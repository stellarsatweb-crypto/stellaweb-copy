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BFAB4" w14:textId="77777777" w:rsidR="001115B3" w:rsidRPr="003E4320" w:rsidRDefault="001115B3" w:rsidP="001115B3">
      <w:pPr>
        <w:rPr>
          <w:rFonts w:ascii="Arial" w:hAnsi="Arial" w:cs="Arial"/>
          <w:b/>
          <w:sz w:val="24"/>
          <w:szCs w:val="21"/>
        </w:rPr>
      </w:pPr>
      <w:r w:rsidRPr="003E4320">
        <w:rPr>
          <w:rFonts w:ascii="Arial" w:hAnsi="Arial" w:cs="Arial"/>
          <w:b/>
          <w:sz w:val="24"/>
          <w:szCs w:val="21"/>
        </w:rPr>
        <w:t>Philippine Copyright 202</w:t>
      </w:r>
      <w:r>
        <w:rPr>
          <w:rFonts w:ascii="Arial" w:hAnsi="Arial" w:cs="Arial"/>
          <w:b/>
          <w:sz w:val="24"/>
          <w:szCs w:val="21"/>
        </w:rPr>
        <w:t>6</w:t>
      </w:r>
    </w:p>
    <w:p w14:paraId="484DAE85" w14:textId="77777777" w:rsidR="001115B3" w:rsidRPr="003E4320" w:rsidRDefault="001115B3" w:rsidP="001115B3">
      <w:pPr>
        <w:rPr>
          <w:rFonts w:ascii="Arial" w:hAnsi="Arial" w:cs="Arial"/>
          <w:bCs/>
          <w:sz w:val="24"/>
          <w:szCs w:val="21"/>
        </w:rPr>
      </w:pPr>
      <w:r w:rsidRPr="003E4320">
        <w:rPr>
          <w:rFonts w:ascii="Arial" w:hAnsi="Arial" w:cs="Arial"/>
          <w:bCs/>
          <w:sz w:val="24"/>
          <w:szCs w:val="21"/>
        </w:rPr>
        <w:t>by the Author</w:t>
      </w:r>
      <w:r>
        <w:rPr>
          <w:rFonts w:ascii="Arial" w:hAnsi="Arial" w:cs="Arial"/>
          <w:bCs/>
          <w:sz w:val="24"/>
          <w:szCs w:val="21"/>
        </w:rPr>
        <w:t>s</w:t>
      </w:r>
      <w:r w:rsidRPr="003E4320">
        <w:rPr>
          <w:rFonts w:ascii="Arial" w:hAnsi="Arial" w:cs="Arial"/>
          <w:bCs/>
          <w:sz w:val="24"/>
          <w:szCs w:val="21"/>
        </w:rPr>
        <w:t xml:space="preserve"> </w:t>
      </w:r>
    </w:p>
    <w:p w14:paraId="672D0A24" w14:textId="77777777" w:rsidR="001115B3" w:rsidRDefault="001115B3" w:rsidP="001115B3">
      <w:pPr>
        <w:rPr>
          <w:rFonts w:ascii="Arial" w:hAnsi="Arial" w:cs="Arial"/>
          <w:bCs/>
          <w:sz w:val="24"/>
          <w:szCs w:val="21"/>
        </w:rPr>
      </w:pPr>
      <w:r w:rsidRPr="003E4320">
        <w:rPr>
          <w:rFonts w:ascii="Arial" w:hAnsi="Arial" w:cs="Arial"/>
          <w:bCs/>
          <w:sz w:val="24"/>
          <w:szCs w:val="21"/>
        </w:rPr>
        <w:t>and the</w:t>
      </w:r>
    </w:p>
    <w:p w14:paraId="45EB0183" w14:textId="77777777" w:rsidR="001115B3" w:rsidRPr="003E4320" w:rsidRDefault="001115B3" w:rsidP="001115B3">
      <w:pPr>
        <w:rPr>
          <w:rFonts w:ascii="Arial" w:hAnsi="Arial" w:cs="Arial"/>
          <w:bCs/>
          <w:sz w:val="24"/>
          <w:szCs w:val="21"/>
        </w:rPr>
      </w:pPr>
      <w:r w:rsidRPr="00280B2B">
        <w:rPr>
          <w:rFonts w:ascii="Arial" w:hAnsi="Arial" w:cs="Arial"/>
          <w:bCs/>
          <w:sz w:val="24"/>
          <w:szCs w:val="21"/>
        </w:rPr>
        <w:t>College of Computer and Information Sciences</w:t>
      </w:r>
    </w:p>
    <w:p w14:paraId="63A5D0C9" w14:textId="77777777" w:rsidR="001115B3" w:rsidRPr="003E4320" w:rsidRDefault="001115B3" w:rsidP="001115B3">
      <w:pPr>
        <w:rPr>
          <w:rFonts w:ascii="Arial" w:hAnsi="Arial" w:cs="Arial"/>
          <w:bCs/>
          <w:sz w:val="24"/>
          <w:szCs w:val="21"/>
        </w:rPr>
      </w:pPr>
      <w:r w:rsidRPr="003E4320">
        <w:rPr>
          <w:rFonts w:ascii="Arial" w:hAnsi="Arial" w:cs="Arial"/>
          <w:bCs/>
          <w:sz w:val="24"/>
          <w:szCs w:val="21"/>
        </w:rPr>
        <w:t xml:space="preserve">Polytechnic University of the Philippines </w:t>
      </w:r>
    </w:p>
    <w:p w14:paraId="6B4792D2" w14:textId="77777777" w:rsidR="001115B3" w:rsidRPr="003E4320" w:rsidRDefault="001115B3" w:rsidP="001115B3">
      <w:pPr>
        <w:rPr>
          <w:rFonts w:ascii="Arial" w:hAnsi="Arial" w:cs="Arial"/>
          <w:bCs/>
          <w:sz w:val="24"/>
          <w:szCs w:val="21"/>
        </w:rPr>
      </w:pPr>
    </w:p>
    <w:p w14:paraId="33D88065" w14:textId="77777777" w:rsidR="001115B3" w:rsidRPr="003E4320" w:rsidRDefault="001115B3" w:rsidP="001115B3">
      <w:pPr>
        <w:rPr>
          <w:rFonts w:ascii="Arial" w:hAnsi="Arial" w:cs="Arial"/>
          <w:bCs/>
          <w:sz w:val="24"/>
          <w:szCs w:val="21"/>
        </w:rPr>
      </w:pPr>
    </w:p>
    <w:p w14:paraId="13C27125" w14:textId="77777777" w:rsidR="001115B3" w:rsidRPr="003E4320" w:rsidRDefault="001115B3" w:rsidP="001115B3">
      <w:pPr>
        <w:rPr>
          <w:rFonts w:ascii="Arial" w:hAnsi="Arial" w:cs="Arial"/>
          <w:bCs/>
          <w:sz w:val="24"/>
          <w:szCs w:val="21"/>
        </w:rPr>
      </w:pPr>
    </w:p>
    <w:p w14:paraId="257B52BD" w14:textId="77777777" w:rsidR="001115B3" w:rsidRPr="003E4320" w:rsidRDefault="001115B3" w:rsidP="001115B3">
      <w:pPr>
        <w:rPr>
          <w:rFonts w:ascii="Arial" w:hAnsi="Arial" w:cs="Arial"/>
          <w:bCs/>
          <w:sz w:val="24"/>
          <w:szCs w:val="21"/>
        </w:rPr>
      </w:pPr>
    </w:p>
    <w:p w14:paraId="0721DC47" w14:textId="77777777" w:rsidR="001115B3" w:rsidRDefault="001115B3" w:rsidP="001115B3">
      <w:pPr>
        <w:jc w:val="both"/>
        <w:rPr>
          <w:rFonts w:ascii="Arial" w:hAnsi="Arial" w:cs="Arial"/>
          <w:bCs/>
          <w:sz w:val="24"/>
          <w:szCs w:val="21"/>
        </w:rPr>
      </w:pPr>
      <w:r w:rsidRPr="003E4320">
        <w:rPr>
          <w:rFonts w:ascii="Arial" w:hAnsi="Arial" w:cs="Arial"/>
          <w:bCs/>
          <w:sz w:val="24"/>
          <w:szCs w:val="21"/>
        </w:rPr>
        <w:t>All rights reserved. Portions of this manuscript may be reproduced with proper referencing and due acknowledgment of the author.</w:t>
      </w:r>
    </w:p>
    <w:p w14:paraId="47F7ED43" w14:textId="77777777" w:rsidR="00C65AB7" w:rsidRDefault="00C65AB7" w:rsidP="00C04B82"/>
    <w:p w14:paraId="0A6332B0" w14:textId="77777777" w:rsidR="001115B3" w:rsidRDefault="001115B3" w:rsidP="00C04B82"/>
    <w:p w14:paraId="793FE268" w14:textId="77777777" w:rsidR="001115B3" w:rsidRDefault="001115B3" w:rsidP="00C04B82"/>
    <w:p w14:paraId="2C4818A5" w14:textId="77777777" w:rsidR="001115B3" w:rsidRDefault="001115B3" w:rsidP="00C04B82"/>
    <w:p w14:paraId="6FD6C1C5" w14:textId="77777777" w:rsidR="001115B3" w:rsidRDefault="001115B3" w:rsidP="00C04B82"/>
    <w:p w14:paraId="2061C030" w14:textId="77777777" w:rsidR="001115B3" w:rsidRDefault="001115B3" w:rsidP="00C04B82"/>
    <w:p w14:paraId="3CA797D8" w14:textId="77777777" w:rsidR="001115B3" w:rsidRDefault="001115B3" w:rsidP="00C04B82"/>
    <w:p w14:paraId="33A47259" w14:textId="77777777" w:rsidR="001115B3" w:rsidRDefault="001115B3" w:rsidP="00C04B82"/>
    <w:p w14:paraId="55E21F7A" w14:textId="77777777" w:rsidR="001115B3" w:rsidRDefault="001115B3" w:rsidP="00C04B82"/>
    <w:p w14:paraId="1922D64C" w14:textId="77777777" w:rsidR="001115B3" w:rsidRDefault="001115B3" w:rsidP="00C04B82"/>
    <w:p w14:paraId="24EB9AA8" w14:textId="77777777" w:rsidR="001115B3" w:rsidRDefault="001115B3" w:rsidP="00C04B82"/>
    <w:p w14:paraId="6E994B50" w14:textId="77777777" w:rsidR="001115B3" w:rsidRDefault="001115B3" w:rsidP="00C04B82"/>
    <w:p w14:paraId="1F3D5C6B" w14:textId="77777777" w:rsidR="001115B3" w:rsidRDefault="001115B3" w:rsidP="00C04B82"/>
    <w:p w14:paraId="34FB1CEC" w14:textId="77777777" w:rsidR="001115B3" w:rsidRDefault="001115B3" w:rsidP="00C04B82"/>
    <w:p w14:paraId="02194D6F" w14:textId="77777777" w:rsidR="001115B3" w:rsidRDefault="001115B3" w:rsidP="00C04B82"/>
    <w:p w14:paraId="184CE773" w14:textId="77777777" w:rsidR="001115B3" w:rsidRDefault="001115B3" w:rsidP="00C04B82"/>
    <w:p w14:paraId="1AC43CA2" w14:textId="77777777" w:rsidR="001115B3" w:rsidRDefault="001115B3" w:rsidP="00C04B82"/>
    <w:p w14:paraId="1DB58E2C" w14:textId="77777777" w:rsidR="001115B3" w:rsidRDefault="001115B3" w:rsidP="00C04B82"/>
    <w:p w14:paraId="1F8827D1" w14:textId="77777777" w:rsidR="001115B3" w:rsidRDefault="001115B3" w:rsidP="00C04B82"/>
    <w:p w14:paraId="623374F8" w14:textId="77777777" w:rsidR="001115B3" w:rsidRDefault="001115B3" w:rsidP="00C04B82"/>
    <w:p w14:paraId="0D0E3F88" w14:textId="77777777" w:rsidR="001115B3" w:rsidRDefault="001115B3" w:rsidP="00C04B82"/>
    <w:p w14:paraId="271C50E9" w14:textId="77777777" w:rsidR="001115B3" w:rsidRDefault="001115B3" w:rsidP="00C04B82"/>
    <w:p w14:paraId="5C080B4F" w14:textId="77777777" w:rsidR="001115B3" w:rsidRDefault="001115B3" w:rsidP="00C04B82"/>
    <w:p w14:paraId="04FF4EEE" w14:textId="77777777" w:rsidR="001115B3" w:rsidRDefault="001115B3" w:rsidP="00C04B82"/>
    <w:p w14:paraId="4341DF61" w14:textId="77777777" w:rsidR="001115B3" w:rsidRDefault="001115B3" w:rsidP="00C04B82"/>
    <w:p w14:paraId="555DA6F4" w14:textId="77777777" w:rsidR="001115B3" w:rsidRDefault="001115B3" w:rsidP="00C04B82"/>
    <w:p w14:paraId="599E6D6B" w14:textId="77777777" w:rsidR="001115B3" w:rsidRDefault="001115B3" w:rsidP="00C04B82"/>
    <w:p w14:paraId="66EBF152" w14:textId="77777777" w:rsidR="001115B3" w:rsidRDefault="001115B3" w:rsidP="00C04B82"/>
    <w:p w14:paraId="7E8BD7D0" w14:textId="77777777" w:rsidR="001115B3" w:rsidRDefault="001115B3" w:rsidP="00C04B82"/>
    <w:p w14:paraId="07A3870B" w14:textId="77777777" w:rsidR="001115B3" w:rsidRDefault="001115B3" w:rsidP="00C04B82"/>
    <w:p w14:paraId="06500877" w14:textId="77777777" w:rsidR="001115B3" w:rsidRDefault="001115B3" w:rsidP="00C04B82"/>
    <w:p w14:paraId="00C03AD6" w14:textId="77777777" w:rsidR="001115B3" w:rsidRDefault="001115B3" w:rsidP="00C04B82"/>
    <w:p w14:paraId="5B5150AA" w14:textId="77777777" w:rsidR="001115B3" w:rsidRDefault="001115B3" w:rsidP="00C04B82"/>
    <w:p w14:paraId="05F36315" w14:textId="77777777" w:rsidR="001115B3" w:rsidRDefault="001115B3" w:rsidP="001115B3">
      <w:pPr>
        <w:jc w:val="center"/>
        <w:rPr>
          <w:rFonts w:ascii="Arial" w:hAnsi="Arial" w:cs="Arial"/>
          <w:b/>
          <w:sz w:val="24"/>
          <w:szCs w:val="20"/>
        </w:rPr>
      </w:pPr>
      <w:r>
        <w:rPr>
          <w:rFonts w:ascii="Arial" w:hAnsi="Arial" w:cs="Arial"/>
          <w:b/>
          <w:sz w:val="24"/>
          <w:szCs w:val="20"/>
        </w:rPr>
        <w:lastRenderedPageBreak/>
        <w:t>A SMART MEDICATION DISPENSER WITH MOBILE APPLICATION</w:t>
      </w:r>
    </w:p>
    <w:p w14:paraId="652CCB3B" w14:textId="77777777" w:rsidR="001115B3" w:rsidRPr="0053411E" w:rsidRDefault="001115B3" w:rsidP="001115B3">
      <w:pPr>
        <w:jc w:val="center"/>
        <w:rPr>
          <w:rFonts w:ascii="Arial" w:hAnsi="Arial" w:cs="Arial"/>
          <w:bCs/>
          <w:sz w:val="24"/>
          <w:szCs w:val="21"/>
        </w:rPr>
      </w:pPr>
      <w:r>
        <w:rPr>
          <w:rFonts w:ascii="Arial" w:hAnsi="Arial" w:cs="Arial"/>
          <w:b/>
          <w:sz w:val="24"/>
          <w:szCs w:val="20"/>
        </w:rPr>
        <w:t>FOR INTAKE MANAGEMENT AND ALERTS</w:t>
      </w:r>
    </w:p>
    <w:p w14:paraId="027D95E4" w14:textId="77777777" w:rsidR="001115B3" w:rsidRPr="003E4320" w:rsidRDefault="001115B3" w:rsidP="001115B3">
      <w:pPr>
        <w:spacing w:line="360" w:lineRule="auto"/>
        <w:ind w:left="90" w:right="90"/>
        <w:jc w:val="center"/>
        <w:rPr>
          <w:rFonts w:ascii="Arial" w:hAnsi="Arial" w:cs="Arial"/>
          <w:sz w:val="24"/>
        </w:rPr>
      </w:pPr>
    </w:p>
    <w:p w14:paraId="26EBFE2F" w14:textId="77777777" w:rsidR="001115B3" w:rsidRDefault="001115B3" w:rsidP="001115B3">
      <w:pPr>
        <w:spacing w:line="360" w:lineRule="auto"/>
        <w:ind w:left="90" w:right="90"/>
        <w:jc w:val="center"/>
        <w:rPr>
          <w:rFonts w:ascii="Arial" w:hAnsi="Arial" w:cs="Arial"/>
          <w:sz w:val="24"/>
        </w:rPr>
      </w:pPr>
    </w:p>
    <w:p w14:paraId="468306F3" w14:textId="77777777" w:rsidR="001115B3" w:rsidRPr="003E4320" w:rsidRDefault="001115B3" w:rsidP="001115B3">
      <w:pPr>
        <w:spacing w:line="360" w:lineRule="auto"/>
        <w:ind w:left="90" w:right="90"/>
        <w:jc w:val="center"/>
        <w:rPr>
          <w:rFonts w:ascii="Arial" w:hAnsi="Arial" w:cs="Arial"/>
          <w:sz w:val="24"/>
        </w:rPr>
      </w:pPr>
    </w:p>
    <w:p w14:paraId="2BAE79C3" w14:textId="77777777" w:rsidR="001115B3" w:rsidRPr="003E4320" w:rsidRDefault="001115B3" w:rsidP="001115B3">
      <w:pPr>
        <w:spacing w:line="360" w:lineRule="auto"/>
        <w:ind w:left="90" w:right="90"/>
        <w:jc w:val="center"/>
        <w:rPr>
          <w:rFonts w:ascii="Arial" w:hAnsi="Arial" w:cs="Arial"/>
          <w:sz w:val="24"/>
        </w:rPr>
      </w:pPr>
    </w:p>
    <w:p w14:paraId="5F81ED61" w14:textId="77777777" w:rsidR="001115B3" w:rsidRPr="003E4320" w:rsidRDefault="001115B3" w:rsidP="001115B3">
      <w:pPr>
        <w:spacing w:line="360" w:lineRule="auto"/>
        <w:ind w:left="90" w:right="90"/>
        <w:jc w:val="center"/>
        <w:rPr>
          <w:rFonts w:ascii="Arial" w:hAnsi="Arial" w:cs="Arial"/>
          <w:sz w:val="24"/>
        </w:rPr>
      </w:pPr>
      <w:r w:rsidRPr="003E4320">
        <w:rPr>
          <w:rFonts w:ascii="Arial" w:hAnsi="Arial" w:cs="Arial"/>
          <w:sz w:val="24"/>
        </w:rPr>
        <w:t xml:space="preserve">A Capstone Project  </w:t>
      </w:r>
    </w:p>
    <w:p w14:paraId="167C7D47" w14:textId="77777777" w:rsidR="001115B3" w:rsidRPr="003E4320" w:rsidRDefault="001115B3" w:rsidP="001115B3">
      <w:pPr>
        <w:spacing w:line="360" w:lineRule="auto"/>
        <w:ind w:left="90" w:right="90"/>
        <w:jc w:val="center"/>
        <w:rPr>
          <w:rFonts w:ascii="Arial" w:hAnsi="Arial" w:cs="Arial"/>
          <w:sz w:val="24"/>
        </w:rPr>
      </w:pPr>
      <w:r w:rsidRPr="003E4320">
        <w:rPr>
          <w:rFonts w:ascii="Arial" w:hAnsi="Arial" w:cs="Arial"/>
          <w:sz w:val="24"/>
        </w:rPr>
        <w:t>Presented to the Faculty of the</w:t>
      </w:r>
      <w:r>
        <w:rPr>
          <w:rFonts w:ascii="Arial" w:hAnsi="Arial" w:cs="Arial"/>
          <w:sz w:val="24"/>
        </w:rPr>
        <w:t xml:space="preserve"> College of Computer and Information Sciences</w:t>
      </w:r>
    </w:p>
    <w:p w14:paraId="40DEDADE" w14:textId="77777777" w:rsidR="001115B3" w:rsidRDefault="001115B3" w:rsidP="001115B3">
      <w:pPr>
        <w:spacing w:line="360" w:lineRule="auto"/>
        <w:ind w:left="90" w:right="90"/>
        <w:jc w:val="center"/>
        <w:rPr>
          <w:rFonts w:ascii="Arial" w:hAnsi="Arial" w:cs="Arial"/>
          <w:sz w:val="24"/>
        </w:rPr>
      </w:pPr>
      <w:r>
        <w:rPr>
          <w:rFonts w:ascii="Arial" w:hAnsi="Arial" w:cs="Arial"/>
          <w:sz w:val="24"/>
        </w:rPr>
        <w:t>Polytechnic University of the Philippines</w:t>
      </w:r>
    </w:p>
    <w:p w14:paraId="407F5AD4" w14:textId="77777777" w:rsidR="001115B3" w:rsidRPr="003E4320" w:rsidRDefault="001115B3" w:rsidP="001115B3">
      <w:pPr>
        <w:spacing w:line="360" w:lineRule="auto"/>
        <w:ind w:left="90" w:right="90"/>
        <w:jc w:val="center"/>
        <w:rPr>
          <w:rFonts w:ascii="Arial" w:hAnsi="Arial" w:cs="Arial"/>
          <w:sz w:val="24"/>
        </w:rPr>
      </w:pPr>
      <w:r>
        <w:rPr>
          <w:rFonts w:ascii="Arial" w:hAnsi="Arial" w:cs="Arial"/>
          <w:sz w:val="24"/>
        </w:rPr>
        <w:t>Sta. Mesa, Manila</w:t>
      </w:r>
    </w:p>
    <w:p w14:paraId="70CC4B3B" w14:textId="77777777" w:rsidR="001115B3" w:rsidRPr="003E4320" w:rsidRDefault="001115B3" w:rsidP="001115B3">
      <w:pPr>
        <w:spacing w:line="360" w:lineRule="auto"/>
        <w:ind w:left="90" w:right="90"/>
        <w:jc w:val="center"/>
        <w:rPr>
          <w:rFonts w:ascii="Arial" w:hAnsi="Arial" w:cs="Arial"/>
          <w:sz w:val="24"/>
        </w:rPr>
      </w:pPr>
    </w:p>
    <w:p w14:paraId="686F1CEE" w14:textId="77777777" w:rsidR="001115B3" w:rsidRPr="003E4320" w:rsidRDefault="001115B3" w:rsidP="001115B3">
      <w:pPr>
        <w:spacing w:line="360" w:lineRule="auto"/>
        <w:ind w:left="90" w:right="90"/>
        <w:jc w:val="center"/>
        <w:rPr>
          <w:rFonts w:ascii="Arial" w:hAnsi="Arial" w:cs="Arial"/>
          <w:sz w:val="24"/>
        </w:rPr>
      </w:pPr>
    </w:p>
    <w:p w14:paraId="09B5B21A" w14:textId="77777777" w:rsidR="001115B3" w:rsidRPr="003E4320" w:rsidRDefault="001115B3" w:rsidP="001115B3">
      <w:pPr>
        <w:spacing w:line="360" w:lineRule="auto"/>
        <w:ind w:left="90" w:right="90"/>
        <w:jc w:val="center"/>
        <w:rPr>
          <w:rFonts w:ascii="Arial" w:hAnsi="Arial" w:cs="Arial"/>
          <w:sz w:val="24"/>
        </w:rPr>
      </w:pPr>
      <w:r w:rsidRPr="003E4320">
        <w:rPr>
          <w:rFonts w:ascii="Arial" w:hAnsi="Arial" w:cs="Arial"/>
          <w:sz w:val="24"/>
        </w:rPr>
        <w:t>In Partial Fulfilment of the Requirements for the Degree</w:t>
      </w:r>
    </w:p>
    <w:p w14:paraId="1A7E488B" w14:textId="77777777" w:rsidR="001115B3" w:rsidRPr="003E4320" w:rsidRDefault="001115B3" w:rsidP="001115B3">
      <w:pPr>
        <w:spacing w:line="360" w:lineRule="auto"/>
        <w:ind w:left="90" w:right="90"/>
        <w:jc w:val="center"/>
        <w:rPr>
          <w:rFonts w:ascii="Arial" w:hAnsi="Arial" w:cs="Arial"/>
          <w:sz w:val="24"/>
        </w:rPr>
      </w:pPr>
      <w:r w:rsidRPr="003E4320">
        <w:rPr>
          <w:rFonts w:ascii="Arial" w:hAnsi="Arial" w:cs="Arial"/>
          <w:sz w:val="24"/>
        </w:rPr>
        <w:t>Bachelor of Science in Information Technology</w:t>
      </w:r>
    </w:p>
    <w:p w14:paraId="79B1BFB4" w14:textId="77777777" w:rsidR="001115B3" w:rsidRPr="003E4320" w:rsidRDefault="001115B3" w:rsidP="001115B3">
      <w:pPr>
        <w:spacing w:line="360" w:lineRule="auto"/>
        <w:ind w:left="90" w:right="90"/>
        <w:jc w:val="center"/>
        <w:rPr>
          <w:rFonts w:ascii="Arial" w:hAnsi="Arial" w:cs="Arial"/>
          <w:sz w:val="24"/>
        </w:rPr>
      </w:pPr>
    </w:p>
    <w:p w14:paraId="331459F9" w14:textId="77777777" w:rsidR="001115B3" w:rsidRDefault="001115B3" w:rsidP="001115B3">
      <w:pPr>
        <w:spacing w:line="360" w:lineRule="auto"/>
        <w:ind w:left="90" w:right="90"/>
        <w:jc w:val="center"/>
        <w:rPr>
          <w:rFonts w:ascii="Arial" w:hAnsi="Arial" w:cs="Arial"/>
          <w:sz w:val="24"/>
        </w:rPr>
      </w:pPr>
    </w:p>
    <w:p w14:paraId="2ECC696B" w14:textId="77777777" w:rsidR="001115B3" w:rsidRDefault="001115B3" w:rsidP="001115B3">
      <w:pPr>
        <w:spacing w:line="360" w:lineRule="auto"/>
        <w:ind w:left="90" w:right="90"/>
        <w:jc w:val="center"/>
        <w:rPr>
          <w:rFonts w:ascii="Arial" w:hAnsi="Arial" w:cs="Arial"/>
          <w:sz w:val="24"/>
        </w:rPr>
      </w:pPr>
      <w:r w:rsidRPr="00280B2B">
        <w:rPr>
          <w:rFonts w:ascii="Arial" w:hAnsi="Arial" w:cs="Arial"/>
          <w:sz w:val="24"/>
        </w:rPr>
        <w:t>by</w:t>
      </w:r>
    </w:p>
    <w:p w14:paraId="72F4FE0B" w14:textId="77777777" w:rsidR="001115B3" w:rsidRPr="003E4320" w:rsidRDefault="001115B3" w:rsidP="001115B3">
      <w:pPr>
        <w:spacing w:line="360" w:lineRule="auto"/>
        <w:ind w:left="90" w:right="90"/>
        <w:jc w:val="center"/>
        <w:rPr>
          <w:rFonts w:ascii="Arial" w:hAnsi="Arial" w:cs="Arial"/>
          <w:sz w:val="24"/>
        </w:rPr>
      </w:pPr>
    </w:p>
    <w:p w14:paraId="3BC2D379" w14:textId="77777777" w:rsidR="001115B3" w:rsidRPr="003E4320" w:rsidRDefault="001115B3" w:rsidP="001115B3">
      <w:pPr>
        <w:spacing w:line="360" w:lineRule="auto"/>
        <w:ind w:left="90" w:right="90"/>
        <w:jc w:val="center"/>
        <w:rPr>
          <w:rFonts w:ascii="Arial" w:hAnsi="Arial" w:cs="Arial"/>
          <w:sz w:val="24"/>
        </w:rPr>
      </w:pPr>
    </w:p>
    <w:p w14:paraId="3C379CF4" w14:textId="77777777" w:rsidR="001115B3" w:rsidRDefault="001115B3" w:rsidP="001115B3">
      <w:pPr>
        <w:spacing w:line="360" w:lineRule="auto"/>
        <w:ind w:left="90" w:right="90"/>
        <w:jc w:val="center"/>
        <w:rPr>
          <w:rFonts w:ascii="Arial" w:hAnsi="Arial" w:cs="Arial"/>
          <w:b/>
          <w:bCs/>
          <w:sz w:val="24"/>
        </w:rPr>
      </w:pPr>
      <w:r>
        <w:rPr>
          <w:rFonts w:ascii="Arial" w:hAnsi="Arial" w:cs="Arial"/>
          <w:b/>
          <w:bCs/>
          <w:sz w:val="24"/>
        </w:rPr>
        <w:t>Chinyl J. Acosta</w:t>
      </w:r>
    </w:p>
    <w:p w14:paraId="3C8D07DF" w14:textId="77777777" w:rsidR="001115B3" w:rsidRPr="003E4320" w:rsidRDefault="001115B3" w:rsidP="001115B3">
      <w:pPr>
        <w:spacing w:line="360" w:lineRule="auto"/>
        <w:ind w:left="90" w:right="90"/>
        <w:jc w:val="center"/>
        <w:rPr>
          <w:rFonts w:ascii="Arial" w:hAnsi="Arial" w:cs="Arial"/>
          <w:b/>
          <w:bCs/>
          <w:sz w:val="24"/>
        </w:rPr>
      </w:pPr>
      <w:r>
        <w:rPr>
          <w:rFonts w:ascii="Arial" w:hAnsi="Arial" w:cs="Arial"/>
          <w:b/>
          <w:bCs/>
          <w:sz w:val="24"/>
        </w:rPr>
        <w:t>Cristine T. Collado</w:t>
      </w:r>
    </w:p>
    <w:p w14:paraId="0973B794" w14:textId="77777777" w:rsidR="001115B3" w:rsidRPr="003E4320" w:rsidRDefault="001115B3" w:rsidP="001115B3">
      <w:pPr>
        <w:spacing w:line="360" w:lineRule="auto"/>
        <w:ind w:left="90" w:right="90"/>
        <w:jc w:val="center"/>
        <w:rPr>
          <w:rFonts w:ascii="Arial" w:hAnsi="Arial" w:cs="Arial"/>
          <w:b/>
          <w:bCs/>
          <w:sz w:val="24"/>
        </w:rPr>
      </w:pPr>
      <w:r>
        <w:rPr>
          <w:rFonts w:ascii="Arial" w:hAnsi="Arial" w:cs="Arial"/>
          <w:b/>
          <w:bCs/>
          <w:sz w:val="24"/>
        </w:rPr>
        <w:t>Elaine I. Verdan</w:t>
      </w:r>
    </w:p>
    <w:p w14:paraId="375659C5" w14:textId="77777777" w:rsidR="001115B3" w:rsidRPr="003E4320" w:rsidRDefault="001115B3" w:rsidP="001115B3">
      <w:pPr>
        <w:spacing w:line="360" w:lineRule="auto"/>
        <w:ind w:left="90" w:right="90"/>
        <w:jc w:val="center"/>
        <w:rPr>
          <w:rFonts w:ascii="Arial" w:hAnsi="Arial" w:cs="Arial"/>
          <w:b/>
          <w:bCs/>
          <w:sz w:val="24"/>
        </w:rPr>
      </w:pPr>
      <w:r>
        <w:rPr>
          <w:rFonts w:ascii="Arial" w:hAnsi="Arial" w:cs="Arial"/>
          <w:b/>
          <w:bCs/>
          <w:sz w:val="24"/>
        </w:rPr>
        <w:t>Jae Darielle M. Yumul</w:t>
      </w:r>
    </w:p>
    <w:p w14:paraId="06BEAC78" w14:textId="77777777" w:rsidR="001115B3" w:rsidRPr="003E4320" w:rsidRDefault="001115B3" w:rsidP="001115B3">
      <w:pPr>
        <w:spacing w:line="360" w:lineRule="auto"/>
        <w:ind w:left="90" w:right="90"/>
        <w:jc w:val="center"/>
        <w:rPr>
          <w:rFonts w:ascii="Arial" w:hAnsi="Arial" w:cs="Arial"/>
          <w:b/>
          <w:bCs/>
          <w:sz w:val="24"/>
        </w:rPr>
      </w:pPr>
    </w:p>
    <w:p w14:paraId="5BEB1929" w14:textId="77777777" w:rsidR="001115B3" w:rsidRPr="003E4320" w:rsidRDefault="001115B3" w:rsidP="001115B3">
      <w:pPr>
        <w:spacing w:line="360" w:lineRule="auto"/>
        <w:ind w:left="90" w:right="90"/>
        <w:jc w:val="center"/>
        <w:rPr>
          <w:rFonts w:ascii="Arial" w:hAnsi="Arial" w:cs="Arial"/>
          <w:b/>
          <w:bCs/>
          <w:sz w:val="24"/>
        </w:rPr>
      </w:pPr>
    </w:p>
    <w:p w14:paraId="6531221E" w14:textId="77777777" w:rsidR="001115B3" w:rsidRPr="003E4320" w:rsidRDefault="001115B3" w:rsidP="001115B3">
      <w:pPr>
        <w:spacing w:line="360" w:lineRule="auto"/>
        <w:ind w:left="90" w:right="90"/>
        <w:jc w:val="center"/>
        <w:rPr>
          <w:rFonts w:ascii="Arial" w:hAnsi="Arial" w:cs="Arial"/>
          <w:b/>
          <w:i/>
          <w:sz w:val="24"/>
        </w:rPr>
      </w:pPr>
    </w:p>
    <w:p w14:paraId="28F6CC24" w14:textId="77777777" w:rsidR="001115B3" w:rsidRPr="003E4320" w:rsidRDefault="001115B3" w:rsidP="001115B3">
      <w:pPr>
        <w:spacing w:line="360" w:lineRule="auto"/>
        <w:ind w:left="90" w:right="90"/>
        <w:jc w:val="center"/>
        <w:rPr>
          <w:rFonts w:ascii="Arial" w:hAnsi="Arial" w:cs="Arial"/>
          <w:b/>
          <w:i/>
          <w:sz w:val="24"/>
        </w:rPr>
      </w:pPr>
    </w:p>
    <w:p w14:paraId="1F02427E" w14:textId="77777777" w:rsidR="001115B3" w:rsidRDefault="001115B3" w:rsidP="001115B3">
      <w:pPr>
        <w:jc w:val="center"/>
        <w:rPr>
          <w:rFonts w:ascii="Arial" w:hAnsi="Arial" w:cs="Arial"/>
          <w:b/>
          <w:sz w:val="28"/>
        </w:rPr>
      </w:pPr>
      <w:r>
        <w:rPr>
          <w:rFonts w:ascii="Arial" w:hAnsi="Arial" w:cs="Arial"/>
          <w:b/>
          <w:sz w:val="24"/>
        </w:rPr>
        <w:t>September 2026</w:t>
      </w:r>
    </w:p>
    <w:p w14:paraId="16299526" w14:textId="77777777" w:rsidR="001115B3" w:rsidRDefault="001115B3" w:rsidP="00C04B82"/>
    <w:p w14:paraId="6F35747A" w14:textId="77777777" w:rsidR="001115B3" w:rsidRDefault="001115B3" w:rsidP="00C04B82"/>
    <w:p w14:paraId="6DAD63B8" w14:textId="77777777" w:rsidR="001115B3" w:rsidRDefault="001115B3" w:rsidP="00C04B82"/>
    <w:p w14:paraId="5B7D34B9" w14:textId="77777777" w:rsidR="001115B3" w:rsidRPr="007C315D" w:rsidRDefault="001115B3" w:rsidP="001115B3">
      <w:pPr>
        <w:jc w:val="center"/>
        <w:rPr>
          <w:rFonts w:ascii="Arial" w:hAnsi="Arial" w:cs="Arial"/>
          <w:b/>
          <w:sz w:val="28"/>
        </w:rPr>
      </w:pPr>
      <w:r w:rsidRPr="00576024">
        <w:rPr>
          <w:rFonts w:ascii="Arial" w:hAnsi="Arial" w:cs="Arial"/>
          <w:b/>
          <w:sz w:val="24"/>
        </w:rPr>
        <w:lastRenderedPageBreak/>
        <w:t>APPROVAL SHEET</w:t>
      </w:r>
    </w:p>
    <w:p w14:paraId="6D5C9038" w14:textId="77777777" w:rsidR="001115B3" w:rsidRPr="003E4320" w:rsidRDefault="001115B3" w:rsidP="001115B3">
      <w:pPr>
        <w:rPr>
          <w:rFonts w:ascii="Arial" w:hAnsi="Arial" w:cs="Arial"/>
          <w:b/>
          <w:sz w:val="24"/>
          <w:szCs w:val="24"/>
        </w:rPr>
      </w:pPr>
    </w:p>
    <w:p w14:paraId="1315AD95" w14:textId="77777777" w:rsidR="001115B3" w:rsidRPr="003E4320" w:rsidRDefault="001115B3" w:rsidP="001115B3">
      <w:pPr>
        <w:spacing w:line="480" w:lineRule="auto"/>
        <w:jc w:val="both"/>
        <w:rPr>
          <w:rFonts w:ascii="Arial" w:hAnsi="Arial" w:cs="Arial"/>
        </w:rPr>
      </w:pPr>
      <w:r w:rsidRPr="003E4320">
        <w:rPr>
          <w:rFonts w:ascii="Arial" w:hAnsi="Arial" w:cs="Arial"/>
        </w:rPr>
        <w:t>This capstone project</w:t>
      </w:r>
      <w:r>
        <w:rPr>
          <w:rFonts w:ascii="Arial" w:hAnsi="Arial" w:cs="Arial"/>
        </w:rPr>
        <w:t xml:space="preserve"> </w:t>
      </w:r>
      <w:r>
        <w:rPr>
          <w:rFonts w:ascii="Arial" w:hAnsi="Arial" w:cs="Arial"/>
          <w:b/>
          <w:bCs/>
        </w:rPr>
        <w:t>Title of the Capstone Project</w:t>
      </w:r>
      <w:r w:rsidRPr="003E4320">
        <w:rPr>
          <w:rFonts w:ascii="Arial" w:hAnsi="Arial" w:cs="Arial"/>
        </w:rPr>
        <w:t xml:space="preserve"> prepared and submitted by </w:t>
      </w:r>
      <w:r>
        <w:rPr>
          <w:rFonts w:ascii="Arial" w:hAnsi="Arial" w:cs="Arial"/>
        </w:rPr>
        <w:t>[Name of the Researchers (FN MI LN; Alphabetical Order)]</w:t>
      </w:r>
      <w:r w:rsidRPr="003E4320">
        <w:rPr>
          <w:rFonts w:ascii="Arial" w:hAnsi="Arial" w:cs="Arial"/>
        </w:rPr>
        <w:t xml:space="preserve"> in partial fulfilment of the requirements for the degree, </w:t>
      </w:r>
      <w:r>
        <w:rPr>
          <w:rFonts w:ascii="Arial" w:hAnsi="Arial" w:cs="Arial"/>
        </w:rPr>
        <w:t>Bachelor of Science in Information Technology</w:t>
      </w:r>
      <w:r w:rsidRPr="003E4320">
        <w:rPr>
          <w:rFonts w:ascii="Arial" w:hAnsi="Arial" w:cs="Arial"/>
        </w:rPr>
        <w:t xml:space="preserve"> has been</w:t>
      </w:r>
      <w:r>
        <w:rPr>
          <w:rFonts w:ascii="Arial" w:hAnsi="Arial" w:cs="Arial"/>
        </w:rPr>
        <w:t>:</w:t>
      </w:r>
    </w:p>
    <w:p w14:paraId="41B0DCB5" w14:textId="77777777" w:rsidR="001115B3" w:rsidRDefault="001115B3" w:rsidP="001115B3">
      <w:pPr>
        <w:jc w:val="center"/>
        <w:rPr>
          <w:rFonts w:ascii="Arial" w:hAnsi="Arial" w:cs="Arial"/>
        </w:rPr>
      </w:pPr>
    </w:p>
    <w:p w14:paraId="390FF2B5" w14:textId="77777777" w:rsidR="001115B3" w:rsidRPr="003E4320" w:rsidRDefault="001115B3" w:rsidP="001115B3">
      <w:pPr>
        <w:rPr>
          <w:rFonts w:ascii="Arial" w:hAnsi="Arial" w:cs="Arial"/>
        </w:rPr>
      </w:pPr>
      <w:r>
        <w:rPr>
          <w:rFonts w:ascii="Arial" w:hAnsi="Arial" w:cs="Arial"/>
        </w:rPr>
        <w:t>Recommended for Approval and Acceptance:</w:t>
      </w:r>
    </w:p>
    <w:p w14:paraId="33DED342" w14:textId="77777777" w:rsidR="001115B3" w:rsidRDefault="001115B3" w:rsidP="001115B3">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Date:</w:t>
      </w:r>
    </w:p>
    <w:p w14:paraId="065B6C16" w14:textId="77777777" w:rsidR="001115B3" w:rsidRDefault="001115B3" w:rsidP="001115B3">
      <w:pPr>
        <w:rPr>
          <w:rFonts w:ascii="Arial" w:hAnsi="Arial" w:cs="Arial"/>
        </w:rPr>
      </w:pPr>
    </w:p>
    <w:p w14:paraId="7C4E4B0D" w14:textId="77777777" w:rsidR="001115B3" w:rsidRPr="003E4320" w:rsidRDefault="001115B3" w:rsidP="001115B3">
      <w:pPr>
        <w:rPr>
          <w:rFonts w:ascii="Arial" w:hAnsi="Arial" w:cs="Arial"/>
        </w:rPr>
      </w:pPr>
      <w:r>
        <w:rPr>
          <w:rFonts w:ascii="Arial" w:hAnsi="Arial" w:cs="Arial"/>
        </w:rPr>
        <w:t>___</w:t>
      </w:r>
      <w:r>
        <w:rPr>
          <w:rFonts w:ascii="Arial" w:hAnsi="Arial" w:cs="Arial"/>
          <w:u w:val="single"/>
        </w:rPr>
        <w:t>ICON C. OBMERGA</w:t>
      </w:r>
      <w:r>
        <w:rPr>
          <w:rFonts w:ascii="Arial" w:hAnsi="Arial" w:cs="Arial"/>
        </w:rPr>
        <w:t>__________</w:t>
      </w:r>
      <w:r>
        <w:rPr>
          <w:rFonts w:ascii="Arial" w:hAnsi="Arial" w:cs="Arial"/>
        </w:rPr>
        <w:tab/>
      </w:r>
      <w:r>
        <w:rPr>
          <w:rFonts w:ascii="Arial" w:hAnsi="Arial" w:cs="Arial"/>
        </w:rPr>
        <w:tab/>
      </w:r>
      <w:r>
        <w:rPr>
          <w:rFonts w:ascii="Arial" w:hAnsi="Arial" w:cs="Arial"/>
        </w:rPr>
        <w:tab/>
        <w:t>________________</w:t>
      </w:r>
    </w:p>
    <w:p w14:paraId="62A2215D" w14:textId="77777777" w:rsidR="001115B3" w:rsidRDefault="001115B3" w:rsidP="001115B3">
      <w:pPr>
        <w:rPr>
          <w:rFonts w:ascii="Arial" w:hAnsi="Arial" w:cs="Arial"/>
        </w:rPr>
      </w:pPr>
      <w:r>
        <w:rPr>
          <w:rFonts w:ascii="Arial" w:hAnsi="Arial" w:cs="Arial"/>
        </w:rPr>
        <w:t>Faculty-in-Charge</w:t>
      </w:r>
    </w:p>
    <w:p w14:paraId="00E6DF81" w14:textId="77777777" w:rsidR="001115B3" w:rsidRDefault="001115B3" w:rsidP="001115B3">
      <w:pPr>
        <w:ind w:firstLine="720"/>
        <w:rPr>
          <w:rFonts w:ascii="Arial" w:hAnsi="Arial" w:cs="Arial"/>
        </w:rPr>
      </w:pPr>
    </w:p>
    <w:p w14:paraId="34190EDD" w14:textId="77777777" w:rsidR="001115B3" w:rsidRPr="003E4320" w:rsidRDefault="001115B3" w:rsidP="001115B3">
      <w:pPr>
        <w:rPr>
          <w:rFonts w:ascii="Arial" w:hAnsi="Arial" w:cs="Arial"/>
        </w:rPr>
      </w:pPr>
    </w:p>
    <w:p w14:paraId="405BF433" w14:textId="77777777" w:rsidR="001115B3" w:rsidRPr="003E4320" w:rsidRDefault="001115B3" w:rsidP="001115B3">
      <w:pPr>
        <w:jc w:val="both"/>
        <w:rPr>
          <w:rFonts w:ascii="Arial" w:hAnsi="Arial" w:cs="Arial"/>
        </w:rPr>
      </w:pPr>
      <w:r>
        <w:rPr>
          <w:rFonts w:ascii="Arial" w:hAnsi="Arial" w:cs="Arial"/>
        </w:rPr>
        <w:t>Approved by the Capstone Project Defense Panel:</w:t>
      </w:r>
    </w:p>
    <w:p w14:paraId="22B42B8C" w14:textId="77777777" w:rsidR="001115B3" w:rsidRDefault="001115B3" w:rsidP="001115B3">
      <w:pPr>
        <w:jc w:val="both"/>
        <w:rPr>
          <w:rFonts w:ascii="Arial" w:hAnsi="Arial" w:cs="Arial"/>
        </w:rPr>
      </w:pPr>
    </w:p>
    <w:p w14:paraId="74F761F0" w14:textId="77777777" w:rsidR="001115B3" w:rsidRPr="003E4320" w:rsidRDefault="001115B3" w:rsidP="001115B3">
      <w:pPr>
        <w:jc w:val="both"/>
        <w:rPr>
          <w:rFonts w:ascii="Arial" w:hAnsi="Arial" w:cs="Arial"/>
        </w:rPr>
      </w:pPr>
    </w:p>
    <w:p w14:paraId="51752A59" w14:textId="77777777" w:rsidR="001115B3" w:rsidRPr="003E4320" w:rsidRDefault="001115B3" w:rsidP="001115B3">
      <w:pPr>
        <w:rPr>
          <w:rFonts w:ascii="Arial" w:hAnsi="Arial" w:cs="Arial"/>
        </w:rPr>
      </w:pPr>
      <w:r>
        <w:rPr>
          <w:rFonts w:ascii="Arial" w:hAnsi="Arial" w:cs="Arial"/>
        </w:rPr>
        <w:t>_</w:t>
      </w:r>
      <w:r>
        <w:rPr>
          <w:rFonts w:ascii="Arial" w:hAnsi="Arial" w:cs="Arial"/>
          <w:u w:val="single"/>
        </w:rPr>
        <w:t>MARIE ANDREA E. ZURBANO, MIT</w:t>
      </w:r>
      <w:r>
        <w:rPr>
          <w:rFonts w:ascii="Arial" w:hAnsi="Arial" w:cs="Arial"/>
        </w:rPr>
        <w:tab/>
      </w:r>
      <w:r>
        <w:rPr>
          <w:rFonts w:ascii="Arial" w:hAnsi="Arial" w:cs="Arial"/>
        </w:rPr>
        <w:tab/>
      </w:r>
      <w:r>
        <w:rPr>
          <w:rFonts w:ascii="Arial" w:hAnsi="Arial" w:cs="Arial"/>
        </w:rPr>
        <w:tab/>
        <w:t>________________</w:t>
      </w:r>
    </w:p>
    <w:p w14:paraId="16E68368" w14:textId="77777777" w:rsidR="001115B3" w:rsidRPr="003E4320" w:rsidRDefault="001115B3" w:rsidP="001115B3">
      <w:pPr>
        <w:rPr>
          <w:rFonts w:ascii="Arial" w:hAnsi="Arial" w:cs="Arial"/>
        </w:rPr>
      </w:pPr>
    </w:p>
    <w:p w14:paraId="244BF5EA" w14:textId="77777777" w:rsidR="001115B3" w:rsidRPr="003E4320" w:rsidRDefault="001115B3" w:rsidP="001115B3">
      <w:pPr>
        <w:rPr>
          <w:rFonts w:ascii="Arial" w:hAnsi="Arial" w:cs="Arial"/>
        </w:rPr>
      </w:pPr>
      <w:r>
        <w:rPr>
          <w:rFonts w:ascii="Arial" w:hAnsi="Arial" w:cs="Arial"/>
        </w:rPr>
        <w:t>_</w:t>
      </w:r>
      <w:r>
        <w:rPr>
          <w:rFonts w:ascii="Arial" w:hAnsi="Arial" w:cs="Arial"/>
          <w:u w:val="single"/>
        </w:rPr>
        <w:t>ROSARIO D. ALUNAO, MIT</w:t>
      </w:r>
      <w:r>
        <w:rPr>
          <w:rFonts w:ascii="Arial" w:hAnsi="Arial" w:cs="Arial"/>
        </w:rPr>
        <w:t>____</w:t>
      </w:r>
      <w:r>
        <w:rPr>
          <w:rFonts w:ascii="Arial" w:hAnsi="Arial" w:cs="Arial"/>
        </w:rPr>
        <w:tab/>
      </w:r>
      <w:r>
        <w:rPr>
          <w:rFonts w:ascii="Arial" w:hAnsi="Arial" w:cs="Arial"/>
        </w:rPr>
        <w:tab/>
      </w:r>
      <w:r>
        <w:rPr>
          <w:rFonts w:ascii="Arial" w:hAnsi="Arial" w:cs="Arial"/>
        </w:rPr>
        <w:tab/>
      </w:r>
      <w:r>
        <w:rPr>
          <w:rFonts w:ascii="Arial" w:hAnsi="Arial" w:cs="Arial"/>
        </w:rPr>
        <w:tab/>
        <w:t>________________</w:t>
      </w:r>
    </w:p>
    <w:p w14:paraId="1125D047" w14:textId="77777777" w:rsidR="001115B3" w:rsidRPr="00AC192C" w:rsidRDefault="001115B3" w:rsidP="001115B3">
      <w:pPr>
        <w:rPr>
          <w:rFonts w:ascii="Arial" w:hAnsi="Arial" w:cs="Arial"/>
          <w:b/>
          <w:bCs/>
        </w:rPr>
      </w:pPr>
      <w:r>
        <w:rPr>
          <w:rFonts w:ascii="Arial" w:hAnsi="Arial" w:cs="Arial"/>
          <w:b/>
          <w:bCs/>
        </w:rPr>
        <w:tab/>
      </w:r>
    </w:p>
    <w:p w14:paraId="72B3E518" w14:textId="77777777" w:rsidR="001115B3" w:rsidRPr="003E4320" w:rsidRDefault="001115B3" w:rsidP="001115B3">
      <w:pPr>
        <w:rPr>
          <w:rFonts w:ascii="Arial" w:hAnsi="Arial" w:cs="Arial"/>
        </w:rPr>
      </w:pPr>
    </w:p>
    <w:p w14:paraId="7A68B77C" w14:textId="77777777" w:rsidR="001115B3" w:rsidRPr="003E4320" w:rsidRDefault="001115B3" w:rsidP="001115B3">
      <w:pPr>
        <w:rPr>
          <w:rFonts w:ascii="Arial" w:hAnsi="Arial" w:cs="Arial"/>
        </w:rPr>
      </w:pPr>
      <w:r>
        <w:rPr>
          <w:rFonts w:ascii="Arial" w:hAnsi="Arial" w:cs="Arial"/>
        </w:rPr>
        <w:t>_</w:t>
      </w:r>
      <w:r>
        <w:rPr>
          <w:rFonts w:ascii="Arial" w:hAnsi="Arial" w:cs="Arial"/>
          <w:u w:val="single"/>
        </w:rPr>
        <w:t>MARK VENCE V. DUNGCA</w:t>
      </w:r>
      <w:r>
        <w:rPr>
          <w:rFonts w:ascii="Arial" w:hAnsi="Arial" w:cs="Arial"/>
        </w:rPr>
        <w:t>______</w:t>
      </w:r>
      <w:r>
        <w:rPr>
          <w:rFonts w:ascii="Arial" w:hAnsi="Arial" w:cs="Arial"/>
        </w:rPr>
        <w:tab/>
      </w:r>
      <w:r>
        <w:rPr>
          <w:rFonts w:ascii="Arial" w:hAnsi="Arial" w:cs="Arial"/>
        </w:rPr>
        <w:tab/>
      </w:r>
      <w:r>
        <w:rPr>
          <w:rFonts w:ascii="Arial" w:hAnsi="Arial" w:cs="Arial"/>
        </w:rPr>
        <w:tab/>
      </w:r>
      <w:r>
        <w:rPr>
          <w:rFonts w:ascii="Arial" w:hAnsi="Arial" w:cs="Arial"/>
        </w:rPr>
        <w:tab/>
        <w:t>________________</w:t>
      </w:r>
    </w:p>
    <w:p w14:paraId="1E54144C" w14:textId="77777777" w:rsidR="001115B3" w:rsidRPr="003E4320" w:rsidRDefault="001115B3" w:rsidP="001115B3">
      <w:pPr>
        <w:jc w:val="both"/>
        <w:rPr>
          <w:rFonts w:ascii="Arial" w:hAnsi="Arial" w:cs="Arial"/>
        </w:rPr>
      </w:pPr>
    </w:p>
    <w:p w14:paraId="1A9B7204" w14:textId="77777777" w:rsidR="001115B3" w:rsidRDefault="001115B3" w:rsidP="001115B3">
      <w:pPr>
        <w:jc w:val="both"/>
        <w:rPr>
          <w:rFonts w:ascii="Arial" w:hAnsi="Arial" w:cs="Arial"/>
        </w:rPr>
      </w:pPr>
    </w:p>
    <w:p w14:paraId="5871C517" w14:textId="77777777" w:rsidR="001115B3" w:rsidRDefault="001115B3" w:rsidP="001115B3">
      <w:pPr>
        <w:jc w:val="both"/>
        <w:rPr>
          <w:rFonts w:ascii="Arial" w:hAnsi="Arial" w:cs="Arial"/>
        </w:rPr>
      </w:pPr>
      <w:r>
        <w:rPr>
          <w:rFonts w:ascii="Arial" w:hAnsi="Arial" w:cs="Arial"/>
        </w:rPr>
        <w:t>Accepted for the Department of Information Technology:</w:t>
      </w:r>
    </w:p>
    <w:p w14:paraId="1FA2E1B1" w14:textId="77777777" w:rsidR="001115B3" w:rsidRPr="003E4320" w:rsidRDefault="001115B3" w:rsidP="001115B3">
      <w:pPr>
        <w:jc w:val="both"/>
        <w:rPr>
          <w:rFonts w:ascii="Arial" w:hAnsi="Arial" w:cs="Arial"/>
        </w:rPr>
      </w:pPr>
    </w:p>
    <w:p w14:paraId="46B91114" w14:textId="77777777" w:rsidR="001115B3" w:rsidRPr="003E4320" w:rsidRDefault="001115B3" w:rsidP="001115B3">
      <w:pPr>
        <w:jc w:val="center"/>
        <w:rPr>
          <w:rFonts w:ascii="Arial" w:hAnsi="Arial" w:cs="Arial"/>
        </w:rPr>
      </w:pPr>
    </w:p>
    <w:p w14:paraId="44D0F492" w14:textId="77777777" w:rsidR="001115B3" w:rsidRPr="003E4320" w:rsidRDefault="001115B3" w:rsidP="001115B3">
      <w:pPr>
        <w:rPr>
          <w:rFonts w:ascii="Arial" w:hAnsi="Arial" w:cs="Arial"/>
        </w:rPr>
      </w:pPr>
      <w:r>
        <w:rPr>
          <w:rFonts w:ascii="Arial" w:hAnsi="Arial" w:cs="Arial"/>
        </w:rPr>
        <w:t>___________________________</w:t>
      </w:r>
      <w:r>
        <w:rPr>
          <w:rFonts w:ascii="Arial" w:hAnsi="Arial" w:cs="Arial"/>
        </w:rPr>
        <w:tab/>
      </w:r>
      <w:r>
        <w:rPr>
          <w:rFonts w:ascii="Arial" w:hAnsi="Arial" w:cs="Arial"/>
        </w:rPr>
        <w:tab/>
      </w:r>
      <w:r>
        <w:rPr>
          <w:rFonts w:ascii="Arial" w:hAnsi="Arial" w:cs="Arial"/>
        </w:rPr>
        <w:tab/>
      </w:r>
      <w:r>
        <w:rPr>
          <w:rFonts w:ascii="Arial" w:hAnsi="Arial" w:cs="Arial"/>
        </w:rPr>
        <w:tab/>
        <w:t>________________</w:t>
      </w:r>
    </w:p>
    <w:p w14:paraId="1F4369BF" w14:textId="77777777" w:rsidR="001115B3" w:rsidRPr="00AC192C" w:rsidRDefault="001115B3" w:rsidP="001115B3">
      <w:pPr>
        <w:rPr>
          <w:rFonts w:ascii="Arial" w:hAnsi="Arial" w:cs="Arial"/>
          <w:b/>
          <w:bCs/>
        </w:rPr>
      </w:pPr>
      <w:r>
        <w:rPr>
          <w:rFonts w:ascii="Arial" w:hAnsi="Arial" w:cs="Arial"/>
          <w:b/>
          <w:bCs/>
        </w:rPr>
        <w:t xml:space="preserve">Marie Andrea E. Zurbano, </w:t>
      </w:r>
      <w:r w:rsidRPr="001963F9">
        <w:rPr>
          <w:rFonts w:ascii="Arial" w:hAnsi="Arial" w:cs="Arial"/>
        </w:rPr>
        <w:t>MIT</w:t>
      </w:r>
    </w:p>
    <w:p w14:paraId="783C7CA8" w14:textId="77777777" w:rsidR="001115B3" w:rsidRDefault="001115B3" w:rsidP="001115B3">
      <w:pPr>
        <w:rPr>
          <w:rFonts w:ascii="Arial" w:hAnsi="Arial" w:cs="Arial"/>
        </w:rPr>
      </w:pPr>
      <w:r>
        <w:rPr>
          <w:rFonts w:ascii="Arial" w:hAnsi="Arial" w:cs="Arial"/>
        </w:rPr>
        <w:t>Chairperson</w:t>
      </w:r>
    </w:p>
    <w:p w14:paraId="438722AE" w14:textId="77777777" w:rsidR="001115B3" w:rsidRDefault="001115B3" w:rsidP="001115B3">
      <w:pPr>
        <w:rPr>
          <w:rFonts w:ascii="Arial" w:hAnsi="Arial" w:cs="Arial"/>
        </w:rPr>
      </w:pPr>
    </w:p>
    <w:p w14:paraId="324A4B8C" w14:textId="77777777" w:rsidR="001115B3" w:rsidRDefault="001115B3" w:rsidP="001115B3">
      <w:pPr>
        <w:jc w:val="both"/>
        <w:rPr>
          <w:rFonts w:ascii="Arial" w:hAnsi="Arial" w:cs="Arial"/>
        </w:rPr>
      </w:pPr>
    </w:p>
    <w:p w14:paraId="674107A2" w14:textId="77777777" w:rsidR="001115B3" w:rsidRDefault="001115B3" w:rsidP="001115B3">
      <w:pPr>
        <w:jc w:val="both"/>
        <w:rPr>
          <w:rFonts w:ascii="Arial" w:hAnsi="Arial" w:cs="Arial"/>
        </w:rPr>
      </w:pPr>
      <w:r>
        <w:rPr>
          <w:rFonts w:ascii="Arial" w:hAnsi="Arial" w:cs="Arial"/>
        </w:rPr>
        <w:t>Accepted for the College of Computer and Information Sciences:</w:t>
      </w:r>
    </w:p>
    <w:p w14:paraId="44CEC085" w14:textId="77777777" w:rsidR="001115B3" w:rsidRPr="003E4320" w:rsidRDefault="001115B3" w:rsidP="001115B3">
      <w:pPr>
        <w:jc w:val="both"/>
        <w:rPr>
          <w:rFonts w:ascii="Arial" w:hAnsi="Arial" w:cs="Arial"/>
        </w:rPr>
      </w:pPr>
    </w:p>
    <w:p w14:paraId="4ABC9305" w14:textId="77777777" w:rsidR="001115B3" w:rsidRDefault="001115B3" w:rsidP="001115B3">
      <w:pPr>
        <w:rPr>
          <w:rFonts w:ascii="Arial" w:hAnsi="Arial" w:cs="Arial"/>
        </w:rPr>
      </w:pPr>
    </w:p>
    <w:p w14:paraId="3F610574" w14:textId="77777777" w:rsidR="001115B3" w:rsidRPr="003E4320" w:rsidRDefault="001115B3" w:rsidP="001115B3">
      <w:pPr>
        <w:rPr>
          <w:rFonts w:ascii="Arial" w:hAnsi="Arial" w:cs="Arial"/>
        </w:rPr>
      </w:pPr>
      <w:r>
        <w:rPr>
          <w:rFonts w:ascii="Arial" w:hAnsi="Arial" w:cs="Arial"/>
        </w:rPr>
        <w:t>___________________________</w:t>
      </w:r>
      <w:r>
        <w:rPr>
          <w:rFonts w:ascii="Arial" w:hAnsi="Arial" w:cs="Arial"/>
        </w:rPr>
        <w:tab/>
      </w:r>
      <w:r>
        <w:rPr>
          <w:rFonts w:ascii="Arial" w:hAnsi="Arial" w:cs="Arial"/>
        </w:rPr>
        <w:tab/>
      </w:r>
      <w:r>
        <w:rPr>
          <w:rFonts w:ascii="Arial" w:hAnsi="Arial" w:cs="Arial"/>
        </w:rPr>
        <w:tab/>
      </w:r>
      <w:r>
        <w:rPr>
          <w:rFonts w:ascii="Arial" w:hAnsi="Arial" w:cs="Arial"/>
        </w:rPr>
        <w:tab/>
        <w:t>________________</w:t>
      </w:r>
    </w:p>
    <w:p w14:paraId="081AF66E" w14:textId="77777777" w:rsidR="001115B3" w:rsidRPr="001675D2" w:rsidRDefault="001115B3" w:rsidP="001115B3">
      <w:pPr>
        <w:rPr>
          <w:rFonts w:ascii="Arial" w:hAnsi="Arial" w:cs="Arial"/>
        </w:rPr>
      </w:pPr>
      <w:r>
        <w:rPr>
          <w:rFonts w:ascii="Arial" w:hAnsi="Arial" w:cs="Arial"/>
          <w:b/>
          <w:sz w:val="28"/>
        </w:rPr>
        <w:br w:type="page"/>
      </w:r>
    </w:p>
    <w:p w14:paraId="28E61C46" w14:textId="77777777" w:rsidR="001115B3" w:rsidRDefault="001115B3" w:rsidP="001115B3">
      <w:pPr>
        <w:spacing w:line="360" w:lineRule="auto"/>
        <w:ind w:left="90"/>
        <w:jc w:val="center"/>
        <w:rPr>
          <w:rFonts w:ascii="Arial" w:hAnsi="Arial" w:cs="Arial"/>
          <w:b/>
          <w:sz w:val="24"/>
          <w:szCs w:val="21"/>
        </w:rPr>
      </w:pPr>
      <w:r w:rsidRPr="006605AC">
        <w:rPr>
          <w:rFonts w:ascii="Arial" w:hAnsi="Arial" w:cs="Arial"/>
          <w:b/>
          <w:sz w:val="24"/>
          <w:szCs w:val="21"/>
        </w:rPr>
        <w:lastRenderedPageBreak/>
        <w:t>ACKNOWLEDGMENTS</w:t>
      </w:r>
    </w:p>
    <w:p w14:paraId="1ED7830C" w14:textId="77777777" w:rsidR="001115B3" w:rsidRPr="006605AC" w:rsidRDefault="001115B3" w:rsidP="001115B3">
      <w:pPr>
        <w:spacing w:line="360" w:lineRule="auto"/>
        <w:ind w:left="90"/>
        <w:jc w:val="center"/>
        <w:rPr>
          <w:rFonts w:ascii="Arial" w:hAnsi="Arial" w:cs="Arial"/>
          <w:b/>
          <w:sz w:val="24"/>
          <w:szCs w:val="21"/>
        </w:rPr>
      </w:pPr>
    </w:p>
    <w:p w14:paraId="4CCB2020" w14:textId="77777777" w:rsidR="001115B3" w:rsidRPr="00A45425" w:rsidRDefault="001115B3" w:rsidP="001115B3">
      <w:pPr>
        <w:spacing w:line="360" w:lineRule="auto"/>
        <w:ind w:firstLine="720"/>
        <w:jc w:val="both"/>
        <w:rPr>
          <w:rFonts w:ascii="Arial" w:hAnsi="Arial" w:cs="Arial"/>
          <w:bCs/>
          <w:szCs w:val="20"/>
        </w:rPr>
      </w:pPr>
      <w:r w:rsidRPr="00A45425">
        <w:rPr>
          <w:rFonts w:ascii="Arial" w:hAnsi="Arial" w:cs="Arial"/>
          <w:bCs/>
          <w:szCs w:val="20"/>
        </w:rPr>
        <w:t>The researchers would like to express their sincere gratitude to Mrs. Icon C. Obmerga, Faculty-in-Charge, for his continuous guidance, valuable insights, and constructive feedback throughout the development of this capstone project. His expertise and encouragement greatly contributed to the completion of this study.</w:t>
      </w:r>
    </w:p>
    <w:p w14:paraId="279C5161" w14:textId="77777777" w:rsidR="001115B3" w:rsidRPr="00A45425" w:rsidRDefault="001115B3" w:rsidP="001115B3">
      <w:pPr>
        <w:spacing w:line="360" w:lineRule="auto"/>
        <w:jc w:val="both"/>
        <w:rPr>
          <w:rFonts w:ascii="Arial" w:hAnsi="Arial" w:cs="Arial"/>
          <w:bCs/>
          <w:szCs w:val="20"/>
        </w:rPr>
      </w:pPr>
    </w:p>
    <w:p w14:paraId="32EAC357" w14:textId="77777777" w:rsidR="001115B3" w:rsidRPr="00A45425" w:rsidRDefault="001115B3" w:rsidP="001115B3">
      <w:pPr>
        <w:spacing w:line="360" w:lineRule="auto"/>
        <w:ind w:firstLine="720"/>
        <w:jc w:val="both"/>
        <w:rPr>
          <w:rFonts w:ascii="Arial" w:hAnsi="Arial" w:cs="Arial"/>
          <w:bCs/>
          <w:szCs w:val="20"/>
        </w:rPr>
      </w:pPr>
      <w:r w:rsidRPr="00A45425">
        <w:rPr>
          <w:rFonts w:ascii="Arial" w:hAnsi="Arial" w:cs="Arial"/>
          <w:bCs/>
          <w:szCs w:val="20"/>
        </w:rPr>
        <w:t xml:space="preserve">The researchers also extend their appreciation to the members of the Capstone Defense Panel—Ms. Marie Andrea E. Zurbano, MIT, Mrs. Rosario D. </w:t>
      </w:r>
      <w:proofErr w:type="spellStart"/>
      <w:r w:rsidRPr="00A45425">
        <w:rPr>
          <w:rFonts w:ascii="Arial" w:hAnsi="Arial" w:cs="Arial"/>
          <w:bCs/>
          <w:szCs w:val="20"/>
        </w:rPr>
        <w:t>Alunao</w:t>
      </w:r>
      <w:proofErr w:type="spellEnd"/>
      <w:r w:rsidRPr="00A45425">
        <w:rPr>
          <w:rFonts w:ascii="Arial" w:hAnsi="Arial" w:cs="Arial"/>
          <w:bCs/>
          <w:szCs w:val="20"/>
        </w:rPr>
        <w:t>, MIT, and Mr. Mark Vence V. Dungca—for their time, professional evaluation, and meaningful recommendations that helped improve the system’s design, implementation, and documentation.</w:t>
      </w:r>
    </w:p>
    <w:p w14:paraId="7354B6EC" w14:textId="77777777" w:rsidR="001115B3" w:rsidRDefault="001115B3" w:rsidP="001115B3">
      <w:pPr>
        <w:spacing w:line="360" w:lineRule="auto"/>
        <w:jc w:val="both"/>
        <w:rPr>
          <w:rFonts w:ascii="Arial" w:hAnsi="Arial" w:cs="Arial"/>
          <w:bCs/>
          <w:szCs w:val="20"/>
        </w:rPr>
      </w:pPr>
    </w:p>
    <w:p w14:paraId="13FA5F2B" w14:textId="77777777" w:rsidR="001115B3" w:rsidRPr="00A45425" w:rsidRDefault="001115B3" w:rsidP="001115B3">
      <w:pPr>
        <w:spacing w:line="360" w:lineRule="auto"/>
        <w:ind w:firstLine="720"/>
        <w:jc w:val="both"/>
        <w:rPr>
          <w:rFonts w:ascii="Arial" w:hAnsi="Arial" w:cs="Arial"/>
          <w:bCs/>
          <w:szCs w:val="20"/>
        </w:rPr>
      </w:pPr>
      <w:r w:rsidRPr="00A45425">
        <w:rPr>
          <w:rFonts w:ascii="Arial" w:hAnsi="Arial" w:cs="Arial"/>
          <w:bCs/>
          <w:szCs w:val="20"/>
        </w:rPr>
        <w:t>Special thanks are given to the healthcare professionals, IT experts, guardians, and respondents who participated in the system evaluation and provided valuable feedback based on ISO/IEC 25010 quality characteristics. Their insights significantly contributed to the validation and enhancement of the proposed system.</w:t>
      </w:r>
    </w:p>
    <w:p w14:paraId="0721A999" w14:textId="77777777" w:rsidR="001115B3" w:rsidRDefault="001115B3" w:rsidP="001115B3">
      <w:pPr>
        <w:spacing w:line="360" w:lineRule="auto"/>
        <w:ind w:firstLine="720"/>
        <w:jc w:val="both"/>
        <w:rPr>
          <w:rFonts w:ascii="Arial" w:hAnsi="Arial" w:cs="Arial"/>
          <w:bCs/>
          <w:szCs w:val="20"/>
        </w:rPr>
      </w:pPr>
    </w:p>
    <w:p w14:paraId="3174162B" w14:textId="77777777" w:rsidR="001115B3" w:rsidRPr="00A45425" w:rsidRDefault="001115B3" w:rsidP="001115B3">
      <w:pPr>
        <w:spacing w:line="360" w:lineRule="auto"/>
        <w:ind w:firstLine="720"/>
        <w:jc w:val="both"/>
        <w:rPr>
          <w:rFonts w:ascii="Arial" w:hAnsi="Arial" w:cs="Arial"/>
          <w:bCs/>
          <w:szCs w:val="20"/>
        </w:rPr>
      </w:pPr>
      <w:r w:rsidRPr="00A45425">
        <w:rPr>
          <w:rFonts w:ascii="Arial" w:hAnsi="Arial" w:cs="Arial"/>
          <w:bCs/>
          <w:szCs w:val="20"/>
        </w:rPr>
        <w:t>The researchers are also deeply grateful to their families and friends for their unwavering support, understanding, and encouragement throughout the development of this project.</w:t>
      </w:r>
    </w:p>
    <w:p w14:paraId="4D834351" w14:textId="77777777" w:rsidR="001115B3" w:rsidRDefault="001115B3" w:rsidP="001115B3">
      <w:pPr>
        <w:spacing w:line="360" w:lineRule="auto"/>
        <w:jc w:val="both"/>
        <w:rPr>
          <w:rFonts w:ascii="Arial" w:hAnsi="Arial" w:cs="Arial"/>
          <w:bCs/>
          <w:szCs w:val="20"/>
        </w:rPr>
      </w:pPr>
    </w:p>
    <w:p w14:paraId="3FBA5025" w14:textId="77777777" w:rsidR="001115B3" w:rsidRPr="00A45425" w:rsidRDefault="001115B3" w:rsidP="001115B3">
      <w:pPr>
        <w:spacing w:line="360" w:lineRule="auto"/>
        <w:ind w:firstLine="720"/>
        <w:jc w:val="both"/>
        <w:rPr>
          <w:rFonts w:ascii="Arial" w:hAnsi="Arial" w:cs="Arial"/>
          <w:bCs/>
          <w:szCs w:val="20"/>
        </w:rPr>
      </w:pPr>
      <w:r w:rsidRPr="00A45425">
        <w:rPr>
          <w:rFonts w:ascii="Arial" w:hAnsi="Arial" w:cs="Arial"/>
          <w:bCs/>
          <w:szCs w:val="20"/>
        </w:rPr>
        <w:t>Above all, the researchers thank God for the strength, wisdom, and perseverance granted to them in completing this capstone project successfully.</w:t>
      </w:r>
    </w:p>
    <w:p w14:paraId="69A16D7C" w14:textId="77777777" w:rsidR="001115B3" w:rsidRDefault="001115B3" w:rsidP="001115B3">
      <w:pPr>
        <w:spacing w:line="360" w:lineRule="auto"/>
        <w:jc w:val="both"/>
        <w:rPr>
          <w:rFonts w:ascii="Arial" w:hAnsi="Arial" w:cs="Arial"/>
          <w:bCs/>
          <w:szCs w:val="20"/>
        </w:rPr>
      </w:pPr>
    </w:p>
    <w:p w14:paraId="70F22A46" w14:textId="77777777" w:rsidR="001115B3" w:rsidRDefault="001115B3" w:rsidP="001115B3">
      <w:pPr>
        <w:spacing w:line="360" w:lineRule="auto"/>
        <w:jc w:val="both"/>
        <w:rPr>
          <w:rFonts w:ascii="Arial" w:hAnsi="Arial" w:cs="Arial"/>
          <w:bCs/>
          <w:szCs w:val="20"/>
        </w:rPr>
      </w:pPr>
    </w:p>
    <w:p w14:paraId="154CC5C7" w14:textId="77777777" w:rsidR="001115B3" w:rsidRDefault="001115B3" w:rsidP="001115B3">
      <w:pPr>
        <w:spacing w:line="360" w:lineRule="auto"/>
        <w:jc w:val="both"/>
        <w:rPr>
          <w:rFonts w:ascii="Arial" w:hAnsi="Arial" w:cs="Arial"/>
          <w:bCs/>
          <w:szCs w:val="20"/>
        </w:rPr>
      </w:pPr>
    </w:p>
    <w:p w14:paraId="3D4C30FE" w14:textId="77777777" w:rsidR="001115B3" w:rsidRDefault="001115B3" w:rsidP="001115B3">
      <w:pPr>
        <w:spacing w:line="360" w:lineRule="auto"/>
        <w:jc w:val="both"/>
        <w:rPr>
          <w:rFonts w:ascii="Arial" w:hAnsi="Arial" w:cs="Arial"/>
          <w:bCs/>
          <w:szCs w:val="20"/>
        </w:rPr>
      </w:pPr>
    </w:p>
    <w:p w14:paraId="3DA1A448" w14:textId="77777777" w:rsidR="001115B3" w:rsidRDefault="001115B3" w:rsidP="001115B3">
      <w:pPr>
        <w:spacing w:line="360" w:lineRule="auto"/>
        <w:rPr>
          <w:rFonts w:ascii="Arial" w:hAnsi="Arial" w:cs="Arial"/>
          <w:bCs/>
          <w:szCs w:val="20"/>
        </w:rPr>
      </w:pPr>
    </w:p>
    <w:p w14:paraId="7D283C6A" w14:textId="77777777" w:rsidR="001115B3" w:rsidRDefault="001115B3" w:rsidP="001115B3">
      <w:pPr>
        <w:spacing w:line="360" w:lineRule="auto"/>
        <w:jc w:val="both"/>
        <w:rPr>
          <w:rFonts w:ascii="Arial" w:hAnsi="Arial" w:cs="Arial"/>
          <w:bCs/>
          <w:szCs w:val="20"/>
        </w:rPr>
      </w:pPr>
    </w:p>
    <w:p w14:paraId="0BA29BAF" w14:textId="77777777" w:rsidR="001115B3" w:rsidRDefault="001115B3" w:rsidP="001115B3">
      <w:pPr>
        <w:spacing w:line="360" w:lineRule="auto"/>
        <w:jc w:val="right"/>
        <w:rPr>
          <w:rFonts w:ascii="Arial" w:hAnsi="Arial" w:cs="Arial"/>
          <w:bCs/>
          <w:szCs w:val="20"/>
        </w:rPr>
      </w:pPr>
      <w:r>
        <w:rPr>
          <w:rFonts w:ascii="Arial" w:hAnsi="Arial" w:cs="Arial"/>
          <w:bCs/>
          <w:szCs w:val="20"/>
        </w:rPr>
        <w:t>E.I.V.</w:t>
      </w:r>
    </w:p>
    <w:p w14:paraId="76823206" w14:textId="04756724" w:rsidR="001115B3" w:rsidRDefault="001115B3" w:rsidP="001115B3">
      <w:pPr>
        <w:jc w:val="right"/>
        <w:rPr>
          <w:rFonts w:ascii="Arial" w:hAnsi="Arial" w:cs="Arial"/>
          <w:bCs/>
          <w:szCs w:val="20"/>
        </w:rPr>
      </w:pPr>
      <w:r>
        <w:rPr>
          <w:rFonts w:ascii="Arial" w:hAnsi="Arial" w:cs="Arial"/>
          <w:bCs/>
          <w:szCs w:val="20"/>
        </w:rPr>
        <w:t xml:space="preserve">    C.J.A.</w:t>
      </w:r>
    </w:p>
    <w:p w14:paraId="3A506220" w14:textId="77777777" w:rsidR="001115B3" w:rsidRPr="006605AC" w:rsidRDefault="001115B3" w:rsidP="001115B3">
      <w:pPr>
        <w:spacing w:line="360" w:lineRule="auto"/>
        <w:ind w:left="90"/>
        <w:jc w:val="center"/>
        <w:rPr>
          <w:rFonts w:ascii="Arial" w:hAnsi="Arial" w:cs="Arial"/>
          <w:b/>
          <w:sz w:val="24"/>
          <w:szCs w:val="21"/>
        </w:rPr>
      </w:pPr>
      <w:r>
        <w:lastRenderedPageBreak/>
        <w:tab/>
      </w:r>
      <w:r w:rsidRPr="006605AC">
        <w:rPr>
          <w:rFonts w:ascii="Arial" w:hAnsi="Arial" w:cs="Arial"/>
          <w:b/>
          <w:sz w:val="24"/>
          <w:szCs w:val="21"/>
        </w:rPr>
        <w:t>CERTIFICATION OF ORIGINALITY</w:t>
      </w:r>
    </w:p>
    <w:p w14:paraId="38D13799" w14:textId="77777777" w:rsidR="001115B3" w:rsidRPr="003E4320" w:rsidRDefault="001115B3" w:rsidP="001115B3">
      <w:pPr>
        <w:spacing w:line="360" w:lineRule="auto"/>
        <w:ind w:left="90"/>
        <w:jc w:val="center"/>
        <w:rPr>
          <w:rFonts w:ascii="Arial" w:hAnsi="Arial" w:cs="Arial"/>
          <w:bCs/>
          <w:szCs w:val="20"/>
        </w:rPr>
      </w:pPr>
    </w:p>
    <w:p w14:paraId="4D4EB77B" w14:textId="77777777" w:rsidR="001115B3" w:rsidRPr="003E4320" w:rsidRDefault="001115B3" w:rsidP="001115B3">
      <w:pPr>
        <w:spacing w:line="360" w:lineRule="auto"/>
        <w:ind w:left="90"/>
        <w:jc w:val="both"/>
        <w:rPr>
          <w:rFonts w:ascii="Arial" w:hAnsi="Arial" w:cs="Arial"/>
          <w:bCs/>
          <w:szCs w:val="20"/>
        </w:rPr>
      </w:pPr>
      <w:r w:rsidRPr="003E4320">
        <w:rPr>
          <w:rFonts w:ascii="Arial" w:hAnsi="Arial" w:cs="Arial"/>
          <w:bCs/>
          <w:szCs w:val="20"/>
        </w:rPr>
        <w:tab/>
        <w:t xml:space="preserve">This is to certify that the research work presented in this capstone project, </w:t>
      </w:r>
      <w:r>
        <w:rPr>
          <w:rFonts w:ascii="Arial" w:hAnsi="Arial" w:cs="Arial"/>
          <w:bCs/>
          <w:i/>
          <w:iCs/>
          <w:szCs w:val="20"/>
        </w:rPr>
        <w:t>A SMART MEDICATION DISPENSER WITH MOBILE APPLICATION FOR INTAKE MANAGEMENT AND ALERTS</w:t>
      </w:r>
      <w:r w:rsidRPr="003E4320">
        <w:rPr>
          <w:rFonts w:ascii="Arial" w:hAnsi="Arial" w:cs="Arial"/>
          <w:bCs/>
          <w:szCs w:val="20"/>
        </w:rPr>
        <w:t xml:space="preserve"> for the degree Bachelor of Science in Information Technology at the Polytechnic University of the Philippines embodies the result of original and scholarly work carried out by the undersigned. This capstone project does not contain words or ideas taken from published sources or written works that have been accepted as basis for the award of a degree from any other higher education institution, except where proper referencing and acknowledgement were made.</w:t>
      </w:r>
    </w:p>
    <w:p w14:paraId="5FE1CDC9" w14:textId="77777777" w:rsidR="001115B3" w:rsidRPr="003E4320" w:rsidRDefault="001115B3" w:rsidP="001115B3">
      <w:pPr>
        <w:spacing w:line="360" w:lineRule="auto"/>
        <w:ind w:left="90"/>
        <w:jc w:val="both"/>
        <w:rPr>
          <w:rFonts w:ascii="Arial" w:hAnsi="Arial" w:cs="Arial"/>
          <w:bCs/>
          <w:szCs w:val="20"/>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4"/>
        <w:gridCol w:w="4498"/>
      </w:tblGrid>
      <w:tr w:rsidR="001115B3" w:rsidRPr="003E4320" w14:paraId="6786C494" w14:textId="77777777" w:rsidTr="00EF0429">
        <w:tc>
          <w:tcPr>
            <w:tcW w:w="4531" w:type="dxa"/>
          </w:tcPr>
          <w:p w14:paraId="74A08BA2" w14:textId="77777777" w:rsidR="001115B3" w:rsidRPr="003E4320" w:rsidRDefault="001115B3" w:rsidP="00EF0429">
            <w:pPr>
              <w:spacing w:line="360" w:lineRule="auto"/>
              <w:jc w:val="both"/>
              <w:rPr>
                <w:rFonts w:ascii="Arial" w:hAnsi="Arial" w:cs="Arial"/>
                <w:bCs/>
                <w:szCs w:val="20"/>
              </w:rPr>
            </w:pPr>
          </w:p>
        </w:tc>
        <w:tc>
          <w:tcPr>
            <w:tcW w:w="4531" w:type="dxa"/>
          </w:tcPr>
          <w:p w14:paraId="4E19AA1B" w14:textId="77777777" w:rsidR="001115B3" w:rsidRPr="003E4320" w:rsidRDefault="001115B3" w:rsidP="00EF0429">
            <w:pPr>
              <w:spacing w:line="360" w:lineRule="auto"/>
              <w:jc w:val="center"/>
              <w:rPr>
                <w:rFonts w:ascii="Arial" w:hAnsi="Arial" w:cs="Arial"/>
                <w:bCs/>
                <w:szCs w:val="20"/>
              </w:rPr>
            </w:pPr>
            <w:r w:rsidRPr="003E4320">
              <w:rPr>
                <w:rFonts w:ascii="Arial" w:hAnsi="Arial" w:cs="Arial"/>
                <w:bCs/>
                <w:szCs w:val="20"/>
              </w:rPr>
              <w:t>(Wet Signature)</w:t>
            </w:r>
          </w:p>
          <w:p w14:paraId="499FA925" w14:textId="77777777" w:rsidR="001115B3" w:rsidRDefault="001115B3" w:rsidP="00EF0429">
            <w:pPr>
              <w:spacing w:line="360" w:lineRule="auto"/>
              <w:jc w:val="center"/>
              <w:rPr>
                <w:rFonts w:ascii="Arial" w:hAnsi="Arial" w:cs="Arial"/>
                <w:b/>
                <w:szCs w:val="20"/>
              </w:rPr>
            </w:pPr>
            <w:r>
              <w:rPr>
                <w:rFonts w:ascii="Arial" w:hAnsi="Arial" w:cs="Arial"/>
                <w:b/>
                <w:szCs w:val="20"/>
              </w:rPr>
              <w:t>CHINYL J. ACOSTA</w:t>
            </w:r>
          </w:p>
          <w:p w14:paraId="0D28DA65" w14:textId="77777777" w:rsidR="001115B3" w:rsidRDefault="001115B3" w:rsidP="00EF0429">
            <w:pPr>
              <w:spacing w:line="360" w:lineRule="auto"/>
              <w:jc w:val="center"/>
              <w:rPr>
                <w:rFonts w:ascii="Arial" w:hAnsi="Arial" w:cs="Arial"/>
                <w:b/>
                <w:szCs w:val="20"/>
              </w:rPr>
            </w:pPr>
          </w:p>
          <w:p w14:paraId="734F0205" w14:textId="77777777" w:rsidR="001115B3" w:rsidRPr="003E4320" w:rsidRDefault="001115B3" w:rsidP="00EF0429">
            <w:pPr>
              <w:spacing w:line="360" w:lineRule="auto"/>
              <w:jc w:val="center"/>
              <w:rPr>
                <w:rFonts w:ascii="Arial" w:hAnsi="Arial" w:cs="Arial"/>
                <w:b/>
                <w:szCs w:val="20"/>
              </w:rPr>
            </w:pPr>
            <w:r>
              <w:rPr>
                <w:rFonts w:ascii="Arial" w:hAnsi="Arial" w:cs="Arial"/>
                <w:b/>
                <w:szCs w:val="20"/>
              </w:rPr>
              <w:t>CRISTINE T. COLLADO</w:t>
            </w:r>
          </w:p>
          <w:p w14:paraId="390D75E6" w14:textId="77777777" w:rsidR="001115B3" w:rsidRDefault="001115B3" w:rsidP="00EF0429">
            <w:pPr>
              <w:spacing w:line="360" w:lineRule="auto"/>
              <w:jc w:val="center"/>
              <w:rPr>
                <w:rFonts w:ascii="Arial" w:hAnsi="Arial" w:cs="Arial"/>
                <w:b/>
                <w:szCs w:val="20"/>
              </w:rPr>
            </w:pPr>
          </w:p>
          <w:p w14:paraId="5470CA9A" w14:textId="77777777" w:rsidR="001115B3" w:rsidRPr="003E4320" w:rsidRDefault="001115B3" w:rsidP="00EF0429">
            <w:pPr>
              <w:spacing w:line="360" w:lineRule="auto"/>
              <w:jc w:val="center"/>
              <w:rPr>
                <w:rFonts w:ascii="Arial" w:hAnsi="Arial" w:cs="Arial"/>
                <w:b/>
                <w:szCs w:val="20"/>
              </w:rPr>
            </w:pPr>
            <w:r>
              <w:rPr>
                <w:rFonts w:ascii="Arial" w:hAnsi="Arial" w:cs="Arial"/>
                <w:b/>
                <w:szCs w:val="20"/>
              </w:rPr>
              <w:t>ELAINE I. VERDAN</w:t>
            </w:r>
          </w:p>
          <w:p w14:paraId="06194BD1" w14:textId="77777777" w:rsidR="001115B3" w:rsidRDefault="001115B3" w:rsidP="00EF0429">
            <w:pPr>
              <w:spacing w:line="360" w:lineRule="auto"/>
              <w:jc w:val="center"/>
              <w:rPr>
                <w:rFonts w:ascii="Arial" w:hAnsi="Arial" w:cs="Arial"/>
                <w:b/>
                <w:szCs w:val="20"/>
              </w:rPr>
            </w:pPr>
          </w:p>
          <w:p w14:paraId="137E4A8C" w14:textId="77777777" w:rsidR="001115B3" w:rsidRPr="003E4320" w:rsidRDefault="001115B3" w:rsidP="00EF0429">
            <w:pPr>
              <w:spacing w:line="360" w:lineRule="auto"/>
              <w:jc w:val="center"/>
              <w:rPr>
                <w:rFonts w:ascii="Arial" w:hAnsi="Arial" w:cs="Arial"/>
                <w:b/>
                <w:szCs w:val="20"/>
              </w:rPr>
            </w:pPr>
            <w:r>
              <w:rPr>
                <w:rFonts w:ascii="Arial" w:hAnsi="Arial" w:cs="Arial"/>
                <w:b/>
                <w:szCs w:val="20"/>
              </w:rPr>
              <w:t>JAE DARIELLE M. YUMUL</w:t>
            </w:r>
          </w:p>
          <w:p w14:paraId="6EFEAA7C" w14:textId="77777777" w:rsidR="001115B3" w:rsidRPr="003E4320" w:rsidRDefault="001115B3" w:rsidP="00EF0429">
            <w:pPr>
              <w:spacing w:line="360" w:lineRule="auto"/>
              <w:jc w:val="center"/>
              <w:rPr>
                <w:rFonts w:ascii="Arial" w:hAnsi="Arial" w:cs="Arial"/>
                <w:bCs/>
                <w:szCs w:val="20"/>
              </w:rPr>
            </w:pPr>
            <w:r w:rsidRPr="003E4320">
              <w:rPr>
                <w:rFonts w:ascii="Arial" w:hAnsi="Arial" w:cs="Arial"/>
                <w:bCs/>
                <w:szCs w:val="20"/>
              </w:rPr>
              <w:t>Researchers</w:t>
            </w:r>
          </w:p>
          <w:p w14:paraId="3ADF37C8" w14:textId="77777777" w:rsidR="001115B3" w:rsidRPr="003E4320" w:rsidRDefault="001115B3" w:rsidP="00EF0429">
            <w:pPr>
              <w:spacing w:line="360" w:lineRule="auto"/>
              <w:jc w:val="center"/>
              <w:rPr>
                <w:rFonts w:ascii="Arial" w:hAnsi="Arial" w:cs="Arial"/>
                <w:bCs/>
                <w:szCs w:val="20"/>
              </w:rPr>
            </w:pPr>
          </w:p>
          <w:p w14:paraId="206BBA51" w14:textId="77777777" w:rsidR="001115B3" w:rsidRPr="00097C11" w:rsidRDefault="001115B3" w:rsidP="00EF0429">
            <w:pPr>
              <w:spacing w:line="360" w:lineRule="auto"/>
              <w:jc w:val="center"/>
              <w:rPr>
                <w:rFonts w:ascii="Arial" w:hAnsi="Arial" w:cs="Arial"/>
                <w:bCs/>
                <w:szCs w:val="20"/>
                <w:u w:val="single"/>
              </w:rPr>
            </w:pPr>
            <w:r>
              <w:rPr>
                <w:rFonts w:ascii="Arial" w:hAnsi="Arial" w:cs="Arial"/>
                <w:bCs/>
                <w:szCs w:val="20"/>
                <w:u w:val="single"/>
              </w:rPr>
              <w:t>____</w:t>
            </w:r>
            <w:proofErr w:type="gramStart"/>
            <w:r>
              <w:rPr>
                <w:rFonts w:ascii="Arial" w:hAnsi="Arial" w:cs="Arial"/>
                <w:bCs/>
                <w:szCs w:val="20"/>
                <w:u w:val="single"/>
              </w:rPr>
              <w:t>_(</w:t>
            </w:r>
            <w:proofErr w:type="gramEnd"/>
            <w:r>
              <w:rPr>
                <w:rFonts w:ascii="Arial" w:hAnsi="Arial" w:cs="Arial"/>
                <w:bCs/>
                <w:szCs w:val="20"/>
                <w:u w:val="single"/>
              </w:rPr>
              <w:t xml:space="preserve">Day Month </w:t>
            </w:r>
            <w:proofErr w:type="gramStart"/>
            <w:r>
              <w:rPr>
                <w:rFonts w:ascii="Arial" w:hAnsi="Arial" w:cs="Arial"/>
                <w:bCs/>
                <w:szCs w:val="20"/>
                <w:u w:val="single"/>
              </w:rPr>
              <w:t>Year)_</w:t>
            </w:r>
            <w:proofErr w:type="gramEnd"/>
            <w:r>
              <w:rPr>
                <w:rFonts w:ascii="Arial" w:hAnsi="Arial" w:cs="Arial"/>
                <w:bCs/>
                <w:szCs w:val="20"/>
                <w:u w:val="single"/>
              </w:rPr>
              <w:t>___</w:t>
            </w:r>
          </w:p>
          <w:p w14:paraId="5FD773EA" w14:textId="77777777" w:rsidR="001115B3" w:rsidRPr="003E4320" w:rsidRDefault="001115B3" w:rsidP="00EF0429">
            <w:pPr>
              <w:spacing w:line="360" w:lineRule="auto"/>
              <w:jc w:val="center"/>
              <w:rPr>
                <w:rFonts w:ascii="Arial" w:hAnsi="Arial" w:cs="Arial"/>
                <w:bCs/>
                <w:szCs w:val="20"/>
              </w:rPr>
            </w:pPr>
            <w:r w:rsidRPr="003E4320">
              <w:rPr>
                <w:rFonts w:ascii="Arial" w:hAnsi="Arial" w:cs="Arial"/>
                <w:bCs/>
                <w:szCs w:val="20"/>
              </w:rPr>
              <w:t xml:space="preserve">Date Signed </w:t>
            </w:r>
          </w:p>
        </w:tc>
      </w:tr>
    </w:tbl>
    <w:p w14:paraId="28077E8B" w14:textId="3830432C" w:rsidR="001115B3" w:rsidRDefault="001115B3" w:rsidP="001115B3">
      <w:pPr>
        <w:tabs>
          <w:tab w:val="left" w:pos="336"/>
        </w:tabs>
      </w:pPr>
    </w:p>
    <w:p w14:paraId="78A1FAD2" w14:textId="77777777" w:rsidR="001115B3" w:rsidRDefault="001115B3" w:rsidP="001115B3">
      <w:pPr>
        <w:tabs>
          <w:tab w:val="left" w:pos="336"/>
        </w:tabs>
      </w:pPr>
    </w:p>
    <w:p w14:paraId="654427A0" w14:textId="77777777" w:rsidR="001115B3" w:rsidRDefault="001115B3" w:rsidP="001115B3">
      <w:pPr>
        <w:tabs>
          <w:tab w:val="left" w:pos="336"/>
        </w:tabs>
      </w:pPr>
    </w:p>
    <w:p w14:paraId="5C688D6F" w14:textId="77777777" w:rsidR="001115B3" w:rsidRDefault="001115B3" w:rsidP="001115B3">
      <w:pPr>
        <w:tabs>
          <w:tab w:val="left" w:pos="336"/>
        </w:tabs>
      </w:pPr>
    </w:p>
    <w:p w14:paraId="489A1B53" w14:textId="77777777" w:rsidR="001115B3" w:rsidRDefault="001115B3" w:rsidP="001115B3">
      <w:pPr>
        <w:tabs>
          <w:tab w:val="left" w:pos="336"/>
        </w:tabs>
      </w:pPr>
    </w:p>
    <w:p w14:paraId="22EC9A01" w14:textId="77777777" w:rsidR="001115B3" w:rsidRDefault="001115B3" w:rsidP="001115B3">
      <w:pPr>
        <w:tabs>
          <w:tab w:val="left" w:pos="336"/>
        </w:tabs>
      </w:pPr>
    </w:p>
    <w:p w14:paraId="59228AA5" w14:textId="77777777" w:rsidR="001115B3" w:rsidRDefault="001115B3" w:rsidP="001115B3">
      <w:pPr>
        <w:tabs>
          <w:tab w:val="left" w:pos="336"/>
        </w:tabs>
      </w:pPr>
    </w:p>
    <w:p w14:paraId="7D672E0A" w14:textId="77777777" w:rsidR="001115B3" w:rsidRDefault="001115B3" w:rsidP="001115B3">
      <w:pPr>
        <w:tabs>
          <w:tab w:val="left" w:pos="336"/>
        </w:tabs>
      </w:pPr>
    </w:p>
    <w:p w14:paraId="0CAB7440" w14:textId="77777777" w:rsidR="001115B3" w:rsidRDefault="001115B3" w:rsidP="001115B3">
      <w:pPr>
        <w:tabs>
          <w:tab w:val="left" w:pos="336"/>
        </w:tabs>
      </w:pPr>
    </w:p>
    <w:p w14:paraId="57BB81FF" w14:textId="77777777" w:rsidR="001115B3" w:rsidRDefault="001115B3" w:rsidP="001115B3">
      <w:pPr>
        <w:tabs>
          <w:tab w:val="left" w:pos="336"/>
        </w:tabs>
      </w:pPr>
    </w:p>
    <w:p w14:paraId="20CBEFA2" w14:textId="77777777" w:rsidR="001115B3" w:rsidRDefault="001115B3" w:rsidP="001115B3">
      <w:pPr>
        <w:tabs>
          <w:tab w:val="left" w:pos="336"/>
        </w:tabs>
      </w:pPr>
    </w:p>
    <w:p w14:paraId="16555442" w14:textId="77777777" w:rsidR="001115B3" w:rsidRDefault="001115B3" w:rsidP="001115B3">
      <w:pPr>
        <w:tabs>
          <w:tab w:val="left" w:pos="336"/>
        </w:tabs>
      </w:pPr>
    </w:p>
    <w:p w14:paraId="27E0DD2D" w14:textId="77777777" w:rsidR="001115B3" w:rsidRPr="006605AC" w:rsidRDefault="001115B3" w:rsidP="001115B3">
      <w:pPr>
        <w:jc w:val="center"/>
        <w:rPr>
          <w:rFonts w:ascii="Arial" w:hAnsi="Arial" w:cs="Arial"/>
          <w:b/>
          <w:sz w:val="24"/>
          <w:lang w:val="id-ID"/>
        </w:rPr>
      </w:pPr>
      <w:r w:rsidRPr="006605AC">
        <w:rPr>
          <w:rFonts w:ascii="Arial" w:hAnsi="Arial" w:cs="Arial"/>
          <w:b/>
          <w:sz w:val="24"/>
        </w:rPr>
        <w:lastRenderedPageBreak/>
        <w:t>ABSTRACT</w:t>
      </w:r>
    </w:p>
    <w:p w14:paraId="7891DE6A" w14:textId="77777777" w:rsidR="001115B3" w:rsidRPr="003E4320" w:rsidRDefault="001115B3" w:rsidP="001115B3">
      <w:pPr>
        <w:jc w:val="both"/>
        <w:rPr>
          <w:rFonts w:ascii="Arial" w:hAnsi="Arial" w:cs="Arial"/>
          <w:b/>
          <w:sz w:val="24"/>
          <w:lang w:val="id-ID"/>
        </w:rPr>
      </w:pPr>
    </w:p>
    <w:p w14:paraId="0F0E7BE7" w14:textId="77777777" w:rsidR="001115B3" w:rsidRDefault="001115B3" w:rsidP="001115B3">
      <w:pPr>
        <w:ind w:left="720" w:hanging="720"/>
        <w:jc w:val="both"/>
        <w:rPr>
          <w:rFonts w:ascii="Arial" w:hAnsi="Arial" w:cs="Arial"/>
        </w:rPr>
      </w:pPr>
      <w:r w:rsidRPr="003E4320">
        <w:rPr>
          <w:rFonts w:ascii="Arial" w:hAnsi="Arial" w:cs="Arial"/>
        </w:rPr>
        <w:t>Ti</w:t>
      </w:r>
      <w:r>
        <w:rPr>
          <w:rFonts w:ascii="Arial" w:hAnsi="Arial" w:cs="Arial"/>
        </w:rPr>
        <w:t>tle</w:t>
      </w:r>
      <w:r>
        <w:rPr>
          <w:rFonts w:ascii="Arial" w:hAnsi="Arial" w:cs="Arial"/>
        </w:rPr>
        <w:tab/>
      </w:r>
      <w:r>
        <w:rPr>
          <w:rFonts w:ascii="Arial" w:hAnsi="Arial" w:cs="Arial"/>
        </w:rPr>
        <w:tab/>
        <w:t>:</w:t>
      </w:r>
      <w:r>
        <w:rPr>
          <w:rFonts w:ascii="Arial" w:hAnsi="Arial" w:cs="Arial"/>
        </w:rPr>
        <w:tab/>
        <w:t>A Smart Medication Dispenser with Mobile Application for Intake</w:t>
      </w:r>
    </w:p>
    <w:p w14:paraId="39B3F5E8" w14:textId="77777777" w:rsidR="001115B3" w:rsidRPr="003E4320" w:rsidRDefault="001115B3" w:rsidP="001115B3">
      <w:pPr>
        <w:ind w:left="720" w:hanging="720"/>
        <w:jc w:val="both"/>
        <w:rPr>
          <w:rFonts w:ascii="Arial" w:hAnsi="Arial" w:cs="Arial"/>
        </w:rPr>
      </w:pPr>
      <w:r>
        <w:rPr>
          <w:rFonts w:ascii="Arial" w:hAnsi="Arial" w:cs="Arial"/>
        </w:rPr>
        <w:tab/>
      </w:r>
      <w:r>
        <w:rPr>
          <w:rFonts w:ascii="Arial" w:hAnsi="Arial" w:cs="Arial"/>
        </w:rPr>
        <w:tab/>
      </w:r>
      <w:r>
        <w:rPr>
          <w:rFonts w:ascii="Arial" w:hAnsi="Arial" w:cs="Arial"/>
        </w:rPr>
        <w:tab/>
        <w:t>Management and Alerts</w:t>
      </w:r>
    </w:p>
    <w:p w14:paraId="47ED8678" w14:textId="77777777" w:rsidR="001115B3" w:rsidRDefault="001115B3" w:rsidP="001115B3">
      <w:pPr>
        <w:jc w:val="both"/>
        <w:rPr>
          <w:rFonts w:ascii="Arial" w:hAnsi="Arial" w:cs="Arial"/>
        </w:rPr>
      </w:pPr>
      <w:r w:rsidRPr="003E4320">
        <w:rPr>
          <w:rFonts w:ascii="Arial" w:hAnsi="Arial" w:cs="Arial"/>
        </w:rPr>
        <w:t>Researcher</w:t>
      </w:r>
      <w:r w:rsidRPr="003E4320">
        <w:rPr>
          <w:rFonts w:ascii="Arial" w:hAnsi="Arial" w:cs="Arial"/>
        </w:rPr>
        <w:tab/>
        <w:t>:</w:t>
      </w:r>
      <w:r w:rsidRPr="003E4320">
        <w:rPr>
          <w:rFonts w:ascii="Arial" w:hAnsi="Arial" w:cs="Arial"/>
        </w:rPr>
        <w:tab/>
      </w:r>
      <w:r>
        <w:rPr>
          <w:rFonts w:ascii="Arial" w:hAnsi="Arial" w:cs="Arial"/>
        </w:rPr>
        <w:t>Chinyl Acosta</w:t>
      </w:r>
    </w:p>
    <w:p w14:paraId="7E4C847A" w14:textId="77777777" w:rsidR="001115B3" w:rsidRDefault="001115B3" w:rsidP="001115B3">
      <w:pPr>
        <w:jc w:val="both"/>
        <w:rPr>
          <w:rFonts w:ascii="Arial" w:hAnsi="Arial" w:cs="Arial"/>
        </w:rPr>
      </w:pPr>
      <w:r>
        <w:rPr>
          <w:rFonts w:ascii="Arial" w:hAnsi="Arial" w:cs="Arial"/>
        </w:rPr>
        <w:tab/>
      </w:r>
      <w:r>
        <w:rPr>
          <w:rFonts w:ascii="Arial" w:hAnsi="Arial" w:cs="Arial"/>
        </w:rPr>
        <w:tab/>
      </w:r>
      <w:r>
        <w:rPr>
          <w:rFonts w:ascii="Arial" w:hAnsi="Arial" w:cs="Arial"/>
        </w:rPr>
        <w:tab/>
        <w:t>Cristine T. Collado</w:t>
      </w:r>
    </w:p>
    <w:p w14:paraId="5883492F" w14:textId="77777777" w:rsidR="001115B3" w:rsidRDefault="001115B3" w:rsidP="001115B3">
      <w:pPr>
        <w:jc w:val="both"/>
        <w:rPr>
          <w:rFonts w:ascii="Arial" w:hAnsi="Arial" w:cs="Arial"/>
        </w:rPr>
      </w:pPr>
      <w:r>
        <w:rPr>
          <w:rFonts w:ascii="Arial" w:hAnsi="Arial" w:cs="Arial"/>
        </w:rPr>
        <w:tab/>
      </w:r>
      <w:r>
        <w:rPr>
          <w:rFonts w:ascii="Arial" w:hAnsi="Arial" w:cs="Arial"/>
        </w:rPr>
        <w:tab/>
      </w:r>
      <w:r>
        <w:rPr>
          <w:rFonts w:ascii="Arial" w:hAnsi="Arial" w:cs="Arial"/>
        </w:rPr>
        <w:tab/>
        <w:t>Elaine I. Verdan</w:t>
      </w:r>
    </w:p>
    <w:p w14:paraId="3F9B7C7F" w14:textId="77777777" w:rsidR="001115B3" w:rsidRPr="003E4320" w:rsidRDefault="001115B3" w:rsidP="001115B3">
      <w:pPr>
        <w:jc w:val="both"/>
        <w:rPr>
          <w:rFonts w:ascii="Arial" w:hAnsi="Arial" w:cs="Arial"/>
        </w:rPr>
      </w:pPr>
      <w:r>
        <w:rPr>
          <w:rFonts w:ascii="Arial" w:hAnsi="Arial" w:cs="Arial"/>
        </w:rPr>
        <w:tab/>
      </w:r>
      <w:r>
        <w:rPr>
          <w:rFonts w:ascii="Arial" w:hAnsi="Arial" w:cs="Arial"/>
        </w:rPr>
        <w:tab/>
      </w:r>
      <w:r>
        <w:rPr>
          <w:rFonts w:ascii="Arial" w:hAnsi="Arial" w:cs="Arial"/>
        </w:rPr>
        <w:tab/>
        <w:t>Jae Darielle M. Yumul</w:t>
      </w:r>
    </w:p>
    <w:p w14:paraId="4B03E79B" w14:textId="77777777" w:rsidR="001115B3" w:rsidRPr="003E4320" w:rsidRDefault="001115B3" w:rsidP="001115B3">
      <w:pPr>
        <w:jc w:val="both"/>
        <w:rPr>
          <w:rFonts w:ascii="Arial" w:hAnsi="Arial" w:cs="Arial"/>
        </w:rPr>
      </w:pPr>
      <w:r w:rsidRPr="003E4320">
        <w:rPr>
          <w:rFonts w:ascii="Arial" w:hAnsi="Arial" w:cs="Arial"/>
        </w:rPr>
        <w:t>Degree</w:t>
      </w:r>
      <w:r w:rsidRPr="003E4320">
        <w:rPr>
          <w:rFonts w:ascii="Arial" w:hAnsi="Arial" w:cs="Arial"/>
        </w:rPr>
        <w:tab/>
        <w:t>:</w:t>
      </w:r>
      <w:r w:rsidRPr="003E4320">
        <w:rPr>
          <w:rFonts w:ascii="Arial" w:hAnsi="Arial" w:cs="Arial"/>
        </w:rPr>
        <w:tab/>
        <w:t>Bachelor of Science in Information Technology</w:t>
      </w:r>
    </w:p>
    <w:p w14:paraId="6FD90C7B" w14:textId="77777777" w:rsidR="001115B3" w:rsidRPr="003E4320" w:rsidRDefault="001115B3" w:rsidP="001115B3">
      <w:pPr>
        <w:jc w:val="both"/>
        <w:rPr>
          <w:rFonts w:ascii="Arial" w:hAnsi="Arial" w:cs="Arial"/>
        </w:rPr>
      </w:pPr>
      <w:r w:rsidRPr="003E4320">
        <w:rPr>
          <w:rFonts w:ascii="Arial" w:hAnsi="Arial" w:cs="Arial"/>
        </w:rPr>
        <w:t>Institution</w:t>
      </w:r>
      <w:r w:rsidRPr="003E4320">
        <w:rPr>
          <w:rFonts w:ascii="Arial" w:hAnsi="Arial" w:cs="Arial"/>
        </w:rPr>
        <w:tab/>
        <w:t xml:space="preserve">: </w:t>
      </w:r>
      <w:r w:rsidRPr="003E4320">
        <w:rPr>
          <w:rFonts w:ascii="Arial" w:hAnsi="Arial" w:cs="Arial"/>
        </w:rPr>
        <w:tab/>
        <w:t>Polytechnic University of the Philippines</w:t>
      </w:r>
    </w:p>
    <w:p w14:paraId="74C0CF74" w14:textId="77777777" w:rsidR="001115B3" w:rsidRPr="003E4320" w:rsidRDefault="001115B3" w:rsidP="001115B3">
      <w:pPr>
        <w:jc w:val="both"/>
        <w:rPr>
          <w:rFonts w:ascii="Arial" w:hAnsi="Arial" w:cs="Arial"/>
        </w:rPr>
      </w:pPr>
      <w:r w:rsidRPr="003E4320">
        <w:rPr>
          <w:rFonts w:ascii="Arial" w:hAnsi="Arial" w:cs="Arial"/>
        </w:rPr>
        <w:t>Year</w:t>
      </w:r>
      <w:r w:rsidRPr="003E4320">
        <w:rPr>
          <w:rFonts w:ascii="Arial" w:hAnsi="Arial" w:cs="Arial"/>
        </w:rPr>
        <w:tab/>
      </w:r>
      <w:r w:rsidRPr="003E4320">
        <w:rPr>
          <w:rFonts w:ascii="Arial" w:hAnsi="Arial" w:cs="Arial"/>
        </w:rPr>
        <w:tab/>
        <w:t>:</w:t>
      </w:r>
      <w:r w:rsidRPr="003E4320">
        <w:rPr>
          <w:rFonts w:ascii="Arial" w:hAnsi="Arial" w:cs="Arial"/>
        </w:rPr>
        <w:tab/>
      </w:r>
      <w:r>
        <w:rPr>
          <w:rFonts w:ascii="Arial" w:hAnsi="Arial" w:cs="Arial"/>
        </w:rPr>
        <w:t>2026</w:t>
      </w:r>
    </w:p>
    <w:p w14:paraId="23E39040" w14:textId="77777777" w:rsidR="001115B3" w:rsidRPr="003E4320" w:rsidRDefault="001115B3" w:rsidP="001115B3">
      <w:pPr>
        <w:jc w:val="both"/>
        <w:rPr>
          <w:rFonts w:ascii="Arial" w:hAnsi="Arial" w:cs="Arial"/>
        </w:rPr>
      </w:pPr>
      <w:r w:rsidRPr="003E4320">
        <w:rPr>
          <w:rFonts w:ascii="Arial" w:hAnsi="Arial" w:cs="Arial"/>
        </w:rPr>
        <w:t>Adviser</w:t>
      </w:r>
      <w:r>
        <w:rPr>
          <w:rFonts w:ascii="Arial" w:hAnsi="Arial" w:cs="Arial"/>
        </w:rPr>
        <w:t>/FIC</w:t>
      </w:r>
      <w:r>
        <w:rPr>
          <w:rFonts w:ascii="Arial" w:hAnsi="Arial" w:cs="Arial"/>
        </w:rPr>
        <w:tab/>
        <w:t>:</w:t>
      </w:r>
      <w:r>
        <w:rPr>
          <w:rFonts w:ascii="Arial" w:hAnsi="Arial" w:cs="Arial"/>
        </w:rPr>
        <w:tab/>
        <w:t>Icon C. Obmerga</w:t>
      </w:r>
    </w:p>
    <w:p w14:paraId="62BD8645" w14:textId="77777777" w:rsidR="001115B3" w:rsidRPr="00B82DF9" w:rsidRDefault="001115B3" w:rsidP="001115B3">
      <w:pPr>
        <w:jc w:val="both"/>
        <w:rPr>
          <w:rFonts w:ascii="Arial" w:hAnsi="Arial" w:cs="Arial"/>
          <w:bCs/>
          <w:sz w:val="20"/>
          <w:szCs w:val="20"/>
        </w:rPr>
      </w:pPr>
    </w:p>
    <w:p w14:paraId="55D07E65" w14:textId="594A9526" w:rsidR="001115B3" w:rsidRPr="00A9305B" w:rsidRDefault="001115B3" w:rsidP="00A9305B">
      <w:pPr>
        <w:spacing w:line="480" w:lineRule="auto"/>
        <w:ind w:firstLine="720"/>
        <w:jc w:val="both"/>
        <w:rPr>
          <w:rFonts w:ascii="Arial" w:hAnsi="Arial" w:cs="Arial"/>
          <w:bCs/>
          <w:szCs w:val="21"/>
        </w:rPr>
      </w:pPr>
      <w:r w:rsidRPr="00C92645">
        <w:rPr>
          <w:rFonts w:ascii="Arial" w:hAnsi="Arial" w:cs="Arial"/>
          <w:bCs/>
          <w:szCs w:val="21"/>
        </w:rPr>
        <w:t>Medication non-adherence is a persistent healthcare challenge, particularly among elderly individuals and patients requiring maintenance medications. This study aimed to design and develop a smart medication management system that integrates automated dispensing with a mobile application to improve adherence, monitoring, and caregiver support. The system allows users to set medication schedules, receive real-time reminders, confirm intake, and track adherence history, while enabling guardians to remotely monitor compliance. Cloud-based services were utilized to ensure secure authentication, real-time data synchronization, and timely notifications. The system was evaluated using the ISO/IEC 25010 software quality model, focusing on functionality, usability, reliability, performance efficiency, security, and maintainability. Results showed that the system achieved overall ratings interpreted as “Very Satisfactory,” indicating high acceptability and effectiveness in supporting medication routines. Findings suggest that integrating smart automation with mobile health technology can reduce missed doses, enhance monitoring, and promote consistent medication practices. The study demonstrates that technology-driven healthcare solutions can provide a practical, accessible, and user-centered approach to improving medication adherence and supporting better health outcomes.</w:t>
      </w:r>
      <w:r w:rsidR="00A9305B">
        <w:rPr>
          <w:rFonts w:ascii="Arial" w:hAnsi="Arial" w:cs="Arial"/>
          <w:bCs/>
          <w:szCs w:val="21"/>
        </w:rPr>
        <w:t xml:space="preserve"> </w:t>
      </w:r>
      <w:r w:rsidRPr="001675D2">
        <w:rPr>
          <w:rFonts w:ascii="Arial" w:hAnsi="Arial" w:cs="Arial"/>
        </w:rPr>
        <w:t xml:space="preserve">Keywords: </w:t>
      </w:r>
      <w:r w:rsidRPr="00A45425">
        <w:rPr>
          <w:rFonts w:ascii="Arial" w:hAnsi="Arial" w:cs="Arial"/>
        </w:rPr>
        <w:t>Smart Medication Dispenser, Medication Adherence, Mobile Appl</w:t>
      </w:r>
      <w:r>
        <w:rPr>
          <w:rFonts w:ascii="Arial" w:hAnsi="Arial" w:cs="Arial"/>
        </w:rPr>
        <w:t xml:space="preserve">ication, </w:t>
      </w:r>
      <w:r w:rsidRPr="00A45425">
        <w:rPr>
          <w:rFonts w:ascii="Arial" w:hAnsi="Arial" w:cs="Arial"/>
        </w:rPr>
        <w:t>Polytechnic University of the Philippines</w:t>
      </w:r>
    </w:p>
    <w:p w14:paraId="4482D500" w14:textId="77777777" w:rsidR="00A64FA7" w:rsidRPr="006605AC" w:rsidRDefault="00A64FA7" w:rsidP="00A64FA7">
      <w:pPr>
        <w:jc w:val="center"/>
        <w:rPr>
          <w:rFonts w:ascii="Arial" w:hAnsi="Arial" w:cs="Arial"/>
          <w:b/>
          <w:caps/>
          <w:sz w:val="24"/>
          <w:szCs w:val="21"/>
        </w:rPr>
      </w:pPr>
      <w:r>
        <w:rPr>
          <w:rFonts w:ascii="Arial" w:hAnsi="Arial" w:cs="Arial"/>
          <w:b/>
          <w:caps/>
          <w:sz w:val="24"/>
          <w:szCs w:val="20"/>
        </w:rPr>
        <w:lastRenderedPageBreak/>
        <w:tab/>
      </w:r>
      <w:r w:rsidRPr="006605AC">
        <w:rPr>
          <w:rFonts w:ascii="Arial" w:hAnsi="Arial" w:cs="Arial"/>
          <w:b/>
          <w:caps/>
          <w:sz w:val="24"/>
          <w:szCs w:val="21"/>
        </w:rPr>
        <w:t>Table of Contents</w:t>
      </w:r>
    </w:p>
    <w:p w14:paraId="6A322E2D" w14:textId="77777777" w:rsidR="00A64FA7" w:rsidRDefault="00A64FA7" w:rsidP="00A64FA7">
      <w:pPr>
        <w:jc w:val="center"/>
        <w:rPr>
          <w:rFonts w:ascii="Arial" w:hAnsi="Arial" w:cs="Arial"/>
          <w:b/>
          <w:caps/>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
        <w:gridCol w:w="1207"/>
        <w:gridCol w:w="5380"/>
        <w:gridCol w:w="1083"/>
      </w:tblGrid>
      <w:tr w:rsidR="00A64FA7" w:rsidRPr="0060637B" w14:paraId="1734ABDE" w14:textId="77777777" w:rsidTr="008B606B">
        <w:tc>
          <w:tcPr>
            <w:tcW w:w="818" w:type="dxa"/>
          </w:tcPr>
          <w:p w14:paraId="222251A3" w14:textId="77777777" w:rsidR="00A64FA7" w:rsidRPr="0060637B" w:rsidRDefault="00A64FA7" w:rsidP="008B606B">
            <w:pPr>
              <w:spacing w:line="360" w:lineRule="auto"/>
              <w:jc w:val="center"/>
              <w:rPr>
                <w:rFonts w:ascii="Arial" w:eastAsiaTheme="majorEastAsia" w:hAnsi="Arial" w:cs="Arial"/>
                <w:b/>
                <w:caps/>
                <w:szCs w:val="20"/>
              </w:rPr>
            </w:pPr>
          </w:p>
        </w:tc>
        <w:tc>
          <w:tcPr>
            <w:tcW w:w="6587" w:type="dxa"/>
            <w:gridSpan w:val="2"/>
          </w:tcPr>
          <w:p w14:paraId="19A2932A" w14:textId="77777777" w:rsidR="00A64FA7" w:rsidRPr="0060637B" w:rsidRDefault="00A64FA7" w:rsidP="008B606B">
            <w:pPr>
              <w:spacing w:line="360" w:lineRule="auto"/>
              <w:jc w:val="center"/>
              <w:rPr>
                <w:rFonts w:ascii="Arial" w:eastAsiaTheme="majorEastAsia" w:hAnsi="Arial" w:cs="Arial"/>
                <w:b/>
                <w:caps/>
                <w:szCs w:val="20"/>
              </w:rPr>
            </w:pPr>
          </w:p>
        </w:tc>
        <w:tc>
          <w:tcPr>
            <w:tcW w:w="1083" w:type="dxa"/>
          </w:tcPr>
          <w:p w14:paraId="0CF46789" w14:textId="77777777" w:rsidR="00A64FA7" w:rsidRPr="0060637B" w:rsidRDefault="00A64FA7" w:rsidP="008B606B">
            <w:pPr>
              <w:spacing w:line="360" w:lineRule="auto"/>
              <w:jc w:val="center"/>
              <w:rPr>
                <w:rFonts w:ascii="Arial" w:eastAsiaTheme="majorEastAsia" w:hAnsi="Arial" w:cs="Arial"/>
                <w:b/>
                <w:caps/>
                <w:szCs w:val="20"/>
              </w:rPr>
            </w:pPr>
            <w:r w:rsidRPr="0060637B">
              <w:rPr>
                <w:rFonts w:ascii="Arial" w:eastAsiaTheme="majorEastAsia" w:hAnsi="Arial" w:cs="Arial"/>
                <w:b/>
                <w:szCs w:val="20"/>
              </w:rPr>
              <w:t>Page</w:t>
            </w:r>
          </w:p>
        </w:tc>
      </w:tr>
      <w:tr w:rsidR="00A64FA7" w:rsidRPr="0060637B" w14:paraId="5D5E3209" w14:textId="77777777" w:rsidTr="008B606B">
        <w:tc>
          <w:tcPr>
            <w:tcW w:w="7405" w:type="dxa"/>
            <w:gridSpan w:val="3"/>
          </w:tcPr>
          <w:p w14:paraId="5AB226DC" w14:textId="77777777" w:rsidR="00A64FA7" w:rsidRPr="0060637B" w:rsidRDefault="00A64FA7" w:rsidP="008B606B">
            <w:pPr>
              <w:spacing w:line="360" w:lineRule="auto"/>
              <w:rPr>
                <w:rFonts w:ascii="Arial" w:eastAsiaTheme="majorEastAsia" w:hAnsi="Arial" w:cs="Arial"/>
                <w:b/>
                <w:szCs w:val="20"/>
              </w:rPr>
            </w:pPr>
            <w:r w:rsidRPr="0060637B">
              <w:rPr>
                <w:rFonts w:ascii="Arial" w:eastAsiaTheme="majorEastAsia" w:hAnsi="Arial" w:cs="Arial"/>
                <w:b/>
                <w:szCs w:val="20"/>
              </w:rPr>
              <w:t>Title Page</w:t>
            </w:r>
          </w:p>
        </w:tc>
        <w:tc>
          <w:tcPr>
            <w:tcW w:w="1083" w:type="dxa"/>
          </w:tcPr>
          <w:p w14:paraId="7F899D23" w14:textId="77777777" w:rsidR="00A64FA7" w:rsidRPr="0060637B" w:rsidRDefault="00A64FA7" w:rsidP="008B606B">
            <w:pPr>
              <w:spacing w:line="360" w:lineRule="auto"/>
              <w:jc w:val="center"/>
              <w:rPr>
                <w:rFonts w:ascii="Arial" w:eastAsiaTheme="majorEastAsia" w:hAnsi="Arial" w:cs="Arial"/>
                <w:bCs/>
                <w:szCs w:val="20"/>
              </w:rPr>
            </w:pPr>
            <w:proofErr w:type="spellStart"/>
            <w:r>
              <w:rPr>
                <w:rFonts w:ascii="Arial" w:eastAsiaTheme="majorEastAsia" w:hAnsi="Arial" w:cs="Arial"/>
                <w:bCs/>
                <w:szCs w:val="20"/>
              </w:rPr>
              <w:t>i</w:t>
            </w:r>
            <w:proofErr w:type="spellEnd"/>
          </w:p>
        </w:tc>
      </w:tr>
      <w:tr w:rsidR="00A64FA7" w:rsidRPr="0060637B" w14:paraId="472029E0" w14:textId="77777777" w:rsidTr="008B606B">
        <w:tc>
          <w:tcPr>
            <w:tcW w:w="7405" w:type="dxa"/>
            <w:gridSpan w:val="3"/>
          </w:tcPr>
          <w:p w14:paraId="01B279E3" w14:textId="77777777" w:rsidR="00A64FA7" w:rsidRPr="0060637B" w:rsidRDefault="00A64FA7" w:rsidP="008B606B">
            <w:pPr>
              <w:spacing w:line="360" w:lineRule="auto"/>
              <w:rPr>
                <w:rFonts w:ascii="Arial" w:eastAsiaTheme="majorEastAsia" w:hAnsi="Arial" w:cs="Arial"/>
                <w:b/>
                <w:szCs w:val="20"/>
              </w:rPr>
            </w:pPr>
            <w:r w:rsidRPr="0060637B">
              <w:rPr>
                <w:rFonts w:ascii="Arial" w:eastAsiaTheme="majorEastAsia" w:hAnsi="Arial" w:cs="Arial"/>
                <w:b/>
                <w:szCs w:val="20"/>
              </w:rPr>
              <w:t>Approval Sheet</w:t>
            </w:r>
          </w:p>
        </w:tc>
        <w:tc>
          <w:tcPr>
            <w:tcW w:w="1083" w:type="dxa"/>
          </w:tcPr>
          <w:p w14:paraId="36FA9B2F" w14:textId="77777777" w:rsidR="00A64FA7" w:rsidRPr="0060637B" w:rsidRDefault="00A64FA7" w:rsidP="008B606B">
            <w:pPr>
              <w:spacing w:line="360" w:lineRule="auto"/>
              <w:jc w:val="center"/>
              <w:rPr>
                <w:rFonts w:ascii="Arial" w:eastAsiaTheme="majorEastAsia" w:hAnsi="Arial" w:cs="Arial"/>
                <w:bCs/>
                <w:szCs w:val="20"/>
              </w:rPr>
            </w:pPr>
            <w:r>
              <w:rPr>
                <w:rFonts w:ascii="Arial" w:eastAsiaTheme="majorEastAsia" w:hAnsi="Arial" w:cs="Arial"/>
                <w:bCs/>
                <w:szCs w:val="20"/>
              </w:rPr>
              <w:t>ii</w:t>
            </w:r>
          </w:p>
        </w:tc>
      </w:tr>
      <w:tr w:rsidR="00A64FA7" w:rsidRPr="0060637B" w14:paraId="28BA106F" w14:textId="77777777" w:rsidTr="008B606B">
        <w:tc>
          <w:tcPr>
            <w:tcW w:w="7405" w:type="dxa"/>
            <w:gridSpan w:val="3"/>
          </w:tcPr>
          <w:p w14:paraId="37F35203" w14:textId="77777777" w:rsidR="00A64FA7" w:rsidRPr="0060637B" w:rsidRDefault="00A64FA7" w:rsidP="008B606B">
            <w:pPr>
              <w:spacing w:line="360" w:lineRule="auto"/>
              <w:rPr>
                <w:rFonts w:ascii="Arial" w:eastAsiaTheme="majorEastAsia" w:hAnsi="Arial" w:cs="Arial"/>
                <w:b/>
                <w:szCs w:val="20"/>
              </w:rPr>
            </w:pPr>
            <w:r>
              <w:rPr>
                <w:rFonts w:ascii="Arial" w:eastAsiaTheme="majorEastAsia" w:hAnsi="Arial" w:cs="Arial"/>
                <w:b/>
                <w:szCs w:val="20"/>
              </w:rPr>
              <w:t>Acknowledgments</w:t>
            </w:r>
          </w:p>
        </w:tc>
        <w:tc>
          <w:tcPr>
            <w:tcW w:w="1083" w:type="dxa"/>
          </w:tcPr>
          <w:p w14:paraId="0C9E1C8D" w14:textId="77777777" w:rsidR="00A64FA7" w:rsidRDefault="00A64FA7" w:rsidP="008B606B">
            <w:pPr>
              <w:spacing w:line="360" w:lineRule="auto"/>
              <w:jc w:val="center"/>
              <w:rPr>
                <w:rFonts w:ascii="Arial" w:eastAsiaTheme="majorEastAsia" w:hAnsi="Arial" w:cs="Arial"/>
                <w:bCs/>
                <w:szCs w:val="20"/>
              </w:rPr>
            </w:pPr>
            <w:r>
              <w:rPr>
                <w:rFonts w:ascii="Arial" w:eastAsiaTheme="majorEastAsia" w:hAnsi="Arial" w:cs="Arial"/>
                <w:bCs/>
                <w:szCs w:val="20"/>
              </w:rPr>
              <w:t>iii</w:t>
            </w:r>
          </w:p>
        </w:tc>
      </w:tr>
      <w:tr w:rsidR="00A64FA7" w:rsidRPr="0060637B" w14:paraId="1E7DE1AE" w14:textId="77777777" w:rsidTr="008B606B">
        <w:tc>
          <w:tcPr>
            <w:tcW w:w="7405" w:type="dxa"/>
            <w:gridSpan w:val="3"/>
          </w:tcPr>
          <w:p w14:paraId="0515498B" w14:textId="77777777" w:rsidR="00A64FA7" w:rsidRPr="0060637B" w:rsidRDefault="00A64FA7" w:rsidP="008B606B">
            <w:pPr>
              <w:spacing w:line="360" w:lineRule="auto"/>
              <w:rPr>
                <w:rFonts w:ascii="Arial" w:eastAsiaTheme="majorEastAsia" w:hAnsi="Arial" w:cs="Arial"/>
                <w:b/>
                <w:szCs w:val="20"/>
              </w:rPr>
            </w:pPr>
            <w:r w:rsidRPr="0060637B">
              <w:rPr>
                <w:rFonts w:ascii="Arial" w:eastAsiaTheme="majorEastAsia" w:hAnsi="Arial" w:cs="Arial"/>
                <w:b/>
                <w:szCs w:val="20"/>
              </w:rPr>
              <w:t xml:space="preserve">Certification </w:t>
            </w:r>
            <w:r>
              <w:rPr>
                <w:rFonts w:ascii="Arial" w:eastAsiaTheme="majorEastAsia" w:hAnsi="Arial" w:cs="Arial"/>
                <w:b/>
                <w:szCs w:val="20"/>
              </w:rPr>
              <w:t>o</w:t>
            </w:r>
            <w:r w:rsidRPr="0060637B">
              <w:rPr>
                <w:rFonts w:ascii="Arial" w:eastAsiaTheme="majorEastAsia" w:hAnsi="Arial" w:cs="Arial"/>
                <w:b/>
                <w:szCs w:val="20"/>
              </w:rPr>
              <w:t>f Originality</w:t>
            </w:r>
          </w:p>
        </w:tc>
        <w:tc>
          <w:tcPr>
            <w:tcW w:w="1083" w:type="dxa"/>
          </w:tcPr>
          <w:p w14:paraId="1CB31D75" w14:textId="77777777" w:rsidR="00A64FA7" w:rsidRPr="0060637B" w:rsidRDefault="00A64FA7" w:rsidP="008B606B">
            <w:pPr>
              <w:spacing w:line="360" w:lineRule="auto"/>
              <w:jc w:val="center"/>
              <w:rPr>
                <w:rFonts w:ascii="Arial" w:eastAsiaTheme="majorEastAsia" w:hAnsi="Arial" w:cs="Arial"/>
                <w:bCs/>
                <w:szCs w:val="20"/>
              </w:rPr>
            </w:pPr>
            <w:r>
              <w:rPr>
                <w:rFonts w:ascii="Arial" w:eastAsiaTheme="majorEastAsia" w:hAnsi="Arial" w:cs="Arial"/>
                <w:bCs/>
                <w:szCs w:val="20"/>
              </w:rPr>
              <w:t>iv</w:t>
            </w:r>
          </w:p>
        </w:tc>
      </w:tr>
      <w:tr w:rsidR="00A64FA7" w:rsidRPr="0060637B" w14:paraId="3E932A2A" w14:textId="77777777" w:rsidTr="008B606B">
        <w:tc>
          <w:tcPr>
            <w:tcW w:w="7405" w:type="dxa"/>
            <w:gridSpan w:val="3"/>
          </w:tcPr>
          <w:p w14:paraId="5E479152" w14:textId="77777777" w:rsidR="00A64FA7" w:rsidRPr="0060637B" w:rsidRDefault="00A64FA7" w:rsidP="008B606B">
            <w:pPr>
              <w:spacing w:line="360" w:lineRule="auto"/>
              <w:rPr>
                <w:rFonts w:ascii="Arial" w:eastAsiaTheme="majorEastAsia" w:hAnsi="Arial" w:cs="Arial"/>
                <w:b/>
                <w:szCs w:val="20"/>
              </w:rPr>
            </w:pPr>
            <w:r>
              <w:rPr>
                <w:rFonts w:ascii="Arial" w:eastAsiaTheme="majorEastAsia" w:hAnsi="Arial" w:cs="Arial"/>
                <w:b/>
                <w:szCs w:val="20"/>
              </w:rPr>
              <w:t>Abstract</w:t>
            </w:r>
          </w:p>
        </w:tc>
        <w:tc>
          <w:tcPr>
            <w:tcW w:w="1083" w:type="dxa"/>
          </w:tcPr>
          <w:p w14:paraId="7A9EF112" w14:textId="77777777" w:rsidR="00A64FA7" w:rsidRPr="0060637B" w:rsidRDefault="00A64FA7" w:rsidP="008B606B">
            <w:pPr>
              <w:spacing w:line="360" w:lineRule="auto"/>
              <w:jc w:val="center"/>
              <w:rPr>
                <w:rFonts w:ascii="Arial" w:eastAsiaTheme="majorEastAsia" w:hAnsi="Arial" w:cs="Arial"/>
                <w:bCs/>
                <w:szCs w:val="20"/>
              </w:rPr>
            </w:pPr>
            <w:r>
              <w:rPr>
                <w:rFonts w:ascii="Arial" w:eastAsiaTheme="majorEastAsia" w:hAnsi="Arial" w:cs="Arial"/>
                <w:bCs/>
                <w:szCs w:val="20"/>
              </w:rPr>
              <w:t>v</w:t>
            </w:r>
          </w:p>
        </w:tc>
      </w:tr>
      <w:tr w:rsidR="00A64FA7" w:rsidRPr="0060637B" w14:paraId="42E019CE" w14:textId="77777777" w:rsidTr="008B606B">
        <w:tc>
          <w:tcPr>
            <w:tcW w:w="7405" w:type="dxa"/>
            <w:gridSpan w:val="3"/>
          </w:tcPr>
          <w:p w14:paraId="2EC55304" w14:textId="77777777" w:rsidR="00A64FA7" w:rsidRDefault="00A64FA7" w:rsidP="008B606B">
            <w:pPr>
              <w:spacing w:line="360" w:lineRule="auto"/>
              <w:rPr>
                <w:rFonts w:ascii="Arial" w:eastAsiaTheme="majorEastAsia" w:hAnsi="Arial" w:cs="Arial"/>
                <w:b/>
                <w:szCs w:val="20"/>
              </w:rPr>
            </w:pPr>
            <w:r>
              <w:rPr>
                <w:rFonts w:ascii="Arial" w:eastAsiaTheme="majorEastAsia" w:hAnsi="Arial" w:cs="Arial"/>
                <w:b/>
                <w:szCs w:val="20"/>
              </w:rPr>
              <w:t>Table of Contents</w:t>
            </w:r>
          </w:p>
        </w:tc>
        <w:tc>
          <w:tcPr>
            <w:tcW w:w="1083" w:type="dxa"/>
          </w:tcPr>
          <w:p w14:paraId="630E9E69" w14:textId="77777777" w:rsidR="00A64FA7" w:rsidRPr="0060637B" w:rsidRDefault="00A64FA7" w:rsidP="008B606B">
            <w:pPr>
              <w:spacing w:line="360" w:lineRule="auto"/>
              <w:jc w:val="center"/>
              <w:rPr>
                <w:rFonts w:ascii="Arial" w:eastAsiaTheme="majorEastAsia" w:hAnsi="Arial" w:cs="Arial"/>
                <w:bCs/>
                <w:szCs w:val="20"/>
              </w:rPr>
            </w:pPr>
            <w:r>
              <w:rPr>
                <w:rFonts w:ascii="Arial" w:eastAsiaTheme="majorEastAsia" w:hAnsi="Arial" w:cs="Arial"/>
                <w:bCs/>
                <w:szCs w:val="20"/>
              </w:rPr>
              <w:t>vii</w:t>
            </w:r>
          </w:p>
        </w:tc>
      </w:tr>
      <w:tr w:rsidR="00A64FA7" w:rsidRPr="0060637B" w14:paraId="42C2B839" w14:textId="77777777" w:rsidTr="008B606B">
        <w:tc>
          <w:tcPr>
            <w:tcW w:w="7405" w:type="dxa"/>
            <w:gridSpan w:val="3"/>
          </w:tcPr>
          <w:p w14:paraId="2A4AD0C0" w14:textId="77777777" w:rsidR="00A64FA7" w:rsidRDefault="00A64FA7" w:rsidP="008B606B">
            <w:pPr>
              <w:spacing w:line="360" w:lineRule="auto"/>
              <w:rPr>
                <w:rFonts w:ascii="Arial" w:eastAsiaTheme="majorEastAsia" w:hAnsi="Arial" w:cs="Arial"/>
                <w:b/>
                <w:szCs w:val="20"/>
              </w:rPr>
            </w:pPr>
            <w:r>
              <w:rPr>
                <w:rFonts w:ascii="Arial" w:eastAsiaTheme="majorEastAsia" w:hAnsi="Arial" w:cs="Arial"/>
                <w:b/>
                <w:szCs w:val="20"/>
              </w:rPr>
              <w:t>List of Tables</w:t>
            </w:r>
          </w:p>
        </w:tc>
        <w:tc>
          <w:tcPr>
            <w:tcW w:w="1083" w:type="dxa"/>
          </w:tcPr>
          <w:p w14:paraId="13371238" w14:textId="77777777" w:rsidR="00A64FA7" w:rsidRPr="0060637B" w:rsidRDefault="00A64FA7" w:rsidP="008B606B">
            <w:pPr>
              <w:spacing w:line="360" w:lineRule="auto"/>
              <w:jc w:val="center"/>
              <w:rPr>
                <w:rFonts w:ascii="Arial" w:eastAsiaTheme="majorEastAsia" w:hAnsi="Arial" w:cs="Arial"/>
                <w:bCs/>
                <w:szCs w:val="20"/>
              </w:rPr>
            </w:pPr>
            <w:r>
              <w:rPr>
                <w:rFonts w:ascii="Arial" w:eastAsiaTheme="majorEastAsia" w:hAnsi="Arial" w:cs="Arial"/>
                <w:bCs/>
                <w:szCs w:val="20"/>
              </w:rPr>
              <w:t>x</w:t>
            </w:r>
          </w:p>
        </w:tc>
      </w:tr>
      <w:tr w:rsidR="00A64FA7" w:rsidRPr="0060637B" w14:paraId="449E2154" w14:textId="77777777" w:rsidTr="008B606B">
        <w:tc>
          <w:tcPr>
            <w:tcW w:w="7405" w:type="dxa"/>
            <w:gridSpan w:val="3"/>
          </w:tcPr>
          <w:p w14:paraId="4322404B" w14:textId="77777777" w:rsidR="00A64FA7" w:rsidRDefault="00A64FA7" w:rsidP="008B606B">
            <w:pPr>
              <w:spacing w:line="360" w:lineRule="auto"/>
              <w:rPr>
                <w:rFonts w:ascii="Arial" w:eastAsiaTheme="majorEastAsia" w:hAnsi="Arial" w:cs="Arial"/>
                <w:b/>
                <w:szCs w:val="20"/>
              </w:rPr>
            </w:pPr>
            <w:r>
              <w:rPr>
                <w:rFonts w:ascii="Arial" w:eastAsiaTheme="majorEastAsia" w:hAnsi="Arial" w:cs="Arial"/>
                <w:b/>
                <w:szCs w:val="20"/>
              </w:rPr>
              <w:t>List of Figures</w:t>
            </w:r>
          </w:p>
        </w:tc>
        <w:tc>
          <w:tcPr>
            <w:tcW w:w="1083" w:type="dxa"/>
          </w:tcPr>
          <w:p w14:paraId="14095211" w14:textId="77777777" w:rsidR="00A64FA7" w:rsidRPr="0060637B" w:rsidRDefault="00A64FA7" w:rsidP="008B606B">
            <w:pPr>
              <w:spacing w:line="360" w:lineRule="auto"/>
              <w:jc w:val="center"/>
              <w:rPr>
                <w:rFonts w:ascii="Arial" w:eastAsiaTheme="majorEastAsia" w:hAnsi="Arial" w:cs="Arial"/>
                <w:bCs/>
                <w:szCs w:val="20"/>
              </w:rPr>
            </w:pPr>
            <w:r>
              <w:rPr>
                <w:rFonts w:ascii="Arial" w:eastAsiaTheme="majorEastAsia" w:hAnsi="Arial" w:cs="Arial"/>
                <w:bCs/>
                <w:szCs w:val="20"/>
              </w:rPr>
              <w:t>xi</w:t>
            </w:r>
          </w:p>
        </w:tc>
      </w:tr>
      <w:tr w:rsidR="00A64FA7" w:rsidRPr="0060637B" w14:paraId="7FA5E3EF" w14:textId="77777777" w:rsidTr="008B606B">
        <w:tc>
          <w:tcPr>
            <w:tcW w:w="8488" w:type="dxa"/>
            <w:gridSpan w:val="4"/>
          </w:tcPr>
          <w:p w14:paraId="0171747A" w14:textId="77777777" w:rsidR="00A64FA7" w:rsidRDefault="00A64FA7" w:rsidP="008B606B">
            <w:pPr>
              <w:spacing w:line="360" w:lineRule="auto"/>
              <w:rPr>
                <w:rFonts w:ascii="Arial" w:eastAsiaTheme="majorEastAsia" w:hAnsi="Arial" w:cs="Arial"/>
                <w:b/>
                <w:caps/>
                <w:szCs w:val="20"/>
              </w:rPr>
            </w:pPr>
          </w:p>
          <w:p w14:paraId="788E2171" w14:textId="77777777" w:rsidR="00A64FA7" w:rsidRPr="0060637B" w:rsidRDefault="00A64FA7" w:rsidP="008B606B">
            <w:pPr>
              <w:spacing w:line="360" w:lineRule="auto"/>
              <w:rPr>
                <w:rFonts w:ascii="Arial" w:eastAsiaTheme="majorEastAsia" w:hAnsi="Arial" w:cs="Arial"/>
                <w:bCs/>
                <w:szCs w:val="20"/>
              </w:rPr>
            </w:pPr>
            <w:r>
              <w:rPr>
                <w:rFonts w:ascii="Arial" w:eastAsiaTheme="majorEastAsia" w:hAnsi="Arial" w:cs="Arial"/>
                <w:b/>
                <w:caps/>
                <w:szCs w:val="20"/>
              </w:rPr>
              <w:t>1</w:t>
            </w:r>
            <w:r w:rsidRPr="0060637B">
              <w:rPr>
                <w:rFonts w:ascii="Arial" w:eastAsiaTheme="majorEastAsia" w:hAnsi="Arial" w:cs="Arial"/>
                <w:b/>
                <w:caps/>
                <w:szCs w:val="20"/>
              </w:rPr>
              <w:t xml:space="preserve"> INTRODUCTION</w:t>
            </w:r>
          </w:p>
        </w:tc>
      </w:tr>
      <w:tr w:rsidR="00A64FA7" w:rsidRPr="00AF4898" w14:paraId="22D86D66" w14:textId="77777777" w:rsidTr="008B606B">
        <w:tc>
          <w:tcPr>
            <w:tcW w:w="7405" w:type="dxa"/>
            <w:gridSpan w:val="3"/>
          </w:tcPr>
          <w:p w14:paraId="1A26452F"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Project Context</w:t>
            </w:r>
          </w:p>
        </w:tc>
        <w:tc>
          <w:tcPr>
            <w:tcW w:w="1083" w:type="dxa"/>
          </w:tcPr>
          <w:p w14:paraId="4938CB34" w14:textId="77777777" w:rsidR="00A64FA7" w:rsidRPr="00AF4898" w:rsidRDefault="00A64FA7" w:rsidP="008B606B">
            <w:pPr>
              <w:spacing w:line="360" w:lineRule="auto"/>
              <w:jc w:val="center"/>
              <w:rPr>
                <w:rFonts w:ascii="Arial" w:eastAsiaTheme="majorEastAsia" w:hAnsi="Arial" w:cs="Arial"/>
                <w:bCs/>
                <w:szCs w:val="20"/>
              </w:rPr>
            </w:pPr>
            <w:r w:rsidRPr="00AF4898">
              <w:rPr>
                <w:rFonts w:ascii="Arial" w:eastAsiaTheme="majorEastAsia" w:hAnsi="Arial" w:cs="Arial"/>
                <w:bCs/>
                <w:szCs w:val="20"/>
              </w:rPr>
              <w:t>1</w:t>
            </w:r>
          </w:p>
        </w:tc>
      </w:tr>
      <w:tr w:rsidR="00A64FA7" w:rsidRPr="00AF4898" w14:paraId="32E6B069" w14:textId="77777777" w:rsidTr="008B606B">
        <w:tc>
          <w:tcPr>
            <w:tcW w:w="7405" w:type="dxa"/>
            <w:gridSpan w:val="3"/>
          </w:tcPr>
          <w:p w14:paraId="63E99DEC"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Technical Background</w:t>
            </w:r>
          </w:p>
        </w:tc>
        <w:tc>
          <w:tcPr>
            <w:tcW w:w="1083" w:type="dxa"/>
          </w:tcPr>
          <w:p w14:paraId="145C4599" w14:textId="77777777" w:rsidR="00A64FA7" w:rsidRPr="00AF4898" w:rsidRDefault="00A64FA7" w:rsidP="008B606B">
            <w:pPr>
              <w:spacing w:line="360" w:lineRule="auto"/>
              <w:jc w:val="center"/>
              <w:rPr>
                <w:rFonts w:ascii="Arial" w:eastAsiaTheme="majorEastAsia" w:hAnsi="Arial" w:cs="Arial"/>
                <w:bCs/>
                <w:szCs w:val="20"/>
              </w:rPr>
            </w:pPr>
            <w:r w:rsidRPr="00AF4898">
              <w:rPr>
                <w:rFonts w:ascii="Arial" w:eastAsiaTheme="majorEastAsia" w:hAnsi="Arial" w:cs="Arial"/>
                <w:bCs/>
                <w:szCs w:val="20"/>
              </w:rPr>
              <w:t>3</w:t>
            </w:r>
          </w:p>
        </w:tc>
      </w:tr>
      <w:tr w:rsidR="00A64FA7" w:rsidRPr="00FF7601" w14:paraId="1FDD33D4" w14:textId="77777777" w:rsidTr="008B606B">
        <w:tc>
          <w:tcPr>
            <w:tcW w:w="818" w:type="dxa"/>
          </w:tcPr>
          <w:p w14:paraId="570A7DF7" w14:textId="77777777" w:rsidR="00A64FA7" w:rsidRPr="00DE4FDF" w:rsidRDefault="00A64FA7" w:rsidP="008B606B">
            <w:pPr>
              <w:spacing w:line="360" w:lineRule="auto"/>
              <w:jc w:val="center"/>
              <w:rPr>
                <w:rFonts w:ascii="Arial" w:eastAsiaTheme="majorEastAsia" w:hAnsi="Arial" w:cs="Arial"/>
                <w:bCs/>
                <w:szCs w:val="20"/>
              </w:rPr>
            </w:pPr>
          </w:p>
        </w:tc>
        <w:tc>
          <w:tcPr>
            <w:tcW w:w="6587" w:type="dxa"/>
            <w:gridSpan w:val="2"/>
          </w:tcPr>
          <w:p w14:paraId="488F540E"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Equipment/Hardware</w:t>
            </w:r>
          </w:p>
        </w:tc>
        <w:tc>
          <w:tcPr>
            <w:tcW w:w="1083" w:type="dxa"/>
          </w:tcPr>
          <w:p w14:paraId="3D98896F" w14:textId="77777777" w:rsidR="00A64FA7" w:rsidRPr="00FF7601" w:rsidRDefault="00A64FA7" w:rsidP="008B606B">
            <w:pPr>
              <w:spacing w:line="360" w:lineRule="auto"/>
              <w:jc w:val="center"/>
              <w:rPr>
                <w:rFonts w:ascii="Arial" w:eastAsiaTheme="majorEastAsia" w:hAnsi="Arial" w:cs="Arial"/>
                <w:bCs/>
                <w:szCs w:val="20"/>
              </w:rPr>
            </w:pPr>
          </w:p>
        </w:tc>
      </w:tr>
      <w:tr w:rsidR="00A64FA7" w:rsidRPr="00FF7601" w14:paraId="3798A875" w14:textId="77777777" w:rsidTr="008B606B">
        <w:tc>
          <w:tcPr>
            <w:tcW w:w="818" w:type="dxa"/>
          </w:tcPr>
          <w:p w14:paraId="041A10F4" w14:textId="77777777" w:rsidR="00A64FA7" w:rsidRPr="00DE4FDF" w:rsidRDefault="00A64FA7" w:rsidP="008B606B">
            <w:pPr>
              <w:spacing w:line="360" w:lineRule="auto"/>
              <w:jc w:val="center"/>
              <w:rPr>
                <w:rFonts w:ascii="Arial" w:eastAsiaTheme="majorEastAsia" w:hAnsi="Arial" w:cs="Arial"/>
                <w:bCs/>
                <w:szCs w:val="20"/>
              </w:rPr>
            </w:pPr>
          </w:p>
        </w:tc>
        <w:tc>
          <w:tcPr>
            <w:tcW w:w="6587" w:type="dxa"/>
            <w:gridSpan w:val="2"/>
          </w:tcPr>
          <w:p w14:paraId="7709184F"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Software</w:t>
            </w:r>
          </w:p>
        </w:tc>
        <w:tc>
          <w:tcPr>
            <w:tcW w:w="1083" w:type="dxa"/>
          </w:tcPr>
          <w:p w14:paraId="32F68D54" w14:textId="77777777" w:rsidR="00A64FA7" w:rsidRPr="00FF7601" w:rsidRDefault="00A64FA7" w:rsidP="008B606B">
            <w:pPr>
              <w:spacing w:line="360" w:lineRule="auto"/>
              <w:jc w:val="center"/>
              <w:rPr>
                <w:rFonts w:ascii="Arial" w:eastAsiaTheme="majorEastAsia" w:hAnsi="Arial" w:cs="Arial"/>
                <w:bCs/>
                <w:szCs w:val="20"/>
              </w:rPr>
            </w:pPr>
          </w:p>
        </w:tc>
      </w:tr>
      <w:tr w:rsidR="00A64FA7" w:rsidRPr="00FF7601" w14:paraId="0172F670" w14:textId="77777777" w:rsidTr="008B606B">
        <w:tc>
          <w:tcPr>
            <w:tcW w:w="818" w:type="dxa"/>
          </w:tcPr>
          <w:p w14:paraId="76835B48" w14:textId="77777777" w:rsidR="00A64FA7" w:rsidRPr="00DE4FDF" w:rsidRDefault="00A64FA7" w:rsidP="008B606B">
            <w:pPr>
              <w:spacing w:line="360" w:lineRule="auto"/>
              <w:jc w:val="center"/>
              <w:rPr>
                <w:rFonts w:ascii="Arial" w:eastAsiaTheme="majorEastAsia" w:hAnsi="Arial" w:cs="Arial"/>
                <w:bCs/>
                <w:szCs w:val="20"/>
              </w:rPr>
            </w:pPr>
          </w:p>
        </w:tc>
        <w:tc>
          <w:tcPr>
            <w:tcW w:w="6587" w:type="dxa"/>
            <w:gridSpan w:val="2"/>
          </w:tcPr>
          <w:p w14:paraId="2851BDA3"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Peopleware/Manpower</w:t>
            </w:r>
          </w:p>
        </w:tc>
        <w:tc>
          <w:tcPr>
            <w:tcW w:w="1083" w:type="dxa"/>
          </w:tcPr>
          <w:p w14:paraId="62E4E004" w14:textId="77777777" w:rsidR="00A64FA7" w:rsidRPr="00FF7601" w:rsidRDefault="00A64FA7" w:rsidP="008B606B">
            <w:pPr>
              <w:spacing w:line="360" w:lineRule="auto"/>
              <w:jc w:val="center"/>
              <w:rPr>
                <w:rFonts w:ascii="Arial" w:eastAsiaTheme="majorEastAsia" w:hAnsi="Arial" w:cs="Arial"/>
                <w:bCs/>
                <w:szCs w:val="20"/>
              </w:rPr>
            </w:pPr>
          </w:p>
        </w:tc>
      </w:tr>
      <w:tr w:rsidR="00A64FA7" w:rsidRPr="00FF7601" w14:paraId="3F59C82C" w14:textId="77777777" w:rsidTr="008B606B">
        <w:tc>
          <w:tcPr>
            <w:tcW w:w="818" w:type="dxa"/>
          </w:tcPr>
          <w:p w14:paraId="3264D944" w14:textId="77777777" w:rsidR="00A64FA7" w:rsidRPr="00DE4FDF" w:rsidRDefault="00A64FA7" w:rsidP="008B606B">
            <w:pPr>
              <w:spacing w:line="360" w:lineRule="auto"/>
              <w:jc w:val="center"/>
              <w:rPr>
                <w:rFonts w:ascii="Arial" w:eastAsiaTheme="majorEastAsia" w:hAnsi="Arial" w:cs="Arial"/>
                <w:bCs/>
                <w:szCs w:val="20"/>
              </w:rPr>
            </w:pPr>
          </w:p>
        </w:tc>
        <w:tc>
          <w:tcPr>
            <w:tcW w:w="6587" w:type="dxa"/>
            <w:gridSpan w:val="2"/>
          </w:tcPr>
          <w:p w14:paraId="61EFD07B"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Network Infrastructure/Architecture</w:t>
            </w:r>
          </w:p>
        </w:tc>
        <w:tc>
          <w:tcPr>
            <w:tcW w:w="1083" w:type="dxa"/>
          </w:tcPr>
          <w:p w14:paraId="481DEEAA" w14:textId="77777777" w:rsidR="00A64FA7" w:rsidRPr="00FF7601" w:rsidRDefault="00A64FA7" w:rsidP="008B606B">
            <w:pPr>
              <w:spacing w:line="360" w:lineRule="auto"/>
              <w:jc w:val="center"/>
              <w:rPr>
                <w:rFonts w:ascii="Arial" w:eastAsiaTheme="majorEastAsia" w:hAnsi="Arial" w:cs="Arial"/>
                <w:bCs/>
                <w:szCs w:val="20"/>
              </w:rPr>
            </w:pPr>
          </w:p>
        </w:tc>
      </w:tr>
      <w:tr w:rsidR="00A64FA7" w:rsidRPr="00FF7601" w14:paraId="52743756" w14:textId="77777777" w:rsidTr="008B606B">
        <w:tc>
          <w:tcPr>
            <w:tcW w:w="818" w:type="dxa"/>
          </w:tcPr>
          <w:p w14:paraId="726126B5" w14:textId="77777777" w:rsidR="00A64FA7" w:rsidRPr="00DE4FDF" w:rsidRDefault="00A64FA7" w:rsidP="008B606B">
            <w:pPr>
              <w:spacing w:line="360" w:lineRule="auto"/>
              <w:jc w:val="center"/>
              <w:rPr>
                <w:rFonts w:ascii="Arial" w:eastAsiaTheme="majorEastAsia" w:hAnsi="Arial" w:cs="Arial"/>
                <w:bCs/>
                <w:szCs w:val="20"/>
              </w:rPr>
            </w:pPr>
          </w:p>
        </w:tc>
        <w:tc>
          <w:tcPr>
            <w:tcW w:w="6587" w:type="dxa"/>
            <w:gridSpan w:val="2"/>
          </w:tcPr>
          <w:p w14:paraId="1416EF15"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Storage, Backup and Recovery Procedure</w:t>
            </w:r>
          </w:p>
        </w:tc>
        <w:tc>
          <w:tcPr>
            <w:tcW w:w="1083" w:type="dxa"/>
          </w:tcPr>
          <w:p w14:paraId="4EDEBFE3" w14:textId="77777777" w:rsidR="00A64FA7" w:rsidRPr="00FF7601" w:rsidRDefault="00A64FA7" w:rsidP="008B606B">
            <w:pPr>
              <w:spacing w:line="360" w:lineRule="auto"/>
              <w:jc w:val="center"/>
              <w:rPr>
                <w:rFonts w:ascii="Arial" w:eastAsiaTheme="majorEastAsia" w:hAnsi="Arial" w:cs="Arial"/>
                <w:bCs/>
                <w:szCs w:val="20"/>
              </w:rPr>
            </w:pPr>
          </w:p>
        </w:tc>
      </w:tr>
      <w:tr w:rsidR="00A64FA7" w:rsidRPr="00FF7601" w14:paraId="66B41D4D" w14:textId="77777777" w:rsidTr="008B606B">
        <w:tc>
          <w:tcPr>
            <w:tcW w:w="818" w:type="dxa"/>
          </w:tcPr>
          <w:p w14:paraId="4F7BD035" w14:textId="77777777" w:rsidR="00A64FA7" w:rsidRPr="00DE4FDF" w:rsidRDefault="00A64FA7" w:rsidP="008B606B">
            <w:pPr>
              <w:spacing w:line="360" w:lineRule="auto"/>
              <w:jc w:val="center"/>
              <w:rPr>
                <w:rFonts w:ascii="Arial" w:eastAsiaTheme="majorEastAsia" w:hAnsi="Arial" w:cs="Arial"/>
                <w:bCs/>
                <w:szCs w:val="20"/>
              </w:rPr>
            </w:pPr>
          </w:p>
        </w:tc>
        <w:tc>
          <w:tcPr>
            <w:tcW w:w="6587" w:type="dxa"/>
            <w:gridSpan w:val="2"/>
          </w:tcPr>
          <w:p w14:paraId="5BEF65A8"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Security Procedures</w:t>
            </w:r>
          </w:p>
        </w:tc>
        <w:tc>
          <w:tcPr>
            <w:tcW w:w="1083" w:type="dxa"/>
          </w:tcPr>
          <w:p w14:paraId="0A1BC729" w14:textId="77777777" w:rsidR="00A64FA7" w:rsidRPr="00FF7601" w:rsidRDefault="00A64FA7" w:rsidP="008B606B">
            <w:pPr>
              <w:spacing w:line="360" w:lineRule="auto"/>
              <w:jc w:val="center"/>
              <w:rPr>
                <w:rFonts w:ascii="Arial" w:eastAsiaTheme="majorEastAsia" w:hAnsi="Arial" w:cs="Arial"/>
                <w:bCs/>
                <w:szCs w:val="20"/>
              </w:rPr>
            </w:pPr>
          </w:p>
        </w:tc>
      </w:tr>
      <w:tr w:rsidR="00A64FA7" w:rsidRPr="00FF7601" w14:paraId="5E1C435E" w14:textId="77777777" w:rsidTr="008B606B">
        <w:tc>
          <w:tcPr>
            <w:tcW w:w="818" w:type="dxa"/>
          </w:tcPr>
          <w:p w14:paraId="26D4EFA9" w14:textId="77777777" w:rsidR="00A64FA7" w:rsidRPr="00DE4FDF" w:rsidRDefault="00A64FA7" w:rsidP="008B606B">
            <w:pPr>
              <w:spacing w:line="360" w:lineRule="auto"/>
              <w:jc w:val="center"/>
              <w:rPr>
                <w:rFonts w:ascii="Arial" w:eastAsiaTheme="majorEastAsia" w:hAnsi="Arial" w:cs="Arial"/>
                <w:bCs/>
                <w:szCs w:val="20"/>
              </w:rPr>
            </w:pPr>
          </w:p>
        </w:tc>
        <w:tc>
          <w:tcPr>
            <w:tcW w:w="6587" w:type="dxa"/>
            <w:gridSpan w:val="2"/>
          </w:tcPr>
          <w:p w14:paraId="51FAF452"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Policies and Procedures</w:t>
            </w:r>
          </w:p>
        </w:tc>
        <w:tc>
          <w:tcPr>
            <w:tcW w:w="1083" w:type="dxa"/>
          </w:tcPr>
          <w:p w14:paraId="237BC409" w14:textId="77777777" w:rsidR="00A64FA7" w:rsidRPr="00FF7601" w:rsidRDefault="00A64FA7" w:rsidP="008B606B">
            <w:pPr>
              <w:spacing w:line="360" w:lineRule="auto"/>
              <w:jc w:val="center"/>
              <w:rPr>
                <w:rFonts w:ascii="Arial" w:eastAsiaTheme="majorEastAsia" w:hAnsi="Arial" w:cs="Arial"/>
                <w:bCs/>
                <w:szCs w:val="20"/>
              </w:rPr>
            </w:pPr>
          </w:p>
        </w:tc>
      </w:tr>
      <w:tr w:rsidR="00A64FA7" w:rsidRPr="0060637B" w14:paraId="042BAE6E" w14:textId="77777777" w:rsidTr="008B606B">
        <w:tc>
          <w:tcPr>
            <w:tcW w:w="7405" w:type="dxa"/>
            <w:gridSpan w:val="3"/>
          </w:tcPr>
          <w:p w14:paraId="7D514C87"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Problem Analysis</w:t>
            </w:r>
          </w:p>
        </w:tc>
        <w:tc>
          <w:tcPr>
            <w:tcW w:w="1083" w:type="dxa"/>
          </w:tcPr>
          <w:p w14:paraId="32F1E003" w14:textId="77777777" w:rsidR="00A64FA7" w:rsidRDefault="00A64FA7" w:rsidP="008B606B">
            <w:pPr>
              <w:spacing w:line="360" w:lineRule="auto"/>
              <w:jc w:val="center"/>
              <w:rPr>
                <w:rFonts w:ascii="Arial" w:eastAsiaTheme="majorEastAsia" w:hAnsi="Arial" w:cs="Arial"/>
                <w:bCs/>
                <w:szCs w:val="20"/>
              </w:rPr>
            </w:pPr>
          </w:p>
        </w:tc>
      </w:tr>
      <w:tr w:rsidR="00A64FA7" w:rsidRPr="00FF7601" w14:paraId="03E11263" w14:textId="77777777" w:rsidTr="008B606B">
        <w:tc>
          <w:tcPr>
            <w:tcW w:w="818" w:type="dxa"/>
          </w:tcPr>
          <w:p w14:paraId="1ACF758D" w14:textId="77777777" w:rsidR="00A64FA7" w:rsidRPr="00DE4FDF" w:rsidRDefault="00A64FA7" w:rsidP="008B606B">
            <w:pPr>
              <w:spacing w:line="360" w:lineRule="auto"/>
              <w:jc w:val="center"/>
              <w:rPr>
                <w:rFonts w:ascii="Arial" w:eastAsiaTheme="majorEastAsia" w:hAnsi="Arial" w:cs="Arial"/>
                <w:bCs/>
                <w:szCs w:val="20"/>
              </w:rPr>
            </w:pPr>
          </w:p>
        </w:tc>
        <w:tc>
          <w:tcPr>
            <w:tcW w:w="6587" w:type="dxa"/>
            <w:gridSpan w:val="2"/>
          </w:tcPr>
          <w:p w14:paraId="23DD4F8E"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Fishbone Diagram</w:t>
            </w:r>
          </w:p>
        </w:tc>
        <w:tc>
          <w:tcPr>
            <w:tcW w:w="1083" w:type="dxa"/>
          </w:tcPr>
          <w:p w14:paraId="7C41D04D" w14:textId="77777777" w:rsidR="00A64FA7" w:rsidRPr="00FF7601" w:rsidRDefault="00A64FA7" w:rsidP="008B606B">
            <w:pPr>
              <w:spacing w:line="360" w:lineRule="auto"/>
              <w:jc w:val="center"/>
              <w:rPr>
                <w:rFonts w:ascii="Arial" w:eastAsiaTheme="majorEastAsia" w:hAnsi="Arial" w:cs="Arial"/>
                <w:bCs/>
                <w:szCs w:val="20"/>
              </w:rPr>
            </w:pPr>
          </w:p>
        </w:tc>
      </w:tr>
      <w:tr w:rsidR="00A64FA7" w:rsidRPr="00FF7601" w14:paraId="42BD5A01" w14:textId="77777777" w:rsidTr="008B606B">
        <w:tc>
          <w:tcPr>
            <w:tcW w:w="818" w:type="dxa"/>
          </w:tcPr>
          <w:p w14:paraId="6C8B0F8B" w14:textId="77777777" w:rsidR="00A64FA7" w:rsidRPr="00DE4FDF" w:rsidRDefault="00A64FA7" w:rsidP="008B606B">
            <w:pPr>
              <w:spacing w:line="360" w:lineRule="auto"/>
              <w:jc w:val="center"/>
              <w:rPr>
                <w:rFonts w:ascii="Arial" w:eastAsiaTheme="majorEastAsia" w:hAnsi="Arial" w:cs="Arial"/>
                <w:bCs/>
                <w:szCs w:val="20"/>
              </w:rPr>
            </w:pPr>
          </w:p>
        </w:tc>
        <w:tc>
          <w:tcPr>
            <w:tcW w:w="6587" w:type="dxa"/>
            <w:gridSpan w:val="2"/>
          </w:tcPr>
          <w:p w14:paraId="2DE02E73"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Problem and Solution Statement</w:t>
            </w:r>
          </w:p>
        </w:tc>
        <w:tc>
          <w:tcPr>
            <w:tcW w:w="1083" w:type="dxa"/>
          </w:tcPr>
          <w:p w14:paraId="0C62BB6F" w14:textId="77777777" w:rsidR="00A64FA7" w:rsidRPr="00FF7601" w:rsidRDefault="00A64FA7" w:rsidP="008B606B">
            <w:pPr>
              <w:spacing w:line="360" w:lineRule="auto"/>
              <w:jc w:val="center"/>
              <w:rPr>
                <w:rFonts w:ascii="Arial" w:eastAsiaTheme="majorEastAsia" w:hAnsi="Arial" w:cs="Arial"/>
                <w:bCs/>
                <w:szCs w:val="20"/>
              </w:rPr>
            </w:pPr>
          </w:p>
        </w:tc>
      </w:tr>
      <w:tr w:rsidR="00A64FA7" w:rsidRPr="00FF7601" w14:paraId="4F760A7C" w14:textId="77777777" w:rsidTr="008B606B">
        <w:tc>
          <w:tcPr>
            <w:tcW w:w="818" w:type="dxa"/>
          </w:tcPr>
          <w:p w14:paraId="7532B98B" w14:textId="77777777" w:rsidR="00A64FA7" w:rsidRPr="00DE4FDF" w:rsidRDefault="00A64FA7" w:rsidP="008B606B">
            <w:pPr>
              <w:spacing w:line="360" w:lineRule="auto"/>
              <w:jc w:val="center"/>
              <w:rPr>
                <w:rFonts w:ascii="Arial" w:eastAsiaTheme="majorEastAsia" w:hAnsi="Arial" w:cs="Arial"/>
                <w:bCs/>
                <w:szCs w:val="20"/>
              </w:rPr>
            </w:pPr>
          </w:p>
        </w:tc>
        <w:tc>
          <w:tcPr>
            <w:tcW w:w="6587" w:type="dxa"/>
            <w:gridSpan w:val="2"/>
          </w:tcPr>
          <w:p w14:paraId="3604F9E4"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Problem-Requirements Matrix</w:t>
            </w:r>
          </w:p>
        </w:tc>
        <w:tc>
          <w:tcPr>
            <w:tcW w:w="1083" w:type="dxa"/>
          </w:tcPr>
          <w:p w14:paraId="77F364FC" w14:textId="77777777" w:rsidR="00A64FA7" w:rsidRPr="00FF7601" w:rsidRDefault="00A64FA7" w:rsidP="008B606B">
            <w:pPr>
              <w:spacing w:line="360" w:lineRule="auto"/>
              <w:jc w:val="center"/>
              <w:rPr>
                <w:rFonts w:ascii="Arial" w:eastAsiaTheme="majorEastAsia" w:hAnsi="Arial" w:cs="Arial"/>
                <w:bCs/>
                <w:szCs w:val="20"/>
              </w:rPr>
            </w:pPr>
          </w:p>
        </w:tc>
      </w:tr>
      <w:tr w:rsidR="00A64FA7" w:rsidRPr="0060637B" w14:paraId="4E131264" w14:textId="77777777" w:rsidTr="008B606B">
        <w:tc>
          <w:tcPr>
            <w:tcW w:w="7405" w:type="dxa"/>
            <w:gridSpan w:val="3"/>
          </w:tcPr>
          <w:p w14:paraId="7E7D2975"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Purpose and Description</w:t>
            </w:r>
          </w:p>
        </w:tc>
        <w:tc>
          <w:tcPr>
            <w:tcW w:w="1083" w:type="dxa"/>
          </w:tcPr>
          <w:p w14:paraId="22AC7BB8" w14:textId="77777777" w:rsidR="00A64FA7" w:rsidRDefault="00A64FA7" w:rsidP="008B606B">
            <w:pPr>
              <w:spacing w:line="360" w:lineRule="auto"/>
              <w:jc w:val="center"/>
              <w:rPr>
                <w:rFonts w:ascii="Arial" w:eastAsiaTheme="majorEastAsia" w:hAnsi="Arial" w:cs="Arial"/>
                <w:bCs/>
                <w:szCs w:val="20"/>
              </w:rPr>
            </w:pPr>
          </w:p>
        </w:tc>
      </w:tr>
      <w:tr w:rsidR="00A64FA7" w:rsidRPr="0060637B" w14:paraId="3673A4E0" w14:textId="77777777" w:rsidTr="008B606B">
        <w:tc>
          <w:tcPr>
            <w:tcW w:w="7405" w:type="dxa"/>
            <w:gridSpan w:val="3"/>
          </w:tcPr>
          <w:p w14:paraId="4CB56A48"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Specific Objectives</w:t>
            </w:r>
          </w:p>
        </w:tc>
        <w:tc>
          <w:tcPr>
            <w:tcW w:w="1083" w:type="dxa"/>
          </w:tcPr>
          <w:p w14:paraId="66BB31D5" w14:textId="77777777" w:rsidR="00A64FA7" w:rsidRDefault="00A64FA7" w:rsidP="008B606B">
            <w:pPr>
              <w:spacing w:line="360" w:lineRule="auto"/>
              <w:jc w:val="center"/>
              <w:rPr>
                <w:rFonts w:ascii="Arial" w:eastAsiaTheme="majorEastAsia" w:hAnsi="Arial" w:cs="Arial"/>
                <w:bCs/>
                <w:szCs w:val="20"/>
              </w:rPr>
            </w:pPr>
          </w:p>
        </w:tc>
      </w:tr>
      <w:tr w:rsidR="00A64FA7" w:rsidRPr="0060637B" w14:paraId="29F4B14C" w14:textId="77777777" w:rsidTr="008B606B">
        <w:tc>
          <w:tcPr>
            <w:tcW w:w="7405" w:type="dxa"/>
            <w:gridSpan w:val="3"/>
          </w:tcPr>
          <w:p w14:paraId="0D88FFD1" w14:textId="77777777" w:rsidR="00A64FA7"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Scope and Limitations</w:t>
            </w:r>
          </w:p>
          <w:p w14:paraId="20D877D9" w14:textId="77777777" w:rsidR="00A64FA7" w:rsidRDefault="00A64FA7" w:rsidP="008B606B">
            <w:pPr>
              <w:spacing w:line="360" w:lineRule="auto"/>
              <w:rPr>
                <w:rFonts w:ascii="Arial" w:eastAsiaTheme="majorEastAsia" w:hAnsi="Arial" w:cs="Arial"/>
                <w:bCs/>
                <w:szCs w:val="20"/>
              </w:rPr>
            </w:pPr>
            <w:r>
              <w:rPr>
                <w:rFonts w:ascii="Arial" w:eastAsiaTheme="majorEastAsia" w:hAnsi="Arial" w:cs="Arial"/>
                <w:bCs/>
                <w:szCs w:val="20"/>
              </w:rPr>
              <w:t>Definition of Terms</w:t>
            </w:r>
          </w:p>
          <w:p w14:paraId="5BCAB19E" w14:textId="77777777" w:rsidR="00A64FA7" w:rsidRPr="00DE4FDF" w:rsidRDefault="00A64FA7" w:rsidP="008B606B">
            <w:pPr>
              <w:spacing w:line="360" w:lineRule="auto"/>
              <w:rPr>
                <w:rFonts w:ascii="Arial" w:eastAsiaTheme="majorEastAsia" w:hAnsi="Arial" w:cs="Arial"/>
                <w:bCs/>
                <w:szCs w:val="20"/>
              </w:rPr>
            </w:pPr>
          </w:p>
        </w:tc>
        <w:tc>
          <w:tcPr>
            <w:tcW w:w="1083" w:type="dxa"/>
          </w:tcPr>
          <w:p w14:paraId="0A0CD930" w14:textId="77777777" w:rsidR="00A64FA7" w:rsidRDefault="00A64FA7" w:rsidP="008B606B">
            <w:pPr>
              <w:spacing w:line="360" w:lineRule="auto"/>
              <w:jc w:val="center"/>
              <w:rPr>
                <w:rFonts w:ascii="Arial" w:eastAsiaTheme="majorEastAsia" w:hAnsi="Arial" w:cs="Arial"/>
                <w:bCs/>
                <w:szCs w:val="20"/>
              </w:rPr>
            </w:pPr>
          </w:p>
        </w:tc>
      </w:tr>
      <w:tr w:rsidR="00A64FA7" w:rsidRPr="0060637B" w14:paraId="11C9A5DB" w14:textId="77777777" w:rsidTr="008B606B">
        <w:tc>
          <w:tcPr>
            <w:tcW w:w="7405" w:type="dxa"/>
            <w:gridSpan w:val="3"/>
          </w:tcPr>
          <w:p w14:paraId="2B42868E" w14:textId="77777777" w:rsidR="00A64FA7" w:rsidRPr="00280B2B" w:rsidRDefault="00A64FA7" w:rsidP="008B606B">
            <w:pPr>
              <w:spacing w:line="360" w:lineRule="auto"/>
              <w:rPr>
                <w:rFonts w:ascii="Arial" w:eastAsiaTheme="majorEastAsia" w:hAnsi="Arial" w:cs="Arial"/>
                <w:b/>
                <w:szCs w:val="20"/>
              </w:rPr>
            </w:pPr>
          </w:p>
        </w:tc>
        <w:tc>
          <w:tcPr>
            <w:tcW w:w="1083" w:type="dxa"/>
          </w:tcPr>
          <w:p w14:paraId="3230B62D" w14:textId="77777777" w:rsidR="00A64FA7" w:rsidRDefault="00A64FA7" w:rsidP="008B606B">
            <w:pPr>
              <w:spacing w:line="360" w:lineRule="auto"/>
              <w:jc w:val="center"/>
              <w:rPr>
                <w:rFonts w:ascii="Arial" w:eastAsiaTheme="majorEastAsia" w:hAnsi="Arial" w:cs="Arial"/>
                <w:bCs/>
                <w:szCs w:val="20"/>
              </w:rPr>
            </w:pPr>
          </w:p>
        </w:tc>
      </w:tr>
      <w:tr w:rsidR="00A64FA7" w:rsidRPr="0060637B" w14:paraId="2E8FDC66" w14:textId="77777777" w:rsidTr="008B606B">
        <w:tc>
          <w:tcPr>
            <w:tcW w:w="8488" w:type="dxa"/>
            <w:gridSpan w:val="4"/>
          </w:tcPr>
          <w:p w14:paraId="7FEC7D4C"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
                <w:caps/>
                <w:szCs w:val="20"/>
              </w:rPr>
              <w:lastRenderedPageBreak/>
              <w:t>2 review of literature, Studies, and systems</w:t>
            </w:r>
          </w:p>
        </w:tc>
      </w:tr>
      <w:tr w:rsidR="00A64FA7" w:rsidRPr="0060637B" w14:paraId="42B64FBB" w14:textId="77777777" w:rsidTr="008B606B">
        <w:tc>
          <w:tcPr>
            <w:tcW w:w="7405" w:type="dxa"/>
            <w:gridSpan w:val="3"/>
          </w:tcPr>
          <w:p w14:paraId="6006FE68"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Topic 1</w:t>
            </w:r>
          </w:p>
        </w:tc>
        <w:tc>
          <w:tcPr>
            <w:tcW w:w="1083" w:type="dxa"/>
          </w:tcPr>
          <w:p w14:paraId="075AD552" w14:textId="77777777" w:rsidR="00A64FA7" w:rsidRPr="0060637B" w:rsidRDefault="00A64FA7" w:rsidP="008B606B">
            <w:pPr>
              <w:spacing w:line="360" w:lineRule="auto"/>
              <w:jc w:val="center"/>
              <w:rPr>
                <w:rFonts w:ascii="Arial" w:eastAsiaTheme="majorEastAsia" w:hAnsi="Arial" w:cs="Arial"/>
                <w:bCs/>
                <w:szCs w:val="20"/>
              </w:rPr>
            </w:pPr>
            <w:r>
              <w:rPr>
                <w:rFonts w:ascii="Arial" w:eastAsiaTheme="majorEastAsia" w:hAnsi="Arial" w:cs="Arial"/>
                <w:bCs/>
                <w:szCs w:val="20"/>
              </w:rPr>
              <w:t>11</w:t>
            </w:r>
          </w:p>
        </w:tc>
      </w:tr>
      <w:tr w:rsidR="00A64FA7" w:rsidRPr="0060637B" w14:paraId="7F996B97" w14:textId="77777777" w:rsidTr="008B606B">
        <w:tc>
          <w:tcPr>
            <w:tcW w:w="7405" w:type="dxa"/>
            <w:gridSpan w:val="3"/>
          </w:tcPr>
          <w:p w14:paraId="671D8176"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Topic 2</w:t>
            </w:r>
          </w:p>
        </w:tc>
        <w:tc>
          <w:tcPr>
            <w:tcW w:w="1083" w:type="dxa"/>
          </w:tcPr>
          <w:p w14:paraId="71FC8579" w14:textId="77777777" w:rsidR="00A64FA7" w:rsidRPr="0060637B" w:rsidRDefault="00A64FA7" w:rsidP="008B606B">
            <w:pPr>
              <w:spacing w:line="360" w:lineRule="auto"/>
              <w:jc w:val="center"/>
              <w:rPr>
                <w:rFonts w:ascii="Arial" w:eastAsiaTheme="majorEastAsia" w:hAnsi="Arial" w:cs="Arial"/>
                <w:bCs/>
                <w:szCs w:val="20"/>
              </w:rPr>
            </w:pPr>
            <w:r>
              <w:rPr>
                <w:rFonts w:ascii="Arial" w:eastAsiaTheme="majorEastAsia" w:hAnsi="Arial" w:cs="Arial"/>
                <w:bCs/>
                <w:szCs w:val="20"/>
              </w:rPr>
              <w:t>13</w:t>
            </w:r>
          </w:p>
        </w:tc>
      </w:tr>
      <w:tr w:rsidR="00A64FA7" w:rsidRPr="0060637B" w14:paraId="1C639293" w14:textId="77777777" w:rsidTr="008B606B">
        <w:tc>
          <w:tcPr>
            <w:tcW w:w="7405" w:type="dxa"/>
            <w:gridSpan w:val="3"/>
          </w:tcPr>
          <w:p w14:paraId="3BC16AC7"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Topic 3</w:t>
            </w:r>
          </w:p>
        </w:tc>
        <w:tc>
          <w:tcPr>
            <w:tcW w:w="1083" w:type="dxa"/>
          </w:tcPr>
          <w:p w14:paraId="062A35EE" w14:textId="77777777" w:rsidR="00A64FA7" w:rsidRPr="0060637B" w:rsidRDefault="00A64FA7" w:rsidP="008B606B">
            <w:pPr>
              <w:spacing w:line="360" w:lineRule="auto"/>
              <w:jc w:val="center"/>
              <w:rPr>
                <w:rFonts w:ascii="Arial" w:eastAsiaTheme="majorEastAsia" w:hAnsi="Arial" w:cs="Arial"/>
                <w:bCs/>
                <w:szCs w:val="20"/>
              </w:rPr>
            </w:pPr>
            <w:r>
              <w:rPr>
                <w:rFonts w:ascii="Arial" w:eastAsiaTheme="majorEastAsia" w:hAnsi="Arial" w:cs="Arial"/>
                <w:bCs/>
                <w:szCs w:val="20"/>
              </w:rPr>
              <w:t>15</w:t>
            </w:r>
          </w:p>
        </w:tc>
      </w:tr>
      <w:tr w:rsidR="00A64FA7" w:rsidRPr="0060637B" w14:paraId="57EB24D4" w14:textId="77777777" w:rsidTr="008B606B">
        <w:tc>
          <w:tcPr>
            <w:tcW w:w="7405" w:type="dxa"/>
            <w:gridSpan w:val="3"/>
          </w:tcPr>
          <w:p w14:paraId="32FAE433"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Synthesis of the Study</w:t>
            </w:r>
          </w:p>
        </w:tc>
        <w:tc>
          <w:tcPr>
            <w:tcW w:w="1083" w:type="dxa"/>
          </w:tcPr>
          <w:p w14:paraId="5E11475A" w14:textId="77777777" w:rsidR="00A64FA7" w:rsidRPr="0060637B" w:rsidRDefault="00A64FA7" w:rsidP="008B606B">
            <w:pPr>
              <w:spacing w:line="360" w:lineRule="auto"/>
              <w:jc w:val="center"/>
              <w:rPr>
                <w:rFonts w:ascii="Arial" w:eastAsiaTheme="majorEastAsia" w:hAnsi="Arial" w:cs="Arial"/>
                <w:bCs/>
                <w:szCs w:val="20"/>
              </w:rPr>
            </w:pPr>
            <w:r>
              <w:rPr>
                <w:rFonts w:ascii="Arial" w:eastAsiaTheme="majorEastAsia" w:hAnsi="Arial" w:cs="Arial"/>
                <w:bCs/>
                <w:szCs w:val="20"/>
              </w:rPr>
              <w:t>16</w:t>
            </w:r>
          </w:p>
        </w:tc>
      </w:tr>
      <w:tr w:rsidR="00A64FA7" w:rsidRPr="0060637B" w14:paraId="7310B2A6" w14:textId="77777777" w:rsidTr="008B606B">
        <w:tc>
          <w:tcPr>
            <w:tcW w:w="7405" w:type="dxa"/>
            <w:gridSpan w:val="3"/>
          </w:tcPr>
          <w:p w14:paraId="72F0D0C0" w14:textId="77777777" w:rsidR="00A64FA7" w:rsidRDefault="00A64FA7" w:rsidP="008B606B">
            <w:pPr>
              <w:spacing w:line="360" w:lineRule="auto"/>
              <w:rPr>
                <w:rFonts w:ascii="Arial" w:eastAsiaTheme="majorEastAsia" w:hAnsi="Arial" w:cs="Arial"/>
                <w:b/>
                <w:caps/>
                <w:szCs w:val="20"/>
              </w:rPr>
            </w:pPr>
          </w:p>
          <w:p w14:paraId="1B8539A2" w14:textId="77777777" w:rsidR="00A64FA7" w:rsidRPr="0060637B" w:rsidRDefault="00A64FA7" w:rsidP="008B606B">
            <w:pPr>
              <w:spacing w:line="360" w:lineRule="auto"/>
              <w:rPr>
                <w:rFonts w:ascii="Arial" w:eastAsiaTheme="majorEastAsia" w:hAnsi="Arial" w:cs="Arial"/>
                <w:b/>
                <w:caps/>
                <w:szCs w:val="20"/>
              </w:rPr>
            </w:pPr>
            <w:r>
              <w:rPr>
                <w:rFonts w:ascii="Arial" w:eastAsiaTheme="majorEastAsia" w:hAnsi="Arial" w:cs="Arial"/>
                <w:b/>
                <w:caps/>
                <w:szCs w:val="20"/>
              </w:rPr>
              <w:t>3 methodology</w:t>
            </w:r>
          </w:p>
        </w:tc>
        <w:tc>
          <w:tcPr>
            <w:tcW w:w="1083" w:type="dxa"/>
          </w:tcPr>
          <w:p w14:paraId="6100B445"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4268A480" w14:textId="77777777" w:rsidTr="008B606B">
        <w:tc>
          <w:tcPr>
            <w:tcW w:w="7405" w:type="dxa"/>
            <w:gridSpan w:val="3"/>
          </w:tcPr>
          <w:p w14:paraId="62A2869C" w14:textId="77777777" w:rsidR="00A64FA7" w:rsidRPr="00DE4FDF" w:rsidRDefault="00A64FA7" w:rsidP="008B606B">
            <w:pPr>
              <w:spacing w:line="360" w:lineRule="auto"/>
              <w:rPr>
                <w:rFonts w:ascii="Arial" w:eastAsiaTheme="majorEastAsia" w:hAnsi="Arial" w:cs="Arial"/>
                <w:bCs/>
                <w:caps/>
                <w:szCs w:val="20"/>
              </w:rPr>
            </w:pPr>
            <w:r w:rsidRPr="00DE4FDF">
              <w:rPr>
                <w:rFonts w:ascii="Arial" w:eastAsiaTheme="majorEastAsia" w:hAnsi="Arial" w:cs="Arial"/>
                <w:bCs/>
                <w:szCs w:val="20"/>
              </w:rPr>
              <w:t>Requirements Analysis</w:t>
            </w:r>
          </w:p>
        </w:tc>
        <w:tc>
          <w:tcPr>
            <w:tcW w:w="1083" w:type="dxa"/>
          </w:tcPr>
          <w:p w14:paraId="1012F5B4" w14:textId="77777777" w:rsidR="00A64FA7" w:rsidRPr="0060637B" w:rsidRDefault="00A64FA7" w:rsidP="008B606B">
            <w:pPr>
              <w:spacing w:line="360" w:lineRule="auto"/>
              <w:jc w:val="center"/>
              <w:rPr>
                <w:rFonts w:ascii="Arial" w:eastAsiaTheme="majorEastAsia" w:hAnsi="Arial" w:cs="Arial"/>
                <w:bCs/>
                <w:szCs w:val="20"/>
              </w:rPr>
            </w:pPr>
            <w:r>
              <w:rPr>
                <w:rFonts w:ascii="Arial" w:eastAsiaTheme="majorEastAsia" w:hAnsi="Arial" w:cs="Arial"/>
                <w:bCs/>
                <w:szCs w:val="20"/>
              </w:rPr>
              <w:t>18</w:t>
            </w:r>
          </w:p>
        </w:tc>
      </w:tr>
      <w:tr w:rsidR="00A64FA7" w:rsidRPr="00A23526" w14:paraId="33F569E4" w14:textId="77777777" w:rsidTr="008B606B">
        <w:tc>
          <w:tcPr>
            <w:tcW w:w="818" w:type="dxa"/>
          </w:tcPr>
          <w:p w14:paraId="437B9F7C" w14:textId="77777777" w:rsidR="00A64FA7" w:rsidRPr="00DE4FDF" w:rsidRDefault="00A64FA7" w:rsidP="008B606B">
            <w:pPr>
              <w:spacing w:line="360" w:lineRule="auto"/>
              <w:jc w:val="center"/>
              <w:rPr>
                <w:rFonts w:ascii="Arial" w:eastAsiaTheme="majorEastAsia" w:hAnsi="Arial" w:cs="Arial"/>
                <w:bCs/>
                <w:szCs w:val="20"/>
              </w:rPr>
            </w:pPr>
          </w:p>
        </w:tc>
        <w:tc>
          <w:tcPr>
            <w:tcW w:w="6587" w:type="dxa"/>
            <w:gridSpan w:val="2"/>
          </w:tcPr>
          <w:p w14:paraId="78A241D8"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Requirements – Features Matrix</w:t>
            </w:r>
          </w:p>
        </w:tc>
        <w:tc>
          <w:tcPr>
            <w:tcW w:w="1083" w:type="dxa"/>
          </w:tcPr>
          <w:p w14:paraId="03C4E798" w14:textId="77777777" w:rsidR="00A64FA7" w:rsidRPr="00A23526" w:rsidRDefault="00A64FA7" w:rsidP="008B606B">
            <w:pPr>
              <w:spacing w:line="360" w:lineRule="auto"/>
              <w:jc w:val="center"/>
              <w:rPr>
                <w:rFonts w:ascii="Arial" w:eastAsiaTheme="majorEastAsia" w:hAnsi="Arial" w:cs="Arial"/>
                <w:bCs/>
                <w:szCs w:val="20"/>
              </w:rPr>
            </w:pPr>
            <w:r>
              <w:rPr>
                <w:rFonts w:ascii="Arial" w:eastAsiaTheme="majorEastAsia" w:hAnsi="Arial" w:cs="Arial"/>
                <w:bCs/>
                <w:szCs w:val="20"/>
              </w:rPr>
              <w:t>19</w:t>
            </w:r>
          </w:p>
        </w:tc>
      </w:tr>
      <w:tr w:rsidR="00A64FA7" w:rsidRPr="00A23526" w14:paraId="7A060FAE" w14:textId="77777777" w:rsidTr="008B606B">
        <w:tc>
          <w:tcPr>
            <w:tcW w:w="818" w:type="dxa"/>
          </w:tcPr>
          <w:p w14:paraId="68EC2817" w14:textId="77777777" w:rsidR="00A64FA7" w:rsidRPr="00DE4FDF" w:rsidRDefault="00A64FA7" w:rsidP="008B606B">
            <w:pPr>
              <w:spacing w:line="360" w:lineRule="auto"/>
              <w:jc w:val="center"/>
              <w:rPr>
                <w:rFonts w:ascii="Arial" w:eastAsiaTheme="majorEastAsia" w:hAnsi="Arial" w:cs="Arial"/>
                <w:bCs/>
                <w:szCs w:val="20"/>
              </w:rPr>
            </w:pPr>
          </w:p>
        </w:tc>
        <w:tc>
          <w:tcPr>
            <w:tcW w:w="6587" w:type="dxa"/>
            <w:gridSpan w:val="2"/>
          </w:tcPr>
          <w:p w14:paraId="46CAF982"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Use Case Diagram</w:t>
            </w:r>
          </w:p>
        </w:tc>
        <w:tc>
          <w:tcPr>
            <w:tcW w:w="1083" w:type="dxa"/>
          </w:tcPr>
          <w:p w14:paraId="73D2D36E" w14:textId="77777777" w:rsidR="00A64FA7" w:rsidRPr="00A23526" w:rsidRDefault="00A64FA7" w:rsidP="008B606B">
            <w:pPr>
              <w:spacing w:line="360" w:lineRule="auto"/>
              <w:jc w:val="center"/>
              <w:rPr>
                <w:rFonts w:ascii="Arial" w:eastAsiaTheme="majorEastAsia" w:hAnsi="Arial" w:cs="Arial"/>
                <w:bCs/>
                <w:szCs w:val="20"/>
              </w:rPr>
            </w:pPr>
          </w:p>
        </w:tc>
      </w:tr>
      <w:tr w:rsidR="00A64FA7" w:rsidRPr="00A23526" w14:paraId="57F4E824" w14:textId="77777777" w:rsidTr="008B606B">
        <w:tc>
          <w:tcPr>
            <w:tcW w:w="818" w:type="dxa"/>
          </w:tcPr>
          <w:p w14:paraId="559475A1" w14:textId="77777777" w:rsidR="00A64FA7" w:rsidRPr="00DE4FDF" w:rsidRDefault="00A64FA7" w:rsidP="008B606B">
            <w:pPr>
              <w:spacing w:line="360" w:lineRule="auto"/>
              <w:jc w:val="center"/>
              <w:rPr>
                <w:rFonts w:ascii="Arial" w:eastAsiaTheme="majorEastAsia" w:hAnsi="Arial" w:cs="Arial"/>
                <w:bCs/>
                <w:szCs w:val="20"/>
              </w:rPr>
            </w:pPr>
          </w:p>
        </w:tc>
        <w:tc>
          <w:tcPr>
            <w:tcW w:w="6587" w:type="dxa"/>
            <w:gridSpan w:val="2"/>
          </w:tcPr>
          <w:p w14:paraId="3B717F39"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Use Case Report</w:t>
            </w:r>
          </w:p>
        </w:tc>
        <w:tc>
          <w:tcPr>
            <w:tcW w:w="1083" w:type="dxa"/>
          </w:tcPr>
          <w:p w14:paraId="0C2A9077" w14:textId="77777777" w:rsidR="00A64FA7" w:rsidRPr="00A23526" w:rsidRDefault="00A64FA7" w:rsidP="008B606B">
            <w:pPr>
              <w:spacing w:line="360" w:lineRule="auto"/>
              <w:jc w:val="center"/>
              <w:rPr>
                <w:rFonts w:ascii="Arial" w:eastAsiaTheme="majorEastAsia" w:hAnsi="Arial" w:cs="Arial"/>
                <w:bCs/>
                <w:szCs w:val="20"/>
              </w:rPr>
            </w:pPr>
          </w:p>
        </w:tc>
      </w:tr>
      <w:tr w:rsidR="00A64FA7" w:rsidRPr="0060637B" w14:paraId="17DA68E8" w14:textId="77777777" w:rsidTr="008B606B">
        <w:tc>
          <w:tcPr>
            <w:tcW w:w="7405" w:type="dxa"/>
            <w:gridSpan w:val="3"/>
          </w:tcPr>
          <w:p w14:paraId="697A8EC8" w14:textId="77777777" w:rsidR="00A64FA7" w:rsidRPr="00DE4FDF" w:rsidRDefault="00A64FA7" w:rsidP="008B606B">
            <w:pPr>
              <w:spacing w:line="360" w:lineRule="auto"/>
              <w:rPr>
                <w:rFonts w:ascii="Arial" w:eastAsiaTheme="majorEastAsia" w:hAnsi="Arial" w:cs="Arial"/>
                <w:bCs/>
                <w:caps/>
                <w:szCs w:val="20"/>
              </w:rPr>
            </w:pPr>
            <w:r w:rsidRPr="00DE4FDF">
              <w:rPr>
                <w:rFonts w:ascii="Arial" w:eastAsiaTheme="majorEastAsia" w:hAnsi="Arial" w:cs="Arial"/>
                <w:bCs/>
                <w:szCs w:val="20"/>
              </w:rPr>
              <w:t>Design Specifications</w:t>
            </w:r>
          </w:p>
        </w:tc>
        <w:tc>
          <w:tcPr>
            <w:tcW w:w="1083" w:type="dxa"/>
          </w:tcPr>
          <w:p w14:paraId="1DC48977"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A23526" w14:paraId="5E02F569" w14:textId="77777777" w:rsidTr="008B606B">
        <w:tc>
          <w:tcPr>
            <w:tcW w:w="818" w:type="dxa"/>
          </w:tcPr>
          <w:p w14:paraId="30F75B7B" w14:textId="77777777" w:rsidR="00A64FA7" w:rsidRPr="00DE4FDF" w:rsidRDefault="00A64FA7" w:rsidP="008B606B">
            <w:pPr>
              <w:spacing w:line="360" w:lineRule="auto"/>
              <w:jc w:val="center"/>
              <w:rPr>
                <w:rFonts w:ascii="Arial" w:eastAsiaTheme="majorEastAsia" w:hAnsi="Arial" w:cs="Arial"/>
                <w:bCs/>
                <w:szCs w:val="20"/>
              </w:rPr>
            </w:pPr>
          </w:p>
        </w:tc>
        <w:tc>
          <w:tcPr>
            <w:tcW w:w="6587" w:type="dxa"/>
            <w:gridSpan w:val="2"/>
          </w:tcPr>
          <w:p w14:paraId="1C7D574D"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Activity Diagram</w:t>
            </w:r>
          </w:p>
        </w:tc>
        <w:tc>
          <w:tcPr>
            <w:tcW w:w="1083" w:type="dxa"/>
          </w:tcPr>
          <w:p w14:paraId="0F8AE1BE" w14:textId="77777777" w:rsidR="00A64FA7" w:rsidRPr="00A23526" w:rsidRDefault="00A64FA7" w:rsidP="008B606B">
            <w:pPr>
              <w:spacing w:line="360" w:lineRule="auto"/>
              <w:jc w:val="center"/>
              <w:rPr>
                <w:rFonts w:ascii="Arial" w:eastAsiaTheme="majorEastAsia" w:hAnsi="Arial" w:cs="Arial"/>
                <w:bCs/>
                <w:szCs w:val="20"/>
              </w:rPr>
            </w:pPr>
          </w:p>
        </w:tc>
      </w:tr>
      <w:tr w:rsidR="00A64FA7" w:rsidRPr="00A23526" w14:paraId="1A8D33DF" w14:textId="77777777" w:rsidTr="008B606B">
        <w:tc>
          <w:tcPr>
            <w:tcW w:w="818" w:type="dxa"/>
          </w:tcPr>
          <w:p w14:paraId="328DB09C" w14:textId="77777777" w:rsidR="00A64FA7" w:rsidRPr="00DE4FDF" w:rsidRDefault="00A64FA7" w:rsidP="008B606B">
            <w:pPr>
              <w:spacing w:line="360" w:lineRule="auto"/>
              <w:jc w:val="center"/>
              <w:rPr>
                <w:rFonts w:ascii="Arial" w:eastAsiaTheme="majorEastAsia" w:hAnsi="Arial" w:cs="Arial"/>
                <w:bCs/>
                <w:szCs w:val="20"/>
              </w:rPr>
            </w:pPr>
          </w:p>
        </w:tc>
        <w:tc>
          <w:tcPr>
            <w:tcW w:w="6587" w:type="dxa"/>
            <w:gridSpan w:val="2"/>
          </w:tcPr>
          <w:p w14:paraId="00BD26FE"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GUI Design</w:t>
            </w:r>
          </w:p>
        </w:tc>
        <w:tc>
          <w:tcPr>
            <w:tcW w:w="1083" w:type="dxa"/>
          </w:tcPr>
          <w:p w14:paraId="738D9B56" w14:textId="77777777" w:rsidR="00A64FA7" w:rsidRPr="00A23526" w:rsidRDefault="00A64FA7" w:rsidP="008B606B">
            <w:pPr>
              <w:spacing w:line="360" w:lineRule="auto"/>
              <w:jc w:val="center"/>
              <w:rPr>
                <w:rFonts w:ascii="Arial" w:eastAsiaTheme="majorEastAsia" w:hAnsi="Arial" w:cs="Arial"/>
                <w:bCs/>
                <w:szCs w:val="20"/>
              </w:rPr>
            </w:pPr>
          </w:p>
        </w:tc>
      </w:tr>
      <w:tr w:rsidR="00A64FA7" w:rsidRPr="00A23526" w14:paraId="4DFE9714" w14:textId="77777777" w:rsidTr="008B606B">
        <w:tc>
          <w:tcPr>
            <w:tcW w:w="818" w:type="dxa"/>
          </w:tcPr>
          <w:p w14:paraId="360BBA2B" w14:textId="77777777" w:rsidR="00A64FA7" w:rsidRPr="00DE4FDF" w:rsidRDefault="00A64FA7" w:rsidP="008B606B">
            <w:pPr>
              <w:spacing w:line="360" w:lineRule="auto"/>
              <w:jc w:val="center"/>
              <w:rPr>
                <w:rFonts w:ascii="Arial" w:eastAsiaTheme="majorEastAsia" w:hAnsi="Arial" w:cs="Arial"/>
                <w:bCs/>
                <w:szCs w:val="20"/>
              </w:rPr>
            </w:pPr>
          </w:p>
        </w:tc>
        <w:tc>
          <w:tcPr>
            <w:tcW w:w="6587" w:type="dxa"/>
            <w:gridSpan w:val="2"/>
          </w:tcPr>
          <w:p w14:paraId="7AF1DA63"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Database Schema</w:t>
            </w:r>
          </w:p>
        </w:tc>
        <w:tc>
          <w:tcPr>
            <w:tcW w:w="1083" w:type="dxa"/>
          </w:tcPr>
          <w:p w14:paraId="2B53EED8" w14:textId="77777777" w:rsidR="00A64FA7" w:rsidRPr="00A23526" w:rsidRDefault="00A64FA7" w:rsidP="008B606B">
            <w:pPr>
              <w:spacing w:line="360" w:lineRule="auto"/>
              <w:jc w:val="center"/>
              <w:rPr>
                <w:rFonts w:ascii="Arial" w:eastAsiaTheme="majorEastAsia" w:hAnsi="Arial" w:cs="Arial"/>
                <w:bCs/>
                <w:szCs w:val="20"/>
              </w:rPr>
            </w:pPr>
          </w:p>
        </w:tc>
      </w:tr>
      <w:tr w:rsidR="00A64FA7" w:rsidRPr="00A23526" w14:paraId="17FD99CF" w14:textId="77777777" w:rsidTr="008B606B">
        <w:tc>
          <w:tcPr>
            <w:tcW w:w="818" w:type="dxa"/>
          </w:tcPr>
          <w:p w14:paraId="3AF6C676" w14:textId="77777777" w:rsidR="00A64FA7" w:rsidRPr="00DE4FDF" w:rsidRDefault="00A64FA7" w:rsidP="008B606B">
            <w:pPr>
              <w:spacing w:line="360" w:lineRule="auto"/>
              <w:jc w:val="center"/>
              <w:rPr>
                <w:rFonts w:ascii="Arial" w:eastAsiaTheme="majorEastAsia" w:hAnsi="Arial" w:cs="Arial"/>
                <w:bCs/>
                <w:szCs w:val="20"/>
              </w:rPr>
            </w:pPr>
          </w:p>
        </w:tc>
        <w:tc>
          <w:tcPr>
            <w:tcW w:w="6587" w:type="dxa"/>
            <w:gridSpan w:val="2"/>
          </w:tcPr>
          <w:p w14:paraId="282881CC"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Data Dictionary</w:t>
            </w:r>
          </w:p>
        </w:tc>
        <w:tc>
          <w:tcPr>
            <w:tcW w:w="1083" w:type="dxa"/>
          </w:tcPr>
          <w:p w14:paraId="35083C49" w14:textId="77777777" w:rsidR="00A64FA7" w:rsidRPr="00A23526" w:rsidRDefault="00A64FA7" w:rsidP="008B606B">
            <w:pPr>
              <w:spacing w:line="360" w:lineRule="auto"/>
              <w:jc w:val="center"/>
              <w:rPr>
                <w:rFonts w:ascii="Arial" w:eastAsiaTheme="majorEastAsia" w:hAnsi="Arial" w:cs="Arial"/>
                <w:bCs/>
                <w:szCs w:val="20"/>
              </w:rPr>
            </w:pPr>
          </w:p>
        </w:tc>
      </w:tr>
      <w:tr w:rsidR="00A64FA7" w:rsidRPr="0060637B" w14:paraId="412374CD" w14:textId="77777777" w:rsidTr="008B606B">
        <w:tc>
          <w:tcPr>
            <w:tcW w:w="7405" w:type="dxa"/>
            <w:gridSpan w:val="3"/>
          </w:tcPr>
          <w:p w14:paraId="77025324" w14:textId="77777777" w:rsidR="00A64FA7" w:rsidRPr="00DE4FDF" w:rsidRDefault="00A64FA7" w:rsidP="008B606B">
            <w:pPr>
              <w:spacing w:line="360" w:lineRule="auto"/>
              <w:rPr>
                <w:rFonts w:ascii="Arial" w:eastAsiaTheme="majorEastAsia" w:hAnsi="Arial" w:cs="Arial"/>
                <w:bCs/>
                <w:caps/>
                <w:szCs w:val="20"/>
              </w:rPr>
            </w:pPr>
            <w:r w:rsidRPr="00DE4FDF">
              <w:rPr>
                <w:rFonts w:ascii="Arial" w:eastAsiaTheme="majorEastAsia" w:hAnsi="Arial" w:cs="Arial"/>
                <w:bCs/>
                <w:szCs w:val="20"/>
              </w:rPr>
              <w:t>Development Methodology</w:t>
            </w:r>
          </w:p>
        </w:tc>
        <w:tc>
          <w:tcPr>
            <w:tcW w:w="1083" w:type="dxa"/>
          </w:tcPr>
          <w:p w14:paraId="2F3C8E14"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A23526" w14:paraId="0095D0CA" w14:textId="77777777" w:rsidTr="008B606B">
        <w:tc>
          <w:tcPr>
            <w:tcW w:w="818" w:type="dxa"/>
          </w:tcPr>
          <w:p w14:paraId="0844A6A8" w14:textId="77777777" w:rsidR="00A64FA7" w:rsidRPr="00DE4FDF" w:rsidRDefault="00A64FA7" w:rsidP="008B606B">
            <w:pPr>
              <w:spacing w:line="360" w:lineRule="auto"/>
              <w:jc w:val="center"/>
              <w:rPr>
                <w:rFonts w:ascii="Arial" w:eastAsiaTheme="majorEastAsia" w:hAnsi="Arial" w:cs="Arial"/>
                <w:bCs/>
                <w:szCs w:val="20"/>
              </w:rPr>
            </w:pPr>
          </w:p>
        </w:tc>
        <w:tc>
          <w:tcPr>
            <w:tcW w:w="6587" w:type="dxa"/>
            <w:gridSpan w:val="2"/>
          </w:tcPr>
          <w:p w14:paraId="4CBA27C3"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Process Model</w:t>
            </w:r>
          </w:p>
        </w:tc>
        <w:tc>
          <w:tcPr>
            <w:tcW w:w="1083" w:type="dxa"/>
          </w:tcPr>
          <w:p w14:paraId="1C944E8A" w14:textId="77777777" w:rsidR="00A64FA7" w:rsidRPr="00A23526" w:rsidRDefault="00A64FA7" w:rsidP="008B606B">
            <w:pPr>
              <w:spacing w:line="360" w:lineRule="auto"/>
              <w:jc w:val="center"/>
              <w:rPr>
                <w:rFonts w:ascii="Arial" w:eastAsiaTheme="majorEastAsia" w:hAnsi="Arial" w:cs="Arial"/>
                <w:bCs/>
                <w:szCs w:val="20"/>
              </w:rPr>
            </w:pPr>
          </w:p>
        </w:tc>
      </w:tr>
      <w:tr w:rsidR="00A64FA7" w:rsidRPr="00A23526" w14:paraId="6DC2E130" w14:textId="77777777" w:rsidTr="008B606B">
        <w:tc>
          <w:tcPr>
            <w:tcW w:w="818" w:type="dxa"/>
          </w:tcPr>
          <w:p w14:paraId="0E7781E5" w14:textId="77777777" w:rsidR="00A64FA7" w:rsidRPr="00DE4FDF" w:rsidRDefault="00A64FA7" w:rsidP="008B606B">
            <w:pPr>
              <w:spacing w:line="360" w:lineRule="auto"/>
              <w:jc w:val="center"/>
              <w:rPr>
                <w:rFonts w:ascii="Arial" w:eastAsiaTheme="majorEastAsia" w:hAnsi="Arial" w:cs="Arial"/>
                <w:bCs/>
                <w:szCs w:val="20"/>
              </w:rPr>
            </w:pPr>
          </w:p>
        </w:tc>
        <w:tc>
          <w:tcPr>
            <w:tcW w:w="6587" w:type="dxa"/>
            <w:gridSpan w:val="2"/>
          </w:tcPr>
          <w:p w14:paraId="19BEDDA0" w14:textId="77777777" w:rsidR="00A64FA7" w:rsidRPr="00DE4FDF"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Development Tools</w:t>
            </w:r>
          </w:p>
        </w:tc>
        <w:tc>
          <w:tcPr>
            <w:tcW w:w="1083" w:type="dxa"/>
          </w:tcPr>
          <w:p w14:paraId="4A490147" w14:textId="77777777" w:rsidR="00A64FA7" w:rsidRPr="00A23526" w:rsidRDefault="00A64FA7" w:rsidP="008B606B">
            <w:pPr>
              <w:spacing w:line="360" w:lineRule="auto"/>
              <w:jc w:val="center"/>
              <w:rPr>
                <w:rFonts w:ascii="Arial" w:eastAsiaTheme="majorEastAsia" w:hAnsi="Arial" w:cs="Arial"/>
                <w:bCs/>
                <w:szCs w:val="20"/>
              </w:rPr>
            </w:pPr>
          </w:p>
        </w:tc>
      </w:tr>
      <w:tr w:rsidR="00A64FA7" w:rsidRPr="0060637B" w14:paraId="1908AF74" w14:textId="77777777" w:rsidTr="008B606B">
        <w:tc>
          <w:tcPr>
            <w:tcW w:w="7405" w:type="dxa"/>
            <w:gridSpan w:val="3"/>
          </w:tcPr>
          <w:p w14:paraId="6845CF3E" w14:textId="77777777" w:rsidR="00A64FA7" w:rsidRPr="00DE4FDF" w:rsidRDefault="00A64FA7" w:rsidP="008B606B">
            <w:pPr>
              <w:spacing w:line="360" w:lineRule="auto"/>
              <w:rPr>
                <w:rFonts w:ascii="Arial" w:eastAsiaTheme="majorEastAsia" w:hAnsi="Arial" w:cs="Arial"/>
                <w:bCs/>
                <w:caps/>
                <w:szCs w:val="20"/>
              </w:rPr>
            </w:pPr>
            <w:r w:rsidRPr="00DE4FDF">
              <w:rPr>
                <w:rFonts w:ascii="Arial" w:eastAsiaTheme="majorEastAsia" w:hAnsi="Arial" w:cs="Arial"/>
                <w:bCs/>
                <w:szCs w:val="20"/>
              </w:rPr>
              <w:t>Test Methodology/Procedures</w:t>
            </w:r>
          </w:p>
        </w:tc>
        <w:tc>
          <w:tcPr>
            <w:tcW w:w="1083" w:type="dxa"/>
          </w:tcPr>
          <w:p w14:paraId="592C7170"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1972D109" w14:textId="77777777" w:rsidTr="008B606B">
        <w:tc>
          <w:tcPr>
            <w:tcW w:w="7405" w:type="dxa"/>
            <w:gridSpan w:val="3"/>
          </w:tcPr>
          <w:p w14:paraId="7D3FBFD7" w14:textId="77777777" w:rsidR="00A64FA7" w:rsidRPr="00DE4FDF" w:rsidRDefault="00A64FA7" w:rsidP="008B606B">
            <w:pPr>
              <w:spacing w:line="360" w:lineRule="auto"/>
              <w:rPr>
                <w:rFonts w:ascii="Arial" w:eastAsiaTheme="majorEastAsia" w:hAnsi="Arial" w:cs="Arial"/>
                <w:bCs/>
                <w:caps/>
                <w:szCs w:val="20"/>
              </w:rPr>
            </w:pPr>
            <w:r w:rsidRPr="00DE4FDF">
              <w:rPr>
                <w:rFonts w:ascii="Arial" w:eastAsiaTheme="majorEastAsia" w:hAnsi="Arial" w:cs="Arial"/>
                <w:bCs/>
                <w:szCs w:val="20"/>
              </w:rPr>
              <w:t>System Requirements</w:t>
            </w:r>
          </w:p>
        </w:tc>
        <w:tc>
          <w:tcPr>
            <w:tcW w:w="1083" w:type="dxa"/>
          </w:tcPr>
          <w:p w14:paraId="11AF9EFB"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76581C46" w14:textId="77777777" w:rsidTr="008B606B">
        <w:tc>
          <w:tcPr>
            <w:tcW w:w="7405" w:type="dxa"/>
            <w:gridSpan w:val="3"/>
          </w:tcPr>
          <w:p w14:paraId="64CA158B" w14:textId="77777777" w:rsidR="00A64FA7" w:rsidRPr="006B25D6"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Quality Plan</w:t>
            </w:r>
          </w:p>
        </w:tc>
        <w:tc>
          <w:tcPr>
            <w:tcW w:w="1083" w:type="dxa"/>
          </w:tcPr>
          <w:p w14:paraId="37A95614"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2AC844FE" w14:textId="77777777" w:rsidTr="008B606B">
        <w:tc>
          <w:tcPr>
            <w:tcW w:w="7405" w:type="dxa"/>
            <w:gridSpan w:val="3"/>
          </w:tcPr>
          <w:p w14:paraId="2D418F8F" w14:textId="77777777" w:rsidR="00A64FA7" w:rsidRPr="00DE4FDF" w:rsidRDefault="00A64FA7" w:rsidP="008B606B">
            <w:pPr>
              <w:spacing w:line="360" w:lineRule="auto"/>
              <w:rPr>
                <w:rFonts w:ascii="Arial" w:eastAsiaTheme="majorEastAsia" w:hAnsi="Arial" w:cs="Arial"/>
                <w:bCs/>
                <w:szCs w:val="20"/>
              </w:rPr>
            </w:pPr>
            <w:r>
              <w:rPr>
                <w:rFonts w:ascii="Arial" w:eastAsiaTheme="majorEastAsia" w:hAnsi="Arial" w:cs="Arial"/>
                <w:bCs/>
                <w:szCs w:val="20"/>
              </w:rPr>
              <w:t>Implementation Plan</w:t>
            </w:r>
          </w:p>
        </w:tc>
        <w:tc>
          <w:tcPr>
            <w:tcW w:w="1083" w:type="dxa"/>
          </w:tcPr>
          <w:p w14:paraId="472D2A9B"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0572DBEA" w14:textId="77777777" w:rsidTr="008B606B">
        <w:tc>
          <w:tcPr>
            <w:tcW w:w="7405" w:type="dxa"/>
            <w:gridSpan w:val="3"/>
          </w:tcPr>
          <w:p w14:paraId="600B7F17" w14:textId="77777777" w:rsidR="00A64FA7" w:rsidRPr="00DE4FDF" w:rsidRDefault="00A64FA7" w:rsidP="008B606B">
            <w:pPr>
              <w:spacing w:line="360" w:lineRule="auto"/>
              <w:rPr>
                <w:rFonts w:ascii="Arial" w:eastAsiaTheme="majorEastAsia" w:hAnsi="Arial" w:cs="Arial"/>
                <w:bCs/>
                <w:caps/>
                <w:szCs w:val="20"/>
              </w:rPr>
            </w:pPr>
            <w:r w:rsidRPr="00DE4FDF">
              <w:rPr>
                <w:rFonts w:ascii="Arial" w:eastAsiaTheme="majorEastAsia" w:hAnsi="Arial" w:cs="Arial"/>
                <w:bCs/>
                <w:szCs w:val="20"/>
              </w:rPr>
              <w:t>Evaluation Plan</w:t>
            </w:r>
          </w:p>
        </w:tc>
        <w:tc>
          <w:tcPr>
            <w:tcW w:w="1083" w:type="dxa"/>
          </w:tcPr>
          <w:p w14:paraId="341785C0"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0F906E97" w14:textId="77777777" w:rsidTr="008B606B">
        <w:tc>
          <w:tcPr>
            <w:tcW w:w="7405" w:type="dxa"/>
            <w:gridSpan w:val="3"/>
          </w:tcPr>
          <w:p w14:paraId="226B4639" w14:textId="77777777" w:rsidR="00A64FA7" w:rsidRPr="00DE4FDF" w:rsidRDefault="00A64FA7" w:rsidP="008B606B">
            <w:pPr>
              <w:spacing w:line="360" w:lineRule="auto"/>
              <w:rPr>
                <w:rFonts w:ascii="Arial" w:eastAsiaTheme="majorEastAsia" w:hAnsi="Arial" w:cs="Arial"/>
                <w:bCs/>
                <w:szCs w:val="20"/>
              </w:rPr>
            </w:pPr>
            <w:r>
              <w:rPr>
                <w:rFonts w:ascii="Arial" w:eastAsiaTheme="majorEastAsia" w:hAnsi="Arial" w:cs="Arial"/>
                <w:bCs/>
                <w:szCs w:val="20"/>
              </w:rPr>
              <w:t>Ethical Considerations</w:t>
            </w:r>
          </w:p>
        </w:tc>
        <w:tc>
          <w:tcPr>
            <w:tcW w:w="1083" w:type="dxa"/>
          </w:tcPr>
          <w:p w14:paraId="0871C49D"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379B0C5D" w14:textId="77777777" w:rsidTr="008B606B">
        <w:tc>
          <w:tcPr>
            <w:tcW w:w="7405" w:type="dxa"/>
            <w:gridSpan w:val="3"/>
          </w:tcPr>
          <w:p w14:paraId="32EF4922" w14:textId="77777777" w:rsidR="00A64FA7" w:rsidRPr="00DE4FDF" w:rsidRDefault="00A64FA7" w:rsidP="008B606B">
            <w:pPr>
              <w:spacing w:line="360" w:lineRule="auto"/>
              <w:rPr>
                <w:rFonts w:ascii="Arial" w:eastAsiaTheme="majorEastAsia" w:hAnsi="Arial" w:cs="Arial"/>
                <w:bCs/>
                <w:caps/>
                <w:szCs w:val="20"/>
              </w:rPr>
            </w:pPr>
            <w:r w:rsidRPr="00DE4FDF">
              <w:rPr>
                <w:rFonts w:ascii="Arial" w:eastAsiaTheme="majorEastAsia" w:hAnsi="Arial" w:cs="Arial"/>
                <w:bCs/>
                <w:szCs w:val="20"/>
              </w:rPr>
              <w:t>Data Analysis (Procedure and Treatment)</w:t>
            </w:r>
          </w:p>
        </w:tc>
        <w:tc>
          <w:tcPr>
            <w:tcW w:w="1083" w:type="dxa"/>
          </w:tcPr>
          <w:p w14:paraId="20D5729F"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53DC0331" w14:textId="77777777" w:rsidTr="008B606B">
        <w:tc>
          <w:tcPr>
            <w:tcW w:w="7405" w:type="dxa"/>
            <w:gridSpan w:val="3"/>
          </w:tcPr>
          <w:p w14:paraId="52361404" w14:textId="77777777" w:rsidR="00A64FA7" w:rsidRPr="00DE4FDF" w:rsidRDefault="00A64FA7" w:rsidP="008B606B">
            <w:pPr>
              <w:spacing w:line="360" w:lineRule="auto"/>
              <w:rPr>
                <w:rFonts w:ascii="Arial" w:eastAsiaTheme="majorEastAsia" w:hAnsi="Arial" w:cs="Arial"/>
                <w:bCs/>
                <w:caps/>
                <w:szCs w:val="20"/>
              </w:rPr>
            </w:pPr>
            <w:r w:rsidRPr="00DE4FDF">
              <w:rPr>
                <w:rFonts w:ascii="Arial" w:eastAsiaTheme="majorEastAsia" w:hAnsi="Arial" w:cs="Arial"/>
                <w:bCs/>
                <w:szCs w:val="20"/>
              </w:rPr>
              <w:t>Statistical Treatments</w:t>
            </w:r>
          </w:p>
        </w:tc>
        <w:tc>
          <w:tcPr>
            <w:tcW w:w="1083" w:type="dxa"/>
          </w:tcPr>
          <w:p w14:paraId="7FAABB2F"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568BB2E5" w14:textId="77777777" w:rsidTr="008B606B">
        <w:tc>
          <w:tcPr>
            <w:tcW w:w="8488" w:type="dxa"/>
            <w:gridSpan w:val="4"/>
          </w:tcPr>
          <w:p w14:paraId="3A73583A" w14:textId="77777777" w:rsidR="00A64FA7" w:rsidRDefault="00A64FA7" w:rsidP="008B606B">
            <w:pPr>
              <w:spacing w:line="360" w:lineRule="auto"/>
              <w:rPr>
                <w:rFonts w:ascii="Arial" w:eastAsiaTheme="majorEastAsia" w:hAnsi="Arial" w:cs="Arial"/>
                <w:b/>
                <w:caps/>
                <w:szCs w:val="20"/>
              </w:rPr>
            </w:pPr>
          </w:p>
          <w:p w14:paraId="760C7259" w14:textId="77777777" w:rsidR="00A64FA7" w:rsidRPr="0060637B" w:rsidRDefault="00A64FA7" w:rsidP="008B606B">
            <w:pPr>
              <w:spacing w:line="360" w:lineRule="auto"/>
              <w:rPr>
                <w:rFonts w:ascii="Arial" w:eastAsiaTheme="majorEastAsia" w:hAnsi="Arial" w:cs="Arial"/>
                <w:bCs/>
                <w:szCs w:val="20"/>
              </w:rPr>
            </w:pPr>
            <w:r>
              <w:rPr>
                <w:rFonts w:ascii="Arial" w:eastAsiaTheme="majorEastAsia" w:hAnsi="Arial" w:cs="Arial"/>
                <w:b/>
                <w:caps/>
                <w:szCs w:val="20"/>
              </w:rPr>
              <w:t>4</w:t>
            </w:r>
            <w:r w:rsidRPr="0060637B">
              <w:rPr>
                <w:rFonts w:ascii="Arial" w:eastAsiaTheme="majorEastAsia" w:hAnsi="Arial" w:cs="Arial"/>
                <w:b/>
                <w:caps/>
                <w:szCs w:val="20"/>
              </w:rPr>
              <w:t xml:space="preserve"> </w:t>
            </w:r>
            <w:r>
              <w:rPr>
                <w:rFonts w:ascii="Arial" w:eastAsiaTheme="majorEastAsia" w:hAnsi="Arial" w:cs="Arial"/>
                <w:b/>
                <w:caps/>
                <w:szCs w:val="20"/>
              </w:rPr>
              <w:t>RESULTS AND DISCUSSION</w:t>
            </w:r>
          </w:p>
        </w:tc>
      </w:tr>
      <w:tr w:rsidR="00A64FA7" w:rsidRPr="0060637B" w14:paraId="68436B43" w14:textId="77777777" w:rsidTr="008B606B">
        <w:tc>
          <w:tcPr>
            <w:tcW w:w="7405" w:type="dxa"/>
            <w:gridSpan w:val="3"/>
          </w:tcPr>
          <w:p w14:paraId="16252928" w14:textId="77777777" w:rsidR="00A64FA7" w:rsidRDefault="00A64FA7" w:rsidP="008B606B">
            <w:pPr>
              <w:spacing w:line="360" w:lineRule="auto"/>
              <w:rPr>
                <w:rFonts w:ascii="Arial" w:eastAsiaTheme="majorEastAsia" w:hAnsi="Arial" w:cs="Arial"/>
                <w:bCs/>
                <w:szCs w:val="20"/>
              </w:rPr>
            </w:pPr>
            <w:r w:rsidRPr="00DE4FDF">
              <w:rPr>
                <w:rFonts w:ascii="Arial" w:eastAsiaTheme="majorEastAsia" w:hAnsi="Arial" w:cs="Arial"/>
                <w:bCs/>
                <w:szCs w:val="20"/>
              </w:rPr>
              <w:t>Problem Statement 1</w:t>
            </w:r>
          </w:p>
          <w:p w14:paraId="485AF10E" w14:textId="77777777" w:rsidR="00A64FA7" w:rsidRPr="00DE4FDF" w:rsidRDefault="00A64FA7" w:rsidP="008B606B">
            <w:pPr>
              <w:spacing w:line="360" w:lineRule="auto"/>
              <w:rPr>
                <w:rFonts w:ascii="Arial" w:eastAsiaTheme="majorEastAsia" w:hAnsi="Arial" w:cs="Arial"/>
                <w:bCs/>
                <w:caps/>
                <w:szCs w:val="20"/>
              </w:rPr>
            </w:pPr>
          </w:p>
        </w:tc>
        <w:tc>
          <w:tcPr>
            <w:tcW w:w="1083" w:type="dxa"/>
          </w:tcPr>
          <w:p w14:paraId="63DE7535"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26BACC7F" w14:textId="77777777" w:rsidTr="008B606B">
        <w:tc>
          <w:tcPr>
            <w:tcW w:w="8488" w:type="dxa"/>
            <w:gridSpan w:val="4"/>
          </w:tcPr>
          <w:p w14:paraId="7D76D096" w14:textId="77777777" w:rsidR="00A64FA7" w:rsidRDefault="00A64FA7" w:rsidP="008B606B">
            <w:pPr>
              <w:spacing w:line="360" w:lineRule="auto"/>
              <w:rPr>
                <w:rFonts w:ascii="Arial" w:eastAsiaTheme="majorEastAsia" w:hAnsi="Arial" w:cs="Arial"/>
                <w:b/>
                <w:caps/>
                <w:szCs w:val="20"/>
              </w:rPr>
            </w:pPr>
          </w:p>
          <w:p w14:paraId="522D163C" w14:textId="77777777" w:rsidR="00A64FA7" w:rsidRPr="0060637B" w:rsidRDefault="00A64FA7" w:rsidP="008B606B">
            <w:pPr>
              <w:spacing w:line="360" w:lineRule="auto"/>
              <w:rPr>
                <w:rFonts w:ascii="Arial" w:eastAsiaTheme="majorEastAsia" w:hAnsi="Arial" w:cs="Arial"/>
                <w:bCs/>
                <w:szCs w:val="20"/>
              </w:rPr>
            </w:pPr>
            <w:r>
              <w:rPr>
                <w:rFonts w:ascii="Arial" w:eastAsiaTheme="majorEastAsia" w:hAnsi="Arial" w:cs="Arial"/>
                <w:b/>
                <w:caps/>
                <w:szCs w:val="20"/>
              </w:rPr>
              <w:t>5 SUMMARY OF FINDINGS, CONCLUSIONS AND RECOMMENDATIONS</w:t>
            </w:r>
          </w:p>
        </w:tc>
      </w:tr>
      <w:tr w:rsidR="00A64FA7" w:rsidRPr="0060637B" w14:paraId="35B5870C" w14:textId="77777777" w:rsidTr="008B606B">
        <w:tc>
          <w:tcPr>
            <w:tcW w:w="7405" w:type="dxa"/>
            <w:gridSpan w:val="3"/>
          </w:tcPr>
          <w:p w14:paraId="6743EFAA" w14:textId="77777777" w:rsidR="00A64FA7" w:rsidRPr="00DE4FDF" w:rsidRDefault="00A64FA7" w:rsidP="008B606B">
            <w:pPr>
              <w:spacing w:line="360" w:lineRule="auto"/>
              <w:rPr>
                <w:rFonts w:ascii="Arial" w:eastAsiaTheme="majorEastAsia" w:hAnsi="Arial" w:cs="Arial"/>
                <w:bCs/>
                <w:caps/>
                <w:szCs w:val="20"/>
              </w:rPr>
            </w:pPr>
            <w:r w:rsidRPr="00DE4FDF">
              <w:rPr>
                <w:rFonts w:ascii="Arial" w:eastAsiaTheme="majorEastAsia" w:hAnsi="Arial" w:cs="Arial"/>
                <w:bCs/>
                <w:szCs w:val="20"/>
              </w:rPr>
              <w:t>Summary of Findings</w:t>
            </w:r>
          </w:p>
        </w:tc>
        <w:tc>
          <w:tcPr>
            <w:tcW w:w="1083" w:type="dxa"/>
          </w:tcPr>
          <w:p w14:paraId="344E2A32"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7B71C251" w14:textId="77777777" w:rsidTr="008B606B">
        <w:tc>
          <w:tcPr>
            <w:tcW w:w="7405" w:type="dxa"/>
            <w:gridSpan w:val="3"/>
          </w:tcPr>
          <w:p w14:paraId="100AAAC2" w14:textId="77777777" w:rsidR="00A64FA7" w:rsidRPr="00DE4FDF" w:rsidRDefault="00A64FA7" w:rsidP="008B606B">
            <w:pPr>
              <w:spacing w:line="360" w:lineRule="auto"/>
              <w:rPr>
                <w:rFonts w:ascii="Arial" w:eastAsiaTheme="majorEastAsia" w:hAnsi="Arial" w:cs="Arial"/>
                <w:bCs/>
                <w:caps/>
                <w:szCs w:val="20"/>
              </w:rPr>
            </w:pPr>
            <w:r w:rsidRPr="00DE4FDF">
              <w:rPr>
                <w:rFonts w:ascii="Arial" w:eastAsiaTheme="majorEastAsia" w:hAnsi="Arial" w:cs="Arial"/>
                <w:bCs/>
                <w:szCs w:val="20"/>
              </w:rPr>
              <w:t>Conclusions</w:t>
            </w:r>
          </w:p>
        </w:tc>
        <w:tc>
          <w:tcPr>
            <w:tcW w:w="1083" w:type="dxa"/>
          </w:tcPr>
          <w:p w14:paraId="04458E53"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22B8BB02" w14:textId="77777777" w:rsidTr="008B606B">
        <w:tc>
          <w:tcPr>
            <w:tcW w:w="7405" w:type="dxa"/>
            <w:gridSpan w:val="3"/>
          </w:tcPr>
          <w:p w14:paraId="56389828" w14:textId="77777777" w:rsidR="00A64FA7" w:rsidRPr="00DE4FDF" w:rsidRDefault="00A64FA7" w:rsidP="008B606B">
            <w:pPr>
              <w:spacing w:line="360" w:lineRule="auto"/>
              <w:rPr>
                <w:rFonts w:ascii="Arial" w:eastAsiaTheme="majorEastAsia" w:hAnsi="Arial" w:cs="Arial"/>
                <w:bCs/>
                <w:caps/>
                <w:szCs w:val="20"/>
              </w:rPr>
            </w:pPr>
            <w:r w:rsidRPr="00DE4FDF">
              <w:rPr>
                <w:rFonts w:ascii="Arial" w:eastAsiaTheme="majorEastAsia" w:hAnsi="Arial" w:cs="Arial"/>
                <w:bCs/>
                <w:szCs w:val="20"/>
              </w:rPr>
              <w:t>Recommendations</w:t>
            </w:r>
          </w:p>
        </w:tc>
        <w:tc>
          <w:tcPr>
            <w:tcW w:w="1083" w:type="dxa"/>
          </w:tcPr>
          <w:p w14:paraId="543224C0"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3FF3F782" w14:textId="77777777" w:rsidTr="008B606B">
        <w:tc>
          <w:tcPr>
            <w:tcW w:w="7405" w:type="dxa"/>
            <w:gridSpan w:val="3"/>
          </w:tcPr>
          <w:p w14:paraId="23EB0CBA" w14:textId="77777777" w:rsidR="00A64FA7" w:rsidRDefault="00A64FA7" w:rsidP="008B606B">
            <w:pPr>
              <w:spacing w:line="360" w:lineRule="auto"/>
              <w:rPr>
                <w:rFonts w:ascii="Arial" w:eastAsiaTheme="majorEastAsia" w:hAnsi="Arial" w:cs="Arial"/>
                <w:b/>
                <w:caps/>
                <w:szCs w:val="20"/>
              </w:rPr>
            </w:pPr>
          </w:p>
          <w:p w14:paraId="0B53FC9D" w14:textId="77777777" w:rsidR="00A64FA7" w:rsidRDefault="00A64FA7" w:rsidP="008B606B">
            <w:pPr>
              <w:spacing w:line="360" w:lineRule="auto"/>
              <w:rPr>
                <w:rFonts w:ascii="Arial" w:eastAsiaTheme="majorEastAsia" w:hAnsi="Arial" w:cs="Arial"/>
                <w:b/>
                <w:caps/>
                <w:szCs w:val="20"/>
              </w:rPr>
            </w:pPr>
            <w:r>
              <w:rPr>
                <w:rFonts w:ascii="Arial" w:eastAsiaTheme="majorEastAsia" w:hAnsi="Arial" w:cs="Arial"/>
                <w:b/>
                <w:caps/>
                <w:szCs w:val="20"/>
              </w:rPr>
              <w:t>REFERENCES</w:t>
            </w:r>
          </w:p>
        </w:tc>
        <w:tc>
          <w:tcPr>
            <w:tcW w:w="1083" w:type="dxa"/>
          </w:tcPr>
          <w:p w14:paraId="300EB9A0"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4026FC60" w14:textId="77777777" w:rsidTr="008B606B">
        <w:tc>
          <w:tcPr>
            <w:tcW w:w="7405" w:type="dxa"/>
            <w:gridSpan w:val="3"/>
          </w:tcPr>
          <w:p w14:paraId="0D6AFB8A" w14:textId="77777777" w:rsidR="00A64FA7" w:rsidRDefault="00A64FA7" w:rsidP="008B606B">
            <w:pPr>
              <w:spacing w:line="360" w:lineRule="auto"/>
              <w:rPr>
                <w:rFonts w:ascii="Arial" w:eastAsiaTheme="majorEastAsia" w:hAnsi="Arial" w:cs="Arial"/>
                <w:b/>
                <w:caps/>
                <w:szCs w:val="20"/>
              </w:rPr>
            </w:pPr>
          </w:p>
          <w:p w14:paraId="5C409148" w14:textId="77777777" w:rsidR="00A64FA7" w:rsidRDefault="00A64FA7" w:rsidP="008B606B">
            <w:pPr>
              <w:spacing w:line="360" w:lineRule="auto"/>
              <w:rPr>
                <w:rFonts w:ascii="Arial" w:eastAsiaTheme="majorEastAsia" w:hAnsi="Arial" w:cs="Arial"/>
                <w:b/>
                <w:caps/>
                <w:szCs w:val="20"/>
              </w:rPr>
            </w:pPr>
            <w:r>
              <w:rPr>
                <w:rFonts w:ascii="Arial" w:eastAsiaTheme="majorEastAsia" w:hAnsi="Arial" w:cs="Arial"/>
                <w:b/>
                <w:caps/>
                <w:szCs w:val="20"/>
              </w:rPr>
              <w:t>APPENDICES</w:t>
            </w:r>
          </w:p>
        </w:tc>
        <w:tc>
          <w:tcPr>
            <w:tcW w:w="1083" w:type="dxa"/>
          </w:tcPr>
          <w:p w14:paraId="3412612E"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6866A8DE" w14:textId="77777777" w:rsidTr="008B606B">
        <w:tc>
          <w:tcPr>
            <w:tcW w:w="2025" w:type="dxa"/>
            <w:gridSpan w:val="2"/>
          </w:tcPr>
          <w:p w14:paraId="32ACC079"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Appendix 1</w:t>
            </w:r>
          </w:p>
        </w:tc>
        <w:tc>
          <w:tcPr>
            <w:tcW w:w="5380" w:type="dxa"/>
          </w:tcPr>
          <w:p w14:paraId="2860B461"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Data Gathering Instrument</w:t>
            </w:r>
          </w:p>
        </w:tc>
        <w:tc>
          <w:tcPr>
            <w:tcW w:w="1083" w:type="dxa"/>
          </w:tcPr>
          <w:p w14:paraId="20F4BF96"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3DD0CFF4" w14:textId="77777777" w:rsidTr="008B606B">
        <w:tc>
          <w:tcPr>
            <w:tcW w:w="2025" w:type="dxa"/>
            <w:gridSpan w:val="2"/>
          </w:tcPr>
          <w:p w14:paraId="45694283" w14:textId="77777777" w:rsidR="00A64FA7" w:rsidRPr="00280B2B" w:rsidRDefault="00A64FA7" w:rsidP="008B606B">
            <w:pPr>
              <w:spacing w:line="360" w:lineRule="auto"/>
              <w:rPr>
                <w:rFonts w:ascii="Arial" w:eastAsiaTheme="majorEastAsia" w:hAnsi="Arial" w:cs="Arial"/>
                <w:bCs/>
                <w:szCs w:val="20"/>
              </w:rPr>
            </w:pPr>
            <w:r>
              <w:rPr>
                <w:rFonts w:ascii="Arial" w:eastAsiaTheme="majorEastAsia" w:hAnsi="Arial" w:cs="Arial"/>
                <w:bCs/>
                <w:szCs w:val="20"/>
              </w:rPr>
              <w:t>Appendix 2</w:t>
            </w:r>
          </w:p>
        </w:tc>
        <w:tc>
          <w:tcPr>
            <w:tcW w:w="5380" w:type="dxa"/>
          </w:tcPr>
          <w:p w14:paraId="72296AB6" w14:textId="77777777" w:rsidR="00A64FA7" w:rsidRPr="00280B2B" w:rsidRDefault="00A64FA7" w:rsidP="008B606B">
            <w:pPr>
              <w:spacing w:line="360" w:lineRule="auto"/>
              <w:rPr>
                <w:rFonts w:ascii="Arial" w:eastAsiaTheme="majorEastAsia" w:hAnsi="Arial" w:cs="Arial"/>
                <w:bCs/>
                <w:szCs w:val="20"/>
              </w:rPr>
            </w:pPr>
            <w:r>
              <w:rPr>
                <w:rFonts w:ascii="Arial" w:eastAsiaTheme="majorEastAsia" w:hAnsi="Arial" w:cs="Arial"/>
                <w:bCs/>
                <w:szCs w:val="20"/>
              </w:rPr>
              <w:t>Declaration on the Use of Artificial Intelligence</w:t>
            </w:r>
          </w:p>
        </w:tc>
        <w:tc>
          <w:tcPr>
            <w:tcW w:w="1083" w:type="dxa"/>
          </w:tcPr>
          <w:p w14:paraId="39EFC121"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71786144" w14:textId="77777777" w:rsidTr="008B606B">
        <w:tc>
          <w:tcPr>
            <w:tcW w:w="2025" w:type="dxa"/>
            <w:gridSpan w:val="2"/>
          </w:tcPr>
          <w:p w14:paraId="0EC689A1"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 xml:space="preserve">Appendix </w:t>
            </w:r>
            <w:r>
              <w:rPr>
                <w:rFonts w:ascii="Arial" w:eastAsiaTheme="majorEastAsia" w:hAnsi="Arial" w:cs="Arial"/>
                <w:bCs/>
                <w:szCs w:val="20"/>
              </w:rPr>
              <w:t>3</w:t>
            </w:r>
          </w:p>
        </w:tc>
        <w:tc>
          <w:tcPr>
            <w:tcW w:w="5380" w:type="dxa"/>
          </w:tcPr>
          <w:p w14:paraId="719A8BA0"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Client Forms and Reports</w:t>
            </w:r>
          </w:p>
        </w:tc>
        <w:tc>
          <w:tcPr>
            <w:tcW w:w="1083" w:type="dxa"/>
          </w:tcPr>
          <w:p w14:paraId="50EB646C"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74A6E0A7" w14:textId="77777777" w:rsidTr="008B606B">
        <w:tc>
          <w:tcPr>
            <w:tcW w:w="2025" w:type="dxa"/>
            <w:gridSpan w:val="2"/>
          </w:tcPr>
          <w:p w14:paraId="32386C55"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 xml:space="preserve">Appendix </w:t>
            </w:r>
            <w:r>
              <w:rPr>
                <w:rFonts w:ascii="Arial" w:eastAsiaTheme="majorEastAsia" w:hAnsi="Arial" w:cs="Arial"/>
                <w:bCs/>
                <w:szCs w:val="20"/>
              </w:rPr>
              <w:t>4</w:t>
            </w:r>
          </w:p>
        </w:tc>
        <w:tc>
          <w:tcPr>
            <w:tcW w:w="5380" w:type="dxa"/>
          </w:tcPr>
          <w:p w14:paraId="39A0D1D2"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Evaluation Tools, Test Documents and Test Results</w:t>
            </w:r>
          </w:p>
        </w:tc>
        <w:tc>
          <w:tcPr>
            <w:tcW w:w="1083" w:type="dxa"/>
          </w:tcPr>
          <w:p w14:paraId="699E3011"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4C5C1A5C" w14:textId="77777777" w:rsidTr="008B606B">
        <w:tc>
          <w:tcPr>
            <w:tcW w:w="2025" w:type="dxa"/>
            <w:gridSpan w:val="2"/>
          </w:tcPr>
          <w:p w14:paraId="410556C3"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 xml:space="preserve">Appendix </w:t>
            </w:r>
            <w:r>
              <w:rPr>
                <w:rFonts w:ascii="Arial" w:eastAsiaTheme="majorEastAsia" w:hAnsi="Arial" w:cs="Arial"/>
                <w:bCs/>
                <w:szCs w:val="20"/>
              </w:rPr>
              <w:t>5</w:t>
            </w:r>
          </w:p>
        </w:tc>
        <w:tc>
          <w:tcPr>
            <w:tcW w:w="5380" w:type="dxa"/>
          </w:tcPr>
          <w:p w14:paraId="04DE467E"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User’s Manual</w:t>
            </w:r>
          </w:p>
        </w:tc>
        <w:tc>
          <w:tcPr>
            <w:tcW w:w="1083" w:type="dxa"/>
          </w:tcPr>
          <w:p w14:paraId="5E430678"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7676343B" w14:textId="77777777" w:rsidTr="008B606B">
        <w:tc>
          <w:tcPr>
            <w:tcW w:w="2025" w:type="dxa"/>
            <w:gridSpan w:val="2"/>
          </w:tcPr>
          <w:p w14:paraId="046C236D"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 xml:space="preserve">Appendix </w:t>
            </w:r>
            <w:r>
              <w:rPr>
                <w:rFonts w:ascii="Arial" w:eastAsiaTheme="majorEastAsia" w:hAnsi="Arial" w:cs="Arial"/>
                <w:bCs/>
                <w:szCs w:val="20"/>
              </w:rPr>
              <w:t>6</w:t>
            </w:r>
          </w:p>
        </w:tc>
        <w:tc>
          <w:tcPr>
            <w:tcW w:w="5380" w:type="dxa"/>
          </w:tcPr>
          <w:p w14:paraId="4397C492"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Sample Generated Outputs</w:t>
            </w:r>
          </w:p>
        </w:tc>
        <w:tc>
          <w:tcPr>
            <w:tcW w:w="1083" w:type="dxa"/>
          </w:tcPr>
          <w:p w14:paraId="305CE2D1"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5870435E" w14:textId="77777777" w:rsidTr="008B606B">
        <w:tc>
          <w:tcPr>
            <w:tcW w:w="2025" w:type="dxa"/>
            <w:gridSpan w:val="2"/>
          </w:tcPr>
          <w:p w14:paraId="2FBEA023"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 xml:space="preserve">Appendix </w:t>
            </w:r>
            <w:r>
              <w:rPr>
                <w:rFonts w:ascii="Arial" w:eastAsiaTheme="majorEastAsia" w:hAnsi="Arial" w:cs="Arial"/>
                <w:bCs/>
                <w:szCs w:val="20"/>
              </w:rPr>
              <w:t>7</w:t>
            </w:r>
          </w:p>
        </w:tc>
        <w:tc>
          <w:tcPr>
            <w:tcW w:w="5380" w:type="dxa"/>
          </w:tcPr>
          <w:p w14:paraId="3F123D5A"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Certification of Similarity Check/Turnitin Results</w:t>
            </w:r>
          </w:p>
        </w:tc>
        <w:tc>
          <w:tcPr>
            <w:tcW w:w="1083" w:type="dxa"/>
          </w:tcPr>
          <w:p w14:paraId="39C868FB"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7183F7FF" w14:textId="77777777" w:rsidTr="008B606B">
        <w:tc>
          <w:tcPr>
            <w:tcW w:w="2025" w:type="dxa"/>
            <w:gridSpan w:val="2"/>
          </w:tcPr>
          <w:p w14:paraId="65D55359"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 xml:space="preserve">Appendix </w:t>
            </w:r>
            <w:r>
              <w:rPr>
                <w:rFonts w:ascii="Arial" w:eastAsiaTheme="majorEastAsia" w:hAnsi="Arial" w:cs="Arial"/>
                <w:bCs/>
                <w:szCs w:val="20"/>
              </w:rPr>
              <w:t>8</w:t>
            </w:r>
          </w:p>
        </w:tc>
        <w:tc>
          <w:tcPr>
            <w:tcW w:w="5380" w:type="dxa"/>
          </w:tcPr>
          <w:p w14:paraId="43EB743E"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Certification of Editing</w:t>
            </w:r>
          </w:p>
        </w:tc>
        <w:tc>
          <w:tcPr>
            <w:tcW w:w="1083" w:type="dxa"/>
          </w:tcPr>
          <w:p w14:paraId="3AD7527A"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69F4676A" w14:textId="77777777" w:rsidTr="008B606B">
        <w:tc>
          <w:tcPr>
            <w:tcW w:w="2025" w:type="dxa"/>
            <w:gridSpan w:val="2"/>
          </w:tcPr>
          <w:p w14:paraId="6ECDDE21"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 xml:space="preserve">Appendix </w:t>
            </w:r>
            <w:r>
              <w:rPr>
                <w:rFonts w:ascii="Arial" w:eastAsiaTheme="majorEastAsia" w:hAnsi="Arial" w:cs="Arial"/>
                <w:bCs/>
                <w:szCs w:val="20"/>
              </w:rPr>
              <w:t>9</w:t>
            </w:r>
          </w:p>
        </w:tc>
        <w:tc>
          <w:tcPr>
            <w:tcW w:w="5380" w:type="dxa"/>
          </w:tcPr>
          <w:p w14:paraId="6ACF98CA"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Implementation Report</w:t>
            </w:r>
          </w:p>
        </w:tc>
        <w:tc>
          <w:tcPr>
            <w:tcW w:w="1083" w:type="dxa"/>
          </w:tcPr>
          <w:p w14:paraId="39256084"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0AE2D08C" w14:textId="77777777" w:rsidTr="008B606B">
        <w:tc>
          <w:tcPr>
            <w:tcW w:w="2025" w:type="dxa"/>
            <w:gridSpan w:val="2"/>
          </w:tcPr>
          <w:p w14:paraId="603047F0"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 xml:space="preserve">Appendix </w:t>
            </w:r>
            <w:r>
              <w:rPr>
                <w:rFonts w:ascii="Arial" w:eastAsiaTheme="majorEastAsia" w:hAnsi="Arial" w:cs="Arial"/>
                <w:bCs/>
                <w:szCs w:val="20"/>
              </w:rPr>
              <w:t>10</w:t>
            </w:r>
          </w:p>
        </w:tc>
        <w:tc>
          <w:tcPr>
            <w:tcW w:w="5380" w:type="dxa"/>
          </w:tcPr>
          <w:p w14:paraId="3744BABF"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Capstone Project Revision Matrices</w:t>
            </w:r>
          </w:p>
        </w:tc>
        <w:tc>
          <w:tcPr>
            <w:tcW w:w="1083" w:type="dxa"/>
          </w:tcPr>
          <w:p w14:paraId="62BD1530"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132AB442" w14:textId="77777777" w:rsidTr="008B606B">
        <w:tc>
          <w:tcPr>
            <w:tcW w:w="2025" w:type="dxa"/>
            <w:gridSpan w:val="2"/>
          </w:tcPr>
          <w:p w14:paraId="3A6732DF"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Appendix 1</w:t>
            </w:r>
            <w:r>
              <w:rPr>
                <w:rFonts w:ascii="Arial" w:eastAsiaTheme="majorEastAsia" w:hAnsi="Arial" w:cs="Arial"/>
                <w:bCs/>
                <w:szCs w:val="20"/>
              </w:rPr>
              <w:t>1</w:t>
            </w:r>
          </w:p>
        </w:tc>
        <w:tc>
          <w:tcPr>
            <w:tcW w:w="5380" w:type="dxa"/>
          </w:tcPr>
          <w:p w14:paraId="24176EB4"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Ethics Clearance and Terminal Report</w:t>
            </w:r>
          </w:p>
        </w:tc>
        <w:tc>
          <w:tcPr>
            <w:tcW w:w="1083" w:type="dxa"/>
          </w:tcPr>
          <w:p w14:paraId="31FEB321" w14:textId="77777777" w:rsidR="00A64FA7" w:rsidRPr="0060637B" w:rsidRDefault="00A64FA7" w:rsidP="008B606B">
            <w:pPr>
              <w:spacing w:line="360" w:lineRule="auto"/>
              <w:jc w:val="center"/>
              <w:rPr>
                <w:rFonts w:ascii="Arial" w:eastAsiaTheme="majorEastAsia" w:hAnsi="Arial" w:cs="Arial"/>
                <w:bCs/>
                <w:szCs w:val="20"/>
              </w:rPr>
            </w:pPr>
          </w:p>
        </w:tc>
      </w:tr>
      <w:tr w:rsidR="00A64FA7" w:rsidRPr="0060637B" w14:paraId="15467B3B" w14:textId="77777777" w:rsidTr="008B606B">
        <w:tc>
          <w:tcPr>
            <w:tcW w:w="2025" w:type="dxa"/>
            <w:gridSpan w:val="2"/>
          </w:tcPr>
          <w:p w14:paraId="68521573"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Appendix 1</w:t>
            </w:r>
            <w:r>
              <w:rPr>
                <w:rFonts w:ascii="Arial" w:eastAsiaTheme="majorEastAsia" w:hAnsi="Arial" w:cs="Arial"/>
                <w:bCs/>
                <w:szCs w:val="20"/>
              </w:rPr>
              <w:t>2</w:t>
            </w:r>
          </w:p>
        </w:tc>
        <w:tc>
          <w:tcPr>
            <w:tcW w:w="5380" w:type="dxa"/>
          </w:tcPr>
          <w:p w14:paraId="300DD5F0" w14:textId="77777777" w:rsidR="00A64FA7" w:rsidRPr="00280B2B" w:rsidRDefault="00A64FA7" w:rsidP="008B606B">
            <w:pPr>
              <w:spacing w:line="360" w:lineRule="auto"/>
              <w:rPr>
                <w:rFonts w:ascii="Arial" w:eastAsiaTheme="majorEastAsia" w:hAnsi="Arial" w:cs="Arial"/>
                <w:bCs/>
                <w:szCs w:val="20"/>
              </w:rPr>
            </w:pPr>
            <w:r w:rsidRPr="00280B2B">
              <w:rPr>
                <w:rFonts w:ascii="Arial" w:eastAsiaTheme="majorEastAsia" w:hAnsi="Arial" w:cs="Arial"/>
                <w:bCs/>
                <w:szCs w:val="20"/>
              </w:rPr>
              <w:t>Biographical Statements</w:t>
            </w:r>
          </w:p>
        </w:tc>
        <w:tc>
          <w:tcPr>
            <w:tcW w:w="1083" w:type="dxa"/>
          </w:tcPr>
          <w:p w14:paraId="1DD52704" w14:textId="77777777" w:rsidR="00A64FA7" w:rsidRPr="0060637B" w:rsidRDefault="00A64FA7" w:rsidP="008B606B">
            <w:pPr>
              <w:spacing w:line="360" w:lineRule="auto"/>
              <w:jc w:val="center"/>
              <w:rPr>
                <w:rFonts w:ascii="Arial" w:eastAsiaTheme="majorEastAsia" w:hAnsi="Arial" w:cs="Arial"/>
                <w:bCs/>
                <w:szCs w:val="20"/>
              </w:rPr>
            </w:pPr>
          </w:p>
        </w:tc>
      </w:tr>
    </w:tbl>
    <w:p w14:paraId="09F68102" w14:textId="4BF23171" w:rsidR="00A64FA7" w:rsidRDefault="00A64FA7" w:rsidP="00A64FA7">
      <w:pPr>
        <w:tabs>
          <w:tab w:val="left" w:pos="497"/>
        </w:tabs>
        <w:rPr>
          <w:rFonts w:ascii="Arial" w:hAnsi="Arial" w:cs="Arial"/>
          <w:b/>
          <w:caps/>
          <w:sz w:val="24"/>
          <w:szCs w:val="20"/>
        </w:rPr>
      </w:pPr>
    </w:p>
    <w:p w14:paraId="6A1A76A2" w14:textId="77777777" w:rsidR="00A64FA7" w:rsidRDefault="00A64FA7" w:rsidP="00A9305B">
      <w:pPr>
        <w:jc w:val="center"/>
        <w:rPr>
          <w:rFonts w:ascii="Arial" w:hAnsi="Arial" w:cs="Arial"/>
          <w:b/>
          <w:caps/>
          <w:sz w:val="24"/>
          <w:szCs w:val="20"/>
        </w:rPr>
      </w:pPr>
    </w:p>
    <w:p w14:paraId="5D3FD2D9" w14:textId="77777777" w:rsidR="00A64FA7" w:rsidRDefault="00A64FA7" w:rsidP="00A9305B">
      <w:pPr>
        <w:jc w:val="center"/>
        <w:rPr>
          <w:rFonts w:ascii="Arial" w:hAnsi="Arial" w:cs="Arial"/>
          <w:b/>
          <w:caps/>
          <w:sz w:val="24"/>
          <w:szCs w:val="20"/>
        </w:rPr>
      </w:pPr>
    </w:p>
    <w:p w14:paraId="3E0B6E7F" w14:textId="77777777" w:rsidR="00A64FA7" w:rsidRDefault="00A64FA7" w:rsidP="00A9305B">
      <w:pPr>
        <w:jc w:val="center"/>
        <w:rPr>
          <w:rFonts w:ascii="Arial" w:hAnsi="Arial" w:cs="Arial"/>
          <w:b/>
          <w:caps/>
          <w:sz w:val="24"/>
          <w:szCs w:val="20"/>
        </w:rPr>
      </w:pPr>
    </w:p>
    <w:p w14:paraId="68E0F490" w14:textId="77777777" w:rsidR="00A64FA7" w:rsidRDefault="00A64FA7" w:rsidP="00A9305B">
      <w:pPr>
        <w:jc w:val="center"/>
        <w:rPr>
          <w:rFonts w:ascii="Arial" w:hAnsi="Arial" w:cs="Arial"/>
          <w:b/>
          <w:caps/>
          <w:sz w:val="24"/>
          <w:szCs w:val="20"/>
        </w:rPr>
      </w:pPr>
    </w:p>
    <w:p w14:paraId="0CA368B9" w14:textId="77777777" w:rsidR="00A64FA7" w:rsidRDefault="00A64FA7" w:rsidP="00A9305B">
      <w:pPr>
        <w:jc w:val="center"/>
        <w:rPr>
          <w:rFonts w:ascii="Arial" w:hAnsi="Arial" w:cs="Arial"/>
          <w:b/>
          <w:caps/>
          <w:sz w:val="24"/>
          <w:szCs w:val="20"/>
        </w:rPr>
      </w:pPr>
    </w:p>
    <w:p w14:paraId="1F82FFCD" w14:textId="77777777" w:rsidR="00A64FA7" w:rsidRDefault="00A64FA7" w:rsidP="00A9305B">
      <w:pPr>
        <w:jc w:val="center"/>
        <w:rPr>
          <w:rFonts w:ascii="Arial" w:hAnsi="Arial" w:cs="Arial"/>
          <w:b/>
          <w:caps/>
          <w:sz w:val="24"/>
          <w:szCs w:val="20"/>
        </w:rPr>
      </w:pPr>
    </w:p>
    <w:p w14:paraId="253AA0CF" w14:textId="77777777" w:rsidR="00A64FA7" w:rsidRDefault="00A64FA7" w:rsidP="00A9305B">
      <w:pPr>
        <w:jc w:val="center"/>
        <w:rPr>
          <w:rFonts w:ascii="Arial" w:hAnsi="Arial" w:cs="Arial"/>
          <w:b/>
          <w:caps/>
          <w:sz w:val="24"/>
          <w:szCs w:val="20"/>
        </w:rPr>
      </w:pPr>
    </w:p>
    <w:p w14:paraId="5B7D2B23" w14:textId="77777777" w:rsidR="00A64FA7" w:rsidRDefault="00A64FA7" w:rsidP="00A9305B">
      <w:pPr>
        <w:jc w:val="center"/>
        <w:rPr>
          <w:rFonts w:ascii="Arial" w:hAnsi="Arial" w:cs="Arial"/>
          <w:b/>
          <w:caps/>
          <w:sz w:val="24"/>
          <w:szCs w:val="20"/>
        </w:rPr>
      </w:pPr>
    </w:p>
    <w:p w14:paraId="765E30D2" w14:textId="77777777" w:rsidR="00A64FA7" w:rsidRDefault="00A64FA7" w:rsidP="00A9305B">
      <w:pPr>
        <w:jc w:val="center"/>
        <w:rPr>
          <w:rFonts w:ascii="Arial" w:hAnsi="Arial" w:cs="Arial"/>
          <w:b/>
          <w:caps/>
          <w:sz w:val="24"/>
          <w:szCs w:val="20"/>
        </w:rPr>
      </w:pPr>
    </w:p>
    <w:p w14:paraId="5AEB9901" w14:textId="77777777" w:rsidR="00A64FA7" w:rsidRDefault="00A64FA7" w:rsidP="00A9305B">
      <w:pPr>
        <w:jc w:val="center"/>
        <w:rPr>
          <w:rFonts w:ascii="Arial" w:hAnsi="Arial" w:cs="Arial"/>
          <w:b/>
          <w:caps/>
          <w:sz w:val="24"/>
          <w:szCs w:val="20"/>
        </w:rPr>
      </w:pPr>
    </w:p>
    <w:p w14:paraId="5A8C31B8" w14:textId="77777777" w:rsidR="00A64FA7" w:rsidRDefault="00A64FA7" w:rsidP="00A9305B">
      <w:pPr>
        <w:jc w:val="center"/>
        <w:rPr>
          <w:rFonts w:ascii="Arial" w:hAnsi="Arial" w:cs="Arial"/>
          <w:b/>
          <w:caps/>
          <w:sz w:val="24"/>
          <w:szCs w:val="20"/>
        </w:rPr>
      </w:pPr>
    </w:p>
    <w:p w14:paraId="2367FA5B" w14:textId="77777777" w:rsidR="00A64FA7" w:rsidRDefault="00A64FA7" w:rsidP="00A9305B">
      <w:pPr>
        <w:jc w:val="center"/>
        <w:rPr>
          <w:rFonts w:ascii="Arial" w:hAnsi="Arial" w:cs="Arial"/>
          <w:b/>
          <w:caps/>
          <w:sz w:val="24"/>
          <w:szCs w:val="20"/>
        </w:rPr>
      </w:pPr>
    </w:p>
    <w:p w14:paraId="58ABDAA8" w14:textId="77777777" w:rsidR="00A64FA7" w:rsidRDefault="00A64FA7" w:rsidP="00196378">
      <w:pPr>
        <w:rPr>
          <w:rFonts w:ascii="Arial" w:hAnsi="Arial" w:cs="Arial"/>
          <w:b/>
          <w:caps/>
          <w:sz w:val="24"/>
          <w:szCs w:val="20"/>
        </w:rPr>
      </w:pPr>
    </w:p>
    <w:p w14:paraId="03D545BF" w14:textId="57905F7B" w:rsidR="00A9305B" w:rsidRDefault="00A9305B" w:rsidP="00A9305B">
      <w:pPr>
        <w:jc w:val="center"/>
        <w:rPr>
          <w:rFonts w:ascii="Arial" w:hAnsi="Arial" w:cs="Arial"/>
          <w:b/>
          <w:caps/>
          <w:sz w:val="24"/>
          <w:szCs w:val="20"/>
        </w:rPr>
      </w:pPr>
      <w:r>
        <w:rPr>
          <w:rFonts w:ascii="Arial" w:hAnsi="Arial" w:cs="Arial"/>
          <w:b/>
          <w:caps/>
          <w:sz w:val="24"/>
          <w:szCs w:val="20"/>
        </w:rPr>
        <w:lastRenderedPageBreak/>
        <w:t>LIST OF TABLES</w:t>
      </w:r>
    </w:p>
    <w:p w14:paraId="27E16523" w14:textId="77777777" w:rsidR="00A9305B" w:rsidRPr="009F397C" w:rsidRDefault="00A9305B" w:rsidP="00A9305B">
      <w:pPr>
        <w:jc w:val="center"/>
        <w:rPr>
          <w:rFonts w:ascii="Arial" w:hAnsi="Arial" w:cs="Arial"/>
          <w:b/>
          <w:caps/>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7"/>
        <w:gridCol w:w="5790"/>
        <w:gridCol w:w="1091"/>
      </w:tblGrid>
      <w:tr w:rsidR="00A9305B" w:rsidRPr="009F397C" w14:paraId="1A5C2604" w14:textId="77777777" w:rsidTr="00EF0429">
        <w:tc>
          <w:tcPr>
            <w:tcW w:w="1607" w:type="dxa"/>
          </w:tcPr>
          <w:p w14:paraId="0CF1C4C3" w14:textId="77777777" w:rsidR="00A9305B" w:rsidRPr="009F397C" w:rsidRDefault="00A9305B" w:rsidP="00EF0429">
            <w:pPr>
              <w:spacing w:line="276" w:lineRule="auto"/>
              <w:rPr>
                <w:rFonts w:ascii="Arial" w:hAnsi="Arial" w:cs="Arial"/>
                <w:b/>
                <w:szCs w:val="18"/>
              </w:rPr>
            </w:pPr>
            <w:r w:rsidRPr="009F397C">
              <w:rPr>
                <w:rFonts w:ascii="Arial" w:hAnsi="Arial" w:cs="Arial"/>
                <w:b/>
                <w:szCs w:val="18"/>
              </w:rPr>
              <w:t>Tab</w:t>
            </w:r>
            <w:r>
              <w:rPr>
                <w:rFonts w:ascii="Arial" w:hAnsi="Arial" w:cs="Arial"/>
                <w:b/>
                <w:szCs w:val="18"/>
              </w:rPr>
              <w:t>le No.</w:t>
            </w:r>
          </w:p>
        </w:tc>
        <w:tc>
          <w:tcPr>
            <w:tcW w:w="5790" w:type="dxa"/>
          </w:tcPr>
          <w:p w14:paraId="32162689" w14:textId="77777777" w:rsidR="00A9305B" w:rsidRPr="009F397C" w:rsidRDefault="00A9305B" w:rsidP="00EF0429">
            <w:pPr>
              <w:spacing w:line="276" w:lineRule="auto"/>
              <w:rPr>
                <w:rFonts w:ascii="Arial" w:hAnsi="Arial" w:cs="Arial"/>
                <w:b/>
                <w:szCs w:val="18"/>
              </w:rPr>
            </w:pPr>
            <w:r>
              <w:rPr>
                <w:rFonts w:ascii="Arial" w:hAnsi="Arial" w:cs="Arial"/>
                <w:b/>
                <w:szCs w:val="18"/>
              </w:rPr>
              <w:t>Description</w:t>
            </w:r>
          </w:p>
        </w:tc>
        <w:tc>
          <w:tcPr>
            <w:tcW w:w="1091" w:type="dxa"/>
          </w:tcPr>
          <w:p w14:paraId="16D12A5E" w14:textId="77777777" w:rsidR="00A9305B" w:rsidRDefault="00A9305B" w:rsidP="00EF0429">
            <w:pPr>
              <w:spacing w:line="276" w:lineRule="auto"/>
              <w:jc w:val="center"/>
              <w:rPr>
                <w:rFonts w:ascii="Arial" w:hAnsi="Arial" w:cs="Arial"/>
                <w:b/>
                <w:szCs w:val="18"/>
              </w:rPr>
            </w:pPr>
            <w:r>
              <w:rPr>
                <w:rFonts w:ascii="Arial" w:hAnsi="Arial" w:cs="Arial"/>
                <w:b/>
                <w:szCs w:val="18"/>
              </w:rPr>
              <w:t>Page</w:t>
            </w:r>
          </w:p>
          <w:p w14:paraId="71530E65" w14:textId="77777777" w:rsidR="00A9305B" w:rsidRPr="009F397C" w:rsidRDefault="00A9305B" w:rsidP="00EF0429">
            <w:pPr>
              <w:spacing w:line="276" w:lineRule="auto"/>
              <w:jc w:val="center"/>
              <w:rPr>
                <w:rFonts w:ascii="Arial" w:hAnsi="Arial" w:cs="Arial"/>
                <w:b/>
                <w:szCs w:val="18"/>
              </w:rPr>
            </w:pPr>
          </w:p>
        </w:tc>
      </w:tr>
      <w:tr w:rsidR="00A9305B" w:rsidRPr="000714CE" w14:paraId="449B33F2" w14:textId="77777777" w:rsidTr="00EF0429">
        <w:tc>
          <w:tcPr>
            <w:tcW w:w="1607" w:type="dxa"/>
          </w:tcPr>
          <w:p w14:paraId="5C2B1B87" w14:textId="77777777" w:rsidR="00A9305B" w:rsidRPr="009F397C" w:rsidRDefault="00A9305B" w:rsidP="00EF0429">
            <w:pPr>
              <w:spacing w:line="276" w:lineRule="auto"/>
              <w:rPr>
                <w:rFonts w:ascii="Arial" w:hAnsi="Arial" w:cs="Arial"/>
                <w:bCs/>
                <w:szCs w:val="18"/>
              </w:rPr>
            </w:pPr>
            <w:r>
              <w:rPr>
                <w:rFonts w:ascii="Arial" w:hAnsi="Arial" w:cs="Arial"/>
                <w:bCs/>
                <w:szCs w:val="18"/>
              </w:rPr>
              <w:t>1</w:t>
            </w:r>
          </w:p>
        </w:tc>
        <w:tc>
          <w:tcPr>
            <w:tcW w:w="5790" w:type="dxa"/>
          </w:tcPr>
          <w:p w14:paraId="7CCBED18" w14:textId="77777777" w:rsidR="00A9305B" w:rsidRPr="000714CE" w:rsidRDefault="00A9305B" w:rsidP="00EF0429">
            <w:pPr>
              <w:spacing w:line="276" w:lineRule="auto"/>
              <w:rPr>
                <w:rFonts w:ascii="Arial" w:hAnsi="Arial" w:cs="Arial"/>
                <w:bCs/>
                <w:iCs/>
                <w:szCs w:val="18"/>
                <w:lang w:val="en-PH"/>
              </w:rPr>
            </w:pPr>
            <w:r w:rsidRPr="000714CE">
              <w:rPr>
                <w:rFonts w:ascii="Arial" w:hAnsi="Arial" w:cs="Arial"/>
                <w:bCs/>
                <w:iCs/>
                <w:szCs w:val="18"/>
                <w:lang w:val="en-PH"/>
              </w:rPr>
              <w:t>Problem – Requirements Matrix</w:t>
            </w:r>
          </w:p>
        </w:tc>
        <w:tc>
          <w:tcPr>
            <w:tcW w:w="1091" w:type="dxa"/>
          </w:tcPr>
          <w:p w14:paraId="3653B6DE" w14:textId="77777777" w:rsidR="00A9305B" w:rsidRPr="000714CE" w:rsidRDefault="00A9305B" w:rsidP="00EF0429">
            <w:pPr>
              <w:spacing w:line="276" w:lineRule="auto"/>
              <w:jc w:val="center"/>
              <w:rPr>
                <w:rFonts w:ascii="Arial" w:hAnsi="Arial" w:cs="Arial"/>
                <w:bCs/>
                <w:szCs w:val="18"/>
              </w:rPr>
            </w:pPr>
            <w:r w:rsidRPr="000714CE">
              <w:rPr>
                <w:rFonts w:ascii="Arial" w:hAnsi="Arial" w:cs="Arial"/>
                <w:bCs/>
                <w:szCs w:val="18"/>
              </w:rPr>
              <w:t>3</w:t>
            </w:r>
          </w:p>
        </w:tc>
      </w:tr>
      <w:tr w:rsidR="00A9305B" w:rsidRPr="000714CE" w14:paraId="2AE713AF" w14:textId="77777777" w:rsidTr="00EF0429">
        <w:trPr>
          <w:trHeight w:val="199"/>
        </w:trPr>
        <w:tc>
          <w:tcPr>
            <w:tcW w:w="1607" w:type="dxa"/>
          </w:tcPr>
          <w:p w14:paraId="1124A7D4" w14:textId="77777777" w:rsidR="00A9305B" w:rsidRDefault="00A9305B" w:rsidP="00EF0429">
            <w:pPr>
              <w:spacing w:line="276" w:lineRule="auto"/>
              <w:rPr>
                <w:rFonts w:ascii="Arial" w:hAnsi="Arial" w:cs="Arial"/>
                <w:bCs/>
                <w:szCs w:val="18"/>
              </w:rPr>
            </w:pPr>
            <w:r>
              <w:rPr>
                <w:rFonts w:ascii="Arial" w:hAnsi="Arial" w:cs="Arial"/>
                <w:bCs/>
                <w:szCs w:val="18"/>
              </w:rPr>
              <w:t>2</w:t>
            </w:r>
          </w:p>
        </w:tc>
        <w:tc>
          <w:tcPr>
            <w:tcW w:w="5790" w:type="dxa"/>
          </w:tcPr>
          <w:p w14:paraId="46472C7C"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 xml:space="preserve">Features Matrix of </w:t>
            </w:r>
            <w:proofErr w:type="spellStart"/>
            <w:r w:rsidRPr="000714CE">
              <w:rPr>
                <w:rFonts w:ascii="Arial" w:hAnsi="Arial" w:cs="Arial"/>
                <w:bCs/>
                <w:szCs w:val="18"/>
              </w:rPr>
              <w:t>PillSync</w:t>
            </w:r>
            <w:proofErr w:type="spellEnd"/>
          </w:p>
        </w:tc>
        <w:tc>
          <w:tcPr>
            <w:tcW w:w="1091" w:type="dxa"/>
          </w:tcPr>
          <w:p w14:paraId="33825AED" w14:textId="77777777" w:rsidR="00A9305B" w:rsidRPr="000714CE" w:rsidRDefault="00A9305B" w:rsidP="00EF0429">
            <w:pPr>
              <w:spacing w:line="276" w:lineRule="auto"/>
              <w:jc w:val="center"/>
              <w:rPr>
                <w:rFonts w:ascii="Arial" w:hAnsi="Arial" w:cs="Arial"/>
                <w:bCs/>
                <w:szCs w:val="18"/>
              </w:rPr>
            </w:pPr>
            <w:r w:rsidRPr="000714CE">
              <w:rPr>
                <w:rFonts w:ascii="Arial" w:hAnsi="Arial" w:cs="Arial"/>
                <w:bCs/>
                <w:szCs w:val="18"/>
              </w:rPr>
              <w:t>4</w:t>
            </w:r>
          </w:p>
        </w:tc>
      </w:tr>
      <w:tr w:rsidR="00A9305B" w:rsidRPr="000714CE" w14:paraId="5FCED1F4" w14:textId="77777777" w:rsidTr="00EF0429">
        <w:tc>
          <w:tcPr>
            <w:tcW w:w="1607" w:type="dxa"/>
          </w:tcPr>
          <w:p w14:paraId="7DEAF564" w14:textId="77777777" w:rsidR="00A9305B" w:rsidRDefault="00A9305B" w:rsidP="00EF0429">
            <w:pPr>
              <w:spacing w:line="276" w:lineRule="auto"/>
              <w:rPr>
                <w:rFonts w:ascii="Arial" w:hAnsi="Arial" w:cs="Arial"/>
                <w:bCs/>
                <w:szCs w:val="18"/>
              </w:rPr>
            </w:pPr>
            <w:r>
              <w:rPr>
                <w:rFonts w:ascii="Arial" w:hAnsi="Arial" w:cs="Arial"/>
                <w:bCs/>
                <w:szCs w:val="18"/>
              </w:rPr>
              <w:t>3</w:t>
            </w:r>
          </w:p>
        </w:tc>
        <w:tc>
          <w:tcPr>
            <w:tcW w:w="5790" w:type="dxa"/>
          </w:tcPr>
          <w:p w14:paraId="39D4EED8" w14:textId="77777777" w:rsidR="00A9305B" w:rsidRPr="000714CE" w:rsidRDefault="00A9305B" w:rsidP="00EF0429">
            <w:pPr>
              <w:tabs>
                <w:tab w:val="left" w:pos="3634"/>
              </w:tabs>
              <w:spacing w:line="276" w:lineRule="auto"/>
              <w:rPr>
                <w:rFonts w:ascii="Arial" w:hAnsi="Arial" w:cs="Arial"/>
                <w:bCs/>
                <w:szCs w:val="18"/>
              </w:rPr>
            </w:pPr>
            <w:r w:rsidRPr="000714CE">
              <w:rPr>
                <w:rFonts w:ascii="Arial" w:hAnsi="Arial" w:cs="Arial"/>
                <w:bCs/>
                <w:szCs w:val="18"/>
              </w:rPr>
              <w:t>Use Case Report</w:t>
            </w:r>
          </w:p>
        </w:tc>
        <w:tc>
          <w:tcPr>
            <w:tcW w:w="1091" w:type="dxa"/>
          </w:tcPr>
          <w:p w14:paraId="38DBB580" w14:textId="77777777" w:rsidR="00A9305B" w:rsidRPr="000714CE" w:rsidRDefault="00A9305B" w:rsidP="00EF0429">
            <w:pPr>
              <w:spacing w:line="276" w:lineRule="auto"/>
              <w:jc w:val="center"/>
              <w:rPr>
                <w:rFonts w:ascii="Arial" w:hAnsi="Arial" w:cs="Arial"/>
                <w:bCs/>
                <w:szCs w:val="18"/>
              </w:rPr>
            </w:pPr>
          </w:p>
        </w:tc>
      </w:tr>
      <w:tr w:rsidR="00A9305B" w:rsidRPr="000714CE" w14:paraId="03C96F2A" w14:textId="77777777" w:rsidTr="00EF0429">
        <w:tc>
          <w:tcPr>
            <w:tcW w:w="1607" w:type="dxa"/>
          </w:tcPr>
          <w:p w14:paraId="1C597168" w14:textId="77777777" w:rsidR="00A9305B" w:rsidRDefault="00A9305B" w:rsidP="00EF0429">
            <w:pPr>
              <w:spacing w:line="276" w:lineRule="auto"/>
              <w:rPr>
                <w:rFonts w:ascii="Arial" w:hAnsi="Arial" w:cs="Arial"/>
                <w:bCs/>
                <w:szCs w:val="18"/>
              </w:rPr>
            </w:pPr>
            <w:r>
              <w:rPr>
                <w:rFonts w:ascii="Arial" w:hAnsi="Arial" w:cs="Arial"/>
                <w:bCs/>
                <w:szCs w:val="18"/>
              </w:rPr>
              <w:t>4</w:t>
            </w:r>
          </w:p>
        </w:tc>
        <w:tc>
          <w:tcPr>
            <w:tcW w:w="5790" w:type="dxa"/>
          </w:tcPr>
          <w:p w14:paraId="2E606E9C"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Users Collection</w:t>
            </w:r>
          </w:p>
        </w:tc>
        <w:tc>
          <w:tcPr>
            <w:tcW w:w="1091" w:type="dxa"/>
          </w:tcPr>
          <w:p w14:paraId="4480299E" w14:textId="77777777" w:rsidR="00A9305B" w:rsidRPr="000714CE" w:rsidRDefault="00A9305B" w:rsidP="00EF0429">
            <w:pPr>
              <w:spacing w:line="276" w:lineRule="auto"/>
              <w:jc w:val="center"/>
              <w:rPr>
                <w:rFonts w:ascii="Arial" w:hAnsi="Arial" w:cs="Arial"/>
                <w:bCs/>
                <w:szCs w:val="18"/>
              </w:rPr>
            </w:pPr>
          </w:p>
        </w:tc>
      </w:tr>
      <w:tr w:rsidR="00A9305B" w:rsidRPr="000714CE" w14:paraId="22F306E4" w14:textId="77777777" w:rsidTr="00EF0429">
        <w:tc>
          <w:tcPr>
            <w:tcW w:w="1607" w:type="dxa"/>
          </w:tcPr>
          <w:p w14:paraId="61BA4CC9" w14:textId="77777777" w:rsidR="00A9305B" w:rsidRDefault="00A9305B" w:rsidP="00EF0429">
            <w:pPr>
              <w:spacing w:line="276" w:lineRule="auto"/>
              <w:rPr>
                <w:rFonts w:ascii="Arial" w:hAnsi="Arial" w:cs="Arial"/>
                <w:bCs/>
                <w:szCs w:val="18"/>
              </w:rPr>
            </w:pPr>
            <w:r>
              <w:rPr>
                <w:rFonts w:ascii="Arial" w:hAnsi="Arial" w:cs="Arial"/>
                <w:bCs/>
                <w:szCs w:val="18"/>
              </w:rPr>
              <w:t>5</w:t>
            </w:r>
          </w:p>
        </w:tc>
        <w:tc>
          <w:tcPr>
            <w:tcW w:w="5790" w:type="dxa"/>
          </w:tcPr>
          <w:p w14:paraId="4320B381"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Medicines Collection</w:t>
            </w:r>
          </w:p>
        </w:tc>
        <w:tc>
          <w:tcPr>
            <w:tcW w:w="1091" w:type="dxa"/>
          </w:tcPr>
          <w:p w14:paraId="589338B3" w14:textId="77777777" w:rsidR="00A9305B" w:rsidRPr="000714CE" w:rsidRDefault="00A9305B" w:rsidP="00EF0429">
            <w:pPr>
              <w:spacing w:line="276" w:lineRule="auto"/>
              <w:jc w:val="center"/>
              <w:rPr>
                <w:rFonts w:ascii="Arial" w:hAnsi="Arial" w:cs="Arial"/>
                <w:bCs/>
                <w:szCs w:val="18"/>
              </w:rPr>
            </w:pPr>
          </w:p>
        </w:tc>
      </w:tr>
      <w:tr w:rsidR="00A9305B" w:rsidRPr="000714CE" w14:paraId="7D6750E6" w14:textId="77777777" w:rsidTr="00EF0429">
        <w:tc>
          <w:tcPr>
            <w:tcW w:w="1607" w:type="dxa"/>
          </w:tcPr>
          <w:p w14:paraId="605C26D4" w14:textId="77777777" w:rsidR="00A9305B" w:rsidRDefault="00A9305B" w:rsidP="00EF0429">
            <w:pPr>
              <w:spacing w:line="276" w:lineRule="auto"/>
              <w:rPr>
                <w:rFonts w:ascii="Arial" w:hAnsi="Arial" w:cs="Arial"/>
                <w:bCs/>
                <w:szCs w:val="18"/>
              </w:rPr>
            </w:pPr>
            <w:r>
              <w:rPr>
                <w:rFonts w:ascii="Arial" w:hAnsi="Arial" w:cs="Arial"/>
                <w:bCs/>
                <w:szCs w:val="18"/>
              </w:rPr>
              <w:t>6</w:t>
            </w:r>
          </w:p>
        </w:tc>
        <w:tc>
          <w:tcPr>
            <w:tcW w:w="5790" w:type="dxa"/>
          </w:tcPr>
          <w:p w14:paraId="4A4A703A"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Schedules Collection</w:t>
            </w:r>
          </w:p>
        </w:tc>
        <w:tc>
          <w:tcPr>
            <w:tcW w:w="1091" w:type="dxa"/>
          </w:tcPr>
          <w:p w14:paraId="24C0396A" w14:textId="77777777" w:rsidR="00A9305B" w:rsidRPr="000714CE" w:rsidRDefault="00A9305B" w:rsidP="00EF0429">
            <w:pPr>
              <w:spacing w:line="276" w:lineRule="auto"/>
              <w:jc w:val="center"/>
              <w:rPr>
                <w:rFonts w:ascii="Arial" w:hAnsi="Arial" w:cs="Arial"/>
                <w:bCs/>
                <w:szCs w:val="18"/>
              </w:rPr>
            </w:pPr>
          </w:p>
        </w:tc>
      </w:tr>
      <w:tr w:rsidR="00A9305B" w:rsidRPr="000714CE" w14:paraId="083FAA6C" w14:textId="77777777" w:rsidTr="00EF0429">
        <w:tc>
          <w:tcPr>
            <w:tcW w:w="1607" w:type="dxa"/>
          </w:tcPr>
          <w:p w14:paraId="7F978D00" w14:textId="77777777" w:rsidR="00A9305B" w:rsidRDefault="00A9305B" w:rsidP="00EF0429">
            <w:pPr>
              <w:spacing w:line="276" w:lineRule="auto"/>
              <w:rPr>
                <w:rFonts w:ascii="Arial" w:hAnsi="Arial" w:cs="Arial"/>
                <w:bCs/>
                <w:szCs w:val="18"/>
              </w:rPr>
            </w:pPr>
            <w:r>
              <w:rPr>
                <w:rFonts w:ascii="Arial" w:hAnsi="Arial" w:cs="Arial"/>
                <w:bCs/>
                <w:szCs w:val="18"/>
              </w:rPr>
              <w:t>7</w:t>
            </w:r>
          </w:p>
        </w:tc>
        <w:tc>
          <w:tcPr>
            <w:tcW w:w="5790" w:type="dxa"/>
          </w:tcPr>
          <w:p w14:paraId="7409262B"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Dose Logs Collection</w:t>
            </w:r>
          </w:p>
        </w:tc>
        <w:tc>
          <w:tcPr>
            <w:tcW w:w="1091" w:type="dxa"/>
          </w:tcPr>
          <w:p w14:paraId="1E0A327D" w14:textId="77777777" w:rsidR="00A9305B" w:rsidRPr="000714CE" w:rsidRDefault="00A9305B" w:rsidP="00EF0429">
            <w:pPr>
              <w:spacing w:line="276" w:lineRule="auto"/>
              <w:jc w:val="center"/>
              <w:rPr>
                <w:rFonts w:ascii="Arial" w:hAnsi="Arial" w:cs="Arial"/>
                <w:bCs/>
                <w:szCs w:val="18"/>
              </w:rPr>
            </w:pPr>
          </w:p>
        </w:tc>
      </w:tr>
      <w:tr w:rsidR="00A9305B" w:rsidRPr="000714CE" w14:paraId="57A8515E" w14:textId="77777777" w:rsidTr="00EF0429">
        <w:tc>
          <w:tcPr>
            <w:tcW w:w="1607" w:type="dxa"/>
          </w:tcPr>
          <w:p w14:paraId="0D79AFE1" w14:textId="77777777" w:rsidR="00A9305B" w:rsidRDefault="00A9305B" w:rsidP="00EF0429">
            <w:pPr>
              <w:spacing w:line="276" w:lineRule="auto"/>
              <w:rPr>
                <w:rFonts w:ascii="Arial" w:hAnsi="Arial" w:cs="Arial"/>
                <w:bCs/>
                <w:szCs w:val="18"/>
              </w:rPr>
            </w:pPr>
            <w:r>
              <w:rPr>
                <w:rFonts w:ascii="Arial" w:hAnsi="Arial" w:cs="Arial"/>
                <w:bCs/>
                <w:szCs w:val="18"/>
              </w:rPr>
              <w:t>8</w:t>
            </w:r>
          </w:p>
        </w:tc>
        <w:tc>
          <w:tcPr>
            <w:tcW w:w="5790" w:type="dxa"/>
          </w:tcPr>
          <w:p w14:paraId="105CF886"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Guardians Collection</w:t>
            </w:r>
          </w:p>
        </w:tc>
        <w:tc>
          <w:tcPr>
            <w:tcW w:w="1091" w:type="dxa"/>
          </w:tcPr>
          <w:p w14:paraId="59B6DF7B" w14:textId="77777777" w:rsidR="00A9305B" w:rsidRPr="000714CE" w:rsidRDefault="00A9305B" w:rsidP="00EF0429">
            <w:pPr>
              <w:spacing w:line="276" w:lineRule="auto"/>
              <w:jc w:val="center"/>
              <w:rPr>
                <w:rFonts w:ascii="Arial" w:hAnsi="Arial" w:cs="Arial"/>
                <w:bCs/>
                <w:szCs w:val="18"/>
              </w:rPr>
            </w:pPr>
          </w:p>
        </w:tc>
      </w:tr>
      <w:tr w:rsidR="00A9305B" w:rsidRPr="000714CE" w14:paraId="2FE15FD3" w14:textId="77777777" w:rsidTr="00EF0429">
        <w:tc>
          <w:tcPr>
            <w:tcW w:w="1607" w:type="dxa"/>
          </w:tcPr>
          <w:p w14:paraId="6F465B43" w14:textId="77777777" w:rsidR="00A9305B" w:rsidRDefault="00A9305B" w:rsidP="00EF0429">
            <w:pPr>
              <w:spacing w:line="276" w:lineRule="auto"/>
              <w:rPr>
                <w:rFonts w:ascii="Arial" w:hAnsi="Arial" w:cs="Arial"/>
                <w:bCs/>
                <w:szCs w:val="18"/>
              </w:rPr>
            </w:pPr>
            <w:r>
              <w:rPr>
                <w:rFonts w:ascii="Arial" w:hAnsi="Arial" w:cs="Arial"/>
                <w:bCs/>
                <w:szCs w:val="18"/>
              </w:rPr>
              <w:t>9</w:t>
            </w:r>
          </w:p>
        </w:tc>
        <w:tc>
          <w:tcPr>
            <w:tcW w:w="5790" w:type="dxa"/>
          </w:tcPr>
          <w:p w14:paraId="79280A8E"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Notifications Collection</w:t>
            </w:r>
          </w:p>
        </w:tc>
        <w:tc>
          <w:tcPr>
            <w:tcW w:w="1091" w:type="dxa"/>
          </w:tcPr>
          <w:p w14:paraId="1029D51C" w14:textId="77777777" w:rsidR="00A9305B" w:rsidRPr="000714CE" w:rsidRDefault="00A9305B" w:rsidP="00EF0429">
            <w:pPr>
              <w:spacing w:line="276" w:lineRule="auto"/>
              <w:jc w:val="center"/>
              <w:rPr>
                <w:rFonts w:ascii="Arial" w:hAnsi="Arial" w:cs="Arial"/>
                <w:bCs/>
                <w:szCs w:val="18"/>
              </w:rPr>
            </w:pPr>
          </w:p>
        </w:tc>
      </w:tr>
      <w:tr w:rsidR="00A9305B" w:rsidRPr="000714CE" w14:paraId="45895226" w14:textId="77777777" w:rsidTr="00EF0429">
        <w:tc>
          <w:tcPr>
            <w:tcW w:w="1607" w:type="dxa"/>
          </w:tcPr>
          <w:p w14:paraId="7425F485" w14:textId="77777777" w:rsidR="00A9305B" w:rsidRDefault="00A9305B" w:rsidP="00EF0429">
            <w:pPr>
              <w:spacing w:line="276" w:lineRule="auto"/>
              <w:rPr>
                <w:rFonts w:ascii="Arial" w:hAnsi="Arial" w:cs="Arial"/>
                <w:bCs/>
                <w:szCs w:val="18"/>
              </w:rPr>
            </w:pPr>
            <w:r>
              <w:rPr>
                <w:rFonts w:ascii="Arial" w:hAnsi="Arial" w:cs="Arial"/>
                <w:bCs/>
                <w:szCs w:val="18"/>
              </w:rPr>
              <w:t>10</w:t>
            </w:r>
          </w:p>
        </w:tc>
        <w:tc>
          <w:tcPr>
            <w:tcW w:w="5790" w:type="dxa"/>
          </w:tcPr>
          <w:p w14:paraId="6F228E78"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Scheduled Notifications Collection</w:t>
            </w:r>
          </w:p>
        </w:tc>
        <w:tc>
          <w:tcPr>
            <w:tcW w:w="1091" w:type="dxa"/>
          </w:tcPr>
          <w:p w14:paraId="1BC0910D" w14:textId="77777777" w:rsidR="00A9305B" w:rsidRPr="000714CE" w:rsidRDefault="00A9305B" w:rsidP="00EF0429">
            <w:pPr>
              <w:spacing w:line="276" w:lineRule="auto"/>
              <w:jc w:val="center"/>
              <w:rPr>
                <w:rFonts w:ascii="Arial" w:hAnsi="Arial" w:cs="Arial"/>
                <w:bCs/>
                <w:szCs w:val="18"/>
              </w:rPr>
            </w:pPr>
          </w:p>
        </w:tc>
      </w:tr>
      <w:tr w:rsidR="00A9305B" w:rsidRPr="000714CE" w14:paraId="10FEF92C" w14:textId="77777777" w:rsidTr="00EF0429">
        <w:tc>
          <w:tcPr>
            <w:tcW w:w="1607" w:type="dxa"/>
          </w:tcPr>
          <w:p w14:paraId="40215F03" w14:textId="77777777" w:rsidR="00A9305B" w:rsidRDefault="00A9305B" w:rsidP="00EF0429">
            <w:pPr>
              <w:spacing w:line="276" w:lineRule="auto"/>
              <w:rPr>
                <w:rFonts w:ascii="Arial" w:hAnsi="Arial" w:cs="Arial"/>
                <w:bCs/>
                <w:szCs w:val="18"/>
              </w:rPr>
            </w:pPr>
            <w:r>
              <w:rPr>
                <w:rFonts w:ascii="Arial" w:hAnsi="Arial" w:cs="Arial"/>
                <w:bCs/>
                <w:szCs w:val="18"/>
              </w:rPr>
              <w:t>11</w:t>
            </w:r>
          </w:p>
        </w:tc>
        <w:tc>
          <w:tcPr>
            <w:tcW w:w="5790" w:type="dxa"/>
          </w:tcPr>
          <w:p w14:paraId="5B46BC72" w14:textId="77777777" w:rsidR="00A9305B" w:rsidRPr="000714CE" w:rsidRDefault="00A9305B" w:rsidP="00EF0429">
            <w:pPr>
              <w:tabs>
                <w:tab w:val="left" w:pos="3246"/>
              </w:tabs>
              <w:spacing w:line="276" w:lineRule="auto"/>
              <w:rPr>
                <w:rFonts w:ascii="Arial" w:hAnsi="Arial" w:cs="Arial"/>
                <w:bCs/>
                <w:szCs w:val="18"/>
              </w:rPr>
            </w:pPr>
            <w:r w:rsidRPr="000714CE">
              <w:rPr>
                <w:rFonts w:ascii="Arial" w:hAnsi="Arial" w:cs="Arial"/>
                <w:bCs/>
                <w:szCs w:val="18"/>
              </w:rPr>
              <w:t>FCM Tokens Collection</w:t>
            </w:r>
          </w:p>
        </w:tc>
        <w:tc>
          <w:tcPr>
            <w:tcW w:w="1091" w:type="dxa"/>
          </w:tcPr>
          <w:p w14:paraId="43B850C2" w14:textId="77777777" w:rsidR="00A9305B" w:rsidRPr="000714CE" w:rsidRDefault="00A9305B" w:rsidP="00EF0429">
            <w:pPr>
              <w:spacing w:line="276" w:lineRule="auto"/>
              <w:jc w:val="center"/>
              <w:rPr>
                <w:rFonts w:ascii="Arial" w:hAnsi="Arial" w:cs="Arial"/>
                <w:bCs/>
                <w:szCs w:val="18"/>
              </w:rPr>
            </w:pPr>
          </w:p>
        </w:tc>
      </w:tr>
      <w:tr w:rsidR="00A9305B" w:rsidRPr="000714CE" w14:paraId="4C418E54" w14:textId="77777777" w:rsidTr="00EF0429">
        <w:tc>
          <w:tcPr>
            <w:tcW w:w="1607" w:type="dxa"/>
          </w:tcPr>
          <w:p w14:paraId="20A9C688" w14:textId="77777777" w:rsidR="00A9305B" w:rsidRDefault="00A9305B" w:rsidP="00EF0429">
            <w:pPr>
              <w:spacing w:line="276" w:lineRule="auto"/>
              <w:rPr>
                <w:rFonts w:ascii="Arial" w:hAnsi="Arial" w:cs="Arial"/>
                <w:bCs/>
                <w:szCs w:val="18"/>
              </w:rPr>
            </w:pPr>
            <w:r>
              <w:rPr>
                <w:rFonts w:ascii="Arial" w:hAnsi="Arial" w:cs="Arial"/>
                <w:bCs/>
                <w:szCs w:val="18"/>
              </w:rPr>
              <w:t>12</w:t>
            </w:r>
          </w:p>
        </w:tc>
        <w:tc>
          <w:tcPr>
            <w:tcW w:w="5790" w:type="dxa"/>
          </w:tcPr>
          <w:p w14:paraId="2C321611"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User Tokens Collection</w:t>
            </w:r>
          </w:p>
        </w:tc>
        <w:tc>
          <w:tcPr>
            <w:tcW w:w="1091" w:type="dxa"/>
          </w:tcPr>
          <w:p w14:paraId="188548AB" w14:textId="77777777" w:rsidR="00A9305B" w:rsidRPr="000714CE" w:rsidRDefault="00A9305B" w:rsidP="00EF0429">
            <w:pPr>
              <w:spacing w:line="276" w:lineRule="auto"/>
              <w:jc w:val="center"/>
              <w:rPr>
                <w:rFonts w:ascii="Arial" w:hAnsi="Arial" w:cs="Arial"/>
                <w:bCs/>
                <w:szCs w:val="18"/>
              </w:rPr>
            </w:pPr>
          </w:p>
        </w:tc>
      </w:tr>
      <w:tr w:rsidR="00A9305B" w:rsidRPr="000714CE" w14:paraId="4B371802" w14:textId="77777777" w:rsidTr="00EF0429">
        <w:tc>
          <w:tcPr>
            <w:tcW w:w="1607" w:type="dxa"/>
          </w:tcPr>
          <w:p w14:paraId="09FE0DED" w14:textId="77777777" w:rsidR="00A9305B" w:rsidRDefault="00A9305B" w:rsidP="00EF0429">
            <w:pPr>
              <w:spacing w:line="276" w:lineRule="auto"/>
              <w:rPr>
                <w:rFonts w:ascii="Arial" w:hAnsi="Arial" w:cs="Arial"/>
                <w:bCs/>
                <w:szCs w:val="18"/>
              </w:rPr>
            </w:pPr>
            <w:r>
              <w:rPr>
                <w:rFonts w:ascii="Arial" w:hAnsi="Arial" w:cs="Arial"/>
                <w:bCs/>
                <w:szCs w:val="18"/>
              </w:rPr>
              <w:t>13</w:t>
            </w:r>
          </w:p>
        </w:tc>
        <w:tc>
          <w:tcPr>
            <w:tcW w:w="5790" w:type="dxa"/>
          </w:tcPr>
          <w:p w14:paraId="7268F5AA"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User Streaks Collection</w:t>
            </w:r>
          </w:p>
        </w:tc>
        <w:tc>
          <w:tcPr>
            <w:tcW w:w="1091" w:type="dxa"/>
          </w:tcPr>
          <w:p w14:paraId="3FA58048" w14:textId="77777777" w:rsidR="00A9305B" w:rsidRPr="000714CE" w:rsidRDefault="00A9305B" w:rsidP="00EF0429">
            <w:pPr>
              <w:spacing w:line="276" w:lineRule="auto"/>
              <w:jc w:val="center"/>
              <w:rPr>
                <w:rFonts w:ascii="Arial" w:hAnsi="Arial" w:cs="Arial"/>
                <w:bCs/>
                <w:szCs w:val="18"/>
              </w:rPr>
            </w:pPr>
          </w:p>
        </w:tc>
      </w:tr>
      <w:tr w:rsidR="00A9305B" w:rsidRPr="000714CE" w14:paraId="7AADAFD7" w14:textId="77777777" w:rsidTr="00EF0429">
        <w:tc>
          <w:tcPr>
            <w:tcW w:w="1607" w:type="dxa"/>
          </w:tcPr>
          <w:p w14:paraId="1BA0D401" w14:textId="77777777" w:rsidR="00A9305B" w:rsidRDefault="00A9305B" w:rsidP="00EF0429">
            <w:pPr>
              <w:spacing w:line="276" w:lineRule="auto"/>
              <w:rPr>
                <w:rFonts w:ascii="Arial" w:hAnsi="Arial" w:cs="Arial"/>
                <w:bCs/>
                <w:szCs w:val="18"/>
              </w:rPr>
            </w:pPr>
            <w:r>
              <w:rPr>
                <w:rFonts w:ascii="Arial" w:hAnsi="Arial" w:cs="Arial"/>
                <w:bCs/>
                <w:szCs w:val="18"/>
              </w:rPr>
              <w:t>14</w:t>
            </w:r>
          </w:p>
        </w:tc>
        <w:tc>
          <w:tcPr>
            <w:tcW w:w="5790" w:type="dxa"/>
          </w:tcPr>
          <w:p w14:paraId="03F1E496"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Schedule Backups Collection</w:t>
            </w:r>
          </w:p>
        </w:tc>
        <w:tc>
          <w:tcPr>
            <w:tcW w:w="1091" w:type="dxa"/>
          </w:tcPr>
          <w:p w14:paraId="71DB0723" w14:textId="77777777" w:rsidR="00A9305B" w:rsidRPr="000714CE" w:rsidRDefault="00A9305B" w:rsidP="00EF0429">
            <w:pPr>
              <w:spacing w:line="276" w:lineRule="auto"/>
              <w:jc w:val="center"/>
              <w:rPr>
                <w:rFonts w:ascii="Arial" w:hAnsi="Arial" w:cs="Arial"/>
                <w:bCs/>
                <w:szCs w:val="18"/>
              </w:rPr>
            </w:pPr>
          </w:p>
        </w:tc>
      </w:tr>
      <w:tr w:rsidR="00A9305B" w:rsidRPr="000714CE" w14:paraId="5E448A1B" w14:textId="77777777" w:rsidTr="00EF0429">
        <w:tc>
          <w:tcPr>
            <w:tcW w:w="1607" w:type="dxa"/>
          </w:tcPr>
          <w:p w14:paraId="743FBB1F" w14:textId="77777777" w:rsidR="00A9305B" w:rsidRDefault="00A9305B" w:rsidP="00EF0429">
            <w:pPr>
              <w:spacing w:line="276" w:lineRule="auto"/>
              <w:rPr>
                <w:rFonts w:ascii="Arial" w:hAnsi="Arial" w:cs="Arial"/>
                <w:bCs/>
                <w:szCs w:val="18"/>
              </w:rPr>
            </w:pPr>
            <w:r>
              <w:rPr>
                <w:rFonts w:ascii="Arial" w:hAnsi="Arial" w:cs="Arial"/>
                <w:bCs/>
                <w:szCs w:val="18"/>
              </w:rPr>
              <w:t>15</w:t>
            </w:r>
          </w:p>
        </w:tc>
        <w:tc>
          <w:tcPr>
            <w:tcW w:w="5790" w:type="dxa"/>
          </w:tcPr>
          <w:p w14:paraId="4BFA8361"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Dispenser Collection</w:t>
            </w:r>
          </w:p>
        </w:tc>
        <w:tc>
          <w:tcPr>
            <w:tcW w:w="1091" w:type="dxa"/>
          </w:tcPr>
          <w:p w14:paraId="648F0876" w14:textId="77777777" w:rsidR="00A9305B" w:rsidRPr="000714CE" w:rsidRDefault="00A9305B" w:rsidP="00EF0429">
            <w:pPr>
              <w:spacing w:line="276" w:lineRule="auto"/>
              <w:jc w:val="center"/>
              <w:rPr>
                <w:rFonts w:ascii="Arial" w:hAnsi="Arial" w:cs="Arial"/>
                <w:bCs/>
                <w:szCs w:val="18"/>
              </w:rPr>
            </w:pPr>
          </w:p>
        </w:tc>
      </w:tr>
      <w:tr w:rsidR="00A9305B" w:rsidRPr="000714CE" w14:paraId="4FAA578E" w14:textId="77777777" w:rsidTr="00EF0429">
        <w:tc>
          <w:tcPr>
            <w:tcW w:w="1607" w:type="dxa"/>
          </w:tcPr>
          <w:p w14:paraId="06731597" w14:textId="77777777" w:rsidR="00A9305B" w:rsidRDefault="00A9305B" w:rsidP="00EF0429">
            <w:pPr>
              <w:spacing w:line="276" w:lineRule="auto"/>
              <w:rPr>
                <w:rFonts w:ascii="Arial" w:hAnsi="Arial" w:cs="Arial"/>
                <w:bCs/>
                <w:szCs w:val="18"/>
              </w:rPr>
            </w:pPr>
            <w:r>
              <w:rPr>
                <w:rFonts w:ascii="Arial" w:hAnsi="Arial" w:cs="Arial"/>
                <w:bCs/>
                <w:szCs w:val="18"/>
              </w:rPr>
              <w:t>16</w:t>
            </w:r>
          </w:p>
        </w:tc>
        <w:tc>
          <w:tcPr>
            <w:tcW w:w="5790" w:type="dxa"/>
          </w:tcPr>
          <w:p w14:paraId="080FE4ED" w14:textId="77777777" w:rsidR="00A9305B" w:rsidRPr="000714CE" w:rsidRDefault="00A9305B" w:rsidP="00EF0429">
            <w:pPr>
              <w:tabs>
                <w:tab w:val="left" w:pos="3383"/>
              </w:tabs>
              <w:spacing w:line="276" w:lineRule="auto"/>
              <w:rPr>
                <w:rFonts w:ascii="Arial" w:hAnsi="Arial" w:cs="Arial"/>
                <w:bCs/>
                <w:szCs w:val="18"/>
              </w:rPr>
            </w:pPr>
            <w:r w:rsidRPr="000714CE">
              <w:rPr>
                <w:rFonts w:ascii="Arial" w:hAnsi="Arial" w:cs="Arial"/>
                <w:bCs/>
                <w:szCs w:val="18"/>
              </w:rPr>
              <w:t>Quality Plan</w:t>
            </w:r>
          </w:p>
        </w:tc>
        <w:tc>
          <w:tcPr>
            <w:tcW w:w="1091" w:type="dxa"/>
          </w:tcPr>
          <w:p w14:paraId="64CE0BDF" w14:textId="77777777" w:rsidR="00A9305B" w:rsidRPr="000714CE" w:rsidRDefault="00A9305B" w:rsidP="00EF0429">
            <w:pPr>
              <w:spacing w:line="276" w:lineRule="auto"/>
              <w:jc w:val="center"/>
              <w:rPr>
                <w:rFonts w:ascii="Arial" w:hAnsi="Arial" w:cs="Arial"/>
                <w:bCs/>
                <w:szCs w:val="18"/>
              </w:rPr>
            </w:pPr>
          </w:p>
        </w:tc>
      </w:tr>
      <w:tr w:rsidR="00A9305B" w:rsidRPr="000714CE" w14:paraId="531FABB8" w14:textId="77777777" w:rsidTr="00EF0429">
        <w:tc>
          <w:tcPr>
            <w:tcW w:w="1607" w:type="dxa"/>
          </w:tcPr>
          <w:p w14:paraId="54EDD1DA" w14:textId="77777777" w:rsidR="00A9305B" w:rsidRDefault="00A9305B" w:rsidP="00EF0429">
            <w:pPr>
              <w:spacing w:line="276" w:lineRule="auto"/>
              <w:rPr>
                <w:rFonts w:ascii="Arial" w:hAnsi="Arial" w:cs="Arial"/>
                <w:bCs/>
                <w:szCs w:val="18"/>
              </w:rPr>
            </w:pPr>
            <w:r>
              <w:rPr>
                <w:rFonts w:ascii="Arial" w:hAnsi="Arial" w:cs="Arial"/>
                <w:bCs/>
                <w:szCs w:val="18"/>
              </w:rPr>
              <w:t>17</w:t>
            </w:r>
          </w:p>
        </w:tc>
        <w:tc>
          <w:tcPr>
            <w:tcW w:w="5790" w:type="dxa"/>
          </w:tcPr>
          <w:p w14:paraId="42988E48"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Distribution of Respondents by Role and Age Group</w:t>
            </w:r>
          </w:p>
        </w:tc>
        <w:tc>
          <w:tcPr>
            <w:tcW w:w="1091" w:type="dxa"/>
          </w:tcPr>
          <w:p w14:paraId="7197442F" w14:textId="77777777" w:rsidR="00A9305B" w:rsidRPr="000714CE" w:rsidRDefault="00A9305B" w:rsidP="00EF0429">
            <w:pPr>
              <w:spacing w:line="276" w:lineRule="auto"/>
              <w:jc w:val="center"/>
              <w:rPr>
                <w:rFonts w:ascii="Arial" w:hAnsi="Arial" w:cs="Arial"/>
                <w:bCs/>
                <w:szCs w:val="18"/>
              </w:rPr>
            </w:pPr>
          </w:p>
        </w:tc>
      </w:tr>
      <w:tr w:rsidR="00A9305B" w:rsidRPr="000714CE" w14:paraId="3C322143" w14:textId="77777777" w:rsidTr="00EF0429">
        <w:tc>
          <w:tcPr>
            <w:tcW w:w="1607" w:type="dxa"/>
          </w:tcPr>
          <w:p w14:paraId="010B9A5F" w14:textId="77777777" w:rsidR="00A9305B" w:rsidRDefault="00A9305B" w:rsidP="00EF0429">
            <w:pPr>
              <w:spacing w:line="276" w:lineRule="auto"/>
              <w:rPr>
                <w:rFonts w:ascii="Arial" w:hAnsi="Arial" w:cs="Arial"/>
                <w:bCs/>
                <w:szCs w:val="18"/>
              </w:rPr>
            </w:pPr>
            <w:r>
              <w:rPr>
                <w:rFonts w:ascii="Arial" w:hAnsi="Arial" w:cs="Arial"/>
                <w:bCs/>
                <w:szCs w:val="18"/>
              </w:rPr>
              <w:t>18</w:t>
            </w:r>
          </w:p>
        </w:tc>
        <w:tc>
          <w:tcPr>
            <w:tcW w:w="5790" w:type="dxa"/>
          </w:tcPr>
          <w:p w14:paraId="352DF0E6"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Distribution of Respondents by Sex</w:t>
            </w:r>
          </w:p>
        </w:tc>
        <w:tc>
          <w:tcPr>
            <w:tcW w:w="1091" w:type="dxa"/>
          </w:tcPr>
          <w:p w14:paraId="3E7F7ED9" w14:textId="77777777" w:rsidR="00A9305B" w:rsidRPr="000714CE" w:rsidRDefault="00A9305B" w:rsidP="00EF0429">
            <w:pPr>
              <w:spacing w:line="276" w:lineRule="auto"/>
              <w:jc w:val="center"/>
              <w:rPr>
                <w:rFonts w:ascii="Arial" w:hAnsi="Arial" w:cs="Arial"/>
                <w:bCs/>
                <w:szCs w:val="18"/>
              </w:rPr>
            </w:pPr>
          </w:p>
        </w:tc>
      </w:tr>
      <w:tr w:rsidR="00A9305B" w:rsidRPr="000714CE" w14:paraId="0E4903BB" w14:textId="77777777" w:rsidTr="00EF0429">
        <w:tc>
          <w:tcPr>
            <w:tcW w:w="1607" w:type="dxa"/>
          </w:tcPr>
          <w:p w14:paraId="6A32E200" w14:textId="77777777" w:rsidR="00A9305B" w:rsidRDefault="00A9305B" w:rsidP="00EF0429">
            <w:pPr>
              <w:spacing w:line="276" w:lineRule="auto"/>
              <w:rPr>
                <w:rFonts w:ascii="Arial" w:hAnsi="Arial" w:cs="Arial"/>
                <w:bCs/>
                <w:szCs w:val="18"/>
              </w:rPr>
            </w:pPr>
            <w:r>
              <w:rPr>
                <w:rFonts w:ascii="Arial" w:hAnsi="Arial" w:cs="Arial"/>
                <w:bCs/>
                <w:szCs w:val="18"/>
              </w:rPr>
              <w:t>19</w:t>
            </w:r>
          </w:p>
        </w:tc>
        <w:tc>
          <w:tcPr>
            <w:tcW w:w="5790" w:type="dxa"/>
          </w:tcPr>
          <w:p w14:paraId="3D1511F6" w14:textId="77777777" w:rsidR="00A9305B" w:rsidRPr="000714CE" w:rsidRDefault="00A9305B" w:rsidP="00EF0429">
            <w:pPr>
              <w:tabs>
                <w:tab w:val="left" w:pos="4411"/>
              </w:tabs>
              <w:spacing w:line="276" w:lineRule="auto"/>
              <w:rPr>
                <w:rFonts w:ascii="Arial" w:hAnsi="Arial" w:cs="Arial"/>
                <w:bCs/>
                <w:szCs w:val="18"/>
              </w:rPr>
            </w:pPr>
            <w:r w:rsidRPr="000714CE">
              <w:rPr>
                <w:rFonts w:ascii="Arial" w:hAnsi="Arial" w:cs="Arial"/>
                <w:bCs/>
                <w:szCs w:val="18"/>
              </w:rPr>
              <w:t>Medication Intake Frequency Among Patient Respondents</w:t>
            </w:r>
          </w:p>
        </w:tc>
        <w:tc>
          <w:tcPr>
            <w:tcW w:w="1091" w:type="dxa"/>
          </w:tcPr>
          <w:p w14:paraId="6C5EDCC9" w14:textId="77777777" w:rsidR="00A9305B" w:rsidRPr="000714CE" w:rsidRDefault="00A9305B" w:rsidP="00EF0429">
            <w:pPr>
              <w:spacing w:line="276" w:lineRule="auto"/>
              <w:jc w:val="center"/>
              <w:rPr>
                <w:rFonts w:ascii="Arial" w:hAnsi="Arial" w:cs="Arial"/>
                <w:bCs/>
                <w:szCs w:val="18"/>
              </w:rPr>
            </w:pPr>
          </w:p>
        </w:tc>
      </w:tr>
      <w:tr w:rsidR="00A9305B" w:rsidRPr="000714CE" w14:paraId="75929689" w14:textId="77777777" w:rsidTr="00EF0429">
        <w:tc>
          <w:tcPr>
            <w:tcW w:w="1607" w:type="dxa"/>
          </w:tcPr>
          <w:p w14:paraId="2220E863" w14:textId="77777777" w:rsidR="00A9305B" w:rsidRDefault="00A9305B" w:rsidP="00EF0429">
            <w:pPr>
              <w:spacing w:line="276" w:lineRule="auto"/>
              <w:rPr>
                <w:rFonts w:ascii="Arial" w:hAnsi="Arial" w:cs="Arial"/>
                <w:bCs/>
                <w:szCs w:val="18"/>
              </w:rPr>
            </w:pPr>
            <w:r>
              <w:rPr>
                <w:rFonts w:ascii="Arial" w:hAnsi="Arial" w:cs="Arial"/>
                <w:bCs/>
                <w:szCs w:val="18"/>
              </w:rPr>
              <w:t>20</w:t>
            </w:r>
          </w:p>
        </w:tc>
        <w:tc>
          <w:tcPr>
            <w:tcW w:w="5790" w:type="dxa"/>
          </w:tcPr>
          <w:p w14:paraId="637FF46E"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Experience using similar health-related applications</w:t>
            </w:r>
          </w:p>
        </w:tc>
        <w:tc>
          <w:tcPr>
            <w:tcW w:w="1091" w:type="dxa"/>
          </w:tcPr>
          <w:p w14:paraId="3ED11154" w14:textId="77777777" w:rsidR="00A9305B" w:rsidRPr="000714CE" w:rsidRDefault="00A9305B" w:rsidP="00EF0429">
            <w:pPr>
              <w:spacing w:line="276" w:lineRule="auto"/>
              <w:jc w:val="center"/>
              <w:rPr>
                <w:rFonts w:ascii="Arial" w:hAnsi="Arial" w:cs="Arial"/>
                <w:bCs/>
                <w:szCs w:val="18"/>
              </w:rPr>
            </w:pPr>
          </w:p>
        </w:tc>
      </w:tr>
      <w:tr w:rsidR="00A9305B" w:rsidRPr="000714CE" w14:paraId="0E503E4E" w14:textId="77777777" w:rsidTr="00EF0429">
        <w:tc>
          <w:tcPr>
            <w:tcW w:w="1607" w:type="dxa"/>
          </w:tcPr>
          <w:p w14:paraId="13A5E981" w14:textId="77777777" w:rsidR="00A9305B" w:rsidRDefault="00A9305B" w:rsidP="00EF0429">
            <w:pPr>
              <w:spacing w:line="276" w:lineRule="auto"/>
              <w:rPr>
                <w:rFonts w:ascii="Arial" w:hAnsi="Arial" w:cs="Arial"/>
                <w:bCs/>
                <w:szCs w:val="18"/>
              </w:rPr>
            </w:pPr>
            <w:r>
              <w:rPr>
                <w:rFonts w:ascii="Arial" w:hAnsi="Arial" w:cs="Arial"/>
                <w:bCs/>
                <w:szCs w:val="18"/>
              </w:rPr>
              <w:t>21</w:t>
            </w:r>
          </w:p>
        </w:tc>
        <w:tc>
          <w:tcPr>
            <w:tcW w:w="5790" w:type="dxa"/>
          </w:tcPr>
          <w:p w14:paraId="5EFBA459"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Number of Different Medicines Taken Daily by Patient Respondents</w:t>
            </w:r>
          </w:p>
        </w:tc>
        <w:tc>
          <w:tcPr>
            <w:tcW w:w="1091" w:type="dxa"/>
          </w:tcPr>
          <w:p w14:paraId="76DCC3CB" w14:textId="77777777" w:rsidR="00A9305B" w:rsidRPr="000714CE" w:rsidRDefault="00A9305B" w:rsidP="00EF0429">
            <w:pPr>
              <w:spacing w:line="276" w:lineRule="auto"/>
              <w:jc w:val="center"/>
              <w:rPr>
                <w:rFonts w:ascii="Arial" w:hAnsi="Arial" w:cs="Arial"/>
                <w:bCs/>
                <w:szCs w:val="18"/>
              </w:rPr>
            </w:pPr>
          </w:p>
        </w:tc>
      </w:tr>
      <w:tr w:rsidR="00A9305B" w:rsidRPr="000714CE" w14:paraId="2302E369" w14:textId="77777777" w:rsidTr="00EF0429">
        <w:tc>
          <w:tcPr>
            <w:tcW w:w="1607" w:type="dxa"/>
          </w:tcPr>
          <w:p w14:paraId="3772FE0B" w14:textId="77777777" w:rsidR="00A9305B" w:rsidRDefault="00A9305B" w:rsidP="00EF0429">
            <w:pPr>
              <w:spacing w:line="276" w:lineRule="auto"/>
              <w:rPr>
                <w:rFonts w:ascii="Arial" w:hAnsi="Arial" w:cs="Arial"/>
                <w:bCs/>
                <w:szCs w:val="18"/>
              </w:rPr>
            </w:pPr>
            <w:r>
              <w:rPr>
                <w:rFonts w:ascii="Arial" w:hAnsi="Arial" w:cs="Arial"/>
                <w:bCs/>
                <w:szCs w:val="18"/>
              </w:rPr>
              <w:t>22</w:t>
            </w:r>
          </w:p>
        </w:tc>
        <w:tc>
          <w:tcPr>
            <w:tcW w:w="5790" w:type="dxa"/>
          </w:tcPr>
          <w:p w14:paraId="5188BF51" w14:textId="77777777" w:rsidR="00A9305B" w:rsidRPr="000714CE" w:rsidRDefault="00A9305B" w:rsidP="00EF0429">
            <w:pPr>
              <w:tabs>
                <w:tab w:val="left" w:pos="3451"/>
              </w:tabs>
              <w:spacing w:line="276" w:lineRule="auto"/>
              <w:rPr>
                <w:rFonts w:ascii="Arial" w:hAnsi="Arial" w:cs="Arial"/>
                <w:bCs/>
                <w:szCs w:val="18"/>
              </w:rPr>
            </w:pPr>
            <w:r w:rsidRPr="000714CE">
              <w:rPr>
                <w:rFonts w:ascii="Arial" w:hAnsi="Arial" w:cs="Arial"/>
                <w:bCs/>
                <w:szCs w:val="18"/>
              </w:rPr>
              <w:t>Functionality Evaluation Results</w:t>
            </w:r>
          </w:p>
        </w:tc>
        <w:tc>
          <w:tcPr>
            <w:tcW w:w="1091" w:type="dxa"/>
          </w:tcPr>
          <w:p w14:paraId="06205FAB" w14:textId="77777777" w:rsidR="00A9305B" w:rsidRPr="000714CE" w:rsidRDefault="00A9305B" w:rsidP="00EF0429">
            <w:pPr>
              <w:spacing w:line="276" w:lineRule="auto"/>
              <w:jc w:val="center"/>
              <w:rPr>
                <w:rFonts w:ascii="Arial" w:hAnsi="Arial" w:cs="Arial"/>
                <w:bCs/>
                <w:szCs w:val="18"/>
              </w:rPr>
            </w:pPr>
          </w:p>
        </w:tc>
      </w:tr>
      <w:tr w:rsidR="00A9305B" w:rsidRPr="000714CE" w14:paraId="3F0CECB5" w14:textId="77777777" w:rsidTr="00EF0429">
        <w:tc>
          <w:tcPr>
            <w:tcW w:w="1607" w:type="dxa"/>
          </w:tcPr>
          <w:p w14:paraId="40DB0724" w14:textId="77777777" w:rsidR="00A9305B" w:rsidRDefault="00A9305B" w:rsidP="00EF0429">
            <w:pPr>
              <w:spacing w:line="276" w:lineRule="auto"/>
              <w:rPr>
                <w:rFonts w:ascii="Arial" w:hAnsi="Arial" w:cs="Arial"/>
                <w:bCs/>
                <w:szCs w:val="18"/>
              </w:rPr>
            </w:pPr>
            <w:r>
              <w:rPr>
                <w:rFonts w:ascii="Arial" w:hAnsi="Arial" w:cs="Arial"/>
                <w:bCs/>
                <w:szCs w:val="18"/>
              </w:rPr>
              <w:t>23</w:t>
            </w:r>
          </w:p>
        </w:tc>
        <w:tc>
          <w:tcPr>
            <w:tcW w:w="5790" w:type="dxa"/>
          </w:tcPr>
          <w:p w14:paraId="2DADBB4F"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Usability Evaluation Results</w:t>
            </w:r>
          </w:p>
        </w:tc>
        <w:tc>
          <w:tcPr>
            <w:tcW w:w="1091" w:type="dxa"/>
          </w:tcPr>
          <w:p w14:paraId="7CF78742" w14:textId="77777777" w:rsidR="00A9305B" w:rsidRPr="000714CE" w:rsidRDefault="00A9305B" w:rsidP="00EF0429">
            <w:pPr>
              <w:spacing w:line="276" w:lineRule="auto"/>
              <w:jc w:val="center"/>
              <w:rPr>
                <w:rFonts w:ascii="Arial" w:hAnsi="Arial" w:cs="Arial"/>
                <w:bCs/>
                <w:szCs w:val="18"/>
              </w:rPr>
            </w:pPr>
          </w:p>
        </w:tc>
      </w:tr>
      <w:tr w:rsidR="00A9305B" w:rsidRPr="000714CE" w14:paraId="46C1B239" w14:textId="77777777" w:rsidTr="00EF0429">
        <w:tc>
          <w:tcPr>
            <w:tcW w:w="1607" w:type="dxa"/>
          </w:tcPr>
          <w:p w14:paraId="6DE1ADCC" w14:textId="77777777" w:rsidR="00A9305B" w:rsidRDefault="00A9305B" w:rsidP="00EF0429">
            <w:pPr>
              <w:spacing w:line="276" w:lineRule="auto"/>
              <w:rPr>
                <w:rFonts w:ascii="Arial" w:hAnsi="Arial" w:cs="Arial"/>
                <w:bCs/>
                <w:szCs w:val="18"/>
              </w:rPr>
            </w:pPr>
            <w:r>
              <w:rPr>
                <w:rFonts w:ascii="Arial" w:hAnsi="Arial" w:cs="Arial"/>
                <w:bCs/>
                <w:szCs w:val="18"/>
              </w:rPr>
              <w:t>24</w:t>
            </w:r>
          </w:p>
        </w:tc>
        <w:tc>
          <w:tcPr>
            <w:tcW w:w="5790" w:type="dxa"/>
          </w:tcPr>
          <w:p w14:paraId="05D56758"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Reliability Evaluation Results</w:t>
            </w:r>
          </w:p>
        </w:tc>
        <w:tc>
          <w:tcPr>
            <w:tcW w:w="1091" w:type="dxa"/>
          </w:tcPr>
          <w:p w14:paraId="66EA54BD" w14:textId="77777777" w:rsidR="00A9305B" w:rsidRPr="000714CE" w:rsidRDefault="00A9305B" w:rsidP="00EF0429">
            <w:pPr>
              <w:spacing w:line="276" w:lineRule="auto"/>
              <w:jc w:val="center"/>
              <w:rPr>
                <w:rFonts w:ascii="Arial" w:hAnsi="Arial" w:cs="Arial"/>
                <w:bCs/>
                <w:szCs w:val="18"/>
              </w:rPr>
            </w:pPr>
          </w:p>
        </w:tc>
      </w:tr>
      <w:tr w:rsidR="00A9305B" w:rsidRPr="000714CE" w14:paraId="3AEC40C3" w14:textId="77777777" w:rsidTr="00EF0429">
        <w:tc>
          <w:tcPr>
            <w:tcW w:w="1607" w:type="dxa"/>
          </w:tcPr>
          <w:p w14:paraId="0FDF0D33" w14:textId="77777777" w:rsidR="00A9305B" w:rsidRDefault="00A9305B" w:rsidP="00EF0429">
            <w:pPr>
              <w:spacing w:line="276" w:lineRule="auto"/>
              <w:rPr>
                <w:rFonts w:ascii="Arial" w:hAnsi="Arial" w:cs="Arial"/>
                <w:bCs/>
                <w:szCs w:val="18"/>
              </w:rPr>
            </w:pPr>
            <w:r>
              <w:rPr>
                <w:rFonts w:ascii="Arial" w:hAnsi="Arial" w:cs="Arial"/>
                <w:bCs/>
                <w:szCs w:val="18"/>
              </w:rPr>
              <w:t>25</w:t>
            </w:r>
          </w:p>
        </w:tc>
        <w:tc>
          <w:tcPr>
            <w:tcW w:w="5790" w:type="dxa"/>
          </w:tcPr>
          <w:p w14:paraId="7B0A24DB"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Performance Efficiency Evaluation Results</w:t>
            </w:r>
          </w:p>
        </w:tc>
        <w:tc>
          <w:tcPr>
            <w:tcW w:w="1091" w:type="dxa"/>
          </w:tcPr>
          <w:p w14:paraId="4F34E2C3" w14:textId="77777777" w:rsidR="00A9305B" w:rsidRPr="000714CE" w:rsidRDefault="00A9305B" w:rsidP="00EF0429">
            <w:pPr>
              <w:spacing w:line="276" w:lineRule="auto"/>
              <w:jc w:val="center"/>
              <w:rPr>
                <w:rFonts w:ascii="Arial" w:hAnsi="Arial" w:cs="Arial"/>
                <w:bCs/>
                <w:szCs w:val="18"/>
              </w:rPr>
            </w:pPr>
          </w:p>
        </w:tc>
      </w:tr>
      <w:tr w:rsidR="00A9305B" w:rsidRPr="000714CE" w14:paraId="6E4041A4" w14:textId="77777777" w:rsidTr="00EF0429">
        <w:tc>
          <w:tcPr>
            <w:tcW w:w="1607" w:type="dxa"/>
          </w:tcPr>
          <w:p w14:paraId="147D3E3A" w14:textId="77777777" w:rsidR="00A9305B" w:rsidRDefault="00A9305B" w:rsidP="00EF0429">
            <w:pPr>
              <w:spacing w:line="276" w:lineRule="auto"/>
              <w:rPr>
                <w:rFonts w:ascii="Arial" w:hAnsi="Arial" w:cs="Arial"/>
                <w:bCs/>
                <w:szCs w:val="18"/>
              </w:rPr>
            </w:pPr>
            <w:r>
              <w:rPr>
                <w:rFonts w:ascii="Arial" w:hAnsi="Arial" w:cs="Arial"/>
                <w:bCs/>
                <w:szCs w:val="18"/>
              </w:rPr>
              <w:t>26</w:t>
            </w:r>
          </w:p>
        </w:tc>
        <w:tc>
          <w:tcPr>
            <w:tcW w:w="5790" w:type="dxa"/>
          </w:tcPr>
          <w:p w14:paraId="23C8F231" w14:textId="77777777" w:rsidR="00A9305B" w:rsidRPr="000714CE" w:rsidRDefault="00A9305B" w:rsidP="00EF0429">
            <w:pPr>
              <w:tabs>
                <w:tab w:val="left" w:pos="3657"/>
              </w:tabs>
              <w:spacing w:line="276" w:lineRule="auto"/>
              <w:rPr>
                <w:rFonts w:ascii="Arial" w:hAnsi="Arial" w:cs="Arial"/>
                <w:bCs/>
                <w:szCs w:val="18"/>
              </w:rPr>
            </w:pPr>
            <w:r w:rsidRPr="000714CE">
              <w:rPr>
                <w:rFonts w:ascii="Arial" w:hAnsi="Arial" w:cs="Arial"/>
                <w:bCs/>
                <w:szCs w:val="18"/>
              </w:rPr>
              <w:t>Security Evaluation Results</w:t>
            </w:r>
          </w:p>
        </w:tc>
        <w:tc>
          <w:tcPr>
            <w:tcW w:w="1091" w:type="dxa"/>
          </w:tcPr>
          <w:p w14:paraId="6F000156" w14:textId="77777777" w:rsidR="00A9305B" w:rsidRPr="000714CE" w:rsidRDefault="00A9305B" w:rsidP="00EF0429">
            <w:pPr>
              <w:spacing w:line="276" w:lineRule="auto"/>
              <w:jc w:val="center"/>
              <w:rPr>
                <w:rFonts w:ascii="Arial" w:hAnsi="Arial" w:cs="Arial"/>
                <w:bCs/>
                <w:szCs w:val="18"/>
              </w:rPr>
            </w:pPr>
          </w:p>
        </w:tc>
      </w:tr>
      <w:tr w:rsidR="00A9305B" w:rsidRPr="000714CE" w14:paraId="4F96F9C4" w14:textId="77777777" w:rsidTr="00EF0429">
        <w:tc>
          <w:tcPr>
            <w:tcW w:w="1607" w:type="dxa"/>
          </w:tcPr>
          <w:p w14:paraId="32232518" w14:textId="77777777" w:rsidR="00A9305B" w:rsidRDefault="00A9305B" w:rsidP="00EF0429">
            <w:pPr>
              <w:spacing w:line="276" w:lineRule="auto"/>
              <w:rPr>
                <w:rFonts w:ascii="Arial" w:hAnsi="Arial" w:cs="Arial"/>
                <w:bCs/>
                <w:szCs w:val="18"/>
              </w:rPr>
            </w:pPr>
            <w:r>
              <w:rPr>
                <w:rFonts w:ascii="Arial" w:hAnsi="Arial" w:cs="Arial"/>
                <w:bCs/>
                <w:szCs w:val="18"/>
              </w:rPr>
              <w:t>27</w:t>
            </w:r>
          </w:p>
        </w:tc>
        <w:tc>
          <w:tcPr>
            <w:tcW w:w="5790" w:type="dxa"/>
          </w:tcPr>
          <w:p w14:paraId="0952CE95"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Compatibility and Portability Evaluation Results</w:t>
            </w:r>
          </w:p>
        </w:tc>
        <w:tc>
          <w:tcPr>
            <w:tcW w:w="1091" w:type="dxa"/>
          </w:tcPr>
          <w:p w14:paraId="48CBDAD5" w14:textId="77777777" w:rsidR="00A9305B" w:rsidRPr="000714CE" w:rsidRDefault="00A9305B" w:rsidP="00EF0429">
            <w:pPr>
              <w:spacing w:line="276" w:lineRule="auto"/>
              <w:jc w:val="center"/>
              <w:rPr>
                <w:rFonts w:ascii="Arial" w:hAnsi="Arial" w:cs="Arial"/>
                <w:bCs/>
                <w:szCs w:val="18"/>
              </w:rPr>
            </w:pPr>
          </w:p>
        </w:tc>
      </w:tr>
      <w:tr w:rsidR="00A9305B" w:rsidRPr="000714CE" w14:paraId="7C6B25E8" w14:textId="77777777" w:rsidTr="00EF0429">
        <w:tc>
          <w:tcPr>
            <w:tcW w:w="1607" w:type="dxa"/>
          </w:tcPr>
          <w:p w14:paraId="6DF8AC9E" w14:textId="77777777" w:rsidR="00A9305B" w:rsidRDefault="00A9305B" w:rsidP="00EF0429">
            <w:pPr>
              <w:spacing w:line="276" w:lineRule="auto"/>
              <w:rPr>
                <w:rFonts w:ascii="Arial" w:hAnsi="Arial" w:cs="Arial"/>
                <w:bCs/>
                <w:szCs w:val="18"/>
              </w:rPr>
            </w:pPr>
            <w:r>
              <w:rPr>
                <w:rFonts w:ascii="Arial" w:hAnsi="Arial" w:cs="Arial"/>
                <w:bCs/>
                <w:szCs w:val="18"/>
              </w:rPr>
              <w:t>28</w:t>
            </w:r>
          </w:p>
        </w:tc>
        <w:tc>
          <w:tcPr>
            <w:tcW w:w="5790" w:type="dxa"/>
          </w:tcPr>
          <w:p w14:paraId="7803101F" w14:textId="77777777" w:rsidR="00A9305B" w:rsidRPr="000714CE" w:rsidRDefault="00A9305B" w:rsidP="00EF0429">
            <w:pPr>
              <w:tabs>
                <w:tab w:val="left" w:pos="3977"/>
              </w:tabs>
              <w:spacing w:line="276" w:lineRule="auto"/>
              <w:rPr>
                <w:rFonts w:ascii="Arial" w:hAnsi="Arial" w:cs="Arial"/>
                <w:bCs/>
                <w:szCs w:val="18"/>
              </w:rPr>
            </w:pPr>
            <w:r w:rsidRPr="000714CE">
              <w:rPr>
                <w:rFonts w:ascii="Arial" w:hAnsi="Arial" w:cs="Arial"/>
                <w:bCs/>
                <w:szCs w:val="18"/>
              </w:rPr>
              <w:t>Maintainability Evaluation Results</w:t>
            </w:r>
          </w:p>
        </w:tc>
        <w:tc>
          <w:tcPr>
            <w:tcW w:w="1091" w:type="dxa"/>
          </w:tcPr>
          <w:p w14:paraId="288E76AA" w14:textId="77777777" w:rsidR="00A9305B" w:rsidRPr="000714CE" w:rsidRDefault="00A9305B" w:rsidP="00EF0429">
            <w:pPr>
              <w:spacing w:line="276" w:lineRule="auto"/>
              <w:jc w:val="center"/>
              <w:rPr>
                <w:rFonts w:ascii="Arial" w:hAnsi="Arial" w:cs="Arial"/>
                <w:bCs/>
                <w:szCs w:val="18"/>
              </w:rPr>
            </w:pPr>
          </w:p>
        </w:tc>
      </w:tr>
      <w:tr w:rsidR="00A9305B" w:rsidRPr="000714CE" w14:paraId="7EF5F1F9" w14:textId="77777777" w:rsidTr="00EF0429">
        <w:tc>
          <w:tcPr>
            <w:tcW w:w="1607" w:type="dxa"/>
          </w:tcPr>
          <w:p w14:paraId="359A206E" w14:textId="77777777" w:rsidR="00A9305B" w:rsidRDefault="00A9305B" w:rsidP="00EF0429">
            <w:pPr>
              <w:spacing w:line="276" w:lineRule="auto"/>
              <w:rPr>
                <w:rFonts w:ascii="Arial" w:hAnsi="Arial" w:cs="Arial"/>
                <w:bCs/>
                <w:szCs w:val="18"/>
              </w:rPr>
            </w:pPr>
            <w:r>
              <w:rPr>
                <w:rFonts w:ascii="Arial" w:hAnsi="Arial" w:cs="Arial"/>
                <w:bCs/>
                <w:szCs w:val="18"/>
              </w:rPr>
              <w:t>29</w:t>
            </w:r>
          </w:p>
        </w:tc>
        <w:tc>
          <w:tcPr>
            <w:tcW w:w="5790" w:type="dxa"/>
          </w:tcPr>
          <w:p w14:paraId="74DAEC35" w14:textId="77777777" w:rsidR="00A9305B" w:rsidRPr="000714CE" w:rsidRDefault="00A9305B" w:rsidP="00EF0429">
            <w:pPr>
              <w:tabs>
                <w:tab w:val="left" w:pos="4114"/>
              </w:tabs>
              <w:spacing w:line="276" w:lineRule="auto"/>
              <w:rPr>
                <w:rFonts w:ascii="Arial" w:hAnsi="Arial" w:cs="Arial"/>
                <w:bCs/>
                <w:szCs w:val="18"/>
              </w:rPr>
            </w:pPr>
            <w:r w:rsidRPr="000714CE">
              <w:rPr>
                <w:rFonts w:ascii="Arial" w:hAnsi="Arial" w:cs="Arial"/>
                <w:bCs/>
                <w:szCs w:val="18"/>
              </w:rPr>
              <w:t>Overall Summary of ISO/IEC 25010 Quality Characteristics</w:t>
            </w:r>
          </w:p>
        </w:tc>
        <w:tc>
          <w:tcPr>
            <w:tcW w:w="1091" w:type="dxa"/>
          </w:tcPr>
          <w:p w14:paraId="0DA49BB4" w14:textId="77777777" w:rsidR="00A9305B" w:rsidRPr="000714CE" w:rsidRDefault="00A9305B" w:rsidP="00EF0429">
            <w:pPr>
              <w:spacing w:line="276" w:lineRule="auto"/>
              <w:jc w:val="center"/>
              <w:rPr>
                <w:rFonts w:ascii="Arial" w:hAnsi="Arial" w:cs="Arial"/>
                <w:bCs/>
                <w:szCs w:val="18"/>
              </w:rPr>
            </w:pPr>
          </w:p>
        </w:tc>
      </w:tr>
      <w:tr w:rsidR="00A9305B" w:rsidRPr="000714CE" w14:paraId="6BDB0803" w14:textId="77777777" w:rsidTr="00EF0429">
        <w:tc>
          <w:tcPr>
            <w:tcW w:w="1607" w:type="dxa"/>
          </w:tcPr>
          <w:p w14:paraId="3C50D664" w14:textId="77777777" w:rsidR="00A9305B" w:rsidRDefault="00A9305B" w:rsidP="00EF0429">
            <w:pPr>
              <w:spacing w:line="276" w:lineRule="auto"/>
              <w:rPr>
                <w:rFonts w:ascii="Arial" w:hAnsi="Arial" w:cs="Arial"/>
                <w:bCs/>
                <w:szCs w:val="18"/>
              </w:rPr>
            </w:pPr>
            <w:r>
              <w:rPr>
                <w:rFonts w:ascii="Arial" w:hAnsi="Arial" w:cs="Arial"/>
                <w:bCs/>
                <w:szCs w:val="18"/>
              </w:rPr>
              <w:t>30</w:t>
            </w:r>
          </w:p>
        </w:tc>
        <w:tc>
          <w:tcPr>
            <w:tcW w:w="5790" w:type="dxa"/>
          </w:tcPr>
          <w:p w14:paraId="043D9AC4"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Summary of functional testing results across all use cases.</w:t>
            </w:r>
          </w:p>
        </w:tc>
        <w:tc>
          <w:tcPr>
            <w:tcW w:w="1091" w:type="dxa"/>
          </w:tcPr>
          <w:p w14:paraId="4A66FBE9" w14:textId="77777777" w:rsidR="00A9305B" w:rsidRPr="000714CE" w:rsidRDefault="00A9305B" w:rsidP="00EF0429">
            <w:pPr>
              <w:spacing w:line="276" w:lineRule="auto"/>
              <w:jc w:val="center"/>
              <w:rPr>
                <w:rFonts w:ascii="Arial" w:hAnsi="Arial" w:cs="Arial"/>
                <w:bCs/>
                <w:szCs w:val="18"/>
              </w:rPr>
            </w:pPr>
          </w:p>
        </w:tc>
      </w:tr>
    </w:tbl>
    <w:p w14:paraId="47619B46" w14:textId="78EE4F8A" w:rsidR="00A9305B" w:rsidRDefault="00A9305B" w:rsidP="00A9305B">
      <w:pPr>
        <w:rPr>
          <w:rFonts w:ascii="Arial" w:eastAsiaTheme="majorEastAsia" w:hAnsi="Arial" w:cs="Arial"/>
          <w:b/>
          <w:caps/>
          <w:sz w:val="30"/>
          <w:szCs w:val="32"/>
        </w:rPr>
      </w:pPr>
    </w:p>
    <w:p w14:paraId="4B1D2C0A" w14:textId="77777777" w:rsidR="00196378" w:rsidRDefault="00196378" w:rsidP="00A9305B">
      <w:pPr>
        <w:rPr>
          <w:rFonts w:ascii="Arial" w:eastAsiaTheme="majorEastAsia" w:hAnsi="Arial" w:cs="Arial"/>
          <w:b/>
          <w:caps/>
          <w:sz w:val="30"/>
          <w:szCs w:val="32"/>
        </w:rPr>
      </w:pPr>
    </w:p>
    <w:p w14:paraId="693F257F" w14:textId="77777777" w:rsidR="00196378" w:rsidRDefault="00196378" w:rsidP="00A9305B">
      <w:pPr>
        <w:rPr>
          <w:rFonts w:ascii="Arial" w:eastAsiaTheme="majorEastAsia" w:hAnsi="Arial" w:cs="Arial"/>
          <w:b/>
          <w:caps/>
          <w:sz w:val="30"/>
          <w:szCs w:val="32"/>
        </w:rPr>
      </w:pPr>
    </w:p>
    <w:p w14:paraId="068EB495" w14:textId="77777777" w:rsidR="00A9305B" w:rsidRDefault="00A9305B" w:rsidP="00A9305B">
      <w:pPr>
        <w:jc w:val="center"/>
        <w:rPr>
          <w:rFonts w:ascii="Arial" w:hAnsi="Arial" w:cs="Arial"/>
          <w:b/>
          <w:caps/>
          <w:sz w:val="24"/>
          <w:szCs w:val="20"/>
        </w:rPr>
      </w:pPr>
      <w:r>
        <w:rPr>
          <w:rFonts w:ascii="Arial" w:hAnsi="Arial" w:cs="Arial"/>
          <w:b/>
          <w:caps/>
          <w:sz w:val="24"/>
          <w:szCs w:val="20"/>
        </w:rPr>
        <w:lastRenderedPageBreak/>
        <w:t>LIST OF FIGURES</w:t>
      </w:r>
    </w:p>
    <w:p w14:paraId="799A0B2A" w14:textId="77777777" w:rsidR="00A9305B" w:rsidRDefault="00A9305B" w:rsidP="00A9305B">
      <w:pPr>
        <w:rPr>
          <w:rFonts w:ascii="Arial" w:hAnsi="Arial" w:cs="Arial"/>
          <w:noProo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07"/>
        <w:gridCol w:w="5790"/>
        <w:gridCol w:w="1091"/>
      </w:tblGrid>
      <w:tr w:rsidR="00A9305B" w:rsidRPr="009F397C" w14:paraId="1C717096" w14:textId="77777777" w:rsidTr="00EF0429">
        <w:tc>
          <w:tcPr>
            <w:tcW w:w="1607" w:type="dxa"/>
          </w:tcPr>
          <w:p w14:paraId="25AB39AE" w14:textId="77777777" w:rsidR="00A9305B" w:rsidRPr="009F397C" w:rsidRDefault="00A9305B" w:rsidP="00EF0429">
            <w:pPr>
              <w:spacing w:line="276" w:lineRule="auto"/>
              <w:rPr>
                <w:rFonts w:ascii="Arial" w:hAnsi="Arial" w:cs="Arial"/>
                <w:b/>
                <w:szCs w:val="18"/>
              </w:rPr>
            </w:pPr>
            <w:r w:rsidRPr="009F397C">
              <w:rPr>
                <w:rFonts w:ascii="Arial" w:hAnsi="Arial" w:cs="Arial"/>
                <w:b/>
                <w:szCs w:val="18"/>
              </w:rPr>
              <w:t>Tab</w:t>
            </w:r>
            <w:r>
              <w:rPr>
                <w:rFonts w:ascii="Arial" w:hAnsi="Arial" w:cs="Arial"/>
                <w:b/>
                <w:szCs w:val="18"/>
              </w:rPr>
              <w:t>le No.</w:t>
            </w:r>
          </w:p>
        </w:tc>
        <w:tc>
          <w:tcPr>
            <w:tcW w:w="5790" w:type="dxa"/>
          </w:tcPr>
          <w:p w14:paraId="34D07F95" w14:textId="77777777" w:rsidR="00A9305B" w:rsidRPr="009F397C" w:rsidRDefault="00A9305B" w:rsidP="00EF0429">
            <w:pPr>
              <w:spacing w:line="276" w:lineRule="auto"/>
              <w:rPr>
                <w:rFonts w:ascii="Arial" w:hAnsi="Arial" w:cs="Arial"/>
                <w:b/>
                <w:szCs w:val="18"/>
              </w:rPr>
            </w:pPr>
            <w:r>
              <w:rPr>
                <w:rFonts w:ascii="Arial" w:hAnsi="Arial" w:cs="Arial"/>
                <w:b/>
                <w:szCs w:val="18"/>
              </w:rPr>
              <w:t>Description</w:t>
            </w:r>
          </w:p>
        </w:tc>
        <w:tc>
          <w:tcPr>
            <w:tcW w:w="1091" w:type="dxa"/>
          </w:tcPr>
          <w:p w14:paraId="3DBB59E3" w14:textId="77777777" w:rsidR="00A9305B" w:rsidRDefault="00A9305B" w:rsidP="00EF0429">
            <w:pPr>
              <w:spacing w:line="276" w:lineRule="auto"/>
              <w:jc w:val="center"/>
              <w:rPr>
                <w:rFonts w:ascii="Arial" w:hAnsi="Arial" w:cs="Arial"/>
                <w:b/>
                <w:szCs w:val="18"/>
              </w:rPr>
            </w:pPr>
            <w:r>
              <w:rPr>
                <w:rFonts w:ascii="Arial" w:hAnsi="Arial" w:cs="Arial"/>
                <w:b/>
                <w:szCs w:val="18"/>
              </w:rPr>
              <w:t>Page</w:t>
            </w:r>
          </w:p>
          <w:p w14:paraId="57741C60" w14:textId="77777777" w:rsidR="00A9305B" w:rsidRPr="009F397C" w:rsidRDefault="00A9305B" w:rsidP="00EF0429">
            <w:pPr>
              <w:spacing w:line="276" w:lineRule="auto"/>
              <w:jc w:val="center"/>
              <w:rPr>
                <w:rFonts w:ascii="Arial" w:hAnsi="Arial" w:cs="Arial"/>
                <w:b/>
                <w:szCs w:val="18"/>
              </w:rPr>
            </w:pPr>
          </w:p>
        </w:tc>
      </w:tr>
      <w:tr w:rsidR="00A9305B" w:rsidRPr="009F397C" w14:paraId="4C64C2D8" w14:textId="77777777" w:rsidTr="00EF0429">
        <w:tc>
          <w:tcPr>
            <w:tcW w:w="1607" w:type="dxa"/>
          </w:tcPr>
          <w:p w14:paraId="46F8D893" w14:textId="77777777" w:rsidR="00A9305B" w:rsidRPr="009F397C" w:rsidRDefault="00A9305B" w:rsidP="00EF0429">
            <w:pPr>
              <w:spacing w:line="276" w:lineRule="auto"/>
              <w:rPr>
                <w:rFonts w:ascii="Arial" w:hAnsi="Arial" w:cs="Arial"/>
                <w:bCs/>
                <w:szCs w:val="18"/>
              </w:rPr>
            </w:pPr>
            <w:r>
              <w:rPr>
                <w:rFonts w:ascii="Arial" w:hAnsi="Arial" w:cs="Arial"/>
                <w:bCs/>
                <w:szCs w:val="18"/>
              </w:rPr>
              <w:t>1</w:t>
            </w:r>
          </w:p>
        </w:tc>
        <w:tc>
          <w:tcPr>
            <w:tcW w:w="5790" w:type="dxa"/>
          </w:tcPr>
          <w:p w14:paraId="53994E14" w14:textId="77777777" w:rsidR="00A9305B" w:rsidRPr="000714CE" w:rsidRDefault="00A9305B" w:rsidP="00EF0429">
            <w:pPr>
              <w:spacing w:line="276" w:lineRule="auto"/>
              <w:rPr>
                <w:rFonts w:ascii="Arial" w:hAnsi="Arial" w:cs="Arial"/>
                <w:bCs/>
                <w:iCs/>
                <w:szCs w:val="18"/>
                <w:lang w:val="en-PH"/>
              </w:rPr>
            </w:pPr>
            <w:r w:rsidRPr="000714CE">
              <w:rPr>
                <w:rFonts w:ascii="Arial" w:hAnsi="Arial" w:cs="Arial"/>
                <w:bCs/>
                <w:iCs/>
                <w:szCs w:val="18"/>
                <w:lang w:val="en-PH"/>
              </w:rPr>
              <w:t>Network Architecture Diagram</w:t>
            </w:r>
          </w:p>
        </w:tc>
        <w:tc>
          <w:tcPr>
            <w:tcW w:w="1091" w:type="dxa"/>
          </w:tcPr>
          <w:p w14:paraId="3B552477" w14:textId="77777777" w:rsidR="00A9305B" w:rsidRPr="009F397C" w:rsidRDefault="00A9305B" w:rsidP="00EF0429">
            <w:pPr>
              <w:spacing w:line="276" w:lineRule="auto"/>
              <w:jc w:val="center"/>
              <w:rPr>
                <w:rFonts w:ascii="Arial" w:hAnsi="Arial" w:cs="Arial"/>
                <w:bCs/>
                <w:szCs w:val="18"/>
              </w:rPr>
            </w:pPr>
            <w:r>
              <w:rPr>
                <w:rFonts w:ascii="Arial" w:hAnsi="Arial" w:cs="Arial"/>
                <w:bCs/>
                <w:szCs w:val="18"/>
              </w:rPr>
              <w:t>3</w:t>
            </w:r>
          </w:p>
        </w:tc>
      </w:tr>
      <w:tr w:rsidR="00A9305B" w:rsidRPr="009F397C" w14:paraId="1071484A" w14:textId="77777777" w:rsidTr="00EF0429">
        <w:trPr>
          <w:trHeight w:val="199"/>
        </w:trPr>
        <w:tc>
          <w:tcPr>
            <w:tcW w:w="1607" w:type="dxa"/>
          </w:tcPr>
          <w:p w14:paraId="5093BB99" w14:textId="77777777" w:rsidR="00A9305B" w:rsidRDefault="00A9305B" w:rsidP="00EF0429">
            <w:pPr>
              <w:spacing w:line="276" w:lineRule="auto"/>
              <w:rPr>
                <w:rFonts w:ascii="Arial" w:hAnsi="Arial" w:cs="Arial"/>
                <w:bCs/>
                <w:szCs w:val="18"/>
              </w:rPr>
            </w:pPr>
            <w:r>
              <w:rPr>
                <w:rFonts w:ascii="Arial" w:hAnsi="Arial" w:cs="Arial"/>
                <w:bCs/>
                <w:szCs w:val="18"/>
              </w:rPr>
              <w:t>2</w:t>
            </w:r>
          </w:p>
        </w:tc>
        <w:tc>
          <w:tcPr>
            <w:tcW w:w="5790" w:type="dxa"/>
          </w:tcPr>
          <w:p w14:paraId="4E90C256"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Internal System Architecture of the Dispenser</w:t>
            </w:r>
          </w:p>
        </w:tc>
        <w:tc>
          <w:tcPr>
            <w:tcW w:w="1091" w:type="dxa"/>
          </w:tcPr>
          <w:p w14:paraId="227C2A58" w14:textId="77777777" w:rsidR="00A9305B" w:rsidRDefault="00A9305B" w:rsidP="00EF0429">
            <w:pPr>
              <w:spacing w:line="276" w:lineRule="auto"/>
              <w:jc w:val="center"/>
              <w:rPr>
                <w:rFonts w:ascii="Arial" w:hAnsi="Arial" w:cs="Arial"/>
                <w:bCs/>
                <w:szCs w:val="18"/>
              </w:rPr>
            </w:pPr>
            <w:r>
              <w:rPr>
                <w:rFonts w:ascii="Arial" w:hAnsi="Arial" w:cs="Arial"/>
                <w:bCs/>
                <w:szCs w:val="18"/>
              </w:rPr>
              <w:t>4</w:t>
            </w:r>
          </w:p>
        </w:tc>
      </w:tr>
      <w:tr w:rsidR="00A9305B" w:rsidRPr="009F397C" w14:paraId="342BF15A" w14:textId="77777777" w:rsidTr="00EF0429">
        <w:tc>
          <w:tcPr>
            <w:tcW w:w="1607" w:type="dxa"/>
          </w:tcPr>
          <w:p w14:paraId="64EEFBF3" w14:textId="77777777" w:rsidR="00A9305B" w:rsidRDefault="00A9305B" w:rsidP="00EF0429">
            <w:pPr>
              <w:spacing w:line="276" w:lineRule="auto"/>
              <w:rPr>
                <w:rFonts w:ascii="Arial" w:hAnsi="Arial" w:cs="Arial"/>
                <w:bCs/>
                <w:szCs w:val="18"/>
              </w:rPr>
            </w:pPr>
            <w:r>
              <w:rPr>
                <w:rFonts w:ascii="Arial" w:hAnsi="Arial" w:cs="Arial"/>
                <w:bCs/>
                <w:szCs w:val="18"/>
              </w:rPr>
              <w:t>3</w:t>
            </w:r>
          </w:p>
        </w:tc>
        <w:tc>
          <w:tcPr>
            <w:tcW w:w="5790" w:type="dxa"/>
          </w:tcPr>
          <w:p w14:paraId="3F44748A" w14:textId="77777777" w:rsidR="00A9305B" w:rsidRPr="000714CE" w:rsidRDefault="00A9305B" w:rsidP="00EF0429">
            <w:pPr>
              <w:tabs>
                <w:tab w:val="left" w:pos="3634"/>
              </w:tabs>
              <w:spacing w:line="276" w:lineRule="auto"/>
              <w:rPr>
                <w:rFonts w:ascii="Arial" w:hAnsi="Arial" w:cs="Arial"/>
                <w:bCs/>
                <w:szCs w:val="18"/>
              </w:rPr>
            </w:pPr>
            <w:r w:rsidRPr="000714CE">
              <w:rPr>
                <w:rFonts w:ascii="Arial" w:hAnsi="Arial" w:cs="Arial"/>
                <w:bCs/>
                <w:szCs w:val="18"/>
              </w:rPr>
              <w:t>Fishbone Diagram</w:t>
            </w:r>
          </w:p>
        </w:tc>
        <w:tc>
          <w:tcPr>
            <w:tcW w:w="1091" w:type="dxa"/>
          </w:tcPr>
          <w:p w14:paraId="4037B51D" w14:textId="77777777" w:rsidR="00A9305B" w:rsidRDefault="00A9305B" w:rsidP="00EF0429">
            <w:pPr>
              <w:spacing w:line="276" w:lineRule="auto"/>
              <w:jc w:val="center"/>
              <w:rPr>
                <w:rFonts w:ascii="Arial" w:hAnsi="Arial" w:cs="Arial"/>
                <w:bCs/>
                <w:szCs w:val="18"/>
              </w:rPr>
            </w:pPr>
          </w:p>
        </w:tc>
      </w:tr>
      <w:tr w:rsidR="00A9305B" w:rsidRPr="009F397C" w14:paraId="502AE91C" w14:textId="77777777" w:rsidTr="00EF0429">
        <w:tc>
          <w:tcPr>
            <w:tcW w:w="1607" w:type="dxa"/>
          </w:tcPr>
          <w:p w14:paraId="14D6DF0B" w14:textId="77777777" w:rsidR="00A9305B" w:rsidRDefault="00A9305B" w:rsidP="00EF0429">
            <w:pPr>
              <w:spacing w:line="276" w:lineRule="auto"/>
              <w:rPr>
                <w:rFonts w:ascii="Arial" w:hAnsi="Arial" w:cs="Arial"/>
                <w:bCs/>
                <w:szCs w:val="18"/>
              </w:rPr>
            </w:pPr>
            <w:r>
              <w:rPr>
                <w:rFonts w:ascii="Arial" w:hAnsi="Arial" w:cs="Arial"/>
                <w:bCs/>
                <w:szCs w:val="18"/>
              </w:rPr>
              <w:t>4</w:t>
            </w:r>
          </w:p>
        </w:tc>
        <w:tc>
          <w:tcPr>
            <w:tcW w:w="5790" w:type="dxa"/>
          </w:tcPr>
          <w:p w14:paraId="12375834"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 xml:space="preserve">Use Case Diagram of </w:t>
            </w:r>
            <w:proofErr w:type="spellStart"/>
            <w:r w:rsidRPr="000714CE">
              <w:rPr>
                <w:rFonts w:ascii="Arial" w:hAnsi="Arial" w:cs="Arial"/>
                <w:bCs/>
                <w:szCs w:val="18"/>
              </w:rPr>
              <w:t>PillSync</w:t>
            </w:r>
            <w:proofErr w:type="spellEnd"/>
          </w:p>
        </w:tc>
        <w:tc>
          <w:tcPr>
            <w:tcW w:w="1091" w:type="dxa"/>
          </w:tcPr>
          <w:p w14:paraId="703F86FF" w14:textId="77777777" w:rsidR="00A9305B" w:rsidRDefault="00A9305B" w:rsidP="00EF0429">
            <w:pPr>
              <w:spacing w:line="276" w:lineRule="auto"/>
              <w:jc w:val="center"/>
              <w:rPr>
                <w:rFonts w:ascii="Arial" w:hAnsi="Arial" w:cs="Arial"/>
                <w:bCs/>
                <w:szCs w:val="18"/>
              </w:rPr>
            </w:pPr>
          </w:p>
        </w:tc>
      </w:tr>
      <w:tr w:rsidR="00A9305B" w:rsidRPr="009F397C" w14:paraId="7D9B9754" w14:textId="77777777" w:rsidTr="00EF0429">
        <w:tc>
          <w:tcPr>
            <w:tcW w:w="1607" w:type="dxa"/>
          </w:tcPr>
          <w:p w14:paraId="193DB669" w14:textId="77777777" w:rsidR="00A9305B" w:rsidRDefault="00A9305B" w:rsidP="00EF0429">
            <w:pPr>
              <w:spacing w:line="276" w:lineRule="auto"/>
              <w:rPr>
                <w:rFonts w:ascii="Arial" w:hAnsi="Arial" w:cs="Arial"/>
                <w:bCs/>
                <w:szCs w:val="18"/>
              </w:rPr>
            </w:pPr>
            <w:r>
              <w:rPr>
                <w:rFonts w:ascii="Arial" w:hAnsi="Arial" w:cs="Arial"/>
                <w:bCs/>
                <w:szCs w:val="18"/>
              </w:rPr>
              <w:t>5</w:t>
            </w:r>
          </w:p>
        </w:tc>
        <w:tc>
          <w:tcPr>
            <w:tcW w:w="5790" w:type="dxa"/>
          </w:tcPr>
          <w:p w14:paraId="6F8B8873"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Log In / Sign Up Activity Diagram</w:t>
            </w:r>
          </w:p>
        </w:tc>
        <w:tc>
          <w:tcPr>
            <w:tcW w:w="1091" w:type="dxa"/>
          </w:tcPr>
          <w:p w14:paraId="56FE875B" w14:textId="77777777" w:rsidR="00A9305B" w:rsidRDefault="00A9305B" w:rsidP="00EF0429">
            <w:pPr>
              <w:spacing w:line="276" w:lineRule="auto"/>
              <w:jc w:val="center"/>
              <w:rPr>
                <w:rFonts w:ascii="Arial" w:hAnsi="Arial" w:cs="Arial"/>
                <w:bCs/>
                <w:szCs w:val="18"/>
              </w:rPr>
            </w:pPr>
          </w:p>
        </w:tc>
      </w:tr>
      <w:tr w:rsidR="00A9305B" w:rsidRPr="009F397C" w14:paraId="1529197D" w14:textId="77777777" w:rsidTr="00EF0429">
        <w:tc>
          <w:tcPr>
            <w:tcW w:w="1607" w:type="dxa"/>
          </w:tcPr>
          <w:p w14:paraId="55097996" w14:textId="77777777" w:rsidR="00A9305B" w:rsidRDefault="00A9305B" w:rsidP="00EF0429">
            <w:pPr>
              <w:spacing w:line="276" w:lineRule="auto"/>
              <w:rPr>
                <w:rFonts w:ascii="Arial" w:hAnsi="Arial" w:cs="Arial"/>
                <w:bCs/>
                <w:szCs w:val="18"/>
              </w:rPr>
            </w:pPr>
            <w:r>
              <w:rPr>
                <w:rFonts w:ascii="Arial" w:hAnsi="Arial" w:cs="Arial"/>
                <w:bCs/>
                <w:szCs w:val="18"/>
              </w:rPr>
              <w:t>6</w:t>
            </w:r>
          </w:p>
        </w:tc>
        <w:tc>
          <w:tcPr>
            <w:tcW w:w="5790" w:type="dxa"/>
          </w:tcPr>
          <w:p w14:paraId="678A43EF"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Add Medication Activity Diagram</w:t>
            </w:r>
          </w:p>
        </w:tc>
        <w:tc>
          <w:tcPr>
            <w:tcW w:w="1091" w:type="dxa"/>
          </w:tcPr>
          <w:p w14:paraId="3E5D1CDD" w14:textId="77777777" w:rsidR="00A9305B" w:rsidRDefault="00A9305B" w:rsidP="00EF0429">
            <w:pPr>
              <w:spacing w:line="276" w:lineRule="auto"/>
              <w:jc w:val="center"/>
              <w:rPr>
                <w:rFonts w:ascii="Arial" w:hAnsi="Arial" w:cs="Arial"/>
                <w:bCs/>
                <w:szCs w:val="18"/>
              </w:rPr>
            </w:pPr>
          </w:p>
        </w:tc>
      </w:tr>
      <w:tr w:rsidR="00A9305B" w:rsidRPr="009F397C" w14:paraId="5B3C366D" w14:textId="77777777" w:rsidTr="00EF0429">
        <w:tc>
          <w:tcPr>
            <w:tcW w:w="1607" w:type="dxa"/>
          </w:tcPr>
          <w:p w14:paraId="64C383A9" w14:textId="77777777" w:rsidR="00A9305B" w:rsidRDefault="00A9305B" w:rsidP="00EF0429">
            <w:pPr>
              <w:spacing w:line="276" w:lineRule="auto"/>
              <w:rPr>
                <w:rFonts w:ascii="Arial" w:hAnsi="Arial" w:cs="Arial"/>
                <w:bCs/>
                <w:szCs w:val="18"/>
              </w:rPr>
            </w:pPr>
            <w:r>
              <w:rPr>
                <w:rFonts w:ascii="Arial" w:hAnsi="Arial" w:cs="Arial"/>
                <w:bCs/>
                <w:szCs w:val="18"/>
              </w:rPr>
              <w:t>7</w:t>
            </w:r>
          </w:p>
        </w:tc>
        <w:tc>
          <w:tcPr>
            <w:tcW w:w="5790" w:type="dxa"/>
          </w:tcPr>
          <w:p w14:paraId="3B9ECD86" w14:textId="77777777" w:rsidR="00A9305B" w:rsidRPr="000714CE" w:rsidRDefault="00A9305B" w:rsidP="00EF0429">
            <w:pPr>
              <w:tabs>
                <w:tab w:val="left" w:pos="2166"/>
              </w:tabs>
              <w:spacing w:line="276" w:lineRule="auto"/>
              <w:rPr>
                <w:rFonts w:ascii="Arial" w:hAnsi="Arial" w:cs="Arial"/>
                <w:bCs/>
                <w:szCs w:val="18"/>
              </w:rPr>
            </w:pPr>
            <w:r w:rsidRPr="000714CE">
              <w:rPr>
                <w:rFonts w:ascii="Arial" w:hAnsi="Arial" w:cs="Arial"/>
                <w:bCs/>
                <w:szCs w:val="18"/>
              </w:rPr>
              <w:t>Set Schedule Activity Diagram</w:t>
            </w:r>
          </w:p>
        </w:tc>
        <w:tc>
          <w:tcPr>
            <w:tcW w:w="1091" w:type="dxa"/>
          </w:tcPr>
          <w:p w14:paraId="563F736E" w14:textId="77777777" w:rsidR="00A9305B" w:rsidRDefault="00A9305B" w:rsidP="00EF0429">
            <w:pPr>
              <w:spacing w:line="276" w:lineRule="auto"/>
              <w:jc w:val="center"/>
              <w:rPr>
                <w:rFonts w:ascii="Arial" w:hAnsi="Arial" w:cs="Arial"/>
                <w:bCs/>
                <w:szCs w:val="18"/>
              </w:rPr>
            </w:pPr>
          </w:p>
        </w:tc>
      </w:tr>
      <w:tr w:rsidR="00A9305B" w:rsidRPr="009F397C" w14:paraId="5EFE0542" w14:textId="77777777" w:rsidTr="00EF0429">
        <w:tc>
          <w:tcPr>
            <w:tcW w:w="1607" w:type="dxa"/>
          </w:tcPr>
          <w:p w14:paraId="3000C9EB" w14:textId="77777777" w:rsidR="00A9305B" w:rsidRDefault="00A9305B" w:rsidP="00EF0429">
            <w:pPr>
              <w:spacing w:line="276" w:lineRule="auto"/>
              <w:rPr>
                <w:rFonts w:ascii="Arial" w:hAnsi="Arial" w:cs="Arial"/>
                <w:bCs/>
                <w:szCs w:val="18"/>
              </w:rPr>
            </w:pPr>
            <w:r>
              <w:rPr>
                <w:rFonts w:ascii="Arial" w:hAnsi="Arial" w:cs="Arial"/>
                <w:bCs/>
                <w:szCs w:val="18"/>
              </w:rPr>
              <w:t>8</w:t>
            </w:r>
          </w:p>
        </w:tc>
        <w:tc>
          <w:tcPr>
            <w:tcW w:w="5790" w:type="dxa"/>
          </w:tcPr>
          <w:p w14:paraId="294EF970"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View Medication Reports Activity Diagram</w:t>
            </w:r>
          </w:p>
        </w:tc>
        <w:tc>
          <w:tcPr>
            <w:tcW w:w="1091" w:type="dxa"/>
          </w:tcPr>
          <w:p w14:paraId="55C418F3" w14:textId="77777777" w:rsidR="00A9305B" w:rsidRDefault="00A9305B" w:rsidP="00EF0429">
            <w:pPr>
              <w:spacing w:line="276" w:lineRule="auto"/>
              <w:jc w:val="center"/>
              <w:rPr>
                <w:rFonts w:ascii="Arial" w:hAnsi="Arial" w:cs="Arial"/>
                <w:bCs/>
                <w:szCs w:val="18"/>
              </w:rPr>
            </w:pPr>
          </w:p>
        </w:tc>
      </w:tr>
      <w:tr w:rsidR="00A9305B" w:rsidRPr="009F397C" w14:paraId="6985D835" w14:textId="77777777" w:rsidTr="00EF0429">
        <w:tc>
          <w:tcPr>
            <w:tcW w:w="1607" w:type="dxa"/>
          </w:tcPr>
          <w:p w14:paraId="521C8CCB" w14:textId="77777777" w:rsidR="00A9305B" w:rsidRDefault="00A9305B" w:rsidP="00EF0429">
            <w:pPr>
              <w:spacing w:line="276" w:lineRule="auto"/>
              <w:rPr>
                <w:rFonts w:ascii="Arial" w:hAnsi="Arial" w:cs="Arial"/>
                <w:bCs/>
                <w:szCs w:val="18"/>
              </w:rPr>
            </w:pPr>
            <w:r>
              <w:rPr>
                <w:rFonts w:ascii="Arial" w:hAnsi="Arial" w:cs="Arial"/>
                <w:bCs/>
                <w:szCs w:val="18"/>
              </w:rPr>
              <w:t>9</w:t>
            </w:r>
          </w:p>
        </w:tc>
        <w:tc>
          <w:tcPr>
            <w:tcW w:w="5790" w:type="dxa"/>
          </w:tcPr>
          <w:p w14:paraId="2C521D17"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View Medication History Activity Diagram</w:t>
            </w:r>
          </w:p>
        </w:tc>
        <w:tc>
          <w:tcPr>
            <w:tcW w:w="1091" w:type="dxa"/>
          </w:tcPr>
          <w:p w14:paraId="6532D0EC" w14:textId="77777777" w:rsidR="00A9305B" w:rsidRDefault="00A9305B" w:rsidP="00EF0429">
            <w:pPr>
              <w:spacing w:line="276" w:lineRule="auto"/>
              <w:jc w:val="center"/>
              <w:rPr>
                <w:rFonts w:ascii="Arial" w:hAnsi="Arial" w:cs="Arial"/>
                <w:bCs/>
                <w:szCs w:val="18"/>
              </w:rPr>
            </w:pPr>
          </w:p>
        </w:tc>
      </w:tr>
      <w:tr w:rsidR="00A9305B" w:rsidRPr="009F397C" w14:paraId="5D3326A0" w14:textId="77777777" w:rsidTr="00EF0429">
        <w:tc>
          <w:tcPr>
            <w:tcW w:w="1607" w:type="dxa"/>
          </w:tcPr>
          <w:p w14:paraId="4EC4475D" w14:textId="77777777" w:rsidR="00A9305B" w:rsidRDefault="00A9305B" w:rsidP="00EF0429">
            <w:pPr>
              <w:spacing w:line="276" w:lineRule="auto"/>
              <w:rPr>
                <w:rFonts w:ascii="Arial" w:hAnsi="Arial" w:cs="Arial"/>
                <w:bCs/>
                <w:szCs w:val="18"/>
              </w:rPr>
            </w:pPr>
            <w:r>
              <w:rPr>
                <w:rFonts w:ascii="Arial" w:hAnsi="Arial" w:cs="Arial"/>
                <w:bCs/>
                <w:szCs w:val="18"/>
              </w:rPr>
              <w:t>10</w:t>
            </w:r>
          </w:p>
        </w:tc>
        <w:tc>
          <w:tcPr>
            <w:tcW w:w="5790" w:type="dxa"/>
          </w:tcPr>
          <w:p w14:paraId="5AF29A05"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Receive Reminder / Notification Activity Diagram</w:t>
            </w:r>
          </w:p>
        </w:tc>
        <w:tc>
          <w:tcPr>
            <w:tcW w:w="1091" w:type="dxa"/>
          </w:tcPr>
          <w:p w14:paraId="280B867D" w14:textId="77777777" w:rsidR="00A9305B" w:rsidRDefault="00A9305B" w:rsidP="00EF0429">
            <w:pPr>
              <w:spacing w:line="276" w:lineRule="auto"/>
              <w:jc w:val="center"/>
              <w:rPr>
                <w:rFonts w:ascii="Arial" w:hAnsi="Arial" w:cs="Arial"/>
                <w:bCs/>
                <w:szCs w:val="18"/>
              </w:rPr>
            </w:pPr>
          </w:p>
        </w:tc>
      </w:tr>
      <w:tr w:rsidR="00A9305B" w:rsidRPr="009F397C" w14:paraId="7B3B96FD" w14:textId="77777777" w:rsidTr="00EF0429">
        <w:tc>
          <w:tcPr>
            <w:tcW w:w="1607" w:type="dxa"/>
          </w:tcPr>
          <w:p w14:paraId="0E5DB154" w14:textId="77777777" w:rsidR="00A9305B" w:rsidRDefault="00A9305B" w:rsidP="00EF0429">
            <w:pPr>
              <w:spacing w:line="276" w:lineRule="auto"/>
              <w:rPr>
                <w:rFonts w:ascii="Arial" w:hAnsi="Arial" w:cs="Arial"/>
                <w:bCs/>
                <w:szCs w:val="18"/>
              </w:rPr>
            </w:pPr>
            <w:r>
              <w:rPr>
                <w:rFonts w:ascii="Arial" w:hAnsi="Arial" w:cs="Arial"/>
                <w:bCs/>
                <w:szCs w:val="18"/>
              </w:rPr>
              <w:t>11</w:t>
            </w:r>
          </w:p>
        </w:tc>
        <w:tc>
          <w:tcPr>
            <w:tcW w:w="5790" w:type="dxa"/>
          </w:tcPr>
          <w:p w14:paraId="3B6897E4" w14:textId="77777777" w:rsidR="00A9305B" w:rsidRPr="000714CE" w:rsidRDefault="00A9305B" w:rsidP="00EF0429">
            <w:pPr>
              <w:tabs>
                <w:tab w:val="left" w:pos="3246"/>
              </w:tabs>
              <w:spacing w:line="276" w:lineRule="auto"/>
              <w:rPr>
                <w:rFonts w:ascii="Arial" w:hAnsi="Arial" w:cs="Arial"/>
                <w:bCs/>
                <w:szCs w:val="18"/>
              </w:rPr>
            </w:pPr>
            <w:r w:rsidRPr="000714CE">
              <w:rPr>
                <w:rFonts w:ascii="Arial" w:hAnsi="Arial" w:cs="Arial"/>
                <w:bCs/>
                <w:szCs w:val="18"/>
              </w:rPr>
              <w:t>Missed Dose Alert Activity Diagram</w:t>
            </w:r>
          </w:p>
        </w:tc>
        <w:tc>
          <w:tcPr>
            <w:tcW w:w="1091" w:type="dxa"/>
          </w:tcPr>
          <w:p w14:paraId="3697DE65" w14:textId="77777777" w:rsidR="00A9305B" w:rsidRDefault="00A9305B" w:rsidP="00EF0429">
            <w:pPr>
              <w:spacing w:line="276" w:lineRule="auto"/>
              <w:jc w:val="center"/>
              <w:rPr>
                <w:rFonts w:ascii="Arial" w:hAnsi="Arial" w:cs="Arial"/>
                <w:bCs/>
                <w:szCs w:val="18"/>
              </w:rPr>
            </w:pPr>
          </w:p>
        </w:tc>
      </w:tr>
      <w:tr w:rsidR="00A9305B" w:rsidRPr="009F397C" w14:paraId="12A728E8" w14:textId="77777777" w:rsidTr="00EF0429">
        <w:tc>
          <w:tcPr>
            <w:tcW w:w="1607" w:type="dxa"/>
          </w:tcPr>
          <w:p w14:paraId="381C60FF" w14:textId="77777777" w:rsidR="00A9305B" w:rsidRDefault="00A9305B" w:rsidP="00EF0429">
            <w:pPr>
              <w:spacing w:line="276" w:lineRule="auto"/>
              <w:rPr>
                <w:rFonts w:ascii="Arial" w:hAnsi="Arial" w:cs="Arial"/>
                <w:bCs/>
                <w:szCs w:val="18"/>
              </w:rPr>
            </w:pPr>
            <w:r>
              <w:rPr>
                <w:rFonts w:ascii="Arial" w:hAnsi="Arial" w:cs="Arial"/>
                <w:bCs/>
                <w:szCs w:val="18"/>
              </w:rPr>
              <w:t>12</w:t>
            </w:r>
          </w:p>
        </w:tc>
        <w:tc>
          <w:tcPr>
            <w:tcW w:w="5790" w:type="dxa"/>
          </w:tcPr>
          <w:p w14:paraId="33C1DE7E"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Receive Refill Reminder Activity Diagram</w:t>
            </w:r>
          </w:p>
        </w:tc>
        <w:tc>
          <w:tcPr>
            <w:tcW w:w="1091" w:type="dxa"/>
          </w:tcPr>
          <w:p w14:paraId="2F816908" w14:textId="77777777" w:rsidR="00A9305B" w:rsidRDefault="00A9305B" w:rsidP="00EF0429">
            <w:pPr>
              <w:spacing w:line="276" w:lineRule="auto"/>
              <w:jc w:val="center"/>
              <w:rPr>
                <w:rFonts w:ascii="Arial" w:hAnsi="Arial" w:cs="Arial"/>
                <w:bCs/>
                <w:szCs w:val="18"/>
              </w:rPr>
            </w:pPr>
          </w:p>
        </w:tc>
      </w:tr>
      <w:tr w:rsidR="00A9305B" w:rsidRPr="009F397C" w14:paraId="11147F3E" w14:textId="77777777" w:rsidTr="00EF0429">
        <w:tc>
          <w:tcPr>
            <w:tcW w:w="1607" w:type="dxa"/>
          </w:tcPr>
          <w:p w14:paraId="31D90D52" w14:textId="77777777" w:rsidR="00A9305B" w:rsidRDefault="00A9305B" w:rsidP="00EF0429">
            <w:pPr>
              <w:spacing w:line="276" w:lineRule="auto"/>
              <w:rPr>
                <w:rFonts w:ascii="Arial" w:hAnsi="Arial" w:cs="Arial"/>
                <w:bCs/>
                <w:szCs w:val="18"/>
              </w:rPr>
            </w:pPr>
            <w:r>
              <w:rPr>
                <w:rFonts w:ascii="Arial" w:hAnsi="Arial" w:cs="Arial"/>
                <w:bCs/>
                <w:szCs w:val="18"/>
              </w:rPr>
              <w:t>13</w:t>
            </w:r>
          </w:p>
        </w:tc>
        <w:tc>
          <w:tcPr>
            <w:tcW w:w="5790" w:type="dxa"/>
          </w:tcPr>
          <w:p w14:paraId="6EE0CFBD"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Confirm Intake Activity Diagram</w:t>
            </w:r>
          </w:p>
        </w:tc>
        <w:tc>
          <w:tcPr>
            <w:tcW w:w="1091" w:type="dxa"/>
          </w:tcPr>
          <w:p w14:paraId="418E7468" w14:textId="77777777" w:rsidR="00A9305B" w:rsidRDefault="00A9305B" w:rsidP="00EF0429">
            <w:pPr>
              <w:spacing w:line="276" w:lineRule="auto"/>
              <w:jc w:val="center"/>
              <w:rPr>
                <w:rFonts w:ascii="Arial" w:hAnsi="Arial" w:cs="Arial"/>
                <w:bCs/>
                <w:szCs w:val="18"/>
              </w:rPr>
            </w:pPr>
          </w:p>
        </w:tc>
      </w:tr>
      <w:tr w:rsidR="00A9305B" w:rsidRPr="009F397C" w14:paraId="7A00F823" w14:textId="77777777" w:rsidTr="00EF0429">
        <w:tc>
          <w:tcPr>
            <w:tcW w:w="1607" w:type="dxa"/>
          </w:tcPr>
          <w:p w14:paraId="5A622F9C" w14:textId="77777777" w:rsidR="00A9305B" w:rsidRDefault="00A9305B" w:rsidP="00EF0429">
            <w:pPr>
              <w:spacing w:line="276" w:lineRule="auto"/>
              <w:rPr>
                <w:rFonts w:ascii="Arial" w:hAnsi="Arial" w:cs="Arial"/>
                <w:bCs/>
                <w:szCs w:val="18"/>
              </w:rPr>
            </w:pPr>
            <w:r>
              <w:rPr>
                <w:rFonts w:ascii="Arial" w:hAnsi="Arial" w:cs="Arial"/>
                <w:bCs/>
                <w:szCs w:val="18"/>
              </w:rPr>
              <w:t>14</w:t>
            </w:r>
          </w:p>
        </w:tc>
        <w:tc>
          <w:tcPr>
            <w:tcW w:w="5790" w:type="dxa"/>
          </w:tcPr>
          <w:p w14:paraId="03C95575"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View Medication Activity Diagram</w:t>
            </w:r>
          </w:p>
        </w:tc>
        <w:tc>
          <w:tcPr>
            <w:tcW w:w="1091" w:type="dxa"/>
          </w:tcPr>
          <w:p w14:paraId="5DE01E8D" w14:textId="77777777" w:rsidR="00A9305B" w:rsidRDefault="00A9305B" w:rsidP="00EF0429">
            <w:pPr>
              <w:spacing w:line="276" w:lineRule="auto"/>
              <w:jc w:val="center"/>
              <w:rPr>
                <w:rFonts w:ascii="Arial" w:hAnsi="Arial" w:cs="Arial"/>
                <w:bCs/>
                <w:szCs w:val="18"/>
              </w:rPr>
            </w:pPr>
          </w:p>
        </w:tc>
      </w:tr>
      <w:tr w:rsidR="00A9305B" w:rsidRPr="009F397C" w14:paraId="15A96E32" w14:textId="77777777" w:rsidTr="00EF0429">
        <w:tc>
          <w:tcPr>
            <w:tcW w:w="1607" w:type="dxa"/>
          </w:tcPr>
          <w:p w14:paraId="123C4CA8" w14:textId="77777777" w:rsidR="00A9305B" w:rsidRDefault="00A9305B" w:rsidP="00EF0429">
            <w:pPr>
              <w:spacing w:line="276" w:lineRule="auto"/>
              <w:rPr>
                <w:rFonts w:ascii="Arial" w:hAnsi="Arial" w:cs="Arial"/>
                <w:bCs/>
                <w:szCs w:val="18"/>
              </w:rPr>
            </w:pPr>
            <w:r>
              <w:rPr>
                <w:rFonts w:ascii="Arial" w:hAnsi="Arial" w:cs="Arial"/>
                <w:bCs/>
                <w:szCs w:val="18"/>
              </w:rPr>
              <w:t>15</w:t>
            </w:r>
          </w:p>
        </w:tc>
        <w:tc>
          <w:tcPr>
            <w:tcW w:w="5790" w:type="dxa"/>
          </w:tcPr>
          <w:p w14:paraId="2E5578E9"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View Schedule Activity Diagram</w:t>
            </w:r>
          </w:p>
        </w:tc>
        <w:tc>
          <w:tcPr>
            <w:tcW w:w="1091" w:type="dxa"/>
          </w:tcPr>
          <w:p w14:paraId="200C5F1C" w14:textId="77777777" w:rsidR="00A9305B" w:rsidRDefault="00A9305B" w:rsidP="00EF0429">
            <w:pPr>
              <w:spacing w:line="276" w:lineRule="auto"/>
              <w:jc w:val="center"/>
              <w:rPr>
                <w:rFonts w:ascii="Arial" w:hAnsi="Arial" w:cs="Arial"/>
                <w:bCs/>
                <w:szCs w:val="18"/>
              </w:rPr>
            </w:pPr>
          </w:p>
        </w:tc>
      </w:tr>
      <w:tr w:rsidR="00A9305B" w:rsidRPr="009F397C" w14:paraId="5AFBC987" w14:textId="77777777" w:rsidTr="00EF0429">
        <w:tc>
          <w:tcPr>
            <w:tcW w:w="1607" w:type="dxa"/>
          </w:tcPr>
          <w:p w14:paraId="1FF53069" w14:textId="77777777" w:rsidR="00A9305B" w:rsidRDefault="00A9305B" w:rsidP="00EF0429">
            <w:pPr>
              <w:spacing w:line="276" w:lineRule="auto"/>
              <w:rPr>
                <w:rFonts w:ascii="Arial" w:hAnsi="Arial" w:cs="Arial"/>
                <w:bCs/>
                <w:szCs w:val="18"/>
              </w:rPr>
            </w:pPr>
            <w:r>
              <w:rPr>
                <w:rFonts w:ascii="Arial" w:hAnsi="Arial" w:cs="Arial"/>
                <w:bCs/>
                <w:szCs w:val="18"/>
              </w:rPr>
              <w:t>16</w:t>
            </w:r>
          </w:p>
        </w:tc>
        <w:tc>
          <w:tcPr>
            <w:tcW w:w="5790" w:type="dxa"/>
          </w:tcPr>
          <w:p w14:paraId="1C4EE11F" w14:textId="77777777" w:rsidR="00A9305B" w:rsidRPr="000714CE" w:rsidRDefault="00A9305B" w:rsidP="00EF0429">
            <w:pPr>
              <w:tabs>
                <w:tab w:val="left" w:pos="3383"/>
              </w:tabs>
              <w:spacing w:line="276" w:lineRule="auto"/>
              <w:rPr>
                <w:rFonts w:ascii="Arial" w:hAnsi="Arial" w:cs="Arial"/>
                <w:bCs/>
                <w:szCs w:val="18"/>
              </w:rPr>
            </w:pPr>
            <w:r w:rsidRPr="000714CE">
              <w:rPr>
                <w:rFonts w:ascii="Arial" w:hAnsi="Arial" w:cs="Arial"/>
                <w:bCs/>
                <w:szCs w:val="18"/>
              </w:rPr>
              <w:t>Export Report Activity Diagram</w:t>
            </w:r>
          </w:p>
        </w:tc>
        <w:tc>
          <w:tcPr>
            <w:tcW w:w="1091" w:type="dxa"/>
          </w:tcPr>
          <w:p w14:paraId="191F25DA" w14:textId="77777777" w:rsidR="00A9305B" w:rsidRDefault="00A9305B" w:rsidP="00EF0429">
            <w:pPr>
              <w:spacing w:line="276" w:lineRule="auto"/>
              <w:jc w:val="center"/>
              <w:rPr>
                <w:rFonts w:ascii="Arial" w:hAnsi="Arial" w:cs="Arial"/>
                <w:bCs/>
                <w:szCs w:val="18"/>
              </w:rPr>
            </w:pPr>
          </w:p>
        </w:tc>
      </w:tr>
      <w:tr w:rsidR="00A9305B" w:rsidRPr="009F397C" w14:paraId="047211DE" w14:textId="77777777" w:rsidTr="00EF0429">
        <w:tc>
          <w:tcPr>
            <w:tcW w:w="1607" w:type="dxa"/>
          </w:tcPr>
          <w:p w14:paraId="086F15C4" w14:textId="77777777" w:rsidR="00A9305B" w:rsidRDefault="00A9305B" w:rsidP="00EF0429">
            <w:pPr>
              <w:spacing w:line="276" w:lineRule="auto"/>
              <w:rPr>
                <w:rFonts w:ascii="Arial" w:hAnsi="Arial" w:cs="Arial"/>
                <w:bCs/>
                <w:szCs w:val="18"/>
              </w:rPr>
            </w:pPr>
            <w:r>
              <w:rPr>
                <w:rFonts w:ascii="Arial" w:hAnsi="Arial" w:cs="Arial"/>
                <w:bCs/>
                <w:szCs w:val="18"/>
              </w:rPr>
              <w:t>17</w:t>
            </w:r>
          </w:p>
        </w:tc>
        <w:tc>
          <w:tcPr>
            <w:tcW w:w="5790" w:type="dxa"/>
          </w:tcPr>
          <w:p w14:paraId="28A2ABE3"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View Refill Status Activity Diagram</w:t>
            </w:r>
          </w:p>
        </w:tc>
        <w:tc>
          <w:tcPr>
            <w:tcW w:w="1091" w:type="dxa"/>
          </w:tcPr>
          <w:p w14:paraId="03A8F956" w14:textId="77777777" w:rsidR="00A9305B" w:rsidRDefault="00A9305B" w:rsidP="00EF0429">
            <w:pPr>
              <w:spacing w:line="276" w:lineRule="auto"/>
              <w:jc w:val="center"/>
              <w:rPr>
                <w:rFonts w:ascii="Arial" w:hAnsi="Arial" w:cs="Arial"/>
                <w:bCs/>
                <w:szCs w:val="18"/>
              </w:rPr>
            </w:pPr>
          </w:p>
        </w:tc>
      </w:tr>
      <w:tr w:rsidR="00A9305B" w:rsidRPr="009F397C" w14:paraId="56ABE42C" w14:textId="77777777" w:rsidTr="00EF0429">
        <w:tc>
          <w:tcPr>
            <w:tcW w:w="1607" w:type="dxa"/>
          </w:tcPr>
          <w:p w14:paraId="272418EA" w14:textId="77777777" w:rsidR="00A9305B" w:rsidRDefault="00A9305B" w:rsidP="00EF0429">
            <w:pPr>
              <w:spacing w:line="276" w:lineRule="auto"/>
              <w:rPr>
                <w:rFonts w:ascii="Arial" w:hAnsi="Arial" w:cs="Arial"/>
                <w:bCs/>
                <w:szCs w:val="18"/>
              </w:rPr>
            </w:pPr>
            <w:r>
              <w:rPr>
                <w:rFonts w:ascii="Arial" w:hAnsi="Arial" w:cs="Arial"/>
                <w:bCs/>
                <w:szCs w:val="18"/>
              </w:rPr>
              <w:t>18</w:t>
            </w:r>
          </w:p>
        </w:tc>
        <w:tc>
          <w:tcPr>
            <w:tcW w:w="5790" w:type="dxa"/>
          </w:tcPr>
          <w:p w14:paraId="2EDC8361"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 xml:space="preserve">Loading Screen of </w:t>
            </w:r>
            <w:proofErr w:type="spellStart"/>
            <w:r w:rsidRPr="000714CE">
              <w:rPr>
                <w:rFonts w:ascii="Arial" w:hAnsi="Arial" w:cs="Arial"/>
                <w:bCs/>
                <w:szCs w:val="18"/>
              </w:rPr>
              <w:t>PillSync</w:t>
            </w:r>
            <w:proofErr w:type="spellEnd"/>
          </w:p>
        </w:tc>
        <w:tc>
          <w:tcPr>
            <w:tcW w:w="1091" w:type="dxa"/>
          </w:tcPr>
          <w:p w14:paraId="5CA8E6D2" w14:textId="77777777" w:rsidR="00A9305B" w:rsidRDefault="00A9305B" w:rsidP="00EF0429">
            <w:pPr>
              <w:spacing w:line="276" w:lineRule="auto"/>
              <w:jc w:val="center"/>
              <w:rPr>
                <w:rFonts w:ascii="Arial" w:hAnsi="Arial" w:cs="Arial"/>
                <w:bCs/>
                <w:szCs w:val="18"/>
              </w:rPr>
            </w:pPr>
          </w:p>
        </w:tc>
      </w:tr>
      <w:tr w:rsidR="00A9305B" w:rsidRPr="009F397C" w14:paraId="1C60FE91" w14:textId="77777777" w:rsidTr="00EF0429">
        <w:tc>
          <w:tcPr>
            <w:tcW w:w="1607" w:type="dxa"/>
          </w:tcPr>
          <w:p w14:paraId="1B5D5CAE" w14:textId="77777777" w:rsidR="00A9305B" w:rsidRDefault="00A9305B" w:rsidP="00EF0429">
            <w:pPr>
              <w:spacing w:line="276" w:lineRule="auto"/>
              <w:rPr>
                <w:rFonts w:ascii="Arial" w:hAnsi="Arial" w:cs="Arial"/>
                <w:bCs/>
                <w:szCs w:val="18"/>
              </w:rPr>
            </w:pPr>
            <w:r>
              <w:rPr>
                <w:rFonts w:ascii="Arial" w:hAnsi="Arial" w:cs="Arial"/>
                <w:bCs/>
                <w:szCs w:val="18"/>
              </w:rPr>
              <w:t>19</w:t>
            </w:r>
          </w:p>
        </w:tc>
        <w:tc>
          <w:tcPr>
            <w:tcW w:w="5790" w:type="dxa"/>
          </w:tcPr>
          <w:p w14:paraId="67B939E1" w14:textId="77777777" w:rsidR="00A9305B" w:rsidRPr="000714CE" w:rsidRDefault="00A9305B" w:rsidP="00EF0429">
            <w:pPr>
              <w:tabs>
                <w:tab w:val="left" w:pos="4411"/>
              </w:tabs>
              <w:spacing w:line="276" w:lineRule="auto"/>
              <w:rPr>
                <w:rFonts w:ascii="Arial" w:hAnsi="Arial" w:cs="Arial"/>
                <w:bCs/>
                <w:szCs w:val="18"/>
              </w:rPr>
            </w:pPr>
            <w:r w:rsidRPr="000714CE">
              <w:rPr>
                <w:rFonts w:ascii="Arial" w:hAnsi="Arial" w:cs="Arial"/>
                <w:bCs/>
                <w:szCs w:val="18"/>
              </w:rPr>
              <w:t xml:space="preserve">Log in and Register Screen of </w:t>
            </w:r>
            <w:proofErr w:type="spellStart"/>
            <w:r w:rsidRPr="000714CE">
              <w:rPr>
                <w:rFonts w:ascii="Arial" w:hAnsi="Arial" w:cs="Arial"/>
                <w:bCs/>
                <w:szCs w:val="18"/>
              </w:rPr>
              <w:t>PillSync</w:t>
            </w:r>
            <w:proofErr w:type="spellEnd"/>
          </w:p>
        </w:tc>
        <w:tc>
          <w:tcPr>
            <w:tcW w:w="1091" w:type="dxa"/>
          </w:tcPr>
          <w:p w14:paraId="47EE4F32" w14:textId="77777777" w:rsidR="00A9305B" w:rsidRDefault="00A9305B" w:rsidP="00EF0429">
            <w:pPr>
              <w:spacing w:line="276" w:lineRule="auto"/>
              <w:jc w:val="center"/>
              <w:rPr>
                <w:rFonts w:ascii="Arial" w:hAnsi="Arial" w:cs="Arial"/>
                <w:bCs/>
                <w:szCs w:val="18"/>
              </w:rPr>
            </w:pPr>
          </w:p>
        </w:tc>
      </w:tr>
      <w:tr w:rsidR="00A9305B" w:rsidRPr="009F397C" w14:paraId="03500A6A" w14:textId="77777777" w:rsidTr="00EF0429">
        <w:tc>
          <w:tcPr>
            <w:tcW w:w="1607" w:type="dxa"/>
          </w:tcPr>
          <w:p w14:paraId="5012CC81" w14:textId="77777777" w:rsidR="00A9305B" w:rsidRDefault="00A9305B" w:rsidP="00EF0429">
            <w:pPr>
              <w:spacing w:line="276" w:lineRule="auto"/>
              <w:rPr>
                <w:rFonts w:ascii="Arial" w:hAnsi="Arial" w:cs="Arial"/>
                <w:bCs/>
                <w:szCs w:val="18"/>
              </w:rPr>
            </w:pPr>
            <w:r>
              <w:rPr>
                <w:rFonts w:ascii="Arial" w:hAnsi="Arial" w:cs="Arial"/>
                <w:bCs/>
                <w:szCs w:val="18"/>
              </w:rPr>
              <w:t>20</w:t>
            </w:r>
          </w:p>
        </w:tc>
        <w:tc>
          <w:tcPr>
            <w:tcW w:w="5790" w:type="dxa"/>
          </w:tcPr>
          <w:p w14:paraId="7C3C43CE"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 xml:space="preserve">Home Screen of </w:t>
            </w:r>
            <w:proofErr w:type="spellStart"/>
            <w:r w:rsidRPr="000714CE">
              <w:rPr>
                <w:rFonts w:ascii="Arial" w:hAnsi="Arial" w:cs="Arial"/>
                <w:bCs/>
                <w:szCs w:val="18"/>
              </w:rPr>
              <w:t>PillSync</w:t>
            </w:r>
            <w:proofErr w:type="spellEnd"/>
          </w:p>
        </w:tc>
        <w:tc>
          <w:tcPr>
            <w:tcW w:w="1091" w:type="dxa"/>
          </w:tcPr>
          <w:p w14:paraId="2F0238F6" w14:textId="77777777" w:rsidR="00A9305B" w:rsidRDefault="00A9305B" w:rsidP="00EF0429">
            <w:pPr>
              <w:spacing w:line="276" w:lineRule="auto"/>
              <w:jc w:val="center"/>
              <w:rPr>
                <w:rFonts w:ascii="Arial" w:hAnsi="Arial" w:cs="Arial"/>
                <w:bCs/>
                <w:szCs w:val="18"/>
              </w:rPr>
            </w:pPr>
          </w:p>
        </w:tc>
      </w:tr>
      <w:tr w:rsidR="00A9305B" w:rsidRPr="009F397C" w14:paraId="5F2BACA6" w14:textId="77777777" w:rsidTr="00EF0429">
        <w:tc>
          <w:tcPr>
            <w:tcW w:w="1607" w:type="dxa"/>
          </w:tcPr>
          <w:p w14:paraId="30AC3E34" w14:textId="77777777" w:rsidR="00A9305B" w:rsidRDefault="00A9305B" w:rsidP="00EF0429">
            <w:pPr>
              <w:spacing w:line="276" w:lineRule="auto"/>
              <w:rPr>
                <w:rFonts w:ascii="Arial" w:hAnsi="Arial" w:cs="Arial"/>
                <w:bCs/>
                <w:szCs w:val="18"/>
              </w:rPr>
            </w:pPr>
            <w:r>
              <w:rPr>
                <w:rFonts w:ascii="Arial" w:hAnsi="Arial" w:cs="Arial"/>
                <w:bCs/>
                <w:szCs w:val="18"/>
              </w:rPr>
              <w:t>21</w:t>
            </w:r>
          </w:p>
        </w:tc>
        <w:tc>
          <w:tcPr>
            <w:tcW w:w="5790" w:type="dxa"/>
          </w:tcPr>
          <w:p w14:paraId="5ADB257C"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 xml:space="preserve">Add/Edit Medicine and Schedule Screen of </w:t>
            </w:r>
            <w:proofErr w:type="spellStart"/>
            <w:r w:rsidRPr="000714CE">
              <w:rPr>
                <w:rFonts w:ascii="Arial" w:hAnsi="Arial" w:cs="Arial"/>
                <w:bCs/>
                <w:szCs w:val="18"/>
              </w:rPr>
              <w:t>PillSync</w:t>
            </w:r>
            <w:proofErr w:type="spellEnd"/>
          </w:p>
        </w:tc>
        <w:tc>
          <w:tcPr>
            <w:tcW w:w="1091" w:type="dxa"/>
          </w:tcPr>
          <w:p w14:paraId="2439F9AA" w14:textId="77777777" w:rsidR="00A9305B" w:rsidRDefault="00A9305B" w:rsidP="00EF0429">
            <w:pPr>
              <w:spacing w:line="276" w:lineRule="auto"/>
              <w:jc w:val="center"/>
              <w:rPr>
                <w:rFonts w:ascii="Arial" w:hAnsi="Arial" w:cs="Arial"/>
                <w:bCs/>
                <w:szCs w:val="18"/>
              </w:rPr>
            </w:pPr>
          </w:p>
        </w:tc>
      </w:tr>
      <w:tr w:rsidR="00A9305B" w:rsidRPr="009F397C" w14:paraId="000ED5FA" w14:textId="77777777" w:rsidTr="00EF0429">
        <w:tc>
          <w:tcPr>
            <w:tcW w:w="1607" w:type="dxa"/>
          </w:tcPr>
          <w:p w14:paraId="298B377E" w14:textId="77777777" w:rsidR="00A9305B" w:rsidRDefault="00A9305B" w:rsidP="00EF0429">
            <w:pPr>
              <w:spacing w:line="276" w:lineRule="auto"/>
              <w:rPr>
                <w:rFonts w:ascii="Arial" w:hAnsi="Arial" w:cs="Arial"/>
                <w:bCs/>
                <w:szCs w:val="18"/>
              </w:rPr>
            </w:pPr>
            <w:r>
              <w:rPr>
                <w:rFonts w:ascii="Arial" w:hAnsi="Arial" w:cs="Arial"/>
                <w:bCs/>
                <w:szCs w:val="18"/>
              </w:rPr>
              <w:t>22</w:t>
            </w:r>
          </w:p>
        </w:tc>
        <w:tc>
          <w:tcPr>
            <w:tcW w:w="5790" w:type="dxa"/>
          </w:tcPr>
          <w:p w14:paraId="5CDCB8C9" w14:textId="77777777" w:rsidR="00A9305B" w:rsidRPr="000714CE" w:rsidRDefault="00A9305B" w:rsidP="00EF0429">
            <w:pPr>
              <w:tabs>
                <w:tab w:val="left" w:pos="3451"/>
              </w:tabs>
              <w:spacing w:line="276" w:lineRule="auto"/>
              <w:rPr>
                <w:rFonts w:ascii="Arial" w:hAnsi="Arial" w:cs="Arial"/>
                <w:bCs/>
                <w:szCs w:val="18"/>
              </w:rPr>
            </w:pPr>
            <w:r w:rsidRPr="000714CE">
              <w:rPr>
                <w:rFonts w:ascii="Arial" w:hAnsi="Arial" w:cs="Arial"/>
                <w:bCs/>
                <w:szCs w:val="18"/>
              </w:rPr>
              <w:t xml:space="preserve">History Screen of </w:t>
            </w:r>
            <w:proofErr w:type="spellStart"/>
            <w:r w:rsidRPr="000714CE">
              <w:rPr>
                <w:rFonts w:ascii="Arial" w:hAnsi="Arial" w:cs="Arial"/>
                <w:bCs/>
                <w:szCs w:val="18"/>
              </w:rPr>
              <w:t>PillSync</w:t>
            </w:r>
            <w:proofErr w:type="spellEnd"/>
          </w:p>
        </w:tc>
        <w:tc>
          <w:tcPr>
            <w:tcW w:w="1091" w:type="dxa"/>
          </w:tcPr>
          <w:p w14:paraId="1AA9D2F6" w14:textId="77777777" w:rsidR="00A9305B" w:rsidRDefault="00A9305B" w:rsidP="00EF0429">
            <w:pPr>
              <w:spacing w:line="276" w:lineRule="auto"/>
              <w:jc w:val="center"/>
              <w:rPr>
                <w:rFonts w:ascii="Arial" w:hAnsi="Arial" w:cs="Arial"/>
                <w:bCs/>
                <w:szCs w:val="18"/>
              </w:rPr>
            </w:pPr>
          </w:p>
        </w:tc>
      </w:tr>
      <w:tr w:rsidR="00A9305B" w:rsidRPr="009F397C" w14:paraId="00B65A86" w14:textId="77777777" w:rsidTr="00EF0429">
        <w:tc>
          <w:tcPr>
            <w:tcW w:w="1607" w:type="dxa"/>
          </w:tcPr>
          <w:p w14:paraId="54338A8C" w14:textId="77777777" w:rsidR="00A9305B" w:rsidRDefault="00A9305B" w:rsidP="00EF0429">
            <w:pPr>
              <w:spacing w:line="276" w:lineRule="auto"/>
              <w:rPr>
                <w:rFonts w:ascii="Arial" w:hAnsi="Arial" w:cs="Arial"/>
                <w:bCs/>
                <w:szCs w:val="18"/>
              </w:rPr>
            </w:pPr>
            <w:r>
              <w:rPr>
                <w:rFonts w:ascii="Arial" w:hAnsi="Arial" w:cs="Arial"/>
                <w:bCs/>
                <w:szCs w:val="18"/>
              </w:rPr>
              <w:t>23</w:t>
            </w:r>
          </w:p>
        </w:tc>
        <w:tc>
          <w:tcPr>
            <w:tcW w:w="5790" w:type="dxa"/>
          </w:tcPr>
          <w:p w14:paraId="5856F593"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 xml:space="preserve">Analytics Report of </w:t>
            </w:r>
            <w:proofErr w:type="spellStart"/>
            <w:r w:rsidRPr="000714CE">
              <w:rPr>
                <w:rFonts w:ascii="Arial" w:hAnsi="Arial" w:cs="Arial"/>
                <w:bCs/>
                <w:szCs w:val="18"/>
              </w:rPr>
              <w:t>PillSync</w:t>
            </w:r>
            <w:proofErr w:type="spellEnd"/>
          </w:p>
        </w:tc>
        <w:tc>
          <w:tcPr>
            <w:tcW w:w="1091" w:type="dxa"/>
          </w:tcPr>
          <w:p w14:paraId="1B17F247" w14:textId="77777777" w:rsidR="00A9305B" w:rsidRDefault="00A9305B" w:rsidP="00EF0429">
            <w:pPr>
              <w:spacing w:line="276" w:lineRule="auto"/>
              <w:jc w:val="center"/>
              <w:rPr>
                <w:rFonts w:ascii="Arial" w:hAnsi="Arial" w:cs="Arial"/>
                <w:bCs/>
                <w:szCs w:val="18"/>
              </w:rPr>
            </w:pPr>
          </w:p>
        </w:tc>
      </w:tr>
      <w:tr w:rsidR="00A9305B" w:rsidRPr="009F397C" w14:paraId="07F88A78" w14:textId="77777777" w:rsidTr="00EF0429">
        <w:tc>
          <w:tcPr>
            <w:tcW w:w="1607" w:type="dxa"/>
          </w:tcPr>
          <w:p w14:paraId="6EBB7A27" w14:textId="77777777" w:rsidR="00A9305B" w:rsidRDefault="00A9305B" w:rsidP="00EF0429">
            <w:pPr>
              <w:spacing w:line="276" w:lineRule="auto"/>
              <w:rPr>
                <w:rFonts w:ascii="Arial" w:hAnsi="Arial" w:cs="Arial"/>
                <w:bCs/>
                <w:szCs w:val="18"/>
              </w:rPr>
            </w:pPr>
            <w:r>
              <w:rPr>
                <w:rFonts w:ascii="Arial" w:hAnsi="Arial" w:cs="Arial"/>
                <w:bCs/>
                <w:szCs w:val="18"/>
              </w:rPr>
              <w:t>24</w:t>
            </w:r>
          </w:p>
        </w:tc>
        <w:tc>
          <w:tcPr>
            <w:tcW w:w="5790" w:type="dxa"/>
          </w:tcPr>
          <w:p w14:paraId="294A2235"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 xml:space="preserve">Settings Screen of </w:t>
            </w:r>
            <w:proofErr w:type="spellStart"/>
            <w:r w:rsidRPr="000714CE">
              <w:rPr>
                <w:rFonts w:ascii="Arial" w:hAnsi="Arial" w:cs="Arial"/>
                <w:bCs/>
                <w:szCs w:val="18"/>
              </w:rPr>
              <w:t>PillSync</w:t>
            </w:r>
            <w:proofErr w:type="spellEnd"/>
          </w:p>
        </w:tc>
        <w:tc>
          <w:tcPr>
            <w:tcW w:w="1091" w:type="dxa"/>
          </w:tcPr>
          <w:p w14:paraId="1C0F09D2" w14:textId="77777777" w:rsidR="00A9305B" w:rsidRDefault="00A9305B" w:rsidP="00EF0429">
            <w:pPr>
              <w:spacing w:line="276" w:lineRule="auto"/>
              <w:jc w:val="center"/>
              <w:rPr>
                <w:rFonts w:ascii="Arial" w:hAnsi="Arial" w:cs="Arial"/>
                <w:bCs/>
                <w:szCs w:val="18"/>
              </w:rPr>
            </w:pPr>
          </w:p>
        </w:tc>
      </w:tr>
      <w:tr w:rsidR="00A9305B" w:rsidRPr="009F397C" w14:paraId="5387CA47" w14:textId="77777777" w:rsidTr="00EF0429">
        <w:tc>
          <w:tcPr>
            <w:tcW w:w="1607" w:type="dxa"/>
          </w:tcPr>
          <w:p w14:paraId="64E4D484" w14:textId="77777777" w:rsidR="00A9305B" w:rsidRDefault="00A9305B" w:rsidP="00EF0429">
            <w:pPr>
              <w:spacing w:line="276" w:lineRule="auto"/>
              <w:rPr>
                <w:rFonts w:ascii="Arial" w:hAnsi="Arial" w:cs="Arial"/>
                <w:bCs/>
                <w:szCs w:val="18"/>
              </w:rPr>
            </w:pPr>
            <w:r>
              <w:rPr>
                <w:rFonts w:ascii="Arial" w:hAnsi="Arial" w:cs="Arial"/>
                <w:bCs/>
                <w:szCs w:val="18"/>
              </w:rPr>
              <w:t>25</w:t>
            </w:r>
          </w:p>
        </w:tc>
        <w:tc>
          <w:tcPr>
            <w:tcW w:w="5790" w:type="dxa"/>
          </w:tcPr>
          <w:p w14:paraId="39B9AB43"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 xml:space="preserve">Edit Profile of </w:t>
            </w:r>
            <w:proofErr w:type="spellStart"/>
            <w:r w:rsidRPr="000714CE">
              <w:rPr>
                <w:rFonts w:ascii="Arial" w:hAnsi="Arial" w:cs="Arial"/>
                <w:bCs/>
                <w:szCs w:val="18"/>
              </w:rPr>
              <w:t>PillSync</w:t>
            </w:r>
            <w:proofErr w:type="spellEnd"/>
          </w:p>
        </w:tc>
        <w:tc>
          <w:tcPr>
            <w:tcW w:w="1091" w:type="dxa"/>
          </w:tcPr>
          <w:p w14:paraId="22EC04FB" w14:textId="77777777" w:rsidR="00A9305B" w:rsidRDefault="00A9305B" w:rsidP="00EF0429">
            <w:pPr>
              <w:spacing w:line="276" w:lineRule="auto"/>
              <w:jc w:val="center"/>
              <w:rPr>
                <w:rFonts w:ascii="Arial" w:hAnsi="Arial" w:cs="Arial"/>
                <w:bCs/>
                <w:szCs w:val="18"/>
              </w:rPr>
            </w:pPr>
          </w:p>
        </w:tc>
      </w:tr>
      <w:tr w:rsidR="00A9305B" w:rsidRPr="009F397C" w14:paraId="250AF46C" w14:textId="77777777" w:rsidTr="00EF0429">
        <w:tc>
          <w:tcPr>
            <w:tcW w:w="1607" w:type="dxa"/>
          </w:tcPr>
          <w:p w14:paraId="1B67EF5F" w14:textId="77777777" w:rsidR="00A9305B" w:rsidRDefault="00A9305B" w:rsidP="00EF0429">
            <w:pPr>
              <w:spacing w:line="276" w:lineRule="auto"/>
              <w:rPr>
                <w:rFonts w:ascii="Arial" w:hAnsi="Arial" w:cs="Arial"/>
                <w:bCs/>
                <w:szCs w:val="18"/>
              </w:rPr>
            </w:pPr>
            <w:r>
              <w:rPr>
                <w:rFonts w:ascii="Arial" w:hAnsi="Arial" w:cs="Arial"/>
                <w:bCs/>
                <w:szCs w:val="18"/>
              </w:rPr>
              <w:t>26</w:t>
            </w:r>
          </w:p>
        </w:tc>
        <w:tc>
          <w:tcPr>
            <w:tcW w:w="5790" w:type="dxa"/>
          </w:tcPr>
          <w:p w14:paraId="7D56C05D" w14:textId="77777777" w:rsidR="00A9305B" w:rsidRPr="000714CE" w:rsidRDefault="00A9305B" w:rsidP="00EF0429">
            <w:pPr>
              <w:tabs>
                <w:tab w:val="left" w:pos="3657"/>
              </w:tabs>
              <w:spacing w:line="276" w:lineRule="auto"/>
              <w:rPr>
                <w:rFonts w:ascii="Arial" w:hAnsi="Arial" w:cs="Arial"/>
                <w:bCs/>
                <w:szCs w:val="18"/>
              </w:rPr>
            </w:pPr>
            <w:r w:rsidRPr="000714CE">
              <w:rPr>
                <w:rFonts w:ascii="Arial" w:hAnsi="Arial" w:cs="Arial"/>
                <w:bCs/>
                <w:szCs w:val="18"/>
              </w:rPr>
              <w:t xml:space="preserve">User ID of </w:t>
            </w:r>
            <w:proofErr w:type="spellStart"/>
            <w:r w:rsidRPr="000714CE">
              <w:rPr>
                <w:rFonts w:ascii="Arial" w:hAnsi="Arial" w:cs="Arial"/>
                <w:bCs/>
                <w:szCs w:val="18"/>
              </w:rPr>
              <w:t>PillSync</w:t>
            </w:r>
            <w:proofErr w:type="spellEnd"/>
          </w:p>
        </w:tc>
        <w:tc>
          <w:tcPr>
            <w:tcW w:w="1091" w:type="dxa"/>
          </w:tcPr>
          <w:p w14:paraId="041E9A1D" w14:textId="77777777" w:rsidR="00A9305B" w:rsidRDefault="00A9305B" w:rsidP="00EF0429">
            <w:pPr>
              <w:spacing w:line="276" w:lineRule="auto"/>
              <w:jc w:val="center"/>
              <w:rPr>
                <w:rFonts w:ascii="Arial" w:hAnsi="Arial" w:cs="Arial"/>
                <w:bCs/>
                <w:szCs w:val="18"/>
              </w:rPr>
            </w:pPr>
          </w:p>
        </w:tc>
      </w:tr>
      <w:tr w:rsidR="00A9305B" w:rsidRPr="009F397C" w14:paraId="03F534EB" w14:textId="77777777" w:rsidTr="00EF0429">
        <w:tc>
          <w:tcPr>
            <w:tcW w:w="1607" w:type="dxa"/>
          </w:tcPr>
          <w:p w14:paraId="304F9B51" w14:textId="77777777" w:rsidR="00A9305B" w:rsidRDefault="00A9305B" w:rsidP="00EF0429">
            <w:pPr>
              <w:spacing w:line="276" w:lineRule="auto"/>
              <w:rPr>
                <w:rFonts w:ascii="Arial" w:hAnsi="Arial" w:cs="Arial"/>
                <w:bCs/>
                <w:szCs w:val="18"/>
              </w:rPr>
            </w:pPr>
            <w:r>
              <w:rPr>
                <w:rFonts w:ascii="Arial" w:hAnsi="Arial" w:cs="Arial"/>
                <w:bCs/>
                <w:szCs w:val="18"/>
              </w:rPr>
              <w:t>27</w:t>
            </w:r>
          </w:p>
        </w:tc>
        <w:tc>
          <w:tcPr>
            <w:tcW w:w="5790" w:type="dxa"/>
          </w:tcPr>
          <w:p w14:paraId="79064239"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 xml:space="preserve">Refill Settings of </w:t>
            </w:r>
            <w:proofErr w:type="spellStart"/>
            <w:r w:rsidRPr="000714CE">
              <w:rPr>
                <w:rFonts w:ascii="Arial" w:hAnsi="Arial" w:cs="Arial"/>
                <w:bCs/>
                <w:szCs w:val="18"/>
              </w:rPr>
              <w:t>PillSync</w:t>
            </w:r>
            <w:proofErr w:type="spellEnd"/>
          </w:p>
        </w:tc>
        <w:tc>
          <w:tcPr>
            <w:tcW w:w="1091" w:type="dxa"/>
          </w:tcPr>
          <w:p w14:paraId="00276FB5" w14:textId="77777777" w:rsidR="00A9305B" w:rsidRDefault="00A9305B" w:rsidP="00EF0429">
            <w:pPr>
              <w:spacing w:line="276" w:lineRule="auto"/>
              <w:jc w:val="center"/>
              <w:rPr>
                <w:rFonts w:ascii="Arial" w:hAnsi="Arial" w:cs="Arial"/>
                <w:bCs/>
                <w:szCs w:val="18"/>
              </w:rPr>
            </w:pPr>
          </w:p>
        </w:tc>
      </w:tr>
      <w:tr w:rsidR="00A9305B" w:rsidRPr="009F397C" w14:paraId="1E029F4A" w14:textId="77777777" w:rsidTr="00EF0429">
        <w:tc>
          <w:tcPr>
            <w:tcW w:w="1607" w:type="dxa"/>
          </w:tcPr>
          <w:p w14:paraId="70FBDDC2" w14:textId="77777777" w:rsidR="00A9305B" w:rsidRDefault="00A9305B" w:rsidP="00EF0429">
            <w:pPr>
              <w:spacing w:line="276" w:lineRule="auto"/>
              <w:rPr>
                <w:rFonts w:ascii="Arial" w:hAnsi="Arial" w:cs="Arial"/>
                <w:bCs/>
                <w:szCs w:val="18"/>
              </w:rPr>
            </w:pPr>
            <w:r>
              <w:rPr>
                <w:rFonts w:ascii="Arial" w:hAnsi="Arial" w:cs="Arial"/>
                <w:bCs/>
                <w:szCs w:val="18"/>
              </w:rPr>
              <w:t>28</w:t>
            </w:r>
          </w:p>
        </w:tc>
        <w:tc>
          <w:tcPr>
            <w:tcW w:w="5790" w:type="dxa"/>
          </w:tcPr>
          <w:p w14:paraId="09774125" w14:textId="77777777" w:rsidR="00A9305B" w:rsidRPr="000714CE" w:rsidRDefault="00A9305B" w:rsidP="00EF0429">
            <w:pPr>
              <w:tabs>
                <w:tab w:val="left" w:pos="3977"/>
              </w:tabs>
              <w:spacing w:line="276" w:lineRule="auto"/>
              <w:rPr>
                <w:rFonts w:ascii="Arial" w:hAnsi="Arial" w:cs="Arial"/>
                <w:bCs/>
                <w:szCs w:val="18"/>
              </w:rPr>
            </w:pPr>
            <w:r w:rsidRPr="000714CE">
              <w:rPr>
                <w:rFonts w:ascii="Arial" w:hAnsi="Arial" w:cs="Arial"/>
                <w:bCs/>
                <w:szCs w:val="18"/>
              </w:rPr>
              <w:t xml:space="preserve">User Guide Settings of </w:t>
            </w:r>
            <w:proofErr w:type="spellStart"/>
            <w:r w:rsidRPr="000714CE">
              <w:rPr>
                <w:rFonts w:ascii="Arial" w:hAnsi="Arial" w:cs="Arial"/>
                <w:bCs/>
                <w:szCs w:val="18"/>
              </w:rPr>
              <w:t>PillSync</w:t>
            </w:r>
            <w:proofErr w:type="spellEnd"/>
          </w:p>
        </w:tc>
        <w:tc>
          <w:tcPr>
            <w:tcW w:w="1091" w:type="dxa"/>
          </w:tcPr>
          <w:p w14:paraId="3F0AD7B9" w14:textId="77777777" w:rsidR="00A9305B" w:rsidRDefault="00A9305B" w:rsidP="00EF0429">
            <w:pPr>
              <w:spacing w:line="276" w:lineRule="auto"/>
              <w:jc w:val="center"/>
              <w:rPr>
                <w:rFonts w:ascii="Arial" w:hAnsi="Arial" w:cs="Arial"/>
                <w:bCs/>
                <w:szCs w:val="18"/>
              </w:rPr>
            </w:pPr>
          </w:p>
        </w:tc>
      </w:tr>
      <w:tr w:rsidR="00A9305B" w:rsidRPr="009F397C" w14:paraId="02457ECF" w14:textId="77777777" w:rsidTr="00EF0429">
        <w:tc>
          <w:tcPr>
            <w:tcW w:w="1607" w:type="dxa"/>
          </w:tcPr>
          <w:p w14:paraId="65A58D82" w14:textId="77777777" w:rsidR="00A9305B" w:rsidRDefault="00A9305B" w:rsidP="00EF0429">
            <w:pPr>
              <w:spacing w:line="276" w:lineRule="auto"/>
              <w:rPr>
                <w:rFonts w:ascii="Arial" w:hAnsi="Arial" w:cs="Arial"/>
                <w:bCs/>
                <w:szCs w:val="18"/>
              </w:rPr>
            </w:pPr>
            <w:r>
              <w:rPr>
                <w:rFonts w:ascii="Arial" w:hAnsi="Arial" w:cs="Arial"/>
                <w:bCs/>
                <w:szCs w:val="18"/>
              </w:rPr>
              <w:t>29</w:t>
            </w:r>
          </w:p>
        </w:tc>
        <w:tc>
          <w:tcPr>
            <w:tcW w:w="5790" w:type="dxa"/>
          </w:tcPr>
          <w:p w14:paraId="1B3293D6" w14:textId="77777777" w:rsidR="00A9305B" w:rsidRPr="000714CE" w:rsidRDefault="00A9305B" w:rsidP="00EF0429">
            <w:pPr>
              <w:tabs>
                <w:tab w:val="left" w:pos="4114"/>
              </w:tabs>
              <w:spacing w:line="276" w:lineRule="auto"/>
              <w:rPr>
                <w:rFonts w:ascii="Arial" w:hAnsi="Arial" w:cs="Arial"/>
                <w:bCs/>
                <w:szCs w:val="18"/>
              </w:rPr>
            </w:pPr>
            <w:r w:rsidRPr="000714CE">
              <w:rPr>
                <w:rFonts w:ascii="Arial" w:hAnsi="Arial" w:cs="Arial"/>
                <w:bCs/>
                <w:szCs w:val="18"/>
              </w:rPr>
              <w:t xml:space="preserve">Back up &amp; Recovery of </w:t>
            </w:r>
            <w:proofErr w:type="spellStart"/>
            <w:r w:rsidRPr="000714CE">
              <w:rPr>
                <w:rFonts w:ascii="Arial" w:hAnsi="Arial" w:cs="Arial"/>
                <w:bCs/>
                <w:szCs w:val="18"/>
              </w:rPr>
              <w:t>PillSync</w:t>
            </w:r>
            <w:proofErr w:type="spellEnd"/>
          </w:p>
        </w:tc>
        <w:tc>
          <w:tcPr>
            <w:tcW w:w="1091" w:type="dxa"/>
          </w:tcPr>
          <w:p w14:paraId="7E5E49E3" w14:textId="77777777" w:rsidR="00A9305B" w:rsidRDefault="00A9305B" w:rsidP="00EF0429">
            <w:pPr>
              <w:spacing w:line="276" w:lineRule="auto"/>
              <w:jc w:val="center"/>
              <w:rPr>
                <w:rFonts w:ascii="Arial" w:hAnsi="Arial" w:cs="Arial"/>
                <w:bCs/>
                <w:szCs w:val="18"/>
              </w:rPr>
            </w:pPr>
          </w:p>
        </w:tc>
      </w:tr>
      <w:tr w:rsidR="00A9305B" w:rsidRPr="009F397C" w14:paraId="514E9C80" w14:textId="77777777" w:rsidTr="00EF0429">
        <w:tc>
          <w:tcPr>
            <w:tcW w:w="1607" w:type="dxa"/>
          </w:tcPr>
          <w:p w14:paraId="3F1E69B2" w14:textId="77777777" w:rsidR="00A9305B" w:rsidRDefault="00A9305B" w:rsidP="00EF0429">
            <w:pPr>
              <w:spacing w:line="276" w:lineRule="auto"/>
              <w:rPr>
                <w:rFonts w:ascii="Arial" w:hAnsi="Arial" w:cs="Arial"/>
                <w:bCs/>
                <w:szCs w:val="18"/>
              </w:rPr>
            </w:pPr>
            <w:r>
              <w:rPr>
                <w:rFonts w:ascii="Arial" w:hAnsi="Arial" w:cs="Arial"/>
                <w:bCs/>
                <w:szCs w:val="18"/>
              </w:rPr>
              <w:t>30</w:t>
            </w:r>
          </w:p>
        </w:tc>
        <w:tc>
          <w:tcPr>
            <w:tcW w:w="5790" w:type="dxa"/>
          </w:tcPr>
          <w:p w14:paraId="0CC9A8BD"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 xml:space="preserve">Change Settings of </w:t>
            </w:r>
            <w:proofErr w:type="spellStart"/>
            <w:r w:rsidRPr="000714CE">
              <w:rPr>
                <w:rFonts w:ascii="Arial" w:hAnsi="Arial" w:cs="Arial"/>
                <w:bCs/>
                <w:szCs w:val="18"/>
              </w:rPr>
              <w:t>PillSync</w:t>
            </w:r>
            <w:proofErr w:type="spellEnd"/>
          </w:p>
        </w:tc>
        <w:tc>
          <w:tcPr>
            <w:tcW w:w="1091" w:type="dxa"/>
          </w:tcPr>
          <w:p w14:paraId="2F5B0153" w14:textId="77777777" w:rsidR="00A9305B" w:rsidRDefault="00A9305B" w:rsidP="00EF0429">
            <w:pPr>
              <w:spacing w:line="276" w:lineRule="auto"/>
              <w:jc w:val="center"/>
              <w:rPr>
                <w:rFonts w:ascii="Arial" w:hAnsi="Arial" w:cs="Arial"/>
                <w:bCs/>
                <w:szCs w:val="18"/>
              </w:rPr>
            </w:pPr>
          </w:p>
        </w:tc>
      </w:tr>
      <w:tr w:rsidR="00A9305B" w:rsidRPr="009F397C" w14:paraId="35850E68" w14:textId="77777777" w:rsidTr="00EF0429">
        <w:tc>
          <w:tcPr>
            <w:tcW w:w="1607" w:type="dxa"/>
          </w:tcPr>
          <w:p w14:paraId="4FD6C20D" w14:textId="77777777" w:rsidR="00A9305B" w:rsidRDefault="00A9305B" w:rsidP="00EF0429">
            <w:pPr>
              <w:spacing w:line="276" w:lineRule="auto"/>
              <w:rPr>
                <w:rFonts w:ascii="Arial" w:hAnsi="Arial" w:cs="Arial"/>
                <w:bCs/>
                <w:szCs w:val="18"/>
              </w:rPr>
            </w:pPr>
            <w:r>
              <w:rPr>
                <w:rFonts w:ascii="Arial" w:hAnsi="Arial" w:cs="Arial"/>
                <w:bCs/>
                <w:szCs w:val="18"/>
              </w:rPr>
              <w:t>31</w:t>
            </w:r>
          </w:p>
        </w:tc>
        <w:tc>
          <w:tcPr>
            <w:tcW w:w="5790" w:type="dxa"/>
          </w:tcPr>
          <w:p w14:paraId="7CDF479B"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 xml:space="preserve">Logout Settings of </w:t>
            </w:r>
            <w:proofErr w:type="spellStart"/>
            <w:r w:rsidRPr="000714CE">
              <w:rPr>
                <w:rFonts w:ascii="Arial" w:hAnsi="Arial" w:cs="Arial"/>
                <w:bCs/>
                <w:szCs w:val="18"/>
              </w:rPr>
              <w:t>PillSync</w:t>
            </w:r>
            <w:proofErr w:type="spellEnd"/>
          </w:p>
        </w:tc>
        <w:tc>
          <w:tcPr>
            <w:tcW w:w="1091" w:type="dxa"/>
          </w:tcPr>
          <w:p w14:paraId="1CCB122D" w14:textId="77777777" w:rsidR="00A9305B" w:rsidRDefault="00A9305B" w:rsidP="00EF0429">
            <w:pPr>
              <w:spacing w:line="276" w:lineRule="auto"/>
              <w:jc w:val="center"/>
              <w:rPr>
                <w:rFonts w:ascii="Arial" w:hAnsi="Arial" w:cs="Arial"/>
                <w:bCs/>
                <w:szCs w:val="18"/>
              </w:rPr>
            </w:pPr>
          </w:p>
        </w:tc>
      </w:tr>
      <w:tr w:rsidR="00A9305B" w:rsidRPr="009F397C" w14:paraId="6AE86E78" w14:textId="77777777" w:rsidTr="00EF0429">
        <w:tc>
          <w:tcPr>
            <w:tcW w:w="1607" w:type="dxa"/>
          </w:tcPr>
          <w:p w14:paraId="4C867F40" w14:textId="77777777" w:rsidR="00A9305B" w:rsidRDefault="00A9305B" w:rsidP="00EF0429">
            <w:pPr>
              <w:spacing w:line="276" w:lineRule="auto"/>
              <w:rPr>
                <w:rFonts w:ascii="Arial" w:hAnsi="Arial" w:cs="Arial"/>
                <w:bCs/>
                <w:szCs w:val="18"/>
              </w:rPr>
            </w:pPr>
            <w:r>
              <w:rPr>
                <w:rFonts w:ascii="Arial" w:hAnsi="Arial" w:cs="Arial"/>
                <w:bCs/>
                <w:szCs w:val="18"/>
              </w:rPr>
              <w:t>32</w:t>
            </w:r>
          </w:p>
        </w:tc>
        <w:tc>
          <w:tcPr>
            <w:tcW w:w="5790" w:type="dxa"/>
          </w:tcPr>
          <w:p w14:paraId="5ECCA16D"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 xml:space="preserve">Notification of </w:t>
            </w:r>
            <w:proofErr w:type="spellStart"/>
            <w:r w:rsidRPr="000714CE">
              <w:rPr>
                <w:rFonts w:ascii="Arial" w:hAnsi="Arial" w:cs="Arial"/>
                <w:bCs/>
                <w:szCs w:val="18"/>
              </w:rPr>
              <w:t>PillSync</w:t>
            </w:r>
            <w:proofErr w:type="spellEnd"/>
          </w:p>
        </w:tc>
        <w:tc>
          <w:tcPr>
            <w:tcW w:w="1091" w:type="dxa"/>
          </w:tcPr>
          <w:p w14:paraId="6B59B101" w14:textId="77777777" w:rsidR="00A9305B" w:rsidRDefault="00A9305B" w:rsidP="00EF0429">
            <w:pPr>
              <w:spacing w:line="276" w:lineRule="auto"/>
              <w:jc w:val="center"/>
              <w:rPr>
                <w:rFonts w:ascii="Arial" w:hAnsi="Arial" w:cs="Arial"/>
                <w:bCs/>
                <w:szCs w:val="18"/>
              </w:rPr>
            </w:pPr>
          </w:p>
        </w:tc>
      </w:tr>
      <w:tr w:rsidR="00A9305B" w:rsidRPr="009F397C" w14:paraId="701663F2" w14:textId="77777777" w:rsidTr="00EF0429">
        <w:tc>
          <w:tcPr>
            <w:tcW w:w="1607" w:type="dxa"/>
          </w:tcPr>
          <w:p w14:paraId="71E2DC37" w14:textId="77777777" w:rsidR="00A9305B" w:rsidRDefault="00A9305B" w:rsidP="00EF0429">
            <w:pPr>
              <w:spacing w:line="276" w:lineRule="auto"/>
              <w:rPr>
                <w:rFonts w:ascii="Arial" w:hAnsi="Arial" w:cs="Arial"/>
                <w:bCs/>
                <w:szCs w:val="18"/>
              </w:rPr>
            </w:pPr>
            <w:r>
              <w:rPr>
                <w:rFonts w:ascii="Arial" w:hAnsi="Arial" w:cs="Arial"/>
                <w:bCs/>
                <w:szCs w:val="18"/>
              </w:rPr>
              <w:t>33</w:t>
            </w:r>
          </w:p>
        </w:tc>
        <w:tc>
          <w:tcPr>
            <w:tcW w:w="5790" w:type="dxa"/>
          </w:tcPr>
          <w:p w14:paraId="2727161B"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 xml:space="preserve">Low Stock Alert Notification of </w:t>
            </w:r>
            <w:proofErr w:type="spellStart"/>
            <w:r w:rsidRPr="000714CE">
              <w:rPr>
                <w:rFonts w:ascii="Arial" w:hAnsi="Arial" w:cs="Arial"/>
                <w:bCs/>
                <w:szCs w:val="18"/>
              </w:rPr>
              <w:t>PillSync</w:t>
            </w:r>
            <w:proofErr w:type="spellEnd"/>
          </w:p>
        </w:tc>
        <w:tc>
          <w:tcPr>
            <w:tcW w:w="1091" w:type="dxa"/>
          </w:tcPr>
          <w:p w14:paraId="2187C17C" w14:textId="77777777" w:rsidR="00A9305B" w:rsidRDefault="00A9305B" w:rsidP="00EF0429">
            <w:pPr>
              <w:spacing w:line="276" w:lineRule="auto"/>
              <w:jc w:val="center"/>
              <w:rPr>
                <w:rFonts w:ascii="Arial" w:hAnsi="Arial" w:cs="Arial"/>
                <w:bCs/>
                <w:szCs w:val="18"/>
              </w:rPr>
            </w:pPr>
          </w:p>
        </w:tc>
      </w:tr>
      <w:tr w:rsidR="00A9305B" w:rsidRPr="009F397C" w14:paraId="0C4ADA3E" w14:textId="77777777" w:rsidTr="00EF0429">
        <w:tc>
          <w:tcPr>
            <w:tcW w:w="1607" w:type="dxa"/>
          </w:tcPr>
          <w:p w14:paraId="26053A12" w14:textId="77777777" w:rsidR="00A9305B" w:rsidRDefault="00A9305B" w:rsidP="00EF0429">
            <w:pPr>
              <w:spacing w:line="276" w:lineRule="auto"/>
              <w:rPr>
                <w:rFonts w:ascii="Arial" w:hAnsi="Arial" w:cs="Arial"/>
                <w:bCs/>
                <w:szCs w:val="18"/>
              </w:rPr>
            </w:pPr>
            <w:r>
              <w:rPr>
                <w:rFonts w:ascii="Arial" w:hAnsi="Arial" w:cs="Arial"/>
                <w:bCs/>
                <w:szCs w:val="18"/>
              </w:rPr>
              <w:t>34</w:t>
            </w:r>
          </w:p>
        </w:tc>
        <w:tc>
          <w:tcPr>
            <w:tcW w:w="5790" w:type="dxa"/>
          </w:tcPr>
          <w:p w14:paraId="31918175"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Hardware External Design</w:t>
            </w:r>
          </w:p>
        </w:tc>
        <w:tc>
          <w:tcPr>
            <w:tcW w:w="1091" w:type="dxa"/>
          </w:tcPr>
          <w:p w14:paraId="362032D5" w14:textId="77777777" w:rsidR="00A9305B" w:rsidRDefault="00A9305B" w:rsidP="00EF0429">
            <w:pPr>
              <w:spacing w:line="276" w:lineRule="auto"/>
              <w:jc w:val="center"/>
              <w:rPr>
                <w:rFonts w:ascii="Arial" w:hAnsi="Arial" w:cs="Arial"/>
                <w:bCs/>
                <w:szCs w:val="18"/>
              </w:rPr>
            </w:pPr>
          </w:p>
        </w:tc>
      </w:tr>
      <w:tr w:rsidR="00A9305B" w:rsidRPr="009F397C" w14:paraId="52D59419" w14:textId="77777777" w:rsidTr="00EF0429">
        <w:tc>
          <w:tcPr>
            <w:tcW w:w="1607" w:type="dxa"/>
          </w:tcPr>
          <w:p w14:paraId="2EA32D3A" w14:textId="77777777" w:rsidR="00A9305B" w:rsidRDefault="00A9305B" w:rsidP="00EF0429">
            <w:pPr>
              <w:spacing w:line="276" w:lineRule="auto"/>
              <w:rPr>
                <w:rFonts w:ascii="Arial" w:hAnsi="Arial" w:cs="Arial"/>
                <w:bCs/>
                <w:szCs w:val="18"/>
              </w:rPr>
            </w:pPr>
            <w:r>
              <w:rPr>
                <w:rFonts w:ascii="Arial" w:hAnsi="Arial" w:cs="Arial"/>
                <w:bCs/>
                <w:szCs w:val="18"/>
              </w:rPr>
              <w:t>35</w:t>
            </w:r>
          </w:p>
        </w:tc>
        <w:tc>
          <w:tcPr>
            <w:tcW w:w="5790" w:type="dxa"/>
          </w:tcPr>
          <w:p w14:paraId="450AE675" w14:textId="77777777" w:rsidR="00A9305B" w:rsidRPr="000714CE" w:rsidRDefault="00A9305B" w:rsidP="00EF0429">
            <w:pPr>
              <w:tabs>
                <w:tab w:val="left" w:pos="1035"/>
              </w:tabs>
              <w:spacing w:line="276" w:lineRule="auto"/>
              <w:rPr>
                <w:rFonts w:ascii="Arial" w:hAnsi="Arial" w:cs="Arial"/>
                <w:bCs/>
                <w:szCs w:val="18"/>
              </w:rPr>
            </w:pPr>
            <w:r w:rsidRPr="000714CE">
              <w:rPr>
                <w:rFonts w:ascii="Arial" w:hAnsi="Arial" w:cs="Arial"/>
                <w:bCs/>
                <w:szCs w:val="18"/>
              </w:rPr>
              <w:t>Hardware External Design (Top)</w:t>
            </w:r>
          </w:p>
        </w:tc>
        <w:tc>
          <w:tcPr>
            <w:tcW w:w="1091" w:type="dxa"/>
          </w:tcPr>
          <w:p w14:paraId="4E37EEEB" w14:textId="77777777" w:rsidR="00A9305B" w:rsidRDefault="00A9305B" w:rsidP="00EF0429">
            <w:pPr>
              <w:spacing w:line="276" w:lineRule="auto"/>
              <w:jc w:val="center"/>
              <w:rPr>
                <w:rFonts w:ascii="Arial" w:hAnsi="Arial" w:cs="Arial"/>
                <w:bCs/>
                <w:szCs w:val="18"/>
              </w:rPr>
            </w:pPr>
          </w:p>
        </w:tc>
      </w:tr>
      <w:tr w:rsidR="00A9305B" w:rsidRPr="009F397C" w14:paraId="2FDF1F41" w14:textId="77777777" w:rsidTr="00EF0429">
        <w:tc>
          <w:tcPr>
            <w:tcW w:w="1607" w:type="dxa"/>
          </w:tcPr>
          <w:p w14:paraId="669F5E0B" w14:textId="77777777" w:rsidR="00A9305B" w:rsidRDefault="00A9305B" w:rsidP="00EF0429">
            <w:pPr>
              <w:spacing w:line="276" w:lineRule="auto"/>
              <w:rPr>
                <w:rFonts w:ascii="Arial" w:hAnsi="Arial" w:cs="Arial"/>
                <w:bCs/>
                <w:szCs w:val="18"/>
              </w:rPr>
            </w:pPr>
            <w:r>
              <w:rPr>
                <w:rFonts w:ascii="Arial" w:hAnsi="Arial" w:cs="Arial"/>
                <w:bCs/>
                <w:szCs w:val="18"/>
              </w:rPr>
              <w:t>36</w:t>
            </w:r>
          </w:p>
        </w:tc>
        <w:tc>
          <w:tcPr>
            <w:tcW w:w="5790" w:type="dxa"/>
          </w:tcPr>
          <w:p w14:paraId="0AE7B978"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 xml:space="preserve">Database Schema of </w:t>
            </w:r>
            <w:proofErr w:type="spellStart"/>
            <w:r w:rsidRPr="000714CE">
              <w:rPr>
                <w:rFonts w:ascii="Arial" w:hAnsi="Arial" w:cs="Arial"/>
                <w:bCs/>
                <w:szCs w:val="18"/>
              </w:rPr>
              <w:t>PillSync</w:t>
            </w:r>
            <w:proofErr w:type="spellEnd"/>
          </w:p>
        </w:tc>
        <w:tc>
          <w:tcPr>
            <w:tcW w:w="1091" w:type="dxa"/>
          </w:tcPr>
          <w:p w14:paraId="76C2F287" w14:textId="77777777" w:rsidR="00A9305B" w:rsidRDefault="00A9305B" w:rsidP="00EF0429">
            <w:pPr>
              <w:spacing w:line="276" w:lineRule="auto"/>
              <w:jc w:val="center"/>
              <w:rPr>
                <w:rFonts w:ascii="Arial" w:hAnsi="Arial" w:cs="Arial"/>
                <w:bCs/>
                <w:szCs w:val="18"/>
              </w:rPr>
            </w:pPr>
          </w:p>
        </w:tc>
      </w:tr>
      <w:tr w:rsidR="00A9305B" w:rsidRPr="009F397C" w14:paraId="1DE712D1" w14:textId="77777777" w:rsidTr="00EF0429">
        <w:tc>
          <w:tcPr>
            <w:tcW w:w="1607" w:type="dxa"/>
          </w:tcPr>
          <w:p w14:paraId="1DBEBDFB" w14:textId="77777777" w:rsidR="00A9305B" w:rsidRDefault="00A9305B" w:rsidP="00EF0429">
            <w:pPr>
              <w:spacing w:line="276" w:lineRule="auto"/>
              <w:rPr>
                <w:rFonts w:ascii="Arial" w:hAnsi="Arial" w:cs="Arial"/>
                <w:bCs/>
                <w:szCs w:val="18"/>
              </w:rPr>
            </w:pPr>
            <w:r>
              <w:rPr>
                <w:rFonts w:ascii="Arial" w:hAnsi="Arial" w:cs="Arial"/>
                <w:bCs/>
                <w:szCs w:val="18"/>
              </w:rPr>
              <w:t>37</w:t>
            </w:r>
          </w:p>
        </w:tc>
        <w:tc>
          <w:tcPr>
            <w:tcW w:w="5790" w:type="dxa"/>
          </w:tcPr>
          <w:p w14:paraId="398B16F5" w14:textId="77777777" w:rsidR="00A9305B" w:rsidRPr="000714CE" w:rsidRDefault="00A9305B" w:rsidP="00EF0429">
            <w:pPr>
              <w:spacing w:line="276" w:lineRule="auto"/>
              <w:rPr>
                <w:rFonts w:ascii="Arial" w:hAnsi="Arial" w:cs="Arial"/>
                <w:bCs/>
                <w:szCs w:val="18"/>
              </w:rPr>
            </w:pPr>
            <w:r w:rsidRPr="000714CE">
              <w:rPr>
                <w:rFonts w:ascii="Arial" w:hAnsi="Arial" w:cs="Arial"/>
                <w:bCs/>
                <w:szCs w:val="18"/>
              </w:rPr>
              <w:t>Process Model</w:t>
            </w:r>
          </w:p>
        </w:tc>
        <w:tc>
          <w:tcPr>
            <w:tcW w:w="1091" w:type="dxa"/>
          </w:tcPr>
          <w:p w14:paraId="27FC8780" w14:textId="77777777" w:rsidR="00A9305B" w:rsidRDefault="00A9305B" w:rsidP="00EF0429">
            <w:pPr>
              <w:spacing w:line="276" w:lineRule="auto"/>
              <w:jc w:val="center"/>
              <w:rPr>
                <w:rFonts w:ascii="Arial" w:hAnsi="Arial" w:cs="Arial"/>
                <w:bCs/>
                <w:szCs w:val="18"/>
              </w:rPr>
            </w:pPr>
          </w:p>
        </w:tc>
      </w:tr>
    </w:tbl>
    <w:p w14:paraId="5036EC25" w14:textId="77777777" w:rsidR="00196378" w:rsidRDefault="00196378" w:rsidP="0031560D">
      <w:pPr>
        <w:spacing w:after="240"/>
        <w:rPr>
          <w:rFonts w:ascii="Arial" w:hAnsi="Arial" w:cs="Arial"/>
          <w:b/>
          <w:bCs/>
          <w:sz w:val="24"/>
          <w:szCs w:val="24"/>
        </w:rPr>
        <w:sectPr w:rsidR="00196378" w:rsidSect="0031560D">
          <w:headerReference w:type="default" r:id="rId11"/>
          <w:footerReference w:type="default" r:id="rId12"/>
          <w:headerReference w:type="first" r:id="rId13"/>
          <w:footerReference w:type="first" r:id="rId14"/>
          <w:pgSz w:w="12240" w:h="15840"/>
          <w:pgMar w:top="2160" w:right="1584" w:bottom="1584" w:left="1584" w:header="720" w:footer="720" w:gutter="0"/>
          <w:pgNumType w:fmt="lowerRoman" w:chapStyle="1"/>
          <w:cols w:space="720"/>
          <w:docGrid w:linePitch="360"/>
        </w:sectPr>
      </w:pPr>
    </w:p>
    <w:p w14:paraId="12EA96D1" w14:textId="1AFCFFA3" w:rsidR="0031560D" w:rsidRPr="0031560D" w:rsidRDefault="0031560D" w:rsidP="0031560D">
      <w:pPr>
        <w:jc w:val="center"/>
        <w:rPr>
          <w:rFonts w:ascii="Arial" w:hAnsi="Arial" w:cs="Arial"/>
          <w:b/>
          <w:bCs/>
          <w:sz w:val="24"/>
          <w:szCs w:val="24"/>
        </w:rPr>
      </w:pPr>
      <w:r w:rsidRPr="0031560D">
        <w:rPr>
          <w:rFonts w:ascii="Arial" w:hAnsi="Arial" w:cs="Arial"/>
          <w:b/>
          <w:bCs/>
          <w:sz w:val="24"/>
          <w:szCs w:val="24"/>
        </w:rPr>
        <w:lastRenderedPageBreak/>
        <w:t>Chapter 1</w:t>
      </w:r>
    </w:p>
    <w:p w14:paraId="17EBD71B" w14:textId="77777777" w:rsidR="0031560D" w:rsidRDefault="0031560D" w:rsidP="0031560D">
      <w:pPr>
        <w:tabs>
          <w:tab w:val="left" w:pos="2160"/>
        </w:tabs>
        <w:jc w:val="center"/>
        <w:rPr>
          <w:rFonts w:ascii="Arial" w:hAnsi="Arial" w:cs="Arial"/>
          <w:b/>
          <w:bCs/>
          <w:sz w:val="24"/>
          <w:szCs w:val="24"/>
        </w:rPr>
      </w:pPr>
    </w:p>
    <w:p w14:paraId="6F6520DA" w14:textId="06A23585" w:rsidR="00A9305B" w:rsidRDefault="00A9305B" w:rsidP="0031560D">
      <w:pPr>
        <w:tabs>
          <w:tab w:val="left" w:pos="2160"/>
        </w:tabs>
        <w:jc w:val="center"/>
        <w:rPr>
          <w:rFonts w:ascii="Arial" w:hAnsi="Arial" w:cs="Arial"/>
          <w:b/>
          <w:bCs/>
          <w:sz w:val="24"/>
          <w:szCs w:val="24"/>
        </w:rPr>
      </w:pPr>
      <w:r>
        <w:rPr>
          <w:rFonts w:ascii="Arial" w:hAnsi="Arial" w:cs="Arial"/>
          <w:b/>
          <w:bCs/>
          <w:sz w:val="24"/>
          <w:szCs w:val="24"/>
        </w:rPr>
        <w:t>INTRODUCTION</w:t>
      </w:r>
    </w:p>
    <w:p w14:paraId="15AA4568" w14:textId="77777777" w:rsidR="00A9305B" w:rsidRDefault="00A9305B" w:rsidP="00A9305B">
      <w:pPr>
        <w:jc w:val="center"/>
        <w:rPr>
          <w:rFonts w:ascii="Arial" w:hAnsi="Arial" w:cs="Arial"/>
          <w:b/>
          <w:bCs/>
          <w:sz w:val="24"/>
          <w:szCs w:val="24"/>
        </w:rPr>
      </w:pPr>
    </w:p>
    <w:p w14:paraId="40356426" w14:textId="77777777" w:rsidR="00A9305B" w:rsidRDefault="00A9305B" w:rsidP="00A9305B">
      <w:pPr>
        <w:rPr>
          <w:rFonts w:ascii="Arial" w:hAnsi="Arial" w:cs="Arial"/>
          <w:b/>
          <w:bCs/>
        </w:rPr>
      </w:pPr>
      <w:r>
        <w:rPr>
          <w:rFonts w:ascii="Arial" w:hAnsi="Arial" w:cs="Arial"/>
          <w:b/>
          <w:bCs/>
        </w:rPr>
        <w:t>Project Context</w:t>
      </w:r>
    </w:p>
    <w:p w14:paraId="5B4FD693" w14:textId="77777777" w:rsidR="00A9305B" w:rsidRPr="00694CDA" w:rsidRDefault="00A9305B" w:rsidP="00A9305B">
      <w:pPr>
        <w:rPr>
          <w:rFonts w:ascii="Arial" w:hAnsi="Arial" w:cs="Arial"/>
          <w:b/>
          <w:bCs/>
        </w:rPr>
      </w:pPr>
    </w:p>
    <w:p w14:paraId="20E7BE44" w14:textId="77777777" w:rsidR="00A9305B" w:rsidRPr="000817EE" w:rsidRDefault="00A9305B" w:rsidP="00A9305B">
      <w:pPr>
        <w:spacing w:line="480" w:lineRule="auto"/>
        <w:ind w:firstLine="720"/>
        <w:jc w:val="both"/>
        <w:rPr>
          <w:rFonts w:ascii="Arial" w:hAnsi="Arial" w:cs="Arial"/>
        </w:rPr>
      </w:pPr>
      <w:r w:rsidRPr="000817EE">
        <w:rPr>
          <w:rFonts w:ascii="Arial" w:hAnsi="Arial" w:cs="Arial"/>
        </w:rPr>
        <w:t xml:space="preserve">A Smart Medication Dispenser with Mobile Application for Intake Management and Alerts is an innovative healthcare technology project developed to address the widespread challenge of medication non-adherence, especially among individuals who depend on guardians to manage their medication routines. The system integrates an automated medication dispenser with a mobile application designed to support intake management and provide timely alerts. The dispenser automates the release of medications based on set schedules, minimizing the risk of missed or incorrect doses. Meanwhile, the mobile app functions as the control center, enabling users or guardians to configure schedules, monitor adherence in real time, and receive notifications for upcoming or missed doses. </w:t>
      </w:r>
    </w:p>
    <w:p w14:paraId="757AE9A7" w14:textId="77777777" w:rsidR="00A9305B" w:rsidRPr="000817EE" w:rsidRDefault="00A9305B" w:rsidP="00A9305B">
      <w:pPr>
        <w:spacing w:line="480" w:lineRule="auto"/>
        <w:ind w:firstLine="720"/>
        <w:jc w:val="both"/>
        <w:rPr>
          <w:rFonts w:ascii="Arial" w:hAnsi="Arial" w:cs="Arial"/>
        </w:rPr>
      </w:pPr>
      <w:r w:rsidRPr="000817EE">
        <w:rPr>
          <w:rFonts w:ascii="Arial" w:hAnsi="Arial" w:cs="Arial"/>
        </w:rPr>
        <w:t xml:space="preserve">This project was inspired by the growing demand for reliable and accessible medication management solutions. Even for individuals without severe chronic illnesses, missing regular medications such as vitamins, supplements, or preventive prescriptions can negatively impact health and well-being over time. Studies show that many individuals forget or delay taking their medications due to reasons such as busyness and forgetfulness, which may lead to reduced effectiveness and potential health risks (Patel, T. 2022). A smart medication dispenser with app serves as a solution to this problem by providing scheduled reminders, real-time adherence tracking, and guardian monitoring, which help ensure consistent and timely medication intake. Drawing from existing smart health technologies and remote monitoring devices, this solution aims to improve the accuracy of medication intake and provide greater peace of mind for users or guardians. </w:t>
      </w:r>
    </w:p>
    <w:p w14:paraId="0762994B" w14:textId="77777777" w:rsidR="00A9305B" w:rsidRDefault="00A9305B" w:rsidP="00A9305B">
      <w:pPr>
        <w:spacing w:line="480" w:lineRule="auto"/>
        <w:ind w:firstLine="720"/>
        <w:jc w:val="both"/>
        <w:rPr>
          <w:rFonts w:ascii="Arial" w:hAnsi="Arial" w:cs="Arial"/>
        </w:rPr>
      </w:pPr>
      <w:r w:rsidRPr="000817EE">
        <w:rPr>
          <w:rFonts w:ascii="Arial" w:hAnsi="Arial" w:cs="Arial"/>
        </w:rPr>
        <w:lastRenderedPageBreak/>
        <w:t>By combining automated hardware with a user-friendly mobile application, this project strives to contribute significantly to personal healthcare management and to support guardians in delivering consistent and accurate medication assistance, ultimately improving user health and quality of life.</w:t>
      </w:r>
    </w:p>
    <w:p w14:paraId="6C9F7BD4" w14:textId="77777777" w:rsidR="00A9305B" w:rsidRDefault="00A9305B" w:rsidP="00A9305B">
      <w:pPr>
        <w:spacing w:line="480" w:lineRule="auto"/>
        <w:jc w:val="both"/>
        <w:rPr>
          <w:rFonts w:ascii="Arial" w:hAnsi="Arial" w:cs="Arial"/>
        </w:rPr>
      </w:pPr>
    </w:p>
    <w:p w14:paraId="3D5E6CF3" w14:textId="77777777" w:rsidR="00A9305B" w:rsidRPr="00C44E17" w:rsidRDefault="00A9305B" w:rsidP="00A9305B">
      <w:pPr>
        <w:jc w:val="both"/>
        <w:rPr>
          <w:rFonts w:ascii="Arial" w:hAnsi="Arial" w:cs="Arial"/>
          <w:b/>
          <w:bCs/>
        </w:rPr>
      </w:pPr>
      <w:r>
        <w:rPr>
          <w:rFonts w:ascii="Arial" w:hAnsi="Arial" w:cs="Arial"/>
          <w:b/>
          <w:bCs/>
        </w:rPr>
        <w:t>Technical Background</w:t>
      </w:r>
    </w:p>
    <w:p w14:paraId="6A8686B5" w14:textId="77777777" w:rsidR="00A9305B" w:rsidRDefault="00A9305B" w:rsidP="00A9305B">
      <w:pPr>
        <w:pStyle w:val="ListParagraph"/>
        <w:jc w:val="both"/>
        <w:rPr>
          <w:rFonts w:ascii="Arial" w:hAnsi="Arial" w:cs="Arial"/>
          <w:b/>
          <w:bCs/>
        </w:rPr>
      </w:pPr>
    </w:p>
    <w:p w14:paraId="45EAC531" w14:textId="77777777" w:rsidR="00A9305B" w:rsidRPr="00E0073E" w:rsidRDefault="00A9305B" w:rsidP="00A9305B">
      <w:pPr>
        <w:spacing w:line="480" w:lineRule="auto"/>
        <w:ind w:firstLine="698"/>
        <w:jc w:val="both"/>
        <w:rPr>
          <w:rFonts w:ascii="Arial" w:hAnsi="Arial" w:cs="Arial"/>
        </w:rPr>
      </w:pPr>
      <w:r w:rsidRPr="00E0073E">
        <w:rPr>
          <w:rFonts w:ascii="Arial" w:hAnsi="Arial" w:cs="Arial"/>
        </w:rPr>
        <w:t>This section provides an in-depth analysis of the hardware, software, data, and processes currently used by the intended users or client organization. This section is essential for ensuring that the proposed system is compatible with existing technology, meets user needs, and addresses any limitations or inefficiencies in their current setup.</w:t>
      </w:r>
    </w:p>
    <w:p w14:paraId="5A9BB0CE" w14:textId="77777777" w:rsidR="00A9305B" w:rsidRDefault="00A9305B" w:rsidP="00A9305B">
      <w:pPr>
        <w:pStyle w:val="ListParagraph"/>
        <w:jc w:val="both"/>
        <w:rPr>
          <w:rFonts w:ascii="Arial" w:hAnsi="Arial" w:cs="Arial"/>
          <w:b/>
          <w:bCs/>
        </w:rPr>
      </w:pPr>
    </w:p>
    <w:p w14:paraId="21DABE08" w14:textId="77777777" w:rsidR="00A9305B" w:rsidRPr="00C44E17" w:rsidRDefault="00A9305B" w:rsidP="00A9305B">
      <w:pPr>
        <w:ind w:firstLine="698"/>
        <w:jc w:val="both"/>
        <w:rPr>
          <w:rFonts w:ascii="Arial" w:hAnsi="Arial" w:cs="Arial"/>
          <w:b/>
          <w:bCs/>
        </w:rPr>
      </w:pPr>
      <w:r w:rsidRPr="00C44E17">
        <w:rPr>
          <w:rFonts w:ascii="Arial" w:hAnsi="Arial" w:cs="Arial"/>
          <w:b/>
          <w:bCs/>
        </w:rPr>
        <w:t>Equipment/Hardware</w:t>
      </w:r>
    </w:p>
    <w:p w14:paraId="5FB901A9" w14:textId="77777777" w:rsidR="00A9305B" w:rsidRDefault="00A9305B" w:rsidP="00A9305B">
      <w:pPr>
        <w:spacing w:line="480" w:lineRule="auto"/>
        <w:jc w:val="center"/>
        <w:rPr>
          <w:rFonts w:ascii="Arial" w:hAnsi="Arial" w:cs="Arial"/>
        </w:rPr>
      </w:pPr>
    </w:p>
    <w:p w14:paraId="5781988B" w14:textId="77777777" w:rsidR="00A9305B" w:rsidRPr="000817EE" w:rsidRDefault="00A9305B" w:rsidP="00A9305B">
      <w:pPr>
        <w:spacing w:after="240" w:line="480" w:lineRule="auto"/>
        <w:ind w:firstLine="698"/>
        <w:jc w:val="both"/>
        <w:rPr>
          <w:rFonts w:ascii="Arial" w:hAnsi="Arial" w:cs="Arial"/>
          <w:bCs/>
          <w:lang w:val="en"/>
        </w:rPr>
      </w:pPr>
      <w:r>
        <w:rPr>
          <w:rFonts w:ascii="Arial" w:hAnsi="Arial" w:cs="Arial"/>
          <w:bCs/>
          <w:lang w:val="en"/>
        </w:rPr>
        <w:t xml:space="preserve">The </w:t>
      </w:r>
      <w:r w:rsidRPr="000817EE">
        <w:rPr>
          <w:rFonts w:ascii="Arial" w:hAnsi="Arial" w:cs="Arial"/>
          <w:bCs/>
          <w:lang w:val="en"/>
        </w:rPr>
        <w:t>system utilizes a combination of hardware components to enable automated dispensing, scheduling, monitoring, and notification functions. The system's architecture is built around an embedded microcontroller that manages both the dispensing mechanism and communication with the mobile application.</w:t>
      </w:r>
    </w:p>
    <w:p w14:paraId="21C5F8C5" w14:textId="77777777" w:rsidR="00A9305B" w:rsidRPr="000817EE" w:rsidRDefault="00A9305B" w:rsidP="00A9305B">
      <w:pPr>
        <w:spacing w:after="240" w:line="480" w:lineRule="auto"/>
        <w:ind w:firstLine="698"/>
        <w:jc w:val="both"/>
        <w:rPr>
          <w:rFonts w:ascii="Arial" w:hAnsi="Arial" w:cs="Arial"/>
          <w:bCs/>
          <w:i/>
          <w:lang w:val="en"/>
        </w:rPr>
      </w:pPr>
      <w:r w:rsidRPr="000817EE">
        <w:rPr>
          <w:rFonts w:ascii="Arial" w:hAnsi="Arial" w:cs="Arial"/>
          <w:bCs/>
          <w:i/>
          <w:lang w:val="en"/>
        </w:rPr>
        <w:t>Core Processing Unit:</w:t>
      </w:r>
    </w:p>
    <w:p w14:paraId="42E5631A" w14:textId="77777777" w:rsidR="00A9305B" w:rsidRPr="000817EE" w:rsidRDefault="00A9305B" w:rsidP="00A9305B">
      <w:pPr>
        <w:spacing w:after="240" w:line="480" w:lineRule="auto"/>
        <w:ind w:firstLine="698"/>
        <w:jc w:val="both"/>
        <w:rPr>
          <w:rFonts w:ascii="Arial" w:hAnsi="Arial" w:cs="Arial"/>
          <w:bCs/>
          <w:lang w:val="en"/>
        </w:rPr>
      </w:pPr>
      <w:r w:rsidRPr="000817EE">
        <w:rPr>
          <w:rFonts w:ascii="Arial" w:hAnsi="Arial" w:cs="Arial"/>
          <w:bCs/>
          <w:lang w:val="en"/>
        </w:rPr>
        <w:t xml:space="preserve">ESP32-38P Microcontroller – Serves as the main processing unit featuring a dual-core Xtensa 32-bit LX6 microprocessor with integrated </w:t>
      </w:r>
      <w:proofErr w:type="spellStart"/>
      <w:r w:rsidRPr="000817EE">
        <w:rPr>
          <w:rFonts w:ascii="Arial" w:hAnsi="Arial" w:cs="Arial"/>
          <w:bCs/>
          <w:lang w:val="en"/>
        </w:rPr>
        <w:t>WiFi</w:t>
      </w:r>
      <w:proofErr w:type="spellEnd"/>
      <w:r w:rsidRPr="000817EE">
        <w:rPr>
          <w:rFonts w:ascii="Arial" w:hAnsi="Arial" w:cs="Arial"/>
          <w:bCs/>
          <w:lang w:val="en"/>
        </w:rPr>
        <w:t xml:space="preserve"> and Bluetooth capabilities. It controls all hardware components, manages wireless connectivity for cloud synchronization with Firebase, and processes scheduling logic. The ESP32 handles real-time operations including </w:t>
      </w:r>
      <w:r w:rsidRPr="000817EE">
        <w:rPr>
          <w:rFonts w:ascii="Arial" w:hAnsi="Arial" w:cs="Arial"/>
          <w:bCs/>
          <w:lang w:val="en"/>
        </w:rPr>
        <w:lastRenderedPageBreak/>
        <w:t>sensor readings, motor control, display updates, and bidirectional data transmission between the dispenser and mobile application.</w:t>
      </w:r>
    </w:p>
    <w:p w14:paraId="7517A57F" w14:textId="77777777" w:rsidR="00A9305B" w:rsidRPr="000817EE" w:rsidRDefault="00A9305B" w:rsidP="00A9305B">
      <w:pPr>
        <w:spacing w:after="240" w:line="480" w:lineRule="auto"/>
        <w:ind w:firstLine="698"/>
        <w:jc w:val="both"/>
        <w:rPr>
          <w:rFonts w:ascii="Arial" w:hAnsi="Arial" w:cs="Arial"/>
          <w:bCs/>
          <w:i/>
          <w:lang w:val="en"/>
        </w:rPr>
      </w:pPr>
      <w:r w:rsidRPr="000817EE">
        <w:rPr>
          <w:rFonts w:ascii="Arial" w:hAnsi="Arial" w:cs="Arial"/>
          <w:bCs/>
          <w:i/>
          <w:lang w:val="en"/>
        </w:rPr>
        <w:t>Storage and Timekeeping:</w:t>
      </w:r>
    </w:p>
    <w:p w14:paraId="2734FD2A" w14:textId="77777777" w:rsidR="00A9305B" w:rsidRPr="000817EE" w:rsidRDefault="00A9305B" w:rsidP="00A9305B">
      <w:pPr>
        <w:spacing w:after="240" w:line="480" w:lineRule="auto"/>
        <w:ind w:firstLine="698"/>
        <w:jc w:val="both"/>
        <w:rPr>
          <w:rFonts w:ascii="Arial" w:hAnsi="Arial" w:cs="Arial"/>
          <w:bCs/>
          <w:lang w:val="en"/>
        </w:rPr>
      </w:pPr>
      <w:r w:rsidRPr="000817EE">
        <w:rPr>
          <w:rFonts w:ascii="Arial" w:hAnsi="Arial" w:cs="Arial"/>
          <w:bCs/>
          <w:lang w:val="en"/>
        </w:rPr>
        <w:t xml:space="preserve">Micro SD Card Module with SD Card – Provides local non-volatile storage for backup data, system logs, medication history, and offline schedule information. This ensures the system can continue operating and maintain records even during temporary network interruptions. </w:t>
      </w:r>
    </w:p>
    <w:p w14:paraId="36E0E9D5" w14:textId="77777777" w:rsidR="00A9305B" w:rsidRPr="000817EE" w:rsidRDefault="00A9305B" w:rsidP="00A9305B">
      <w:pPr>
        <w:spacing w:after="240" w:line="480" w:lineRule="auto"/>
        <w:ind w:firstLine="698"/>
        <w:jc w:val="both"/>
        <w:rPr>
          <w:rFonts w:ascii="Arial" w:hAnsi="Arial" w:cs="Arial"/>
          <w:bCs/>
          <w:lang w:val="en"/>
        </w:rPr>
      </w:pPr>
      <w:r w:rsidRPr="000817EE">
        <w:rPr>
          <w:rFonts w:ascii="Arial" w:hAnsi="Arial" w:cs="Arial"/>
          <w:bCs/>
          <w:lang w:val="en"/>
        </w:rPr>
        <w:t>RTC (Real-Time Clock) Module with Coin Cell Battery – Maintains accurate timekeeping independently of network connectivity using a dedicated oscillator circuit. The coin cell battery (typically CR2032, 3V) ensures the clock continues running during power outages or system resets, guaranteeing scheduled medication dispensing occurs precisely on time. The RTC module typically uses I2C communication protocol for seamless integration with the ESP32.</w:t>
      </w:r>
    </w:p>
    <w:p w14:paraId="6D776558" w14:textId="77777777" w:rsidR="00A9305B" w:rsidRPr="000817EE" w:rsidRDefault="00A9305B" w:rsidP="00A9305B">
      <w:pPr>
        <w:spacing w:after="240" w:line="480" w:lineRule="auto"/>
        <w:ind w:firstLine="698"/>
        <w:jc w:val="both"/>
        <w:rPr>
          <w:rFonts w:ascii="Arial" w:hAnsi="Arial" w:cs="Arial"/>
          <w:bCs/>
          <w:i/>
          <w:lang w:val="en"/>
        </w:rPr>
      </w:pPr>
      <w:r w:rsidRPr="000817EE">
        <w:rPr>
          <w:rFonts w:ascii="Arial" w:hAnsi="Arial" w:cs="Arial"/>
          <w:bCs/>
          <w:i/>
          <w:lang w:val="en"/>
        </w:rPr>
        <w:t>Dispensing Mechanism:</w:t>
      </w:r>
    </w:p>
    <w:p w14:paraId="1877E06D" w14:textId="77777777" w:rsidR="00A9305B" w:rsidRPr="000817EE" w:rsidRDefault="00A9305B" w:rsidP="00A9305B">
      <w:pPr>
        <w:spacing w:after="240" w:line="480" w:lineRule="auto"/>
        <w:ind w:firstLine="698"/>
        <w:jc w:val="both"/>
        <w:rPr>
          <w:rFonts w:ascii="Arial" w:hAnsi="Arial" w:cs="Arial"/>
          <w:bCs/>
          <w:lang w:val="en"/>
        </w:rPr>
      </w:pPr>
      <w:r w:rsidRPr="000817EE">
        <w:rPr>
          <w:rFonts w:ascii="Arial" w:hAnsi="Arial" w:cs="Arial"/>
          <w:bCs/>
          <w:lang w:val="en"/>
        </w:rPr>
        <w:t>Stepper Motor – Controls the primary rotational movement of the medication carousel or dispensing drum, providing precise angular positioning in discrete steps (typically 1.8° per step for 200 steps per revolution). This precision ensures accurate alignment of medication compartments with the dispensing gate. The stepper motor operates on 12V and is controlled via a driver circuit that receives step and direction signals from the ESP32.</w:t>
      </w:r>
    </w:p>
    <w:p w14:paraId="49E96806" w14:textId="77777777" w:rsidR="00A9305B" w:rsidRDefault="00A9305B" w:rsidP="00A9305B">
      <w:pPr>
        <w:spacing w:after="240" w:line="480" w:lineRule="auto"/>
        <w:ind w:firstLine="698"/>
        <w:jc w:val="both"/>
        <w:rPr>
          <w:rFonts w:ascii="Arial" w:hAnsi="Arial" w:cs="Arial"/>
          <w:bCs/>
          <w:lang w:val="en"/>
        </w:rPr>
      </w:pPr>
      <w:r w:rsidRPr="000817EE">
        <w:rPr>
          <w:rFonts w:ascii="Arial" w:hAnsi="Arial" w:cs="Arial"/>
          <w:bCs/>
          <w:lang w:val="en"/>
        </w:rPr>
        <w:t xml:space="preserve">Servo Motor MG99 – A digital metal gear servo motor that operates the gate or release mechanism to dispense individual medication doses from the selected compartment. With a </w:t>
      </w:r>
      <w:r w:rsidRPr="000817EE">
        <w:rPr>
          <w:rFonts w:ascii="Arial" w:hAnsi="Arial" w:cs="Arial"/>
          <w:bCs/>
          <w:lang w:val="en"/>
        </w:rPr>
        <w:lastRenderedPageBreak/>
        <w:t xml:space="preserve">torque rating of approximately 13 </w:t>
      </w:r>
      <w:proofErr w:type="spellStart"/>
      <w:r w:rsidRPr="000817EE">
        <w:rPr>
          <w:rFonts w:ascii="Arial" w:hAnsi="Arial" w:cs="Arial"/>
          <w:bCs/>
          <w:lang w:val="en"/>
        </w:rPr>
        <w:t>kg·cm</w:t>
      </w:r>
      <w:proofErr w:type="spellEnd"/>
      <w:r w:rsidRPr="000817EE">
        <w:rPr>
          <w:rFonts w:ascii="Arial" w:hAnsi="Arial" w:cs="Arial"/>
          <w:bCs/>
          <w:lang w:val="en"/>
        </w:rPr>
        <w:t xml:space="preserve"> at 6V and a rotation range of 180 degrees, it provides reliable and precise control over the dispensing gate. The servo receives PWM (Pulse Width Modulation) signals from the ESP32 to control its position.</w:t>
      </w:r>
      <w:r>
        <w:rPr>
          <w:rFonts w:ascii="Arial" w:hAnsi="Arial" w:cs="Arial"/>
          <w:bCs/>
          <w:lang w:val="en"/>
        </w:rPr>
        <w:t xml:space="preserve"> </w:t>
      </w:r>
    </w:p>
    <w:p w14:paraId="1A489163" w14:textId="77777777" w:rsidR="00A9305B" w:rsidRPr="000817EE" w:rsidRDefault="00A9305B" w:rsidP="00A9305B">
      <w:pPr>
        <w:spacing w:after="240" w:line="480" w:lineRule="auto"/>
        <w:ind w:firstLine="698"/>
        <w:jc w:val="both"/>
        <w:rPr>
          <w:rFonts w:ascii="Arial" w:hAnsi="Arial" w:cs="Arial"/>
          <w:bCs/>
          <w:lang w:val="en"/>
        </w:rPr>
      </w:pPr>
      <w:r w:rsidRPr="000817EE">
        <w:rPr>
          <w:rFonts w:ascii="Arial" w:hAnsi="Arial" w:cs="Arial"/>
          <w:bCs/>
          <w:lang w:val="en"/>
        </w:rPr>
        <w:t>Aluminum Z-axis Flexible Coupling – Connects the stepper motor shaft to the dispensing mechanism's drive shaft, allowing smooth torque transfer while accommodating minor angular and parallel misalignments between the motor and the rotating platform. This coupling reduces mechanical stress and vibration, ensuring smoother and quieter operation.</w:t>
      </w:r>
    </w:p>
    <w:p w14:paraId="6CFE4952" w14:textId="77777777" w:rsidR="00A9305B" w:rsidRPr="000817EE" w:rsidRDefault="00A9305B" w:rsidP="00A9305B">
      <w:pPr>
        <w:spacing w:after="240" w:line="480" w:lineRule="auto"/>
        <w:ind w:firstLine="698"/>
        <w:jc w:val="both"/>
        <w:rPr>
          <w:rFonts w:ascii="Arial" w:hAnsi="Arial" w:cs="Arial"/>
          <w:bCs/>
          <w:i/>
          <w:lang w:val="en"/>
        </w:rPr>
      </w:pPr>
      <w:r w:rsidRPr="000817EE">
        <w:rPr>
          <w:rFonts w:ascii="Arial" w:hAnsi="Arial" w:cs="Arial"/>
          <w:bCs/>
          <w:i/>
          <w:lang w:val="en"/>
        </w:rPr>
        <w:t>User Interface and Feedback:</w:t>
      </w:r>
    </w:p>
    <w:p w14:paraId="724FBE21" w14:textId="77777777" w:rsidR="00A9305B" w:rsidRPr="000817EE" w:rsidRDefault="00A9305B" w:rsidP="00A9305B">
      <w:pPr>
        <w:spacing w:after="240" w:line="480" w:lineRule="auto"/>
        <w:ind w:firstLine="698"/>
        <w:jc w:val="both"/>
        <w:rPr>
          <w:rFonts w:ascii="Arial" w:hAnsi="Arial" w:cs="Arial"/>
          <w:bCs/>
          <w:lang w:val="en"/>
        </w:rPr>
      </w:pPr>
      <w:r w:rsidRPr="000817EE">
        <w:rPr>
          <w:rFonts w:ascii="Arial" w:hAnsi="Arial" w:cs="Arial"/>
          <w:bCs/>
          <w:lang w:val="en"/>
        </w:rPr>
        <w:t>LCD Module Display – Provides real-time visual feedback through a character or graphic LCD screen, displaying information such as current time, next scheduled dose with medication name, countdown timer, system status, connectivity status, and any alerts or error messages. The display communicates with the ESP32 via I2C or SPI interface, allowing users to monitor the dispenser's status without accessing the mobile application.</w:t>
      </w:r>
    </w:p>
    <w:p w14:paraId="783DF531" w14:textId="77777777" w:rsidR="00A9305B" w:rsidRPr="000817EE" w:rsidRDefault="00A9305B" w:rsidP="00A9305B">
      <w:pPr>
        <w:spacing w:after="240" w:line="480" w:lineRule="auto"/>
        <w:ind w:firstLine="698"/>
        <w:jc w:val="both"/>
        <w:rPr>
          <w:rFonts w:ascii="Arial" w:hAnsi="Arial" w:cs="Arial"/>
          <w:bCs/>
          <w:lang w:val="en"/>
        </w:rPr>
      </w:pPr>
      <w:r w:rsidRPr="000817EE">
        <w:rPr>
          <w:rFonts w:ascii="Arial" w:hAnsi="Arial" w:cs="Arial"/>
          <w:bCs/>
          <w:lang w:val="en"/>
        </w:rPr>
        <w:t>360 Degree Rotary Encoder – A rotary input device that enables intuitive manual navigation through the LCD menu system for local configuration, settings adjustment, and information browsing. The encoder generates digital pulses as it rotates, allowing the ESP32 to detect both rotation direction and speed for responsive menu navigation.</w:t>
      </w:r>
    </w:p>
    <w:p w14:paraId="7BF446B8" w14:textId="77777777" w:rsidR="00A9305B" w:rsidRPr="000817EE" w:rsidRDefault="00A9305B" w:rsidP="00A9305B">
      <w:pPr>
        <w:spacing w:after="240" w:line="480" w:lineRule="auto"/>
        <w:ind w:firstLine="698"/>
        <w:jc w:val="both"/>
        <w:rPr>
          <w:rFonts w:ascii="Arial" w:hAnsi="Arial" w:cs="Arial"/>
          <w:bCs/>
          <w:lang w:val="en"/>
        </w:rPr>
      </w:pPr>
      <w:r w:rsidRPr="000817EE">
        <w:rPr>
          <w:rFonts w:ascii="Arial" w:hAnsi="Arial" w:cs="Arial"/>
          <w:bCs/>
          <w:lang w:val="en"/>
        </w:rPr>
        <w:t>Tactile Switch (Square) – Functions as a physical confirmation button that users press to acknowledge medication intake after the dispenser releases a dose. When pressed, it sends a signal to the ESP32, which logs the medication as "taken" in both local storage and the cloud database. This provides a manual verification method complementing the automated dispensing system, ensuring accurate adherence tracking.</w:t>
      </w:r>
    </w:p>
    <w:p w14:paraId="6549ECAA" w14:textId="77777777" w:rsidR="00A9305B" w:rsidRPr="000817EE" w:rsidRDefault="00A9305B" w:rsidP="00A9305B">
      <w:pPr>
        <w:spacing w:after="240" w:line="480" w:lineRule="auto"/>
        <w:ind w:firstLine="698"/>
        <w:jc w:val="both"/>
        <w:rPr>
          <w:rFonts w:ascii="Arial" w:hAnsi="Arial" w:cs="Arial"/>
          <w:bCs/>
          <w:lang w:val="en"/>
        </w:rPr>
      </w:pPr>
      <w:r w:rsidRPr="000817EE">
        <w:rPr>
          <w:rFonts w:ascii="Arial" w:hAnsi="Arial" w:cs="Arial"/>
          <w:bCs/>
          <w:lang w:val="en"/>
        </w:rPr>
        <w:lastRenderedPageBreak/>
        <w:t>Buzzer – An active or passive piezoelectric buzzer that generates audible alerts at scheduled medication times, when medication is dispensed, when stock is low, or when the dispenser requires attention. The buzzer is controlled via digital output from the ESP32 and can produce different alert patterns (continuous, beeping, urgent) to distinguish between notification types.</w:t>
      </w:r>
    </w:p>
    <w:p w14:paraId="60091E48" w14:textId="77777777" w:rsidR="00A9305B" w:rsidRPr="000817EE" w:rsidRDefault="00A9305B" w:rsidP="00A9305B">
      <w:pPr>
        <w:spacing w:after="240" w:line="480" w:lineRule="auto"/>
        <w:ind w:firstLine="698"/>
        <w:jc w:val="both"/>
        <w:rPr>
          <w:rFonts w:ascii="Arial" w:hAnsi="Arial" w:cs="Arial"/>
          <w:bCs/>
          <w:lang w:val="en"/>
        </w:rPr>
      </w:pPr>
      <w:r w:rsidRPr="000817EE">
        <w:rPr>
          <w:rFonts w:ascii="Arial" w:hAnsi="Arial" w:cs="Arial"/>
          <w:bCs/>
          <w:lang w:val="en"/>
        </w:rPr>
        <w:t>Sensors:</w:t>
      </w:r>
    </w:p>
    <w:p w14:paraId="58DB98E8" w14:textId="77777777" w:rsidR="00A9305B" w:rsidRPr="000817EE" w:rsidRDefault="00A9305B" w:rsidP="00A9305B">
      <w:pPr>
        <w:spacing w:after="240" w:line="480" w:lineRule="auto"/>
        <w:ind w:firstLine="698"/>
        <w:jc w:val="both"/>
        <w:rPr>
          <w:rFonts w:ascii="Arial" w:hAnsi="Arial" w:cs="Arial"/>
          <w:bCs/>
          <w:lang w:val="en"/>
        </w:rPr>
      </w:pPr>
      <w:r w:rsidRPr="000817EE">
        <w:rPr>
          <w:rFonts w:ascii="Arial" w:hAnsi="Arial" w:cs="Arial"/>
          <w:bCs/>
          <w:lang w:val="en"/>
        </w:rPr>
        <w:t>Ultrasonic Sensor – Utilizes ultrasonic waves (typically HC-SR04 module operating at 40 kHz) to detect the presence of medication in compartments and measure remaining pill quantities by calculating distance based on echo return time. The sensor's trigger and echo pins connect to ESP32 GPIO pins, enabling non-contact detection with a typical range of 2 cm to 400 cm. This allows the system to provide low-stock alerts before medications run out completely.</w:t>
      </w:r>
    </w:p>
    <w:p w14:paraId="7B85D392" w14:textId="77777777" w:rsidR="00A9305B" w:rsidRPr="000817EE" w:rsidRDefault="00A9305B" w:rsidP="00A9305B">
      <w:pPr>
        <w:spacing w:after="240" w:line="480" w:lineRule="auto"/>
        <w:ind w:firstLine="698"/>
        <w:jc w:val="both"/>
        <w:rPr>
          <w:rFonts w:ascii="Arial" w:hAnsi="Arial" w:cs="Arial"/>
          <w:bCs/>
          <w:i/>
          <w:lang w:val="en"/>
        </w:rPr>
      </w:pPr>
      <w:r w:rsidRPr="000817EE">
        <w:rPr>
          <w:rFonts w:ascii="Arial" w:hAnsi="Arial" w:cs="Arial"/>
          <w:bCs/>
          <w:i/>
          <w:lang w:val="en"/>
        </w:rPr>
        <w:t>Power Management:</w:t>
      </w:r>
    </w:p>
    <w:p w14:paraId="58127954" w14:textId="77777777" w:rsidR="00A9305B" w:rsidRPr="000817EE" w:rsidRDefault="00A9305B" w:rsidP="00A9305B">
      <w:pPr>
        <w:spacing w:after="240" w:line="480" w:lineRule="auto"/>
        <w:ind w:firstLine="698"/>
        <w:jc w:val="both"/>
        <w:rPr>
          <w:rFonts w:ascii="Arial" w:hAnsi="Arial" w:cs="Arial"/>
          <w:bCs/>
          <w:lang w:val="en"/>
        </w:rPr>
      </w:pPr>
      <w:r w:rsidRPr="000817EE">
        <w:rPr>
          <w:rFonts w:ascii="Arial" w:hAnsi="Arial" w:cs="Arial"/>
          <w:bCs/>
          <w:lang w:val="en"/>
        </w:rPr>
        <w:t>12800mAh Lithium Battery – Provides substantial backup power capacity to ensure continuous operation during electrical outages. With a typical voltage of 3.7V (single cell) or 7.4V (dual cell), this high-capacity battery can sustain the system for extended periods, typically ranging from 12 to 48 hours depending on component usage and dispensing frequency.</w:t>
      </w:r>
    </w:p>
    <w:p w14:paraId="57C57DEE" w14:textId="77777777" w:rsidR="00A9305B" w:rsidRPr="000817EE" w:rsidRDefault="00A9305B" w:rsidP="00A9305B">
      <w:pPr>
        <w:spacing w:after="240" w:line="480" w:lineRule="auto"/>
        <w:ind w:firstLine="698"/>
        <w:jc w:val="both"/>
        <w:rPr>
          <w:rFonts w:ascii="Arial" w:hAnsi="Arial" w:cs="Arial"/>
          <w:bCs/>
          <w:lang w:val="en"/>
        </w:rPr>
      </w:pPr>
      <w:r w:rsidRPr="000817EE">
        <w:rPr>
          <w:rFonts w:ascii="Arial" w:hAnsi="Arial" w:cs="Arial"/>
          <w:bCs/>
          <w:lang w:val="en"/>
        </w:rPr>
        <w:t xml:space="preserve">Power Failure Automatic Switching Standby Battery Module – An intelligent power management circuit that automatically detects main power interruption and seamlessly switches to battery backup without system disruption. When main power is restored, it </w:t>
      </w:r>
      <w:r w:rsidRPr="000817EE">
        <w:rPr>
          <w:rFonts w:ascii="Arial" w:hAnsi="Arial" w:cs="Arial"/>
          <w:bCs/>
          <w:lang w:val="en"/>
        </w:rPr>
        <w:lastRenderedPageBreak/>
        <w:t>automatically switches back and recharges the battery, ensuring uninterrupted medication dispensing and system uptime.</w:t>
      </w:r>
    </w:p>
    <w:p w14:paraId="4E7CFB50" w14:textId="77777777" w:rsidR="00A9305B" w:rsidRPr="000817EE" w:rsidRDefault="00A9305B" w:rsidP="00A9305B">
      <w:pPr>
        <w:spacing w:after="240" w:line="480" w:lineRule="auto"/>
        <w:ind w:firstLine="698"/>
        <w:jc w:val="both"/>
        <w:rPr>
          <w:rFonts w:ascii="Arial" w:hAnsi="Arial" w:cs="Arial"/>
          <w:bCs/>
          <w:lang w:val="en"/>
        </w:rPr>
      </w:pPr>
      <w:r w:rsidRPr="000817EE">
        <w:rPr>
          <w:rFonts w:ascii="Arial" w:hAnsi="Arial" w:cs="Arial"/>
          <w:bCs/>
          <w:lang w:val="en"/>
        </w:rPr>
        <w:t>DC Buck Converter Step Down Power Supply Module – A high-efficiency switching regulator that converts input voltage (typically 12V from main power) down to the required levels for different components: 5V for the ESP32, LCD, and sensors, and 3.3V for certain modules. The buck converter maintains stable output voltage regardless of input voltage fluctuations, protecting sensitive electronic components.</w:t>
      </w:r>
    </w:p>
    <w:p w14:paraId="2BC1FC76" w14:textId="77777777" w:rsidR="00A9305B" w:rsidRPr="000817EE" w:rsidRDefault="00A9305B" w:rsidP="00A9305B">
      <w:pPr>
        <w:spacing w:after="240" w:line="480" w:lineRule="auto"/>
        <w:ind w:firstLine="698"/>
        <w:jc w:val="both"/>
        <w:rPr>
          <w:rFonts w:ascii="Arial" w:hAnsi="Arial" w:cs="Arial"/>
          <w:bCs/>
          <w:lang w:val="en"/>
        </w:rPr>
      </w:pPr>
      <w:r w:rsidRPr="000817EE">
        <w:rPr>
          <w:rFonts w:ascii="Arial" w:hAnsi="Arial" w:cs="Arial"/>
          <w:bCs/>
          <w:lang w:val="en"/>
        </w:rPr>
        <w:t>Mini Rocker Switch – A single-pole single-throw (SPST) mechanical switch that serves as the main power on/off control for the dispenser unit, allowing users to completely disconnect power when needed for maintenance or extended non-use periods.</w:t>
      </w:r>
    </w:p>
    <w:p w14:paraId="4BFF10E2" w14:textId="77777777" w:rsidR="00A9305B" w:rsidRPr="000817EE" w:rsidRDefault="00A9305B" w:rsidP="00A9305B">
      <w:pPr>
        <w:spacing w:after="240" w:line="480" w:lineRule="auto"/>
        <w:ind w:firstLine="698"/>
        <w:jc w:val="both"/>
        <w:rPr>
          <w:rFonts w:ascii="Arial" w:hAnsi="Arial" w:cs="Arial"/>
          <w:bCs/>
          <w:lang w:val="en"/>
        </w:rPr>
      </w:pPr>
      <w:r w:rsidRPr="000817EE">
        <w:rPr>
          <w:rFonts w:ascii="Arial" w:hAnsi="Arial" w:cs="Arial"/>
          <w:bCs/>
          <w:lang w:val="en"/>
        </w:rPr>
        <w:t>DC-022 Female DC Power Jack with Nut (5 units) – Industry-standard barrel-type power connectors (typically 5.5mm outer diameter, 2.1mm inner diameter) that provide secure external power input connection points. Multiple jacks allow for modular power distribution to different system sections and facilitate easy connection/disconnection during assembly and maintenance.</w:t>
      </w:r>
    </w:p>
    <w:p w14:paraId="13379C06" w14:textId="77777777" w:rsidR="00A9305B" w:rsidRPr="000817EE" w:rsidRDefault="00A9305B" w:rsidP="00A9305B">
      <w:pPr>
        <w:spacing w:after="240" w:line="480" w:lineRule="auto"/>
        <w:ind w:firstLine="698"/>
        <w:jc w:val="both"/>
        <w:rPr>
          <w:rFonts w:ascii="Arial" w:hAnsi="Arial" w:cs="Arial"/>
          <w:bCs/>
          <w:i/>
          <w:lang w:val="en"/>
        </w:rPr>
      </w:pPr>
      <w:r w:rsidRPr="000817EE">
        <w:rPr>
          <w:rFonts w:ascii="Arial" w:hAnsi="Arial" w:cs="Arial"/>
          <w:bCs/>
          <w:i/>
          <w:lang w:val="en"/>
        </w:rPr>
        <w:t>Circuit Assembly:</w:t>
      </w:r>
    </w:p>
    <w:p w14:paraId="57695790" w14:textId="77777777" w:rsidR="00A9305B" w:rsidRPr="000817EE" w:rsidRDefault="00A9305B" w:rsidP="00A9305B">
      <w:pPr>
        <w:spacing w:after="240" w:line="480" w:lineRule="auto"/>
        <w:ind w:firstLine="698"/>
        <w:jc w:val="both"/>
        <w:rPr>
          <w:rFonts w:ascii="Arial" w:hAnsi="Arial" w:cs="Arial"/>
          <w:bCs/>
          <w:lang w:val="en"/>
        </w:rPr>
      </w:pPr>
      <w:r w:rsidRPr="000817EE">
        <w:rPr>
          <w:rFonts w:ascii="Arial" w:hAnsi="Arial" w:cs="Arial"/>
          <w:bCs/>
          <w:lang w:val="en"/>
        </w:rPr>
        <w:t>FR4 Universal Protoboard PCB – A fiberglass-reinforced epoxy laminate board with pre-drilled holes in a standard grid pattern (typically 2.54mm spacing) used for mounting and soldering electronic components in a stable, organized circuit layout. The FR4 material provides excellent electrical insulation, mechanical strength, and heat resistance for reliable long-term operation.</w:t>
      </w:r>
    </w:p>
    <w:p w14:paraId="7F5110CA" w14:textId="77777777" w:rsidR="00A9305B" w:rsidRPr="000817EE" w:rsidRDefault="00A9305B" w:rsidP="00A9305B">
      <w:pPr>
        <w:spacing w:after="240" w:line="480" w:lineRule="auto"/>
        <w:ind w:firstLine="698"/>
        <w:jc w:val="both"/>
        <w:rPr>
          <w:rFonts w:ascii="Arial" w:hAnsi="Arial" w:cs="Arial"/>
          <w:bCs/>
          <w:lang w:val="en"/>
        </w:rPr>
      </w:pPr>
      <w:r w:rsidRPr="000817EE">
        <w:rPr>
          <w:rFonts w:ascii="Arial" w:hAnsi="Arial" w:cs="Arial"/>
          <w:bCs/>
          <w:lang w:val="en"/>
        </w:rPr>
        <w:lastRenderedPageBreak/>
        <w:t>Jumper Wires – Flexible insulated wires with pre-crimped connectors that facilitate quick, temporary connections between components during prototyping, assembly, testing, and debugging phases without requiring soldering.</w:t>
      </w:r>
    </w:p>
    <w:p w14:paraId="63FE21A6" w14:textId="77777777" w:rsidR="00A9305B" w:rsidRPr="000817EE" w:rsidRDefault="00A9305B" w:rsidP="00A9305B">
      <w:pPr>
        <w:spacing w:after="240" w:line="480" w:lineRule="auto"/>
        <w:ind w:firstLine="698"/>
        <w:jc w:val="both"/>
        <w:rPr>
          <w:rFonts w:ascii="Arial" w:hAnsi="Arial" w:cs="Arial"/>
          <w:bCs/>
          <w:lang w:val="en"/>
        </w:rPr>
      </w:pPr>
      <w:r w:rsidRPr="000817EE">
        <w:rPr>
          <w:rFonts w:ascii="Arial" w:hAnsi="Arial" w:cs="Arial"/>
          <w:bCs/>
          <w:lang w:val="en"/>
        </w:rPr>
        <w:t>Solid Wire 22 AWG – American Wire Gauge 22 solid-core copper wire (approximately 0.644mm diameter) used for permanent, low-resistance wiring connections within the circuit. Its solid construction provides stable connections when soldered and is ideal for breadboard and PCB applications.</w:t>
      </w:r>
    </w:p>
    <w:p w14:paraId="275DB858" w14:textId="77777777" w:rsidR="00A9305B" w:rsidRPr="000817EE" w:rsidRDefault="00A9305B" w:rsidP="00A9305B">
      <w:pPr>
        <w:spacing w:after="240" w:line="480" w:lineRule="auto"/>
        <w:ind w:firstLine="698"/>
        <w:jc w:val="both"/>
        <w:rPr>
          <w:rFonts w:ascii="Arial" w:hAnsi="Arial" w:cs="Arial"/>
          <w:bCs/>
          <w:lang w:val="en"/>
        </w:rPr>
      </w:pPr>
      <w:r w:rsidRPr="000817EE">
        <w:rPr>
          <w:rFonts w:ascii="Arial" w:hAnsi="Arial" w:cs="Arial"/>
          <w:bCs/>
          <w:lang w:val="en"/>
        </w:rPr>
        <w:t>Single Row Pin Header – Straight or right-angle male connector strips (typically 2.54mm pitch) that enable modular, removable connections between the PCB and various sensors, modules, and components. This allows for easy component replacement and system upgrades without desoldering.</w:t>
      </w:r>
    </w:p>
    <w:p w14:paraId="5175D60B" w14:textId="77777777" w:rsidR="00A9305B" w:rsidRPr="000817EE" w:rsidRDefault="00A9305B" w:rsidP="00A9305B">
      <w:pPr>
        <w:spacing w:after="240" w:line="480" w:lineRule="auto"/>
        <w:ind w:firstLine="698"/>
        <w:jc w:val="both"/>
        <w:rPr>
          <w:rFonts w:ascii="Arial" w:hAnsi="Arial" w:cs="Arial"/>
          <w:bCs/>
          <w:i/>
          <w:lang w:val="en"/>
        </w:rPr>
      </w:pPr>
      <w:r w:rsidRPr="000817EE">
        <w:rPr>
          <w:rFonts w:ascii="Arial" w:hAnsi="Arial" w:cs="Arial"/>
          <w:bCs/>
          <w:i/>
          <w:lang w:val="en"/>
        </w:rPr>
        <w:t>Enclosure:</w:t>
      </w:r>
    </w:p>
    <w:p w14:paraId="365ABA91" w14:textId="39D341CF" w:rsidR="00A9305B" w:rsidRPr="000714CE" w:rsidRDefault="00A9305B" w:rsidP="000714CE">
      <w:pPr>
        <w:spacing w:after="240" w:line="480" w:lineRule="auto"/>
        <w:ind w:firstLine="698"/>
        <w:jc w:val="both"/>
        <w:rPr>
          <w:rFonts w:ascii="Arial" w:hAnsi="Arial" w:cs="Arial"/>
          <w:bCs/>
          <w:lang w:val="en"/>
        </w:rPr>
      </w:pPr>
      <w:r w:rsidRPr="000817EE">
        <w:rPr>
          <w:rFonts w:ascii="Arial" w:hAnsi="Arial" w:cs="Arial"/>
          <w:bCs/>
          <w:lang w:val="en"/>
        </w:rPr>
        <w:t>Acrylic Sheets (3 pieces) – Polymethyl methacrylate (PMMA) sheets, 3mm thick, precisely cut and assembled to form a protective casing that houses all internal components. The acrylic enclosure provides medication compartments with individual slots, protects sensitive electronics from dust and physical damage, and presents a clean, professional appearance.</w:t>
      </w:r>
    </w:p>
    <w:p w14:paraId="51B42CCF" w14:textId="77777777" w:rsidR="00A9305B" w:rsidRPr="00694CDA" w:rsidRDefault="00A9305B" w:rsidP="00A9305B">
      <w:pPr>
        <w:ind w:firstLine="698"/>
        <w:jc w:val="both"/>
        <w:rPr>
          <w:rFonts w:ascii="Arial" w:hAnsi="Arial" w:cs="Arial"/>
          <w:b/>
          <w:bCs/>
        </w:rPr>
      </w:pPr>
      <w:r>
        <w:rPr>
          <w:rFonts w:ascii="Arial" w:hAnsi="Arial" w:cs="Arial"/>
          <w:b/>
          <w:bCs/>
        </w:rPr>
        <w:t>Software</w:t>
      </w:r>
    </w:p>
    <w:p w14:paraId="0827DCC4" w14:textId="77777777" w:rsidR="00A9305B" w:rsidRDefault="00A9305B" w:rsidP="00A9305B">
      <w:pPr>
        <w:spacing w:line="480" w:lineRule="auto"/>
        <w:ind w:firstLine="720"/>
        <w:jc w:val="both"/>
        <w:rPr>
          <w:rFonts w:ascii="Arial" w:hAnsi="Arial" w:cs="Arial"/>
          <w:lang w:val="en"/>
        </w:rPr>
      </w:pPr>
    </w:p>
    <w:p w14:paraId="7C4CFD54" w14:textId="77777777" w:rsidR="00A9305B" w:rsidRPr="00E963DD" w:rsidRDefault="00A9305B" w:rsidP="00A9305B">
      <w:pPr>
        <w:spacing w:line="480" w:lineRule="auto"/>
        <w:ind w:firstLine="720"/>
        <w:jc w:val="both"/>
        <w:rPr>
          <w:rFonts w:ascii="Arial" w:hAnsi="Arial" w:cs="Arial"/>
          <w:lang w:val="en"/>
        </w:rPr>
      </w:pPr>
      <w:r w:rsidRPr="00E963DD">
        <w:rPr>
          <w:rFonts w:ascii="Arial" w:hAnsi="Arial" w:cs="Arial"/>
          <w:lang w:val="en"/>
        </w:rPr>
        <w:t>The system is supported by a combination of firmware, cloud services, and mobile application technologies that enable real-time medication management, data synchronization, and user notifications.</w:t>
      </w:r>
    </w:p>
    <w:p w14:paraId="309F6D36" w14:textId="77777777" w:rsidR="00A9305B" w:rsidRPr="00E963DD" w:rsidRDefault="00A9305B" w:rsidP="00A9305B">
      <w:pPr>
        <w:spacing w:line="480" w:lineRule="auto"/>
        <w:ind w:firstLine="720"/>
        <w:jc w:val="both"/>
        <w:rPr>
          <w:rFonts w:ascii="Arial" w:hAnsi="Arial" w:cs="Arial"/>
          <w:i/>
          <w:lang w:val="en"/>
        </w:rPr>
      </w:pPr>
      <w:r w:rsidRPr="00E963DD">
        <w:rPr>
          <w:rFonts w:ascii="Arial" w:hAnsi="Arial" w:cs="Arial"/>
          <w:bCs/>
          <w:i/>
          <w:lang w:val="en"/>
        </w:rPr>
        <w:lastRenderedPageBreak/>
        <w:t>Firmware Development:</w:t>
      </w:r>
    </w:p>
    <w:p w14:paraId="6F2D8775" w14:textId="77777777" w:rsidR="00A9305B" w:rsidRDefault="00A9305B" w:rsidP="00A9305B">
      <w:pPr>
        <w:spacing w:line="480" w:lineRule="auto"/>
        <w:ind w:firstLine="720"/>
        <w:jc w:val="both"/>
        <w:rPr>
          <w:rFonts w:ascii="Arial" w:hAnsi="Arial" w:cs="Arial"/>
          <w:lang w:val="en"/>
        </w:rPr>
      </w:pPr>
      <w:r w:rsidRPr="00E963DD">
        <w:rPr>
          <w:rFonts w:ascii="Arial" w:hAnsi="Arial" w:cs="Arial"/>
          <w:bCs/>
          <w:lang w:val="en"/>
        </w:rPr>
        <w:t>Arduino IDE</w:t>
      </w:r>
      <w:r w:rsidRPr="00E963DD">
        <w:rPr>
          <w:rFonts w:ascii="Arial" w:hAnsi="Arial" w:cs="Arial"/>
          <w:lang w:val="en"/>
        </w:rPr>
        <w:t xml:space="preserve"> – The development environment used for programming the ESP32 microcontroller using C/C++ programming languages. It manages the dispenser's operations including motor control for medication dispensing, sensor readings, LCD display updates, buzzer alerts, </w:t>
      </w:r>
      <w:proofErr w:type="spellStart"/>
      <w:r w:rsidRPr="00E963DD">
        <w:rPr>
          <w:rFonts w:ascii="Arial" w:hAnsi="Arial" w:cs="Arial"/>
          <w:lang w:val="en"/>
        </w:rPr>
        <w:t>WiFi</w:t>
      </w:r>
      <w:proofErr w:type="spellEnd"/>
      <w:r w:rsidRPr="00E963DD">
        <w:rPr>
          <w:rFonts w:ascii="Arial" w:hAnsi="Arial" w:cs="Arial"/>
          <w:lang w:val="en"/>
        </w:rPr>
        <w:t xml:space="preserve"> connectivity, and communication with the cloud database. The firmware implements scheduling logic that triggers dispensing actions at predetermined times and logs medication intake data.</w:t>
      </w:r>
    </w:p>
    <w:p w14:paraId="40B28159" w14:textId="77777777" w:rsidR="00A9305B" w:rsidRPr="00E963DD" w:rsidRDefault="00A9305B" w:rsidP="00A9305B">
      <w:pPr>
        <w:spacing w:line="480" w:lineRule="auto"/>
        <w:ind w:firstLine="720"/>
        <w:jc w:val="both"/>
        <w:rPr>
          <w:rFonts w:ascii="Arial" w:hAnsi="Arial" w:cs="Arial"/>
          <w:lang w:val="en"/>
        </w:rPr>
      </w:pPr>
    </w:p>
    <w:p w14:paraId="1B191843" w14:textId="77777777" w:rsidR="00A9305B" w:rsidRPr="00E963DD" w:rsidRDefault="00A9305B" w:rsidP="00A9305B">
      <w:pPr>
        <w:spacing w:line="480" w:lineRule="auto"/>
        <w:ind w:firstLine="720"/>
        <w:jc w:val="both"/>
        <w:rPr>
          <w:rFonts w:ascii="Arial" w:hAnsi="Arial" w:cs="Arial"/>
          <w:i/>
          <w:lang w:val="en"/>
        </w:rPr>
      </w:pPr>
      <w:r w:rsidRPr="00E963DD">
        <w:rPr>
          <w:rFonts w:ascii="Arial" w:hAnsi="Arial" w:cs="Arial"/>
          <w:bCs/>
          <w:i/>
          <w:lang w:val="en"/>
        </w:rPr>
        <w:t>Cloud Backend Services:</w:t>
      </w:r>
    </w:p>
    <w:p w14:paraId="2CC48F84" w14:textId="77777777" w:rsidR="00A9305B" w:rsidRPr="00E963DD" w:rsidRDefault="00A9305B" w:rsidP="00A9305B">
      <w:pPr>
        <w:spacing w:line="480" w:lineRule="auto"/>
        <w:ind w:firstLine="720"/>
        <w:jc w:val="both"/>
        <w:rPr>
          <w:rFonts w:ascii="Arial" w:hAnsi="Arial" w:cs="Arial"/>
          <w:lang w:val="en"/>
        </w:rPr>
      </w:pPr>
      <w:r w:rsidRPr="00E963DD">
        <w:rPr>
          <w:rFonts w:ascii="Arial" w:hAnsi="Arial" w:cs="Arial"/>
          <w:bCs/>
          <w:lang w:val="en"/>
        </w:rPr>
        <w:t>Firebase Realtime Database</w:t>
      </w:r>
      <w:r w:rsidRPr="00E963DD">
        <w:rPr>
          <w:rFonts w:ascii="Arial" w:hAnsi="Arial" w:cs="Arial"/>
          <w:lang w:val="en"/>
        </w:rPr>
        <w:t xml:space="preserve"> – A NoSQL cloud-hosted database that serves as the system's backend for storing and synchronizing data in real time. It maintains user profiles, medication records, schedules, adherence logs, and device pairing information. The database uses a JSON tree structure and provides instant synchronization between the mobile application and the dispenser, ensuring that changes made on either platform are immediately reflected across the system.</w:t>
      </w:r>
    </w:p>
    <w:p w14:paraId="0BC2983E" w14:textId="77777777" w:rsidR="00A9305B" w:rsidRPr="00E963DD" w:rsidRDefault="00A9305B" w:rsidP="00A9305B">
      <w:pPr>
        <w:spacing w:line="480" w:lineRule="auto"/>
        <w:ind w:firstLine="720"/>
        <w:jc w:val="both"/>
        <w:rPr>
          <w:rFonts w:ascii="Arial" w:hAnsi="Arial" w:cs="Arial"/>
          <w:lang w:val="en"/>
        </w:rPr>
      </w:pPr>
      <w:r w:rsidRPr="00E963DD">
        <w:rPr>
          <w:rFonts w:ascii="Arial" w:hAnsi="Arial" w:cs="Arial"/>
          <w:bCs/>
          <w:lang w:val="en"/>
        </w:rPr>
        <w:t>Firebase Authentication</w:t>
      </w:r>
      <w:r w:rsidRPr="00E963DD">
        <w:rPr>
          <w:rFonts w:ascii="Arial" w:hAnsi="Arial" w:cs="Arial"/>
          <w:lang w:val="en"/>
        </w:rPr>
        <w:t xml:space="preserve"> – Handles secure user registration and login using email and password credentials. It generates authentication tokens for each session and enforces user-specific access controls to protect personal medication data.</w:t>
      </w:r>
    </w:p>
    <w:p w14:paraId="0491463C" w14:textId="78907405" w:rsidR="00A9305B" w:rsidRPr="000714CE" w:rsidRDefault="00A9305B" w:rsidP="000714CE">
      <w:pPr>
        <w:spacing w:line="480" w:lineRule="auto"/>
        <w:ind w:firstLine="720"/>
        <w:jc w:val="both"/>
        <w:rPr>
          <w:rFonts w:ascii="Arial" w:hAnsi="Arial" w:cs="Arial"/>
          <w:lang w:val="en"/>
        </w:rPr>
      </w:pPr>
      <w:r w:rsidRPr="00E963DD">
        <w:rPr>
          <w:rFonts w:ascii="Arial" w:hAnsi="Arial" w:cs="Arial"/>
          <w:bCs/>
          <w:lang w:val="en"/>
        </w:rPr>
        <w:t>Firebase Cloud Messaging (FCM)</w:t>
      </w:r>
      <w:r w:rsidRPr="00E963DD">
        <w:rPr>
          <w:rFonts w:ascii="Arial" w:hAnsi="Arial" w:cs="Arial"/>
          <w:lang w:val="en"/>
        </w:rPr>
        <w:t xml:space="preserve"> – Manages push notification delivery to user devices for medication reminders, missed dose alerts, and low stock warnings, ensuring users receive timely notifications even when the app is not actively running.</w:t>
      </w:r>
    </w:p>
    <w:p w14:paraId="544024E4" w14:textId="77777777" w:rsidR="00A9305B" w:rsidRPr="00E963DD" w:rsidRDefault="00A9305B" w:rsidP="00A9305B">
      <w:pPr>
        <w:spacing w:line="480" w:lineRule="auto"/>
        <w:ind w:firstLine="720"/>
        <w:jc w:val="both"/>
        <w:rPr>
          <w:rFonts w:ascii="Arial" w:hAnsi="Arial" w:cs="Arial"/>
          <w:i/>
          <w:lang w:val="en"/>
        </w:rPr>
      </w:pPr>
      <w:r w:rsidRPr="00E963DD">
        <w:rPr>
          <w:rFonts w:ascii="Arial" w:hAnsi="Arial" w:cs="Arial"/>
          <w:bCs/>
          <w:i/>
          <w:lang w:val="en"/>
        </w:rPr>
        <w:t>Mobile Application Development:</w:t>
      </w:r>
    </w:p>
    <w:p w14:paraId="3BD42867" w14:textId="77777777" w:rsidR="00A9305B" w:rsidRPr="00E963DD" w:rsidRDefault="00A9305B" w:rsidP="00A9305B">
      <w:pPr>
        <w:spacing w:line="480" w:lineRule="auto"/>
        <w:ind w:firstLine="720"/>
        <w:jc w:val="both"/>
        <w:rPr>
          <w:rFonts w:ascii="Arial" w:hAnsi="Arial" w:cs="Arial"/>
          <w:lang w:val="en"/>
        </w:rPr>
      </w:pPr>
      <w:r w:rsidRPr="00E963DD">
        <w:rPr>
          <w:rFonts w:ascii="Arial" w:hAnsi="Arial" w:cs="Arial"/>
          <w:bCs/>
          <w:lang w:val="en"/>
        </w:rPr>
        <w:t>React Native</w:t>
      </w:r>
      <w:r w:rsidRPr="00E963DD">
        <w:rPr>
          <w:rFonts w:ascii="Arial" w:hAnsi="Arial" w:cs="Arial"/>
          <w:lang w:val="en"/>
        </w:rPr>
        <w:t xml:space="preserve"> – A cross-platform framework that enables the development of the </w:t>
      </w:r>
      <w:proofErr w:type="spellStart"/>
      <w:r w:rsidRPr="00E963DD">
        <w:rPr>
          <w:rFonts w:ascii="Arial" w:hAnsi="Arial" w:cs="Arial"/>
          <w:lang w:val="en"/>
        </w:rPr>
        <w:t>PillSync</w:t>
      </w:r>
      <w:proofErr w:type="spellEnd"/>
      <w:r w:rsidRPr="00E963DD">
        <w:rPr>
          <w:rFonts w:ascii="Arial" w:hAnsi="Arial" w:cs="Arial"/>
          <w:lang w:val="en"/>
        </w:rPr>
        <w:t xml:space="preserve"> mobile application using JavaScript. It provides native performance and allows the </w:t>
      </w:r>
      <w:r w:rsidRPr="00E963DD">
        <w:rPr>
          <w:rFonts w:ascii="Arial" w:hAnsi="Arial" w:cs="Arial"/>
          <w:lang w:val="en"/>
        </w:rPr>
        <w:lastRenderedPageBreak/>
        <w:t>app to run on Android devices while maintaining a single codebase for efficient development and maintenance.</w:t>
      </w:r>
    </w:p>
    <w:p w14:paraId="551ECEA2" w14:textId="77777777" w:rsidR="00A9305B" w:rsidRPr="00E963DD" w:rsidRDefault="00A9305B" w:rsidP="00A9305B">
      <w:pPr>
        <w:spacing w:line="480" w:lineRule="auto"/>
        <w:ind w:firstLine="720"/>
        <w:jc w:val="both"/>
        <w:rPr>
          <w:rFonts w:ascii="Arial" w:hAnsi="Arial" w:cs="Arial"/>
          <w:lang w:val="en"/>
        </w:rPr>
      </w:pPr>
      <w:r w:rsidRPr="00E963DD">
        <w:rPr>
          <w:rFonts w:ascii="Arial" w:hAnsi="Arial" w:cs="Arial"/>
          <w:bCs/>
          <w:lang w:val="en"/>
        </w:rPr>
        <w:t>Expo with Expo Router</w:t>
      </w:r>
      <w:r w:rsidRPr="00E963DD">
        <w:rPr>
          <w:rFonts w:ascii="Arial" w:hAnsi="Arial" w:cs="Arial"/>
          <w:lang w:val="en"/>
        </w:rPr>
        <w:t xml:space="preserve"> – A development toolchain built on React Native that simplifies the app development process. Expo Router implements file-based navigation, making it easy to manage screens and user flows. Expo also provides modules for notifications, secure storage, and over-the-air updates, allowing bug fixes and improvements to be deployed without requiring app store updates.</w:t>
      </w:r>
    </w:p>
    <w:p w14:paraId="19EA072D" w14:textId="77777777" w:rsidR="00A9305B" w:rsidRDefault="00A9305B" w:rsidP="00A9305B">
      <w:pPr>
        <w:spacing w:line="480" w:lineRule="auto"/>
        <w:ind w:firstLine="720"/>
        <w:jc w:val="both"/>
        <w:rPr>
          <w:rFonts w:ascii="Arial" w:hAnsi="Arial" w:cs="Arial"/>
          <w:bCs/>
          <w:lang w:val="en"/>
        </w:rPr>
      </w:pPr>
    </w:p>
    <w:p w14:paraId="42221985" w14:textId="77777777" w:rsidR="00A9305B" w:rsidRPr="00E963DD" w:rsidRDefault="00A9305B" w:rsidP="00A9305B">
      <w:pPr>
        <w:spacing w:line="480" w:lineRule="auto"/>
        <w:ind w:firstLine="720"/>
        <w:jc w:val="both"/>
        <w:rPr>
          <w:rFonts w:ascii="Arial" w:hAnsi="Arial" w:cs="Arial"/>
          <w:i/>
          <w:lang w:val="en"/>
        </w:rPr>
      </w:pPr>
      <w:r w:rsidRPr="00E963DD">
        <w:rPr>
          <w:rFonts w:ascii="Arial" w:hAnsi="Arial" w:cs="Arial"/>
          <w:bCs/>
          <w:i/>
          <w:lang w:val="en"/>
        </w:rPr>
        <w:t>Version Control and Collaboration:</w:t>
      </w:r>
    </w:p>
    <w:p w14:paraId="3139EACB" w14:textId="77777777" w:rsidR="00A9305B" w:rsidRPr="00E963DD" w:rsidRDefault="00A9305B" w:rsidP="00A9305B">
      <w:pPr>
        <w:spacing w:line="480" w:lineRule="auto"/>
        <w:ind w:firstLine="720"/>
        <w:jc w:val="both"/>
        <w:rPr>
          <w:rFonts w:ascii="Arial" w:hAnsi="Arial" w:cs="Arial"/>
          <w:lang w:val="en"/>
        </w:rPr>
      </w:pPr>
      <w:r w:rsidRPr="00E963DD">
        <w:rPr>
          <w:rFonts w:ascii="Arial" w:hAnsi="Arial" w:cs="Arial"/>
          <w:bCs/>
          <w:lang w:val="en"/>
        </w:rPr>
        <w:t>GitHub</w:t>
      </w:r>
      <w:r w:rsidRPr="00E963DD">
        <w:rPr>
          <w:rFonts w:ascii="Arial" w:hAnsi="Arial" w:cs="Arial"/>
          <w:lang w:val="en"/>
        </w:rPr>
        <w:t xml:space="preserve"> – A cloud-based platform used for version control and source code management. It tracks all code changes, enables team collaboration through branching and pull requests, and maintains project documentation. GitHub allows developers to work on different features simultaneously and revert to previous versions when needed.</w:t>
      </w:r>
    </w:p>
    <w:p w14:paraId="15F141AB" w14:textId="77777777" w:rsidR="00A9305B" w:rsidRDefault="00A9305B" w:rsidP="00A9305B">
      <w:pPr>
        <w:spacing w:line="480" w:lineRule="auto"/>
        <w:ind w:firstLine="720"/>
        <w:jc w:val="both"/>
        <w:rPr>
          <w:rFonts w:ascii="Arial" w:hAnsi="Arial" w:cs="Arial"/>
          <w:bCs/>
          <w:lang w:val="en"/>
        </w:rPr>
      </w:pPr>
    </w:p>
    <w:p w14:paraId="63710161" w14:textId="77777777" w:rsidR="00A9305B" w:rsidRPr="00E963DD" w:rsidRDefault="00A9305B" w:rsidP="00A9305B">
      <w:pPr>
        <w:spacing w:line="480" w:lineRule="auto"/>
        <w:ind w:firstLine="720"/>
        <w:jc w:val="both"/>
        <w:rPr>
          <w:rFonts w:ascii="Arial" w:hAnsi="Arial" w:cs="Arial"/>
          <w:i/>
          <w:lang w:val="en"/>
        </w:rPr>
      </w:pPr>
      <w:r w:rsidRPr="00E963DD">
        <w:rPr>
          <w:rFonts w:ascii="Arial" w:hAnsi="Arial" w:cs="Arial"/>
          <w:bCs/>
          <w:i/>
          <w:lang w:val="en"/>
        </w:rPr>
        <w:t>Development Tools:</w:t>
      </w:r>
    </w:p>
    <w:p w14:paraId="014ED24A" w14:textId="77777777" w:rsidR="00A9305B" w:rsidRPr="00E963DD" w:rsidRDefault="00A9305B" w:rsidP="00A9305B">
      <w:pPr>
        <w:spacing w:line="480" w:lineRule="auto"/>
        <w:ind w:firstLine="720"/>
        <w:jc w:val="both"/>
        <w:rPr>
          <w:rFonts w:ascii="Arial" w:hAnsi="Arial" w:cs="Arial"/>
          <w:lang w:val="en"/>
        </w:rPr>
      </w:pPr>
      <w:r w:rsidRPr="00E963DD">
        <w:rPr>
          <w:rFonts w:ascii="Arial" w:hAnsi="Arial" w:cs="Arial"/>
          <w:bCs/>
          <w:lang w:val="en"/>
        </w:rPr>
        <w:t>Visual Studio Code</w:t>
      </w:r>
      <w:r w:rsidRPr="00E963DD">
        <w:rPr>
          <w:rFonts w:ascii="Arial" w:hAnsi="Arial" w:cs="Arial"/>
          <w:lang w:val="en"/>
        </w:rPr>
        <w:t xml:space="preserve"> – A source code editor used for writing and debugging both the ESP32 firmware and the mobile application. It provides syntax highlighting, code completion, integrated debugging tools, and extensions for Arduino and React Native development.</w:t>
      </w:r>
    </w:p>
    <w:p w14:paraId="47E61183" w14:textId="77777777" w:rsidR="00A9305B" w:rsidRPr="00E963DD" w:rsidRDefault="00A9305B" w:rsidP="00A9305B">
      <w:pPr>
        <w:spacing w:line="480" w:lineRule="auto"/>
        <w:ind w:firstLine="720"/>
        <w:jc w:val="both"/>
        <w:rPr>
          <w:rFonts w:ascii="Arial" w:hAnsi="Arial" w:cs="Arial"/>
          <w:lang w:val="en"/>
        </w:rPr>
      </w:pPr>
      <w:r w:rsidRPr="00E963DD">
        <w:rPr>
          <w:rFonts w:ascii="Arial" w:hAnsi="Arial" w:cs="Arial"/>
          <w:bCs/>
          <w:lang w:val="en"/>
        </w:rPr>
        <w:t xml:space="preserve">Node.js and </w:t>
      </w:r>
      <w:proofErr w:type="spellStart"/>
      <w:r w:rsidRPr="00E963DD">
        <w:rPr>
          <w:rFonts w:ascii="Arial" w:hAnsi="Arial" w:cs="Arial"/>
          <w:bCs/>
          <w:lang w:val="en"/>
        </w:rPr>
        <w:t>npm</w:t>
      </w:r>
      <w:proofErr w:type="spellEnd"/>
      <w:r w:rsidRPr="00E963DD">
        <w:rPr>
          <w:rFonts w:ascii="Arial" w:hAnsi="Arial" w:cs="Arial"/>
          <w:lang w:val="en"/>
        </w:rPr>
        <w:t xml:space="preserve"> – The runtime environment and package manager required for React Native development. </w:t>
      </w:r>
      <w:proofErr w:type="spellStart"/>
      <w:r w:rsidRPr="00E963DD">
        <w:rPr>
          <w:rFonts w:ascii="Arial" w:hAnsi="Arial" w:cs="Arial"/>
          <w:lang w:val="en"/>
        </w:rPr>
        <w:t>npm</w:t>
      </w:r>
      <w:proofErr w:type="spellEnd"/>
      <w:r w:rsidRPr="00E963DD">
        <w:rPr>
          <w:rFonts w:ascii="Arial" w:hAnsi="Arial" w:cs="Arial"/>
          <w:lang w:val="en"/>
        </w:rPr>
        <w:t xml:space="preserve"> manages project dependencies and installs required libraries such as Firebase SDK and UI components.</w:t>
      </w:r>
    </w:p>
    <w:p w14:paraId="603AA402" w14:textId="77777777" w:rsidR="00A9305B" w:rsidRDefault="00A9305B" w:rsidP="00A9305B">
      <w:pPr>
        <w:spacing w:line="480" w:lineRule="auto"/>
        <w:ind w:firstLine="720"/>
        <w:jc w:val="both"/>
        <w:rPr>
          <w:rFonts w:ascii="Arial" w:hAnsi="Arial" w:cs="Arial"/>
          <w:bCs/>
          <w:lang w:val="en"/>
        </w:rPr>
      </w:pPr>
    </w:p>
    <w:p w14:paraId="44B2C8BA" w14:textId="77777777" w:rsidR="00A9305B" w:rsidRDefault="00A9305B" w:rsidP="00A9305B">
      <w:pPr>
        <w:spacing w:line="480" w:lineRule="auto"/>
        <w:ind w:firstLine="720"/>
        <w:jc w:val="both"/>
        <w:rPr>
          <w:rFonts w:ascii="Arial" w:hAnsi="Arial" w:cs="Arial"/>
          <w:bCs/>
          <w:lang w:val="en"/>
        </w:rPr>
      </w:pPr>
    </w:p>
    <w:p w14:paraId="19CB65E8" w14:textId="77777777" w:rsidR="00A9305B" w:rsidRDefault="00A9305B" w:rsidP="00A9305B">
      <w:pPr>
        <w:spacing w:line="480" w:lineRule="auto"/>
        <w:ind w:firstLine="720"/>
        <w:jc w:val="both"/>
        <w:rPr>
          <w:rFonts w:ascii="Arial" w:hAnsi="Arial" w:cs="Arial"/>
          <w:bCs/>
          <w:lang w:val="en"/>
        </w:rPr>
      </w:pPr>
    </w:p>
    <w:p w14:paraId="2B11430F" w14:textId="77777777" w:rsidR="00A9305B" w:rsidRPr="00E963DD" w:rsidRDefault="00A9305B" w:rsidP="00A9305B">
      <w:pPr>
        <w:spacing w:line="480" w:lineRule="auto"/>
        <w:ind w:firstLine="720"/>
        <w:jc w:val="both"/>
        <w:rPr>
          <w:rFonts w:ascii="Arial" w:hAnsi="Arial" w:cs="Arial"/>
          <w:i/>
          <w:lang w:val="en"/>
        </w:rPr>
      </w:pPr>
      <w:r w:rsidRPr="00E963DD">
        <w:rPr>
          <w:rFonts w:ascii="Arial" w:hAnsi="Arial" w:cs="Arial"/>
          <w:bCs/>
          <w:i/>
          <w:lang w:val="en"/>
        </w:rPr>
        <w:lastRenderedPageBreak/>
        <w:t>Data Collection and Evaluation:</w:t>
      </w:r>
    </w:p>
    <w:p w14:paraId="50465EC1" w14:textId="77777777" w:rsidR="00A9305B" w:rsidRPr="00E963DD" w:rsidRDefault="00A9305B" w:rsidP="00A9305B">
      <w:pPr>
        <w:spacing w:line="480" w:lineRule="auto"/>
        <w:ind w:firstLine="720"/>
        <w:jc w:val="both"/>
        <w:rPr>
          <w:rFonts w:ascii="Arial" w:hAnsi="Arial" w:cs="Arial"/>
          <w:lang w:val="en"/>
        </w:rPr>
      </w:pPr>
      <w:r w:rsidRPr="00E963DD">
        <w:rPr>
          <w:rFonts w:ascii="Arial" w:hAnsi="Arial" w:cs="Arial"/>
          <w:bCs/>
          <w:lang w:val="en"/>
        </w:rPr>
        <w:t>Google Forms</w:t>
      </w:r>
      <w:r w:rsidRPr="00E963DD">
        <w:rPr>
          <w:rFonts w:ascii="Arial" w:hAnsi="Arial" w:cs="Arial"/>
          <w:lang w:val="en"/>
        </w:rPr>
        <w:t xml:space="preserve"> – An online survey tool used to create and distribute questionnaires for system evaluation. It collects user feedback on system quality based on ISO/IEC 25010 characteristics and automatically generates response summaries and charts for analysis.</w:t>
      </w:r>
    </w:p>
    <w:p w14:paraId="36ADF6D1" w14:textId="77777777" w:rsidR="00A9305B" w:rsidRDefault="00A9305B" w:rsidP="00A9305B">
      <w:pPr>
        <w:spacing w:line="480" w:lineRule="auto"/>
        <w:ind w:firstLine="720"/>
        <w:jc w:val="both"/>
        <w:rPr>
          <w:rFonts w:ascii="Arial" w:hAnsi="Arial" w:cs="Arial"/>
        </w:rPr>
      </w:pPr>
    </w:p>
    <w:p w14:paraId="4AE28E8F" w14:textId="77777777" w:rsidR="00A9305B" w:rsidRDefault="00A9305B" w:rsidP="00A9305B">
      <w:pPr>
        <w:ind w:firstLine="698"/>
        <w:jc w:val="both"/>
        <w:rPr>
          <w:rFonts w:ascii="Arial" w:hAnsi="Arial" w:cs="Arial"/>
          <w:b/>
          <w:bCs/>
        </w:rPr>
      </w:pPr>
      <w:r>
        <w:rPr>
          <w:rFonts w:ascii="Arial" w:hAnsi="Arial" w:cs="Arial"/>
          <w:b/>
          <w:bCs/>
        </w:rPr>
        <w:t>Peopleware/Manpower</w:t>
      </w:r>
    </w:p>
    <w:p w14:paraId="7083ED98" w14:textId="77777777" w:rsidR="00A9305B" w:rsidRPr="00694CDA" w:rsidRDefault="00A9305B" w:rsidP="00A9305B">
      <w:pPr>
        <w:ind w:firstLine="698"/>
        <w:jc w:val="both"/>
        <w:rPr>
          <w:rFonts w:ascii="Arial" w:hAnsi="Arial" w:cs="Arial"/>
          <w:b/>
          <w:bCs/>
        </w:rPr>
      </w:pPr>
    </w:p>
    <w:p w14:paraId="103EE4C5" w14:textId="77777777" w:rsidR="00A9305B" w:rsidRPr="00E963DD" w:rsidRDefault="00A9305B" w:rsidP="00A9305B">
      <w:pPr>
        <w:spacing w:line="480" w:lineRule="auto"/>
        <w:ind w:firstLine="720"/>
        <w:jc w:val="both"/>
        <w:rPr>
          <w:rFonts w:ascii="Arial" w:hAnsi="Arial" w:cs="Arial"/>
          <w:lang w:val="en"/>
        </w:rPr>
      </w:pPr>
      <w:r w:rsidRPr="00E963DD">
        <w:rPr>
          <w:rFonts w:ascii="Arial" w:hAnsi="Arial" w:cs="Arial"/>
          <w:lang w:val="en"/>
        </w:rPr>
        <w:t>The successful development and implementation of the Smart Medication Dispenser with Mobile Application requires a dedicated team of students working collaboratively with shared goals and commitment. As a capstone project team, each member contributes multiple skills to ensure the system is functional, reliable, and user-friendly for its intended users.</w:t>
      </w:r>
    </w:p>
    <w:p w14:paraId="57DB197B" w14:textId="77777777" w:rsidR="00A9305B" w:rsidRDefault="00A9305B" w:rsidP="00A9305B">
      <w:pPr>
        <w:spacing w:line="480" w:lineRule="auto"/>
        <w:ind w:firstLine="720"/>
        <w:jc w:val="both"/>
        <w:rPr>
          <w:rFonts w:ascii="Arial" w:hAnsi="Arial" w:cs="Arial"/>
          <w:bCs/>
          <w:i/>
          <w:lang w:val="en"/>
        </w:rPr>
      </w:pPr>
    </w:p>
    <w:p w14:paraId="0B6D5B34" w14:textId="77777777" w:rsidR="00A9305B" w:rsidRPr="00E963DD" w:rsidRDefault="00A9305B" w:rsidP="00A9305B">
      <w:pPr>
        <w:spacing w:line="480" w:lineRule="auto"/>
        <w:ind w:firstLine="720"/>
        <w:jc w:val="both"/>
        <w:rPr>
          <w:rFonts w:ascii="Arial" w:hAnsi="Arial" w:cs="Arial"/>
          <w:i/>
          <w:lang w:val="en"/>
        </w:rPr>
      </w:pPr>
      <w:r w:rsidRPr="00E963DD">
        <w:rPr>
          <w:rFonts w:ascii="Arial" w:hAnsi="Arial" w:cs="Arial"/>
          <w:bCs/>
          <w:i/>
          <w:lang w:val="en"/>
        </w:rPr>
        <w:t>Development Team:</w:t>
      </w:r>
    </w:p>
    <w:p w14:paraId="7D50935B" w14:textId="77777777" w:rsidR="00A9305B" w:rsidRPr="00E963DD" w:rsidRDefault="00A9305B" w:rsidP="00A9305B">
      <w:pPr>
        <w:spacing w:line="480" w:lineRule="auto"/>
        <w:ind w:firstLine="720"/>
        <w:jc w:val="both"/>
        <w:rPr>
          <w:rFonts w:ascii="Arial" w:hAnsi="Arial" w:cs="Arial"/>
          <w:lang w:val="en"/>
        </w:rPr>
      </w:pPr>
      <w:r w:rsidRPr="00E963DD">
        <w:rPr>
          <w:rFonts w:ascii="Arial" w:hAnsi="Arial" w:cs="Arial"/>
          <w:lang w:val="en"/>
        </w:rPr>
        <w:t>The four-member student development team collectively handles all aspects of system development, with each member taking on multiple responsibilities based on their strengths and expertise:</w:t>
      </w:r>
    </w:p>
    <w:p w14:paraId="1732167A" w14:textId="77777777" w:rsidR="00A9305B" w:rsidRDefault="00A9305B" w:rsidP="00A9305B">
      <w:pPr>
        <w:spacing w:line="480" w:lineRule="auto"/>
        <w:ind w:firstLine="720"/>
        <w:jc w:val="both"/>
        <w:rPr>
          <w:rFonts w:ascii="Arial" w:hAnsi="Arial" w:cs="Arial"/>
          <w:lang w:val="en"/>
        </w:rPr>
      </w:pPr>
      <w:r w:rsidRPr="00E963DD">
        <w:rPr>
          <w:rFonts w:ascii="Arial" w:hAnsi="Arial" w:cs="Arial"/>
          <w:bCs/>
          <w:lang w:val="en"/>
        </w:rPr>
        <w:t>Hardware Development and Integration</w:t>
      </w:r>
      <w:r w:rsidRPr="00E963DD">
        <w:rPr>
          <w:rFonts w:ascii="Arial" w:hAnsi="Arial" w:cs="Arial"/>
          <w:lang w:val="en"/>
        </w:rPr>
        <w:t xml:space="preserve"> – Team members responsible for this area design and assemble the physical dispenser unit, including selecting and procuring electronic components, designing circuit layouts on the PCB, wiring and soldering connections, programming the ESP32 microcontroller firmware using Arduino IDE, and testing hardware functionality. They ensure all components—motors, sensors, display, and power management—work together seamlessly to achieve accurate and reliable medication dispensing.</w:t>
      </w:r>
    </w:p>
    <w:p w14:paraId="50E11080" w14:textId="77777777" w:rsidR="000714CE" w:rsidRPr="00E963DD" w:rsidRDefault="000714CE" w:rsidP="00A9305B">
      <w:pPr>
        <w:spacing w:line="480" w:lineRule="auto"/>
        <w:ind w:firstLine="720"/>
        <w:jc w:val="both"/>
        <w:rPr>
          <w:rFonts w:ascii="Arial" w:hAnsi="Arial" w:cs="Arial"/>
          <w:lang w:val="en"/>
        </w:rPr>
      </w:pPr>
    </w:p>
    <w:p w14:paraId="77950914" w14:textId="77777777" w:rsidR="00A9305B" w:rsidRPr="00E963DD" w:rsidRDefault="00A9305B" w:rsidP="00A9305B">
      <w:pPr>
        <w:spacing w:line="480" w:lineRule="auto"/>
        <w:ind w:firstLine="720"/>
        <w:jc w:val="both"/>
        <w:rPr>
          <w:rFonts w:ascii="Arial" w:hAnsi="Arial" w:cs="Arial"/>
          <w:lang w:val="en"/>
        </w:rPr>
      </w:pPr>
      <w:r w:rsidRPr="00E963DD">
        <w:rPr>
          <w:rFonts w:ascii="Arial" w:hAnsi="Arial" w:cs="Arial"/>
          <w:bCs/>
          <w:lang w:val="en"/>
        </w:rPr>
        <w:lastRenderedPageBreak/>
        <w:t>Mobile Application Development</w:t>
      </w:r>
      <w:r w:rsidRPr="00E963DD">
        <w:rPr>
          <w:rFonts w:ascii="Arial" w:hAnsi="Arial" w:cs="Arial"/>
          <w:lang w:val="en"/>
        </w:rPr>
        <w:t xml:space="preserve"> – Team members in this role develop the </w:t>
      </w:r>
      <w:proofErr w:type="spellStart"/>
      <w:r w:rsidRPr="00E963DD">
        <w:rPr>
          <w:rFonts w:ascii="Arial" w:hAnsi="Arial" w:cs="Arial"/>
          <w:lang w:val="en"/>
        </w:rPr>
        <w:t>PillSync</w:t>
      </w:r>
      <w:proofErr w:type="spellEnd"/>
      <w:r w:rsidRPr="00E963DD">
        <w:rPr>
          <w:rFonts w:ascii="Arial" w:hAnsi="Arial" w:cs="Arial"/>
          <w:lang w:val="en"/>
        </w:rPr>
        <w:t xml:space="preserve"> mobile application using React Native and Expo Router. Responsibilities include designing the user interface, implementing navigation flows, integrating Firebase services for authentication and real-time data synchronization, developing features such as medication scheduling and adherence tracking, implementing push notifications, and ensuring the app is responsive and accessible across different Android devices.</w:t>
      </w:r>
    </w:p>
    <w:p w14:paraId="2B8A3E66" w14:textId="77777777" w:rsidR="00A9305B" w:rsidRPr="00E963DD" w:rsidRDefault="00A9305B" w:rsidP="00A9305B">
      <w:pPr>
        <w:spacing w:line="480" w:lineRule="auto"/>
        <w:ind w:firstLine="720"/>
        <w:jc w:val="both"/>
        <w:rPr>
          <w:rFonts w:ascii="Arial" w:hAnsi="Arial" w:cs="Arial"/>
          <w:lang w:val="en"/>
        </w:rPr>
      </w:pPr>
      <w:r w:rsidRPr="00E963DD">
        <w:rPr>
          <w:rFonts w:ascii="Arial" w:hAnsi="Arial" w:cs="Arial"/>
          <w:bCs/>
          <w:lang w:val="en"/>
        </w:rPr>
        <w:t>System Integration and Testing</w:t>
      </w:r>
      <w:r w:rsidRPr="00E963DD">
        <w:rPr>
          <w:rFonts w:ascii="Arial" w:hAnsi="Arial" w:cs="Arial"/>
          <w:lang w:val="en"/>
        </w:rPr>
        <w:t xml:space="preserve"> – Team members ensure that the hardware and software components communicate properly and function as a unified system. This includes testing </w:t>
      </w:r>
      <w:proofErr w:type="spellStart"/>
      <w:r w:rsidRPr="00E963DD">
        <w:rPr>
          <w:rFonts w:ascii="Arial" w:hAnsi="Arial" w:cs="Arial"/>
          <w:lang w:val="en"/>
        </w:rPr>
        <w:t>WiFi</w:t>
      </w:r>
      <w:proofErr w:type="spellEnd"/>
      <w:r w:rsidRPr="00E963DD">
        <w:rPr>
          <w:rFonts w:ascii="Arial" w:hAnsi="Arial" w:cs="Arial"/>
          <w:lang w:val="en"/>
        </w:rPr>
        <w:t xml:space="preserve"> connectivity between the dispenser and mobile app, verifying data synchronization with Firebase, conducting usability tests, identifying and resolving bugs or performance issues, and validating that the system meets the requirements outlined in the project proposal.</w:t>
      </w:r>
    </w:p>
    <w:p w14:paraId="7188ABE3" w14:textId="77777777" w:rsidR="00A9305B" w:rsidRPr="00E963DD" w:rsidRDefault="00A9305B" w:rsidP="00A9305B">
      <w:pPr>
        <w:spacing w:line="480" w:lineRule="auto"/>
        <w:ind w:firstLine="720"/>
        <w:jc w:val="both"/>
        <w:rPr>
          <w:rFonts w:ascii="Arial" w:hAnsi="Arial" w:cs="Arial"/>
          <w:lang w:val="en"/>
        </w:rPr>
      </w:pPr>
      <w:r w:rsidRPr="00E963DD">
        <w:rPr>
          <w:rFonts w:ascii="Arial" w:hAnsi="Arial" w:cs="Arial"/>
          <w:bCs/>
          <w:lang w:val="en"/>
        </w:rPr>
        <w:t>Documentation and Project Management</w:t>
      </w:r>
      <w:r w:rsidRPr="00E963DD">
        <w:rPr>
          <w:rFonts w:ascii="Arial" w:hAnsi="Arial" w:cs="Arial"/>
          <w:lang w:val="en"/>
        </w:rPr>
        <w:t xml:space="preserve"> – All team members contribute to project documentation, including writing the thesis paper, preparing presentations, creating technical diagrams, and maintaining project timelines. The team collaboratively manages tasks, coordinates development activities, communicates with project advisers, and ensures all deliverables are completed according to academic requirements and deadlines.</w:t>
      </w:r>
    </w:p>
    <w:p w14:paraId="233725B1" w14:textId="77777777" w:rsidR="00A9305B" w:rsidRPr="00E963DD" w:rsidRDefault="00A9305B" w:rsidP="00A9305B">
      <w:pPr>
        <w:spacing w:line="480" w:lineRule="auto"/>
        <w:ind w:firstLine="720"/>
        <w:jc w:val="both"/>
        <w:rPr>
          <w:rFonts w:ascii="Arial" w:hAnsi="Arial" w:cs="Arial"/>
          <w:lang w:val="en"/>
        </w:rPr>
      </w:pPr>
    </w:p>
    <w:p w14:paraId="15ADC574" w14:textId="77777777" w:rsidR="00A9305B" w:rsidRPr="00E963DD" w:rsidRDefault="00A9305B" w:rsidP="00A9305B">
      <w:pPr>
        <w:spacing w:line="480" w:lineRule="auto"/>
        <w:ind w:firstLine="720"/>
        <w:jc w:val="both"/>
        <w:rPr>
          <w:rFonts w:ascii="Arial" w:hAnsi="Arial" w:cs="Arial"/>
          <w:i/>
          <w:lang w:val="en"/>
        </w:rPr>
      </w:pPr>
      <w:r w:rsidRPr="00E963DD">
        <w:rPr>
          <w:rFonts w:ascii="Arial" w:hAnsi="Arial" w:cs="Arial"/>
          <w:bCs/>
          <w:i/>
          <w:lang w:val="en"/>
        </w:rPr>
        <w:t>End Users:</w:t>
      </w:r>
    </w:p>
    <w:p w14:paraId="467CB7ED" w14:textId="77777777" w:rsidR="00A9305B" w:rsidRPr="00E963DD" w:rsidRDefault="00A9305B" w:rsidP="00A9305B">
      <w:pPr>
        <w:spacing w:line="480" w:lineRule="auto"/>
        <w:ind w:firstLine="720"/>
        <w:jc w:val="both"/>
        <w:rPr>
          <w:rFonts w:ascii="Arial" w:hAnsi="Arial" w:cs="Arial"/>
          <w:lang w:val="en"/>
        </w:rPr>
      </w:pPr>
      <w:r w:rsidRPr="00E963DD">
        <w:rPr>
          <w:rFonts w:ascii="Arial" w:hAnsi="Arial" w:cs="Arial"/>
          <w:bCs/>
          <w:lang w:val="en"/>
        </w:rPr>
        <w:t>Medicine Takers/Patients</w:t>
      </w:r>
      <w:r w:rsidRPr="00E963DD">
        <w:rPr>
          <w:rFonts w:ascii="Arial" w:hAnsi="Arial" w:cs="Arial"/>
          <w:lang w:val="en"/>
        </w:rPr>
        <w:t xml:space="preserve"> – The primary users of the system who manage their own medication schedules independently. They interact with the mobile application to register accounts, add medications, set schedules, receive reminders, confirm intake using the tactile button on the dispenser, and view their adherence history and reports. The system is designed to support their independence while ensuring they take medications correctly and on time.</w:t>
      </w:r>
    </w:p>
    <w:p w14:paraId="39A8CF32" w14:textId="77777777" w:rsidR="00A9305B" w:rsidRPr="00E963DD" w:rsidRDefault="00A9305B" w:rsidP="00A9305B">
      <w:pPr>
        <w:spacing w:line="480" w:lineRule="auto"/>
        <w:ind w:firstLine="720"/>
        <w:jc w:val="both"/>
        <w:rPr>
          <w:rFonts w:ascii="Arial" w:hAnsi="Arial" w:cs="Arial"/>
          <w:lang w:val="en"/>
        </w:rPr>
      </w:pPr>
      <w:r w:rsidRPr="00E963DD">
        <w:rPr>
          <w:rFonts w:ascii="Arial" w:hAnsi="Arial" w:cs="Arial"/>
          <w:bCs/>
          <w:lang w:val="en"/>
        </w:rPr>
        <w:lastRenderedPageBreak/>
        <w:t>Family Members/Guardians</w:t>
      </w:r>
      <w:r w:rsidRPr="00E963DD">
        <w:rPr>
          <w:rFonts w:ascii="Arial" w:hAnsi="Arial" w:cs="Arial"/>
          <w:lang w:val="en"/>
        </w:rPr>
        <w:t xml:space="preserve"> – Secondary users who monitor medication adherence for their loved ones, particularly elderly family members or those requiring assistance with medication management. Guardians can log in to the medicine taker's account through the same mobile application to view schedules, check adherence records, receive alerts about missed doses, and monitor medication stock levels. This enables remote supervision and provides peace of mind for caregivers while promoting the patient's independence.</w:t>
      </w:r>
    </w:p>
    <w:p w14:paraId="1C2191AD" w14:textId="77777777" w:rsidR="00A9305B" w:rsidRPr="00E963DD" w:rsidRDefault="00A9305B" w:rsidP="00A9305B">
      <w:pPr>
        <w:spacing w:line="480" w:lineRule="auto"/>
        <w:ind w:firstLine="720"/>
        <w:jc w:val="both"/>
        <w:rPr>
          <w:rFonts w:ascii="Arial" w:hAnsi="Arial" w:cs="Arial"/>
          <w:lang w:val="en"/>
        </w:rPr>
      </w:pPr>
      <w:r w:rsidRPr="00E963DD">
        <w:rPr>
          <w:rFonts w:ascii="Arial" w:hAnsi="Arial" w:cs="Arial"/>
          <w:bCs/>
          <w:lang w:val="en"/>
        </w:rPr>
        <w:t>Healthcare Professionals</w:t>
      </w:r>
      <w:r w:rsidRPr="00E963DD">
        <w:rPr>
          <w:rFonts w:ascii="Arial" w:hAnsi="Arial" w:cs="Arial"/>
          <w:lang w:val="en"/>
        </w:rPr>
        <w:t xml:space="preserve"> – Nurses and health-related faculty members who evaluate the system's effectiveness, provide professional feedback on medication management practices, and assess the system's potential for real-world healthcare applications. These professionals can review adherence data, evaluate the accuracy and reliability of the dispensing mechanism, and offer insights on how the system aligns with medical protocols and patient safety standards. Their expertise helps validate the system's practical value in clinical or home healthcare settings and guides improvements to meet professional healthcare requirements.</w:t>
      </w:r>
    </w:p>
    <w:p w14:paraId="4EDE4B86" w14:textId="77777777" w:rsidR="00A9305B" w:rsidRDefault="00A9305B" w:rsidP="00A9305B">
      <w:pPr>
        <w:spacing w:line="480" w:lineRule="auto"/>
        <w:ind w:firstLine="720"/>
        <w:jc w:val="both"/>
        <w:rPr>
          <w:rFonts w:ascii="Arial" w:hAnsi="Arial" w:cs="Arial"/>
        </w:rPr>
      </w:pPr>
    </w:p>
    <w:p w14:paraId="41043DEE" w14:textId="77777777" w:rsidR="00A9305B" w:rsidRDefault="00A9305B" w:rsidP="00A9305B">
      <w:pPr>
        <w:ind w:firstLine="698"/>
        <w:jc w:val="both"/>
        <w:rPr>
          <w:rFonts w:ascii="Arial" w:hAnsi="Arial" w:cs="Arial"/>
          <w:b/>
          <w:bCs/>
        </w:rPr>
      </w:pPr>
      <w:r>
        <w:rPr>
          <w:rFonts w:ascii="Arial" w:hAnsi="Arial" w:cs="Arial"/>
          <w:b/>
          <w:bCs/>
        </w:rPr>
        <w:t>Network Infrastructure/Architecture</w:t>
      </w:r>
    </w:p>
    <w:p w14:paraId="5AC89CAA" w14:textId="77777777" w:rsidR="00A9305B" w:rsidRPr="00694CDA" w:rsidRDefault="00A9305B" w:rsidP="00A9305B">
      <w:pPr>
        <w:ind w:firstLine="698"/>
        <w:jc w:val="both"/>
        <w:rPr>
          <w:rFonts w:ascii="Arial" w:hAnsi="Arial" w:cs="Arial"/>
          <w:b/>
          <w:bCs/>
        </w:rPr>
      </w:pPr>
    </w:p>
    <w:p w14:paraId="5D2F115A" w14:textId="77777777" w:rsidR="00A9305B" w:rsidRDefault="00A9305B" w:rsidP="00A9305B">
      <w:pPr>
        <w:spacing w:line="480" w:lineRule="auto"/>
        <w:ind w:firstLine="720"/>
        <w:jc w:val="both"/>
        <w:rPr>
          <w:rFonts w:ascii="Arial" w:hAnsi="Arial" w:cs="Arial"/>
          <w:lang w:val="en"/>
        </w:rPr>
      </w:pPr>
      <w:r>
        <w:rPr>
          <w:rFonts w:ascii="Arial" w:hAnsi="Arial" w:cs="Arial"/>
          <w:lang w:val="en"/>
        </w:rPr>
        <w:t xml:space="preserve">This </w:t>
      </w:r>
      <w:r w:rsidRPr="00E963DD">
        <w:rPr>
          <w:rFonts w:ascii="Arial" w:hAnsi="Arial" w:cs="Arial"/>
          <w:lang w:val="en"/>
        </w:rPr>
        <w:t xml:space="preserve">section describes the network architecture and connectivity framework that enables communication between the smart medication dispenser, mobile application, and cloud database. The system relies on </w:t>
      </w:r>
      <w:proofErr w:type="spellStart"/>
      <w:r w:rsidRPr="00E963DD">
        <w:rPr>
          <w:rFonts w:ascii="Arial" w:hAnsi="Arial" w:cs="Arial"/>
          <w:lang w:val="en"/>
        </w:rPr>
        <w:t>WiFi</w:t>
      </w:r>
      <w:proofErr w:type="spellEnd"/>
      <w:r w:rsidRPr="00E963DD">
        <w:rPr>
          <w:rFonts w:ascii="Arial" w:hAnsi="Arial" w:cs="Arial"/>
          <w:lang w:val="en"/>
        </w:rPr>
        <w:t xml:space="preserve"> connectivity and cloud services to achieve real-time data synchronization, remote monitoring, and timely notifications.</w:t>
      </w:r>
    </w:p>
    <w:p w14:paraId="71B9A39A" w14:textId="77777777" w:rsidR="00A9305B" w:rsidRDefault="00A9305B" w:rsidP="00A9305B">
      <w:pPr>
        <w:spacing w:line="480" w:lineRule="auto"/>
        <w:ind w:firstLine="720"/>
        <w:jc w:val="both"/>
        <w:rPr>
          <w:rFonts w:ascii="Arial" w:hAnsi="Arial" w:cs="Arial"/>
          <w:lang w:val="en"/>
        </w:rPr>
      </w:pPr>
    </w:p>
    <w:p w14:paraId="79C63916" w14:textId="77777777" w:rsidR="00A9305B" w:rsidRDefault="00A9305B" w:rsidP="00A9305B">
      <w:pPr>
        <w:spacing w:line="480" w:lineRule="auto"/>
        <w:ind w:firstLine="720"/>
        <w:jc w:val="both"/>
        <w:rPr>
          <w:rFonts w:ascii="Arial" w:hAnsi="Arial" w:cs="Arial"/>
        </w:rPr>
      </w:pPr>
    </w:p>
    <w:p w14:paraId="448901CB" w14:textId="77777777" w:rsidR="00A9305B" w:rsidRDefault="00A9305B" w:rsidP="00A9305B">
      <w:pPr>
        <w:ind w:firstLine="698"/>
        <w:jc w:val="both"/>
        <w:rPr>
          <w:rFonts w:ascii="Arial" w:hAnsi="Arial" w:cs="Arial"/>
          <w:b/>
          <w:bCs/>
        </w:rPr>
      </w:pPr>
      <w:r>
        <w:rPr>
          <w:noProof/>
        </w:rPr>
        <w:lastRenderedPageBreak/>
        <w:drawing>
          <wp:anchor distT="0" distB="0" distL="114300" distR="114300" simplePos="0" relativeHeight="251659264" behindDoc="0" locked="0" layoutInCell="1" allowOverlap="1" wp14:anchorId="2C180FE7" wp14:editId="3226EDFB">
            <wp:simplePos x="0" y="0"/>
            <wp:positionH relativeFrom="margin">
              <wp:posOffset>604908</wp:posOffset>
            </wp:positionH>
            <wp:positionV relativeFrom="paragraph">
              <wp:posOffset>19050</wp:posOffset>
            </wp:positionV>
            <wp:extent cx="4395470" cy="2985135"/>
            <wp:effectExtent l="19050" t="19050" r="24130" b="24765"/>
            <wp:wrapTopAndBottom/>
            <wp:docPr id="716951034" name="image23.png" descr="A diagram of a network&#10;&#10;AI-generated content may be incorrect."/>
            <wp:cNvGraphicFramePr/>
            <a:graphic xmlns:a="http://schemas.openxmlformats.org/drawingml/2006/main">
              <a:graphicData uri="http://schemas.openxmlformats.org/drawingml/2006/picture">
                <pic:pic xmlns:pic="http://schemas.openxmlformats.org/drawingml/2006/picture">
                  <pic:nvPicPr>
                    <pic:cNvPr id="716951034" name="image23.png" descr="A diagram of a network&#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395470" cy="2985135"/>
                    </a:xfrm>
                    <a:prstGeom prst="rect">
                      <a:avLst/>
                    </a:prstGeom>
                    <a:ln w="19050">
                      <a:solidFill>
                        <a:sysClr val="windowText" lastClr="000000"/>
                      </a:solidFill>
                    </a:ln>
                  </pic:spPr>
                </pic:pic>
              </a:graphicData>
            </a:graphic>
          </wp:anchor>
        </w:drawing>
      </w:r>
    </w:p>
    <w:p w14:paraId="5716ABE0" w14:textId="77777777" w:rsidR="00A9305B" w:rsidRPr="009D0C47" w:rsidRDefault="00A9305B" w:rsidP="00A9305B">
      <w:pPr>
        <w:ind w:firstLine="698"/>
        <w:jc w:val="center"/>
        <w:rPr>
          <w:rFonts w:ascii="Arial" w:hAnsi="Arial" w:cs="Arial"/>
          <w:bCs/>
        </w:rPr>
      </w:pPr>
      <w:r>
        <w:rPr>
          <w:rFonts w:ascii="Arial" w:hAnsi="Arial" w:cs="Arial"/>
          <w:bCs/>
          <w:i/>
          <w:lang w:val="en"/>
        </w:rPr>
        <w:t>Figure 1</w:t>
      </w:r>
      <w:r w:rsidRPr="009D0C47">
        <w:rPr>
          <w:rFonts w:ascii="Arial" w:hAnsi="Arial" w:cs="Arial"/>
          <w:bCs/>
          <w:i/>
          <w:lang w:val="en"/>
        </w:rPr>
        <w:t>. Network Architecture Diagram</w:t>
      </w:r>
    </w:p>
    <w:p w14:paraId="1BCC9621" w14:textId="77777777" w:rsidR="00A9305B" w:rsidRDefault="00A9305B" w:rsidP="00A9305B">
      <w:pPr>
        <w:ind w:firstLine="698"/>
        <w:jc w:val="both"/>
        <w:rPr>
          <w:rFonts w:ascii="Arial" w:hAnsi="Arial" w:cs="Arial"/>
          <w:b/>
          <w:bCs/>
        </w:rPr>
      </w:pPr>
    </w:p>
    <w:p w14:paraId="12A83D18" w14:textId="77777777" w:rsidR="00A9305B" w:rsidRPr="009D0C47" w:rsidRDefault="00A9305B" w:rsidP="00A9305B">
      <w:pPr>
        <w:spacing w:line="480" w:lineRule="auto"/>
        <w:ind w:firstLine="698"/>
        <w:jc w:val="both"/>
        <w:rPr>
          <w:rFonts w:ascii="Arial" w:hAnsi="Arial" w:cs="Arial"/>
          <w:bCs/>
        </w:rPr>
      </w:pPr>
      <w:r w:rsidRPr="009D0C47">
        <w:rPr>
          <w:rFonts w:ascii="Arial" w:hAnsi="Arial" w:cs="Arial"/>
          <w:bCs/>
        </w:rPr>
        <w:t xml:space="preserve">The network architecture diagram illustrates the interconnection between system components. The Smart Medication Dispenser, powered by the ESP32 microcontroller, connects to a </w:t>
      </w:r>
      <w:proofErr w:type="spellStart"/>
      <w:r w:rsidRPr="009D0C47">
        <w:rPr>
          <w:rFonts w:ascii="Arial" w:hAnsi="Arial" w:cs="Arial"/>
          <w:bCs/>
        </w:rPr>
        <w:t>WiFi</w:t>
      </w:r>
      <w:proofErr w:type="spellEnd"/>
      <w:r w:rsidRPr="009D0C47">
        <w:rPr>
          <w:rFonts w:ascii="Arial" w:hAnsi="Arial" w:cs="Arial"/>
          <w:bCs/>
        </w:rPr>
        <w:t xml:space="preserve"> router to access the internet and communicate with Firebase Realtime Database, where all medication schedules, user data, and adherence logs are stored and synchronized in real time.</w:t>
      </w:r>
    </w:p>
    <w:p w14:paraId="5B3C71AC" w14:textId="77777777" w:rsidR="00A9305B" w:rsidRPr="009D0C47" w:rsidRDefault="00A9305B" w:rsidP="00A9305B">
      <w:pPr>
        <w:spacing w:line="480" w:lineRule="auto"/>
        <w:ind w:firstLine="698"/>
        <w:jc w:val="both"/>
        <w:rPr>
          <w:rFonts w:ascii="Arial" w:hAnsi="Arial" w:cs="Arial"/>
          <w:bCs/>
        </w:rPr>
      </w:pPr>
      <w:r w:rsidRPr="009D0C47">
        <w:rPr>
          <w:rFonts w:ascii="Arial" w:hAnsi="Arial" w:cs="Arial"/>
          <w:bCs/>
        </w:rPr>
        <w:t xml:space="preserve">The </w:t>
      </w:r>
      <w:proofErr w:type="spellStart"/>
      <w:r w:rsidRPr="009D0C47">
        <w:rPr>
          <w:rFonts w:ascii="Arial" w:hAnsi="Arial" w:cs="Arial"/>
          <w:bCs/>
        </w:rPr>
        <w:t>PillSync</w:t>
      </w:r>
      <w:proofErr w:type="spellEnd"/>
      <w:r w:rsidRPr="009D0C47">
        <w:rPr>
          <w:rFonts w:ascii="Arial" w:hAnsi="Arial" w:cs="Arial"/>
          <w:bCs/>
        </w:rPr>
        <w:t xml:space="preserve"> Mobile Application connects to Firebase via </w:t>
      </w:r>
      <w:proofErr w:type="spellStart"/>
      <w:r w:rsidRPr="009D0C47">
        <w:rPr>
          <w:rFonts w:ascii="Arial" w:hAnsi="Arial" w:cs="Arial"/>
          <w:bCs/>
        </w:rPr>
        <w:t>WiFi</w:t>
      </w:r>
      <w:proofErr w:type="spellEnd"/>
      <w:r w:rsidRPr="009D0C47">
        <w:rPr>
          <w:rFonts w:ascii="Arial" w:hAnsi="Arial" w:cs="Arial"/>
          <w:bCs/>
        </w:rPr>
        <w:t xml:space="preserve"> or mobile data, allowing users to register accounts, configure medication schedules, view adherence history, and receive push notifications. Firebase serves as the central hub, synchronizing data between the dispenser and mobile app to ensure both platforms reflect the most current information.</w:t>
      </w:r>
    </w:p>
    <w:p w14:paraId="38E1B6EA" w14:textId="77777777" w:rsidR="00A9305B" w:rsidRDefault="00A9305B" w:rsidP="00A9305B">
      <w:pPr>
        <w:spacing w:line="480" w:lineRule="auto"/>
        <w:ind w:firstLine="698"/>
        <w:jc w:val="both"/>
        <w:rPr>
          <w:rFonts w:ascii="Arial" w:hAnsi="Arial" w:cs="Arial"/>
          <w:bCs/>
        </w:rPr>
      </w:pPr>
      <w:r w:rsidRPr="009D0C47">
        <w:rPr>
          <w:rFonts w:ascii="Arial" w:hAnsi="Arial" w:cs="Arial"/>
          <w:bCs/>
        </w:rPr>
        <w:t xml:space="preserve">For direct dispenser control—such as manual dispensing—the smartphone must be connected to the same </w:t>
      </w:r>
      <w:proofErr w:type="spellStart"/>
      <w:r w:rsidRPr="009D0C47">
        <w:rPr>
          <w:rFonts w:ascii="Arial" w:hAnsi="Arial" w:cs="Arial"/>
          <w:bCs/>
        </w:rPr>
        <w:t>WiFi</w:t>
      </w:r>
      <w:proofErr w:type="spellEnd"/>
      <w:r w:rsidRPr="009D0C47">
        <w:rPr>
          <w:rFonts w:ascii="Arial" w:hAnsi="Arial" w:cs="Arial"/>
          <w:bCs/>
        </w:rPr>
        <w:t xml:space="preserve"> network as the dispenser. However, for viewing logs, schedules, and receiving notifications, the app can be accessed from anywhere with internet connectivity, enabling remote monitoring by guardians. The RTC module and SD card provide backup </w:t>
      </w:r>
      <w:r w:rsidRPr="009D0C47">
        <w:rPr>
          <w:rFonts w:ascii="Arial" w:hAnsi="Arial" w:cs="Arial"/>
          <w:bCs/>
        </w:rPr>
        <w:lastRenderedPageBreak/>
        <w:t xml:space="preserve">functionality, allowing the dispenser to operate and store data locally during internet outages, with automatic synchronization once connectivity is </w:t>
      </w:r>
      <w:r w:rsidRPr="00C46E58">
        <w:rPr>
          <w:i/>
          <w:iCs/>
          <w:noProof/>
        </w:rPr>
        <w:drawing>
          <wp:anchor distT="0" distB="0" distL="114300" distR="114300" simplePos="0" relativeHeight="251660288" behindDoc="0" locked="0" layoutInCell="1" allowOverlap="1" wp14:anchorId="1A848097" wp14:editId="0295DCC7">
            <wp:simplePos x="0" y="0"/>
            <wp:positionH relativeFrom="margin">
              <wp:posOffset>0</wp:posOffset>
            </wp:positionH>
            <wp:positionV relativeFrom="margin">
              <wp:posOffset>986971</wp:posOffset>
            </wp:positionV>
            <wp:extent cx="5816600" cy="3562350"/>
            <wp:effectExtent l="0" t="0" r="0" b="0"/>
            <wp:wrapSquare wrapText="bothSides"/>
            <wp:docPr id="268082618" name="Picture 268082618" descr="C:\Users\ADMIN\Downloads\590969074_1424581075935714_3658753884994434174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ownloads\590969074_1424581075935714_3658753884994434174_n.jp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961" r="3514" b="1635"/>
                    <a:stretch/>
                  </pic:blipFill>
                  <pic:spPr bwMode="auto">
                    <a:xfrm>
                      <a:off x="0" y="0"/>
                      <a:ext cx="5816600" cy="3562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D0C47">
        <w:rPr>
          <w:rFonts w:ascii="Arial" w:hAnsi="Arial" w:cs="Arial"/>
          <w:bCs/>
        </w:rPr>
        <w:t>restored.</w:t>
      </w:r>
    </w:p>
    <w:p w14:paraId="46330A45" w14:textId="77777777" w:rsidR="00A9305B" w:rsidRDefault="00A9305B" w:rsidP="00A9305B">
      <w:pPr>
        <w:spacing w:line="480" w:lineRule="auto"/>
        <w:ind w:firstLine="698"/>
        <w:jc w:val="both"/>
        <w:rPr>
          <w:rFonts w:ascii="Arial" w:hAnsi="Arial" w:cs="Arial"/>
          <w:bCs/>
        </w:rPr>
      </w:pPr>
    </w:p>
    <w:p w14:paraId="2F1DDC0C" w14:textId="77777777" w:rsidR="00A9305B" w:rsidRPr="009D0C47" w:rsidRDefault="00A9305B" w:rsidP="00A9305B">
      <w:pPr>
        <w:spacing w:line="480" w:lineRule="auto"/>
        <w:ind w:firstLine="698"/>
        <w:jc w:val="center"/>
        <w:rPr>
          <w:rFonts w:ascii="Arial" w:hAnsi="Arial" w:cs="Arial"/>
          <w:bCs/>
          <w:lang w:val="en"/>
        </w:rPr>
      </w:pPr>
      <w:r>
        <w:rPr>
          <w:rFonts w:ascii="Arial" w:hAnsi="Arial" w:cs="Arial"/>
          <w:bCs/>
          <w:i/>
          <w:iCs/>
          <w:lang w:val="en"/>
        </w:rPr>
        <w:t>Figure 2</w:t>
      </w:r>
      <w:r w:rsidRPr="009D0C47">
        <w:rPr>
          <w:rFonts w:ascii="Arial" w:hAnsi="Arial" w:cs="Arial"/>
          <w:bCs/>
          <w:i/>
          <w:iCs/>
          <w:lang w:val="en"/>
        </w:rPr>
        <w:t>. Internal System Architecture of the Dispenser</w:t>
      </w:r>
    </w:p>
    <w:p w14:paraId="278F902D" w14:textId="77777777" w:rsidR="00A9305B" w:rsidRPr="009D0C47" w:rsidRDefault="00A9305B" w:rsidP="00A9305B">
      <w:pPr>
        <w:spacing w:line="480" w:lineRule="auto"/>
        <w:ind w:firstLine="698"/>
        <w:jc w:val="both"/>
        <w:rPr>
          <w:rFonts w:ascii="Arial" w:hAnsi="Arial" w:cs="Arial"/>
          <w:bCs/>
          <w:lang w:val="en"/>
        </w:rPr>
      </w:pPr>
      <w:r w:rsidRPr="009D0C47">
        <w:rPr>
          <w:rFonts w:ascii="Arial" w:hAnsi="Arial" w:cs="Arial"/>
          <w:bCs/>
          <w:lang w:val="en"/>
        </w:rPr>
        <w:t>The internal system architecture diagram illustrates the wiring and interconnection of hardware components within the smart medication dispenser. At the center is the ESP32 microcontroller, which serves as the control unit for all operations.</w:t>
      </w:r>
    </w:p>
    <w:p w14:paraId="499AE3B1" w14:textId="77777777" w:rsidR="00A9305B" w:rsidRPr="009D0C47" w:rsidRDefault="00A9305B" w:rsidP="00A9305B">
      <w:pPr>
        <w:spacing w:line="480" w:lineRule="auto"/>
        <w:ind w:firstLine="698"/>
        <w:jc w:val="both"/>
        <w:rPr>
          <w:rFonts w:ascii="Arial" w:hAnsi="Arial" w:cs="Arial"/>
          <w:bCs/>
          <w:lang w:val="en"/>
        </w:rPr>
      </w:pPr>
      <w:r w:rsidRPr="009D0C47">
        <w:rPr>
          <w:rFonts w:ascii="Arial" w:hAnsi="Arial" w:cs="Arial"/>
          <w:bCs/>
          <w:lang w:val="en"/>
        </w:rPr>
        <w:t>The ESP32 connects to the LCD I2C display for visual feedback, the DS3231 RTC module for accurate timekeeping, and the buzzer for audible alerts. The push button (tactile switch) connects to the ESP32 as a confirmation input for users to acknowledge medication intake.</w:t>
      </w:r>
      <w:r>
        <w:rPr>
          <w:rFonts w:ascii="Arial" w:hAnsi="Arial" w:cs="Arial"/>
          <w:bCs/>
          <w:lang w:val="en"/>
        </w:rPr>
        <w:t xml:space="preserve"> </w:t>
      </w:r>
      <w:r w:rsidRPr="009D0C47">
        <w:rPr>
          <w:rFonts w:ascii="Arial" w:hAnsi="Arial" w:cs="Arial"/>
          <w:bCs/>
          <w:lang w:val="en"/>
        </w:rPr>
        <w:t xml:space="preserve">The stepper motor with driver module connects to the ESP32 to control the rotation of the medication carousel, while the servo motor (DA04-15) operates the dispensing gate </w:t>
      </w:r>
      <w:r w:rsidRPr="009D0C47">
        <w:rPr>
          <w:rFonts w:ascii="Arial" w:hAnsi="Arial" w:cs="Arial"/>
          <w:bCs/>
          <w:lang w:val="en"/>
        </w:rPr>
        <w:lastRenderedPageBreak/>
        <w:t>mechanism. Both motors receive control signals from the ESP32 to execute precise dispensing actions.</w:t>
      </w:r>
    </w:p>
    <w:p w14:paraId="561DD2DE" w14:textId="77777777" w:rsidR="00A9305B" w:rsidRPr="009D0C47" w:rsidRDefault="00A9305B" w:rsidP="00A9305B">
      <w:pPr>
        <w:spacing w:line="480" w:lineRule="auto"/>
        <w:ind w:firstLine="698"/>
        <w:jc w:val="both"/>
        <w:rPr>
          <w:rFonts w:ascii="Arial" w:hAnsi="Arial" w:cs="Arial"/>
          <w:bCs/>
          <w:lang w:val="en"/>
        </w:rPr>
      </w:pPr>
      <w:r w:rsidRPr="009D0C47">
        <w:rPr>
          <w:rFonts w:ascii="Arial" w:hAnsi="Arial" w:cs="Arial"/>
          <w:bCs/>
          <w:lang w:val="en"/>
        </w:rPr>
        <w:t>Power management is handled through multiple components: the 12V Li-Ion battery pack provides backup power, the power failure detector module monitors power status and automatically switches between main power and battery, the step-up voltage module regulates power supply to appropriate voltage levels, and the rocker switch serves as the main power control.</w:t>
      </w:r>
    </w:p>
    <w:p w14:paraId="512F791F" w14:textId="77777777" w:rsidR="00A9305B" w:rsidRPr="009D0C47" w:rsidRDefault="00A9305B" w:rsidP="00A9305B">
      <w:pPr>
        <w:spacing w:line="480" w:lineRule="auto"/>
        <w:ind w:firstLine="698"/>
        <w:jc w:val="both"/>
        <w:rPr>
          <w:rFonts w:ascii="Arial" w:hAnsi="Arial" w:cs="Arial"/>
          <w:bCs/>
          <w:lang w:val="en"/>
        </w:rPr>
      </w:pPr>
      <w:r w:rsidRPr="009D0C47">
        <w:rPr>
          <w:rFonts w:ascii="Arial" w:hAnsi="Arial" w:cs="Arial"/>
          <w:bCs/>
          <w:lang w:val="en"/>
        </w:rPr>
        <w:t>All components are interconnected using color-coded wiring (red for power, black for ground, and various colors for signal lines) on the circuit board, creating a complete system that enables automated medication dispensing, user interaction, timekeeping, and power backup functionality.</w:t>
      </w:r>
    </w:p>
    <w:p w14:paraId="25467860" w14:textId="77777777" w:rsidR="00A9305B" w:rsidRPr="009D0C47" w:rsidRDefault="00A9305B" w:rsidP="00A9305B">
      <w:pPr>
        <w:jc w:val="both"/>
        <w:rPr>
          <w:rFonts w:ascii="Arial" w:hAnsi="Arial" w:cs="Arial"/>
          <w:bCs/>
        </w:rPr>
      </w:pPr>
    </w:p>
    <w:p w14:paraId="1B84B3C0" w14:textId="77777777" w:rsidR="00A9305B" w:rsidRDefault="00A9305B" w:rsidP="00A9305B">
      <w:pPr>
        <w:ind w:firstLine="698"/>
        <w:jc w:val="both"/>
        <w:rPr>
          <w:rFonts w:ascii="Arial" w:hAnsi="Arial" w:cs="Arial"/>
          <w:b/>
          <w:bCs/>
        </w:rPr>
      </w:pPr>
    </w:p>
    <w:p w14:paraId="4CF07B0E" w14:textId="77777777" w:rsidR="00A9305B" w:rsidRPr="00694CDA" w:rsidRDefault="00A9305B" w:rsidP="00A9305B">
      <w:pPr>
        <w:spacing w:line="480" w:lineRule="auto"/>
        <w:ind w:firstLine="698"/>
        <w:jc w:val="both"/>
        <w:rPr>
          <w:rFonts w:ascii="Arial" w:hAnsi="Arial" w:cs="Arial"/>
          <w:b/>
          <w:bCs/>
        </w:rPr>
      </w:pPr>
      <w:r>
        <w:rPr>
          <w:rFonts w:ascii="Arial" w:hAnsi="Arial" w:cs="Arial"/>
          <w:b/>
          <w:bCs/>
        </w:rPr>
        <w:t>Storage, Backup, and Recovery Procedure</w:t>
      </w:r>
    </w:p>
    <w:p w14:paraId="40ADABAA" w14:textId="77777777" w:rsidR="00A9305B" w:rsidRPr="009D0C47" w:rsidRDefault="00A9305B" w:rsidP="00A9305B">
      <w:pPr>
        <w:spacing w:line="480" w:lineRule="auto"/>
        <w:ind w:firstLine="720"/>
        <w:jc w:val="both"/>
        <w:rPr>
          <w:rFonts w:ascii="Arial" w:hAnsi="Arial" w:cs="Arial"/>
          <w:lang w:val="en"/>
        </w:rPr>
      </w:pPr>
      <w:r w:rsidRPr="009D0C47">
        <w:rPr>
          <w:rFonts w:ascii="Arial" w:hAnsi="Arial" w:cs="Arial"/>
          <w:lang w:val="en"/>
        </w:rPr>
        <w:t>The system employs multiple storage mechanisms to ensure data integrity, availability, and recovery in case of failures or connectivity issues.</w:t>
      </w:r>
    </w:p>
    <w:p w14:paraId="619F81F5" w14:textId="77777777" w:rsidR="00A9305B" w:rsidRPr="009D0C47" w:rsidRDefault="00A9305B" w:rsidP="00A9305B">
      <w:pPr>
        <w:spacing w:line="480" w:lineRule="auto"/>
        <w:ind w:firstLine="720"/>
        <w:jc w:val="both"/>
        <w:rPr>
          <w:rFonts w:ascii="Arial" w:hAnsi="Arial" w:cs="Arial"/>
          <w:lang w:val="en"/>
        </w:rPr>
      </w:pPr>
      <w:r w:rsidRPr="009D0C47">
        <w:rPr>
          <w:rFonts w:ascii="Arial" w:hAnsi="Arial" w:cs="Arial"/>
          <w:bCs/>
          <w:lang w:val="en"/>
        </w:rPr>
        <w:t>Primary Cloud Storage:</w:t>
      </w:r>
    </w:p>
    <w:p w14:paraId="3F496EBE" w14:textId="77777777" w:rsidR="00A9305B" w:rsidRDefault="00A9305B" w:rsidP="00A9305B">
      <w:pPr>
        <w:spacing w:line="480" w:lineRule="auto"/>
        <w:ind w:firstLine="720"/>
        <w:jc w:val="both"/>
        <w:rPr>
          <w:rFonts w:ascii="Arial" w:hAnsi="Arial" w:cs="Arial"/>
          <w:lang w:val="en"/>
        </w:rPr>
      </w:pPr>
      <w:r w:rsidRPr="009D0C47">
        <w:rPr>
          <w:rFonts w:ascii="Arial" w:hAnsi="Arial" w:cs="Arial"/>
          <w:lang w:val="en"/>
        </w:rPr>
        <w:t xml:space="preserve">The system uses </w:t>
      </w:r>
      <w:r w:rsidRPr="009D0C47">
        <w:rPr>
          <w:rFonts w:ascii="Arial" w:hAnsi="Arial" w:cs="Arial"/>
          <w:bCs/>
          <w:lang w:val="en"/>
        </w:rPr>
        <w:t>Firebase Realtime Database</w:t>
      </w:r>
      <w:r w:rsidRPr="009D0C47">
        <w:rPr>
          <w:rFonts w:ascii="Arial" w:hAnsi="Arial" w:cs="Arial"/>
          <w:lang w:val="en"/>
        </w:rPr>
        <w:t xml:space="preserve"> as the primary storage solution for all critical data, including user profiles, medication records, schedules, adherence logs, and device configurations. Firebase provides automatic data replication across multiple servers, ensuring data redundancy and high availability. All data is stored in real-time with instant synchronization between the mobile application and the dispenser, eliminating the need for manual backups.</w:t>
      </w:r>
    </w:p>
    <w:p w14:paraId="4F7DFE45" w14:textId="77777777" w:rsidR="000714CE" w:rsidRDefault="000714CE" w:rsidP="00A9305B">
      <w:pPr>
        <w:spacing w:line="480" w:lineRule="auto"/>
        <w:ind w:firstLine="720"/>
        <w:jc w:val="both"/>
        <w:rPr>
          <w:rFonts w:ascii="Arial" w:hAnsi="Arial" w:cs="Arial"/>
          <w:lang w:val="en"/>
        </w:rPr>
      </w:pPr>
    </w:p>
    <w:p w14:paraId="54DDCC10" w14:textId="77777777" w:rsidR="000714CE" w:rsidRPr="009D0C47" w:rsidRDefault="000714CE" w:rsidP="00A9305B">
      <w:pPr>
        <w:spacing w:line="480" w:lineRule="auto"/>
        <w:ind w:firstLine="720"/>
        <w:jc w:val="both"/>
        <w:rPr>
          <w:rFonts w:ascii="Arial" w:hAnsi="Arial" w:cs="Arial"/>
          <w:lang w:val="en"/>
        </w:rPr>
      </w:pPr>
    </w:p>
    <w:p w14:paraId="7F2A4796" w14:textId="77777777" w:rsidR="00A9305B" w:rsidRPr="009D0C47" w:rsidRDefault="00A9305B" w:rsidP="00A9305B">
      <w:pPr>
        <w:spacing w:line="480" w:lineRule="auto"/>
        <w:ind w:firstLine="720"/>
        <w:jc w:val="both"/>
        <w:rPr>
          <w:rFonts w:ascii="Arial" w:hAnsi="Arial" w:cs="Arial"/>
          <w:lang w:val="en"/>
        </w:rPr>
      </w:pPr>
      <w:r w:rsidRPr="009D0C47">
        <w:rPr>
          <w:rFonts w:ascii="Arial" w:hAnsi="Arial" w:cs="Arial"/>
          <w:bCs/>
          <w:lang w:val="en"/>
        </w:rPr>
        <w:lastRenderedPageBreak/>
        <w:t>Local Backup Storage:</w:t>
      </w:r>
    </w:p>
    <w:p w14:paraId="14093A29" w14:textId="77777777" w:rsidR="00A9305B" w:rsidRPr="009D0C47" w:rsidRDefault="00A9305B" w:rsidP="00A9305B">
      <w:pPr>
        <w:spacing w:line="480" w:lineRule="auto"/>
        <w:ind w:firstLine="720"/>
        <w:jc w:val="both"/>
        <w:rPr>
          <w:rFonts w:ascii="Arial" w:hAnsi="Arial" w:cs="Arial"/>
          <w:lang w:val="en"/>
        </w:rPr>
      </w:pPr>
      <w:r w:rsidRPr="009D0C47">
        <w:rPr>
          <w:rFonts w:ascii="Arial" w:hAnsi="Arial" w:cs="Arial"/>
          <w:lang w:val="en"/>
        </w:rPr>
        <w:t xml:space="preserve">The dispenser includes a </w:t>
      </w:r>
      <w:r w:rsidRPr="009D0C47">
        <w:rPr>
          <w:rFonts w:ascii="Arial" w:hAnsi="Arial" w:cs="Arial"/>
          <w:bCs/>
          <w:lang w:val="en"/>
        </w:rPr>
        <w:t>Micro SD Card</w:t>
      </w:r>
      <w:r w:rsidRPr="009D0C47">
        <w:rPr>
          <w:rFonts w:ascii="Arial" w:hAnsi="Arial" w:cs="Arial"/>
          <w:lang w:val="en"/>
        </w:rPr>
        <w:t xml:space="preserve"> that serves as local backup storage. Medication schedules, intake logs, and system events are continuously written to the SD card, providing a secondary storage layer that operates independently of internet connectivity. This local backup ensures that data is preserved even during network outages or cloud service disruptions.</w:t>
      </w:r>
    </w:p>
    <w:p w14:paraId="4108E354" w14:textId="77777777" w:rsidR="00A9305B" w:rsidRPr="009D0C47" w:rsidRDefault="00A9305B" w:rsidP="00A9305B">
      <w:pPr>
        <w:spacing w:line="480" w:lineRule="auto"/>
        <w:ind w:firstLine="720"/>
        <w:jc w:val="both"/>
        <w:rPr>
          <w:rFonts w:ascii="Arial" w:hAnsi="Arial" w:cs="Arial"/>
          <w:lang w:val="en"/>
        </w:rPr>
      </w:pPr>
      <w:r w:rsidRPr="009D0C47">
        <w:rPr>
          <w:rFonts w:ascii="Arial" w:hAnsi="Arial" w:cs="Arial"/>
          <w:bCs/>
          <w:lang w:val="en"/>
        </w:rPr>
        <w:t>Timekeeping Backup:</w:t>
      </w:r>
    </w:p>
    <w:p w14:paraId="0D05DC58" w14:textId="77777777" w:rsidR="00A9305B" w:rsidRPr="009D0C47" w:rsidRDefault="00A9305B" w:rsidP="00A9305B">
      <w:pPr>
        <w:spacing w:line="480" w:lineRule="auto"/>
        <w:ind w:firstLine="720"/>
        <w:jc w:val="both"/>
        <w:rPr>
          <w:rFonts w:ascii="Arial" w:hAnsi="Arial" w:cs="Arial"/>
          <w:lang w:val="en"/>
        </w:rPr>
      </w:pPr>
      <w:r w:rsidRPr="009D0C47">
        <w:rPr>
          <w:rFonts w:ascii="Arial" w:hAnsi="Arial" w:cs="Arial"/>
          <w:lang w:val="en"/>
        </w:rPr>
        <w:t>The DS3231 RTC module with coin cell battery maintains accurate timekeeping even during complete power failures. This ensures that scheduled medication times remain precise and the system can resume normal operations immediately once power is restored, without requiring time recalibration.</w:t>
      </w:r>
    </w:p>
    <w:p w14:paraId="34E2D2BE" w14:textId="77777777" w:rsidR="00A9305B" w:rsidRPr="009D0C47" w:rsidRDefault="00A9305B" w:rsidP="00A9305B">
      <w:pPr>
        <w:spacing w:line="480" w:lineRule="auto"/>
        <w:ind w:firstLine="720"/>
        <w:jc w:val="both"/>
        <w:rPr>
          <w:rFonts w:ascii="Arial" w:hAnsi="Arial" w:cs="Arial"/>
          <w:lang w:val="en"/>
        </w:rPr>
      </w:pPr>
      <w:r w:rsidRPr="009D0C47">
        <w:rPr>
          <w:rFonts w:ascii="Arial" w:hAnsi="Arial" w:cs="Arial"/>
          <w:bCs/>
          <w:lang w:val="en"/>
        </w:rPr>
        <w:t>Power Backup:</w:t>
      </w:r>
    </w:p>
    <w:p w14:paraId="7CBB9464" w14:textId="77777777" w:rsidR="00A9305B" w:rsidRPr="009D0C47" w:rsidRDefault="00A9305B" w:rsidP="00A9305B">
      <w:pPr>
        <w:spacing w:line="480" w:lineRule="auto"/>
        <w:ind w:firstLine="720"/>
        <w:jc w:val="both"/>
        <w:rPr>
          <w:rFonts w:ascii="Arial" w:hAnsi="Arial" w:cs="Arial"/>
          <w:lang w:val="en"/>
        </w:rPr>
      </w:pPr>
      <w:r w:rsidRPr="009D0C47">
        <w:rPr>
          <w:rFonts w:ascii="Arial" w:hAnsi="Arial" w:cs="Arial"/>
          <w:lang w:val="en"/>
        </w:rPr>
        <w:t>The 12800mAh battery with automatic power switching module ensures uninterrupted operation during electrical outages. The system automatically switches to battery power when main power fails and switches back when power is restored, preventing data loss and maintaining continuous medication dispensing capability.</w:t>
      </w:r>
    </w:p>
    <w:p w14:paraId="4338CA92" w14:textId="77777777" w:rsidR="00A9305B" w:rsidRPr="009D0C47" w:rsidRDefault="00A9305B" w:rsidP="00A9305B">
      <w:pPr>
        <w:spacing w:line="480" w:lineRule="auto"/>
        <w:ind w:firstLine="720"/>
        <w:jc w:val="both"/>
        <w:rPr>
          <w:rFonts w:ascii="Arial" w:hAnsi="Arial" w:cs="Arial"/>
          <w:lang w:val="en"/>
        </w:rPr>
      </w:pPr>
      <w:r w:rsidRPr="009D0C47">
        <w:rPr>
          <w:rFonts w:ascii="Arial" w:hAnsi="Arial" w:cs="Arial"/>
          <w:bCs/>
          <w:lang w:val="en"/>
        </w:rPr>
        <w:t>Recovery Procedures:</w:t>
      </w:r>
    </w:p>
    <w:p w14:paraId="74C021D2" w14:textId="77777777" w:rsidR="00A9305B" w:rsidRPr="009D0C47" w:rsidRDefault="00A9305B" w:rsidP="00A9305B">
      <w:pPr>
        <w:spacing w:line="480" w:lineRule="auto"/>
        <w:ind w:firstLine="720"/>
        <w:jc w:val="both"/>
        <w:rPr>
          <w:rFonts w:ascii="Arial" w:hAnsi="Arial" w:cs="Arial"/>
          <w:lang w:val="en"/>
        </w:rPr>
      </w:pPr>
      <w:r w:rsidRPr="009D0C47">
        <w:rPr>
          <w:rFonts w:ascii="Arial" w:hAnsi="Arial" w:cs="Arial"/>
          <w:lang w:val="en"/>
        </w:rPr>
        <w:t>In the event of internet connectivity loss, the dispenser continues operating using locally stored schedules from the SD card and accurate time from the RTC module. Adherence logs are stored locally and automatically synchronized with Firebase once connectivity is restored. If the mobile app loses connection, users can still view previously cached data, and all changes are queued and uploaded when the connection returns.</w:t>
      </w:r>
    </w:p>
    <w:p w14:paraId="09DE6CE1" w14:textId="77777777" w:rsidR="00A9305B" w:rsidRPr="009D0C47" w:rsidRDefault="00A9305B" w:rsidP="00A9305B">
      <w:pPr>
        <w:spacing w:line="480" w:lineRule="auto"/>
        <w:ind w:firstLine="720"/>
        <w:jc w:val="both"/>
        <w:rPr>
          <w:rFonts w:ascii="Arial" w:hAnsi="Arial" w:cs="Arial"/>
          <w:lang w:val="en"/>
        </w:rPr>
      </w:pPr>
      <w:r w:rsidRPr="009D0C47">
        <w:rPr>
          <w:rFonts w:ascii="Arial" w:hAnsi="Arial" w:cs="Arial"/>
          <w:lang w:val="en"/>
        </w:rPr>
        <w:t xml:space="preserve">Firebase's built-in recovery tools allow the development team to restore database snapshots if data corruption occurs. The Firebase console provides access to historical data </w:t>
      </w:r>
      <w:r w:rsidRPr="009D0C47">
        <w:rPr>
          <w:rFonts w:ascii="Arial" w:hAnsi="Arial" w:cs="Arial"/>
          <w:lang w:val="en"/>
        </w:rPr>
        <w:lastRenderedPageBreak/>
        <w:t>states and audit logs, enabling quick recovery from accidental deletions or system errors. No manual local backups are required, as all data management is handled securely by Firebase's cloud infrastructure.</w:t>
      </w:r>
    </w:p>
    <w:p w14:paraId="3503A352" w14:textId="77777777" w:rsidR="00A9305B" w:rsidRPr="009D0C47" w:rsidRDefault="00A9305B" w:rsidP="00A9305B">
      <w:pPr>
        <w:spacing w:line="480" w:lineRule="auto"/>
        <w:ind w:firstLine="720"/>
        <w:jc w:val="both"/>
        <w:rPr>
          <w:rFonts w:ascii="Arial" w:hAnsi="Arial" w:cs="Arial"/>
        </w:rPr>
      </w:pPr>
    </w:p>
    <w:p w14:paraId="679D4160" w14:textId="77777777" w:rsidR="00A9305B" w:rsidRPr="00694CDA" w:rsidRDefault="00A9305B" w:rsidP="00A9305B">
      <w:pPr>
        <w:ind w:firstLine="698"/>
        <w:jc w:val="both"/>
        <w:rPr>
          <w:rFonts w:ascii="Arial" w:hAnsi="Arial" w:cs="Arial"/>
          <w:b/>
          <w:bCs/>
        </w:rPr>
      </w:pPr>
      <w:r>
        <w:rPr>
          <w:rFonts w:ascii="Arial" w:hAnsi="Arial" w:cs="Arial"/>
          <w:b/>
          <w:bCs/>
        </w:rPr>
        <w:t>Security Procedures</w:t>
      </w:r>
    </w:p>
    <w:p w14:paraId="16E1EFBF"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lang w:val="en"/>
        </w:rPr>
        <w:t>The system implements multiple security layers to protect user data, prevent unauthorized access, and ensure safe medication management.</w:t>
      </w:r>
    </w:p>
    <w:p w14:paraId="74B72D21"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bCs/>
          <w:lang w:val="en"/>
        </w:rPr>
        <w:t>Authentication and Access Control:</w:t>
      </w:r>
    </w:p>
    <w:p w14:paraId="324B346A"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lang w:val="en"/>
        </w:rPr>
        <w:t>Firebase Authentication manages all user account security using email and password credentials. Users must create an account and authenticate before accessing the system. Firebase generates secure, time-limited authentication tokens (JWT) for each session, which are validated on every database request. This token-based system prevents credential exposure and ensures that only authenticated users can access their personal medication data.</w:t>
      </w:r>
    </w:p>
    <w:p w14:paraId="0A268FDE"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bCs/>
          <w:lang w:val="en"/>
        </w:rPr>
        <w:t>Data Encryption:</w:t>
      </w:r>
    </w:p>
    <w:p w14:paraId="0469E476" w14:textId="77777777" w:rsidR="00A9305B" w:rsidRDefault="00A9305B" w:rsidP="00A9305B">
      <w:pPr>
        <w:spacing w:before="240" w:line="480" w:lineRule="auto"/>
        <w:ind w:firstLine="720"/>
        <w:jc w:val="both"/>
        <w:rPr>
          <w:rFonts w:ascii="Arial" w:hAnsi="Arial" w:cs="Arial"/>
          <w:lang w:val="en"/>
        </w:rPr>
      </w:pPr>
      <w:r w:rsidRPr="009D0C47">
        <w:rPr>
          <w:rFonts w:ascii="Arial" w:hAnsi="Arial" w:cs="Arial"/>
          <w:lang w:val="en"/>
        </w:rPr>
        <w:t xml:space="preserve">All data transmission between the mobile application, cloud database, and dispenser is encrypted using SSL/TLS protocols. This encryption protects sensitive information such as medication details, adherence records, and personal data from interception during transmission over </w:t>
      </w:r>
      <w:proofErr w:type="spellStart"/>
      <w:r w:rsidRPr="009D0C47">
        <w:rPr>
          <w:rFonts w:ascii="Arial" w:hAnsi="Arial" w:cs="Arial"/>
          <w:lang w:val="en"/>
        </w:rPr>
        <w:t>WiFi</w:t>
      </w:r>
      <w:proofErr w:type="spellEnd"/>
      <w:r w:rsidRPr="009D0C47">
        <w:rPr>
          <w:rFonts w:ascii="Arial" w:hAnsi="Arial" w:cs="Arial"/>
          <w:lang w:val="en"/>
        </w:rPr>
        <w:t xml:space="preserve"> or mobile networks.</w:t>
      </w:r>
    </w:p>
    <w:p w14:paraId="4B4BEA80" w14:textId="77777777" w:rsidR="000714CE" w:rsidRDefault="000714CE" w:rsidP="00A9305B">
      <w:pPr>
        <w:spacing w:before="240" w:line="480" w:lineRule="auto"/>
        <w:ind w:firstLine="720"/>
        <w:jc w:val="both"/>
        <w:rPr>
          <w:rFonts w:ascii="Arial" w:hAnsi="Arial" w:cs="Arial"/>
          <w:lang w:val="en"/>
        </w:rPr>
      </w:pPr>
    </w:p>
    <w:p w14:paraId="777A5B13" w14:textId="77777777" w:rsidR="000714CE" w:rsidRPr="009D0C47" w:rsidRDefault="000714CE" w:rsidP="00A9305B">
      <w:pPr>
        <w:spacing w:before="240" w:line="480" w:lineRule="auto"/>
        <w:ind w:firstLine="720"/>
        <w:jc w:val="both"/>
        <w:rPr>
          <w:rFonts w:ascii="Arial" w:hAnsi="Arial" w:cs="Arial"/>
          <w:lang w:val="en"/>
        </w:rPr>
      </w:pPr>
    </w:p>
    <w:p w14:paraId="6D6E27CE"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bCs/>
          <w:lang w:val="en"/>
        </w:rPr>
        <w:lastRenderedPageBreak/>
        <w:t>Database Security Rules:</w:t>
      </w:r>
    </w:p>
    <w:p w14:paraId="5437BAE5" w14:textId="7909CDBC" w:rsidR="000714CE" w:rsidRPr="000714CE" w:rsidRDefault="00A9305B" w:rsidP="000714CE">
      <w:pPr>
        <w:spacing w:before="240" w:line="480" w:lineRule="auto"/>
        <w:ind w:firstLine="720"/>
        <w:jc w:val="both"/>
        <w:rPr>
          <w:rFonts w:ascii="Arial" w:hAnsi="Arial" w:cs="Arial"/>
          <w:lang w:val="en"/>
        </w:rPr>
      </w:pPr>
      <w:r w:rsidRPr="009D0C47">
        <w:rPr>
          <w:rFonts w:ascii="Arial" w:hAnsi="Arial" w:cs="Arial"/>
          <w:lang w:val="en"/>
        </w:rPr>
        <w:t>Firebase Database Security Rules enforce strict access controls at the database level. These rules ensure that users can only read and write data associated with their own account, preventing unauthorized access to other users' information. The rules validate authentication tokens and user IDs before allowing any database operations.</w:t>
      </w:r>
    </w:p>
    <w:p w14:paraId="7E7C43FB"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bCs/>
          <w:lang w:val="en"/>
        </w:rPr>
        <w:t>Physical Security:</w:t>
      </w:r>
    </w:p>
    <w:p w14:paraId="0048DEF6"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lang w:val="en"/>
        </w:rPr>
        <w:t>The dispenser's acrylic enclosure protects internal electronics from tampering and physical damage. The rocker switch and power connections are secured within the casing to prevent unauthorized power manipulation. The tactile confirmation button is the only user-accessible control on the dispenser, limiting potential for misuse.</w:t>
      </w:r>
    </w:p>
    <w:p w14:paraId="069E30B4"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bCs/>
          <w:lang w:val="en"/>
        </w:rPr>
        <w:t>Source Code Security:</w:t>
      </w:r>
    </w:p>
    <w:p w14:paraId="7DBF18BE"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lang w:val="en"/>
        </w:rPr>
        <w:t xml:space="preserve">The development team maintains version control and restricted access to source code through </w:t>
      </w:r>
      <w:r w:rsidRPr="009D0C47">
        <w:rPr>
          <w:rFonts w:ascii="Arial" w:hAnsi="Arial" w:cs="Arial"/>
          <w:bCs/>
          <w:lang w:val="en"/>
        </w:rPr>
        <w:t>GitHub</w:t>
      </w:r>
      <w:r w:rsidRPr="009D0C47">
        <w:rPr>
          <w:rFonts w:ascii="Arial" w:hAnsi="Arial" w:cs="Arial"/>
          <w:lang w:val="en"/>
        </w:rPr>
        <w:t>, with modification privileges limited to authorized team members only. This prevents unauthorized changes to the system's firmware or application code.</w:t>
      </w:r>
    </w:p>
    <w:p w14:paraId="272537CF" w14:textId="77777777" w:rsidR="00A9305B" w:rsidRDefault="00A9305B" w:rsidP="00A9305B">
      <w:pPr>
        <w:spacing w:before="240" w:line="480" w:lineRule="auto"/>
        <w:ind w:firstLine="720"/>
        <w:jc w:val="both"/>
        <w:rPr>
          <w:rFonts w:ascii="Arial" w:hAnsi="Arial" w:cs="Arial"/>
          <w:lang w:val="en"/>
        </w:rPr>
      </w:pPr>
      <w:r w:rsidRPr="009D0C47">
        <w:rPr>
          <w:rFonts w:ascii="Arial" w:hAnsi="Arial" w:cs="Arial"/>
          <w:bCs/>
          <w:lang w:val="en"/>
        </w:rPr>
        <w:t>Session Management:</w:t>
      </w:r>
    </w:p>
    <w:p w14:paraId="59DABA6B"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lang w:val="en"/>
        </w:rPr>
        <w:t>The mobile application automatically logs out inactive users after a period of inactivity, requiring re-authentication to access sensitive data. This prevents unauthorized access if a device is left unattended.</w:t>
      </w:r>
      <w:r>
        <w:rPr>
          <w:rFonts w:ascii="Arial" w:hAnsi="Arial" w:cs="Arial"/>
          <w:lang w:val="en"/>
        </w:rPr>
        <w:t xml:space="preserve"> </w:t>
      </w:r>
      <w:r w:rsidRPr="009D0C47">
        <w:rPr>
          <w:rFonts w:ascii="Arial" w:hAnsi="Arial" w:cs="Arial"/>
          <w:lang w:val="en"/>
        </w:rPr>
        <w:t>These security measures work together to create a comprehensive protection system that safeguards user privacy, prevents unauthorized access, and ensures the integrity of medication management data.</w:t>
      </w:r>
    </w:p>
    <w:p w14:paraId="372E79E2" w14:textId="77777777" w:rsidR="00A9305B" w:rsidRDefault="00A9305B" w:rsidP="00A9305B">
      <w:pPr>
        <w:spacing w:line="480" w:lineRule="auto"/>
        <w:ind w:firstLine="720"/>
        <w:jc w:val="both"/>
        <w:rPr>
          <w:rFonts w:ascii="Arial" w:hAnsi="Arial" w:cs="Arial"/>
        </w:rPr>
      </w:pPr>
    </w:p>
    <w:p w14:paraId="0D0692DE" w14:textId="77777777" w:rsidR="00A9305B" w:rsidRPr="00694CDA" w:rsidRDefault="00A9305B" w:rsidP="00A9305B">
      <w:pPr>
        <w:ind w:firstLine="698"/>
        <w:jc w:val="both"/>
        <w:rPr>
          <w:rFonts w:ascii="Arial" w:hAnsi="Arial" w:cs="Arial"/>
          <w:b/>
          <w:bCs/>
        </w:rPr>
      </w:pPr>
      <w:r>
        <w:rPr>
          <w:rFonts w:ascii="Arial" w:hAnsi="Arial" w:cs="Arial"/>
          <w:b/>
          <w:bCs/>
        </w:rPr>
        <w:lastRenderedPageBreak/>
        <w:t>Policies and Procedures</w:t>
      </w:r>
    </w:p>
    <w:p w14:paraId="503D183A"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lang w:val="en"/>
        </w:rPr>
        <w:t>To maintain data privacy, system integrity, and proper system usage, the following policies and procedures are implemented:</w:t>
      </w:r>
    </w:p>
    <w:p w14:paraId="52D75125"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bCs/>
          <w:lang w:val="en"/>
        </w:rPr>
        <w:t>User Account Policy:</w:t>
      </w:r>
    </w:p>
    <w:p w14:paraId="2950DDBF"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lang w:val="en"/>
        </w:rPr>
        <w:t xml:space="preserve">Each medicine taker must register for a unique account through the </w:t>
      </w:r>
      <w:proofErr w:type="spellStart"/>
      <w:r w:rsidRPr="009D0C47">
        <w:rPr>
          <w:rFonts w:ascii="Arial" w:hAnsi="Arial" w:cs="Arial"/>
          <w:lang w:val="en"/>
        </w:rPr>
        <w:t>PillSync</w:t>
      </w:r>
      <w:proofErr w:type="spellEnd"/>
      <w:r w:rsidRPr="009D0C47">
        <w:rPr>
          <w:rFonts w:ascii="Arial" w:hAnsi="Arial" w:cs="Arial"/>
          <w:lang w:val="en"/>
        </w:rPr>
        <w:t xml:space="preserve"> mobile application using a valid email address and secure password. Account credentials are personal and confidential. Guardians or family members may access a medicine taker's account with explicit consent to monitor medication adherence and provide care support.</w:t>
      </w:r>
    </w:p>
    <w:p w14:paraId="1E57B20B"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bCs/>
          <w:lang w:val="en"/>
        </w:rPr>
        <w:t>Data Privacy Policy:</w:t>
      </w:r>
    </w:p>
    <w:p w14:paraId="255618AE"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lang w:val="en"/>
        </w:rPr>
        <w:t>All personal information, medication details, and adherence records are stored securely in Firebase Realtime Database with encryption and access controls. User data is accessible only to authenticated account holders and authorized guardians. No personal or medical information is shared with third parties, sold, or used for purposes other than medication management within the system.</w:t>
      </w:r>
    </w:p>
    <w:p w14:paraId="72FD8607"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bCs/>
          <w:lang w:val="en"/>
        </w:rPr>
        <w:t>Usage Policy:</w:t>
      </w:r>
    </w:p>
    <w:p w14:paraId="030BAAF0" w14:textId="77777777" w:rsidR="00A9305B" w:rsidRDefault="00A9305B" w:rsidP="00A9305B">
      <w:pPr>
        <w:spacing w:before="240" w:line="480" w:lineRule="auto"/>
        <w:ind w:firstLine="720"/>
        <w:jc w:val="both"/>
        <w:rPr>
          <w:rFonts w:ascii="Arial" w:hAnsi="Arial" w:cs="Arial"/>
          <w:lang w:val="en"/>
        </w:rPr>
      </w:pPr>
      <w:r w:rsidRPr="009D0C47">
        <w:rPr>
          <w:rFonts w:ascii="Arial" w:hAnsi="Arial" w:cs="Arial"/>
          <w:lang w:val="en"/>
        </w:rPr>
        <w:t>Users are responsible for the accuracy of information entered into the system, including medication names, dosages, schedules, and duration. The system provides reminders and tracking support but does not replace professional medical advice. Users should consult healthcare professionals for medical decisions and medication management guidance.</w:t>
      </w:r>
    </w:p>
    <w:p w14:paraId="4F571DD9" w14:textId="77777777" w:rsidR="000714CE" w:rsidRPr="009D0C47" w:rsidRDefault="000714CE" w:rsidP="000714CE">
      <w:pPr>
        <w:spacing w:before="240" w:line="480" w:lineRule="auto"/>
        <w:jc w:val="both"/>
        <w:rPr>
          <w:rFonts w:ascii="Arial" w:hAnsi="Arial" w:cs="Arial"/>
          <w:lang w:val="en"/>
        </w:rPr>
      </w:pPr>
    </w:p>
    <w:p w14:paraId="71A97E58"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bCs/>
          <w:lang w:val="en"/>
        </w:rPr>
        <w:lastRenderedPageBreak/>
        <w:t>System Maintenance Policy:</w:t>
      </w:r>
    </w:p>
    <w:p w14:paraId="0E60E8EA"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lang w:val="en"/>
        </w:rPr>
        <w:t xml:space="preserve">Users are responsible for maintaining adequate </w:t>
      </w:r>
      <w:proofErr w:type="spellStart"/>
      <w:r w:rsidRPr="009D0C47">
        <w:rPr>
          <w:rFonts w:ascii="Arial" w:hAnsi="Arial" w:cs="Arial"/>
          <w:lang w:val="en"/>
        </w:rPr>
        <w:t>WiFi</w:t>
      </w:r>
      <w:proofErr w:type="spellEnd"/>
      <w:r w:rsidRPr="009D0C47">
        <w:rPr>
          <w:rFonts w:ascii="Arial" w:hAnsi="Arial" w:cs="Arial"/>
          <w:lang w:val="en"/>
        </w:rPr>
        <w:t xml:space="preserve"> connectivity for real-time synchronization, keeping the dispenser powered through electrical connection or charged battery, regularly checking and refilling medication compartments based on stock alerts, and cleaning the dispenser enclosure as needed to ensure proper operation.</w:t>
      </w:r>
    </w:p>
    <w:p w14:paraId="36D415A0"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bCs/>
          <w:lang w:val="en"/>
        </w:rPr>
        <w:t>Incident Response Procedure:</w:t>
      </w:r>
    </w:p>
    <w:p w14:paraId="014E72F2"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lang w:val="en"/>
        </w:rPr>
        <w:t xml:space="preserve">In the event of system malfunction, users should first check power and </w:t>
      </w:r>
      <w:proofErr w:type="spellStart"/>
      <w:r w:rsidRPr="009D0C47">
        <w:rPr>
          <w:rFonts w:ascii="Arial" w:hAnsi="Arial" w:cs="Arial"/>
          <w:lang w:val="en"/>
        </w:rPr>
        <w:t>WiFi</w:t>
      </w:r>
      <w:proofErr w:type="spellEnd"/>
      <w:r w:rsidRPr="009D0C47">
        <w:rPr>
          <w:rFonts w:ascii="Arial" w:hAnsi="Arial" w:cs="Arial"/>
          <w:lang w:val="en"/>
        </w:rPr>
        <w:t xml:space="preserve"> connections, restart the dispenser if necessary, and verify that the mobile app is updated to the latest version. For data discrepancies, the system automatically synchronizes with Firebase once connectivity issues are resolved.</w:t>
      </w:r>
      <w:r>
        <w:rPr>
          <w:rFonts w:ascii="Arial" w:hAnsi="Arial" w:cs="Arial"/>
          <w:lang w:val="en"/>
        </w:rPr>
        <w:t xml:space="preserve"> </w:t>
      </w:r>
      <w:r w:rsidRPr="009D0C47">
        <w:rPr>
          <w:rFonts w:ascii="Arial" w:hAnsi="Arial" w:cs="Arial"/>
          <w:lang w:val="en"/>
        </w:rPr>
        <w:t>In case of suspected security breach or unauthorized access, users should immediately change their account password through Firebase Authentication and report the incident to the development team. The team will conduct a security audit by reviewing Firebase access logs, checking database security rules, and investigating any suspicious activity.</w:t>
      </w:r>
    </w:p>
    <w:p w14:paraId="399C5CE5"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bCs/>
          <w:lang w:val="en"/>
        </w:rPr>
        <w:t>Data Backup Procedure:</w:t>
      </w:r>
    </w:p>
    <w:p w14:paraId="3EA492C3"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lang w:val="en"/>
        </w:rPr>
        <w:t>The system automatically backs up all data to Firebase's cloud servers with built-in redundancy. Local backup to the SD card occurs continuously during operation. Users do not need to manually backup data, as the system handles all backup processes automatically.</w:t>
      </w:r>
    </w:p>
    <w:p w14:paraId="4A9F126A" w14:textId="77777777" w:rsidR="00A9305B" w:rsidRPr="009D0C47" w:rsidRDefault="00A9305B" w:rsidP="00A9305B">
      <w:pPr>
        <w:spacing w:before="240" w:line="480" w:lineRule="auto"/>
        <w:ind w:firstLine="720"/>
        <w:jc w:val="both"/>
        <w:rPr>
          <w:rFonts w:ascii="Arial" w:hAnsi="Arial" w:cs="Arial"/>
          <w:lang w:val="en"/>
        </w:rPr>
      </w:pPr>
      <w:r w:rsidRPr="009D0C47">
        <w:rPr>
          <w:rFonts w:ascii="Arial" w:hAnsi="Arial" w:cs="Arial"/>
          <w:bCs/>
          <w:lang w:val="en"/>
        </w:rPr>
        <w:t>System Update Policy:</w:t>
      </w:r>
    </w:p>
    <w:p w14:paraId="2D11DC79" w14:textId="5C20E9D8" w:rsidR="00A9305B" w:rsidRPr="000714CE" w:rsidRDefault="00A9305B" w:rsidP="000714CE">
      <w:pPr>
        <w:spacing w:before="240" w:line="480" w:lineRule="auto"/>
        <w:ind w:firstLine="720"/>
        <w:jc w:val="both"/>
        <w:rPr>
          <w:rFonts w:ascii="Arial" w:hAnsi="Arial" w:cs="Arial"/>
          <w:lang w:val="en"/>
        </w:rPr>
      </w:pPr>
      <w:r w:rsidRPr="009D0C47">
        <w:rPr>
          <w:rFonts w:ascii="Arial" w:hAnsi="Arial" w:cs="Arial"/>
          <w:lang w:val="en"/>
        </w:rPr>
        <w:t xml:space="preserve">The development team may release updates to the mobile application to fix bugs, improve features, or enhance security. Users will be notified of available updates through the </w:t>
      </w:r>
      <w:r w:rsidRPr="009D0C47">
        <w:rPr>
          <w:rFonts w:ascii="Arial" w:hAnsi="Arial" w:cs="Arial"/>
          <w:lang w:val="en"/>
        </w:rPr>
        <w:lastRenderedPageBreak/>
        <w:t xml:space="preserve">app and are encouraged to install updates promptly. Firmware updates for the dispenser may be </w:t>
      </w:r>
      <w:proofErr w:type="gramStart"/>
      <w:r w:rsidRPr="009D0C47">
        <w:rPr>
          <w:rFonts w:ascii="Arial" w:hAnsi="Arial" w:cs="Arial"/>
          <w:lang w:val="en"/>
        </w:rPr>
        <w:t>deployed</w:t>
      </w:r>
      <w:proofErr w:type="gramEnd"/>
      <w:r w:rsidRPr="009D0C47">
        <w:rPr>
          <w:rFonts w:ascii="Arial" w:hAnsi="Arial" w:cs="Arial"/>
          <w:lang w:val="en"/>
        </w:rPr>
        <w:t xml:space="preserve"> if necessary, with guidance provided by the development team.</w:t>
      </w:r>
    </w:p>
    <w:p w14:paraId="2143CF39" w14:textId="77777777" w:rsidR="00A9305B" w:rsidRDefault="00A9305B" w:rsidP="00A9305B">
      <w:pPr>
        <w:jc w:val="both"/>
        <w:rPr>
          <w:rFonts w:ascii="Arial" w:hAnsi="Arial" w:cs="Arial"/>
          <w:b/>
          <w:bCs/>
        </w:rPr>
      </w:pPr>
    </w:p>
    <w:p w14:paraId="41717933" w14:textId="77777777" w:rsidR="00A9305B" w:rsidRPr="00C44E17" w:rsidRDefault="00A9305B" w:rsidP="00A9305B">
      <w:pPr>
        <w:jc w:val="both"/>
        <w:rPr>
          <w:rFonts w:ascii="Arial" w:hAnsi="Arial" w:cs="Arial"/>
          <w:b/>
          <w:bCs/>
        </w:rPr>
      </w:pPr>
      <w:r>
        <w:rPr>
          <w:rFonts w:ascii="Arial" w:hAnsi="Arial" w:cs="Arial"/>
          <w:b/>
          <w:bCs/>
        </w:rPr>
        <w:t>Problem Analysis</w:t>
      </w:r>
    </w:p>
    <w:p w14:paraId="39437BE9" w14:textId="77777777" w:rsidR="00A9305B" w:rsidRDefault="00A9305B" w:rsidP="00A9305B">
      <w:pPr>
        <w:pStyle w:val="ListParagraph"/>
        <w:jc w:val="both"/>
        <w:rPr>
          <w:rFonts w:ascii="Arial" w:hAnsi="Arial" w:cs="Arial"/>
          <w:b/>
          <w:bCs/>
        </w:rPr>
      </w:pPr>
    </w:p>
    <w:p w14:paraId="6CF56013" w14:textId="53817AEB" w:rsidR="00A9305B" w:rsidRDefault="00A9305B" w:rsidP="00A9305B">
      <w:pPr>
        <w:spacing w:before="240" w:line="480" w:lineRule="auto"/>
        <w:ind w:firstLine="720"/>
        <w:jc w:val="both"/>
        <w:rPr>
          <w:rFonts w:ascii="Arial" w:hAnsi="Arial" w:cs="Arial"/>
        </w:rPr>
      </w:pPr>
      <w:r w:rsidRPr="00E0073E">
        <w:rPr>
          <w:rFonts w:ascii="Arial" w:hAnsi="Arial" w:cs="Arial"/>
        </w:rPr>
        <w:t xml:space="preserve">This </w:t>
      </w:r>
      <w:r w:rsidRPr="003564F7">
        <w:rPr>
          <w:rFonts w:ascii="Arial" w:hAnsi="Arial" w:cs="Arial"/>
        </w:rPr>
        <w:t>section plays a crucial role in identifying and understanding the core issues that the developed system aims to solve. This section provides a structured approach to analyzing the root causes of the problem, defining the problem and proposed solution, and aligning system requirements with identified issues. It typically includes three key components: the Fishbone Diagram, the Problem and Solution Statement, and the Problem-Requirements Matrix.</w:t>
      </w:r>
    </w:p>
    <w:p w14:paraId="1C73AF37" w14:textId="29556E27" w:rsidR="00A9305B" w:rsidRDefault="000714CE" w:rsidP="00A9305B">
      <w:pPr>
        <w:spacing w:before="240" w:line="480" w:lineRule="auto"/>
        <w:ind w:firstLine="720"/>
        <w:jc w:val="both"/>
        <w:rPr>
          <w:rFonts w:ascii="Arial" w:hAnsi="Arial" w:cs="Arial"/>
          <w:b/>
          <w:bCs/>
        </w:rPr>
      </w:pPr>
      <w:r>
        <w:rPr>
          <w:rFonts w:ascii="Times New Roman" w:hAnsi="Times New Roman" w:cs="Times New Roman"/>
          <w:noProof/>
          <w:sz w:val="24"/>
          <w:szCs w:val="24"/>
        </w:rPr>
        <w:drawing>
          <wp:anchor distT="0" distB="0" distL="114300" distR="114300" simplePos="0" relativeHeight="251661312" behindDoc="0" locked="0" layoutInCell="1" allowOverlap="1" wp14:anchorId="5C0EDA1B" wp14:editId="6534C7DE">
            <wp:simplePos x="0" y="0"/>
            <wp:positionH relativeFrom="margin">
              <wp:posOffset>457200</wp:posOffset>
            </wp:positionH>
            <wp:positionV relativeFrom="paragraph">
              <wp:posOffset>363855</wp:posOffset>
            </wp:positionV>
            <wp:extent cx="4930140" cy="3528060"/>
            <wp:effectExtent l="0" t="0" r="3810" b="0"/>
            <wp:wrapThrough wrapText="bothSides">
              <wp:wrapPolygon edited="0">
                <wp:start x="0" y="0"/>
                <wp:lineTo x="0" y="21460"/>
                <wp:lineTo x="21533" y="21460"/>
                <wp:lineTo x="21533" y="0"/>
                <wp:lineTo x="0" y="0"/>
              </wp:wrapPolygon>
            </wp:wrapThrough>
            <wp:docPr id="1430629229" name="Picture 1" descr="A diagram of a fishbon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29229" name="Picture 1" descr="A diagram of a fishbone diagram&#10;&#10;AI-generated content may be incorrect."/>
                    <pic:cNvPicPr/>
                  </pic:nvPicPr>
                  <pic:blipFill rotWithShape="1">
                    <a:blip r:embed="rId17">
                      <a:extLst>
                        <a:ext uri="{28A0092B-C50C-407E-A947-70E740481C1C}">
                          <a14:useLocalDpi xmlns:a14="http://schemas.microsoft.com/office/drawing/2010/main" val="0"/>
                        </a:ext>
                      </a:extLst>
                    </a:blip>
                    <a:srcRect t="2484" b="1656"/>
                    <a:stretch>
                      <a:fillRect/>
                    </a:stretch>
                  </pic:blipFill>
                  <pic:spPr bwMode="auto">
                    <a:xfrm>
                      <a:off x="0" y="0"/>
                      <a:ext cx="4930140" cy="3528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305B">
        <w:rPr>
          <w:rFonts w:ascii="Arial" w:hAnsi="Arial" w:cs="Arial"/>
          <w:b/>
          <w:bCs/>
        </w:rPr>
        <w:t>Fishbone Diagram</w:t>
      </w:r>
    </w:p>
    <w:p w14:paraId="1D15A3A1" w14:textId="77777777" w:rsidR="00A9305B" w:rsidRPr="000D0F3B" w:rsidRDefault="00A9305B" w:rsidP="000714CE">
      <w:pPr>
        <w:spacing w:before="240" w:line="480" w:lineRule="auto"/>
        <w:jc w:val="center"/>
        <w:rPr>
          <w:rFonts w:ascii="Arial" w:hAnsi="Arial" w:cs="Arial"/>
          <w:bCs/>
          <w:i/>
        </w:rPr>
      </w:pPr>
      <w:r>
        <w:rPr>
          <w:rFonts w:ascii="Arial" w:hAnsi="Arial" w:cs="Arial"/>
          <w:bCs/>
          <w:i/>
        </w:rPr>
        <w:t>Figure 3</w:t>
      </w:r>
      <w:r w:rsidRPr="000D0F3B">
        <w:rPr>
          <w:rFonts w:ascii="Arial" w:hAnsi="Arial" w:cs="Arial"/>
          <w:bCs/>
          <w:i/>
        </w:rPr>
        <w:t>. Fishbone Diagram</w:t>
      </w:r>
    </w:p>
    <w:p w14:paraId="62331860" w14:textId="77777777" w:rsidR="00A9305B" w:rsidRPr="000D0F3B" w:rsidRDefault="00A9305B" w:rsidP="00A9305B">
      <w:pPr>
        <w:spacing w:before="240" w:line="480" w:lineRule="auto"/>
        <w:ind w:firstLine="720"/>
        <w:jc w:val="both"/>
        <w:rPr>
          <w:rFonts w:ascii="Arial" w:hAnsi="Arial" w:cs="Arial"/>
          <w:lang w:val="en"/>
        </w:rPr>
      </w:pPr>
      <w:r w:rsidRPr="000D0F3B">
        <w:rPr>
          <w:rFonts w:ascii="Arial" w:hAnsi="Arial" w:cs="Arial"/>
          <w:lang w:val="en"/>
        </w:rPr>
        <w:lastRenderedPageBreak/>
        <w:t>The fishbone diagram illustrates the various factors contributing to low medication adherence, which is the most common issue identified in the survey. Many respondents reported difficulty remembering medication schedules and lacking support systems to remind or monitor their intake. This aligns with Venkatraman et al. (2024), who stated that memory lapses remain one of the primary reasons patients fail to take their medications as prescribed.</w:t>
      </w:r>
    </w:p>
    <w:p w14:paraId="5D3B0040" w14:textId="77777777" w:rsidR="00A9305B" w:rsidRPr="000D0F3B" w:rsidRDefault="00A9305B" w:rsidP="00A9305B">
      <w:pPr>
        <w:spacing w:before="240" w:line="480" w:lineRule="auto"/>
        <w:ind w:firstLine="720"/>
        <w:jc w:val="both"/>
        <w:rPr>
          <w:rFonts w:ascii="Arial" w:hAnsi="Arial" w:cs="Arial"/>
          <w:lang w:val="en"/>
        </w:rPr>
      </w:pPr>
      <w:r w:rsidRPr="000D0F3B">
        <w:rPr>
          <w:rFonts w:ascii="Arial" w:hAnsi="Arial" w:cs="Arial"/>
          <w:lang w:val="en"/>
        </w:rPr>
        <w:t xml:space="preserve">Under the </w:t>
      </w:r>
      <w:r w:rsidRPr="000D0F3B">
        <w:rPr>
          <w:rFonts w:ascii="Arial" w:hAnsi="Arial" w:cs="Arial"/>
          <w:b/>
          <w:bCs/>
          <w:lang w:val="en"/>
        </w:rPr>
        <w:t>People</w:t>
      </w:r>
      <w:r w:rsidRPr="000D0F3B">
        <w:rPr>
          <w:rFonts w:ascii="Arial" w:hAnsi="Arial" w:cs="Arial"/>
          <w:lang w:val="en"/>
        </w:rPr>
        <w:t xml:space="preserve"> category, respondents frequently forget their medication due to memory challenges, age-related cognitive decline, or lack of reminder support. Vaish (2024) emphasized similar issues, noting that patients without supervision or structured reminders are more likely to miss doses.</w:t>
      </w:r>
    </w:p>
    <w:p w14:paraId="3B858E3D" w14:textId="77777777" w:rsidR="00A9305B" w:rsidRPr="000D0F3B" w:rsidRDefault="00A9305B" w:rsidP="00A9305B">
      <w:pPr>
        <w:spacing w:before="240" w:line="480" w:lineRule="auto"/>
        <w:ind w:firstLine="720"/>
        <w:jc w:val="both"/>
        <w:rPr>
          <w:rFonts w:ascii="Arial" w:hAnsi="Arial" w:cs="Arial"/>
          <w:lang w:val="en"/>
        </w:rPr>
      </w:pPr>
      <w:r w:rsidRPr="000D0F3B">
        <w:rPr>
          <w:rFonts w:ascii="Arial" w:hAnsi="Arial" w:cs="Arial"/>
          <w:lang w:val="en"/>
        </w:rPr>
        <w:t xml:space="preserve">For the </w:t>
      </w:r>
      <w:r w:rsidRPr="000D0F3B">
        <w:rPr>
          <w:rFonts w:ascii="Arial" w:hAnsi="Arial" w:cs="Arial"/>
          <w:b/>
          <w:bCs/>
          <w:lang w:val="en"/>
        </w:rPr>
        <w:t>Process</w:t>
      </w:r>
      <w:r w:rsidRPr="000D0F3B">
        <w:rPr>
          <w:rFonts w:ascii="Arial" w:hAnsi="Arial" w:cs="Arial"/>
          <w:lang w:val="en"/>
        </w:rPr>
        <w:t xml:space="preserve"> category, the survey shows that most users do not follow a consistent routine and lack an organized tracking method. Many rely on manual checking, which is often inconsistent and prone to error. These findings are supported by </w:t>
      </w:r>
      <w:proofErr w:type="spellStart"/>
      <w:r w:rsidRPr="000D0F3B">
        <w:rPr>
          <w:rFonts w:ascii="Arial" w:hAnsi="Arial" w:cs="Arial"/>
          <w:lang w:val="en"/>
        </w:rPr>
        <w:t>Rosdi</w:t>
      </w:r>
      <w:proofErr w:type="spellEnd"/>
      <w:r w:rsidRPr="000D0F3B">
        <w:rPr>
          <w:rFonts w:ascii="Arial" w:hAnsi="Arial" w:cs="Arial"/>
          <w:lang w:val="en"/>
        </w:rPr>
        <w:t xml:space="preserve"> et al. (2021) and Rathod et al. (2023), who noted that the absence of structured routines and reliable tracking systems significantly contributes to medication non-adherence.</w:t>
      </w:r>
    </w:p>
    <w:p w14:paraId="7A403A66" w14:textId="34E47374" w:rsidR="00A9305B" w:rsidRPr="000D0F3B" w:rsidRDefault="00A9305B" w:rsidP="000714CE">
      <w:pPr>
        <w:spacing w:before="240" w:line="480" w:lineRule="auto"/>
        <w:ind w:firstLine="720"/>
        <w:jc w:val="both"/>
        <w:rPr>
          <w:rFonts w:ascii="Arial" w:hAnsi="Arial" w:cs="Arial"/>
          <w:lang w:val="en"/>
        </w:rPr>
      </w:pPr>
      <w:r w:rsidRPr="000D0F3B">
        <w:rPr>
          <w:rFonts w:ascii="Arial" w:hAnsi="Arial" w:cs="Arial"/>
          <w:lang w:val="en"/>
        </w:rPr>
        <w:t xml:space="preserve">The </w:t>
      </w:r>
      <w:r w:rsidRPr="000D0F3B">
        <w:rPr>
          <w:rFonts w:ascii="Arial" w:hAnsi="Arial" w:cs="Arial"/>
          <w:b/>
          <w:bCs/>
          <w:lang w:val="en"/>
        </w:rPr>
        <w:t>Technology</w:t>
      </w:r>
      <w:r w:rsidRPr="000D0F3B">
        <w:rPr>
          <w:rFonts w:ascii="Arial" w:hAnsi="Arial" w:cs="Arial"/>
          <w:lang w:val="en"/>
        </w:rPr>
        <w:t xml:space="preserve"> category highlights that respondents rely mostly on basic phone alarms and do not have access to automated tools or smart dispensing systems. Phone alerts are often ignored, leading to missed doses. Studies from Patel et al. (2021) and Cu et al. (2021) show that technology-enabled reminders and automated dispensers can greatly improve adherence through real-time prompts and monitoring.</w:t>
      </w:r>
    </w:p>
    <w:p w14:paraId="0D0D47EE" w14:textId="77777777" w:rsidR="00A9305B" w:rsidRPr="000D0F3B" w:rsidRDefault="00A9305B" w:rsidP="00A9305B">
      <w:pPr>
        <w:spacing w:before="240" w:line="480" w:lineRule="auto"/>
        <w:ind w:firstLine="720"/>
        <w:jc w:val="both"/>
        <w:rPr>
          <w:rFonts w:ascii="Arial" w:hAnsi="Arial" w:cs="Arial"/>
          <w:lang w:val="en"/>
        </w:rPr>
      </w:pPr>
      <w:r w:rsidRPr="000D0F3B">
        <w:rPr>
          <w:rFonts w:ascii="Arial" w:hAnsi="Arial" w:cs="Arial"/>
          <w:b/>
          <w:bCs/>
          <w:lang w:val="en"/>
        </w:rPr>
        <w:t>Environmental</w:t>
      </w:r>
      <w:r w:rsidRPr="000D0F3B">
        <w:rPr>
          <w:rFonts w:ascii="Arial" w:hAnsi="Arial" w:cs="Arial"/>
          <w:lang w:val="en"/>
        </w:rPr>
        <w:t xml:space="preserve"> factors also contribute to low adherence. Respondents shared that busy daily activities and frequent distractions make it difficult to remember medication </w:t>
      </w:r>
      <w:r w:rsidRPr="000D0F3B">
        <w:rPr>
          <w:rFonts w:ascii="Arial" w:hAnsi="Arial" w:cs="Arial"/>
          <w:lang w:val="en"/>
        </w:rPr>
        <w:lastRenderedPageBreak/>
        <w:t>schedules. Patil et al. (2022) note that environmental influences, such as workload and home distractions, are common causes of skipped medication intake.</w:t>
      </w:r>
    </w:p>
    <w:p w14:paraId="518D2617" w14:textId="77777777" w:rsidR="00A9305B" w:rsidRPr="000D0F3B" w:rsidRDefault="00A9305B" w:rsidP="00A9305B">
      <w:pPr>
        <w:spacing w:before="240" w:line="480" w:lineRule="auto"/>
        <w:ind w:firstLine="720"/>
        <w:jc w:val="both"/>
        <w:rPr>
          <w:rFonts w:ascii="Arial" w:hAnsi="Arial" w:cs="Arial"/>
          <w:lang w:val="en"/>
        </w:rPr>
      </w:pPr>
      <w:r w:rsidRPr="000D0F3B">
        <w:rPr>
          <w:rFonts w:ascii="Arial" w:hAnsi="Arial" w:cs="Arial"/>
          <w:lang w:val="en"/>
        </w:rPr>
        <w:t xml:space="preserve">Lastly, the </w:t>
      </w:r>
      <w:r w:rsidRPr="000D0F3B">
        <w:rPr>
          <w:rFonts w:ascii="Arial" w:hAnsi="Arial" w:cs="Arial"/>
          <w:b/>
          <w:bCs/>
          <w:lang w:val="en"/>
        </w:rPr>
        <w:t xml:space="preserve">Materials </w:t>
      </w:r>
      <w:r w:rsidRPr="000D0F3B">
        <w:rPr>
          <w:rFonts w:ascii="Arial" w:hAnsi="Arial" w:cs="Arial"/>
          <w:lang w:val="en"/>
        </w:rPr>
        <w:t>category shows that users still rely on regular pill bottles or basic organizers that do not provide reminders or tracking support. Nigade et al. (2024) stated that traditional medication containers lack the features necessary to support consistent intake, unlike smart organizers or dispensers that provide guidance and alerts.</w:t>
      </w:r>
    </w:p>
    <w:p w14:paraId="2EFB15C6" w14:textId="77777777" w:rsidR="00A9305B" w:rsidRPr="000D0F3B" w:rsidRDefault="00A9305B" w:rsidP="00A9305B">
      <w:pPr>
        <w:spacing w:before="240" w:line="480" w:lineRule="auto"/>
        <w:ind w:firstLine="720"/>
        <w:jc w:val="both"/>
        <w:rPr>
          <w:rFonts w:ascii="Arial" w:hAnsi="Arial" w:cs="Arial"/>
          <w:lang w:val="en"/>
        </w:rPr>
      </w:pPr>
      <w:r w:rsidRPr="000D0F3B">
        <w:rPr>
          <w:rFonts w:ascii="Arial" w:hAnsi="Arial" w:cs="Arial"/>
          <w:lang w:val="en"/>
        </w:rPr>
        <w:t>Overall, the fishbone analysis demonstrates that low medication adherence results from a combination of human factors, process-related gaps, limited technology, environmental distractions, and insufficient medication tools. These findings highlight the importance of developing a smart, supportive medication management system that can improve adherence through reminders, monitoring, and better organization.</w:t>
      </w:r>
    </w:p>
    <w:p w14:paraId="717F2977" w14:textId="77777777" w:rsidR="00A9305B" w:rsidRPr="003564F7" w:rsidRDefault="00A9305B" w:rsidP="00A9305B">
      <w:pPr>
        <w:spacing w:before="240" w:line="480" w:lineRule="auto"/>
        <w:jc w:val="center"/>
        <w:rPr>
          <w:rFonts w:ascii="Arial" w:hAnsi="Arial" w:cs="Arial"/>
        </w:rPr>
      </w:pPr>
      <w:r>
        <w:fldChar w:fldCharType="begin"/>
      </w:r>
      <w:r>
        <w:instrText xml:space="preserve"> INCLUDEPICTURE "D:\\Users\\jddsantos\\Library\\Group Containers\\UBF8T346G9.ms\\WebArchiveCopyPasteTempFiles\\com.microsoft.Word\\fishbone+diagram.png" \* MERGEFORMAT </w:instrText>
      </w:r>
      <w:r>
        <w:fldChar w:fldCharType="end"/>
      </w:r>
    </w:p>
    <w:p w14:paraId="3666A095" w14:textId="77777777" w:rsidR="00A9305B" w:rsidRDefault="00A9305B" w:rsidP="00A9305B">
      <w:pPr>
        <w:spacing w:before="240" w:line="480" w:lineRule="auto"/>
        <w:jc w:val="both"/>
        <w:rPr>
          <w:rFonts w:ascii="Arial" w:hAnsi="Arial" w:cs="Arial"/>
          <w:b/>
          <w:bCs/>
        </w:rPr>
      </w:pPr>
      <w:r>
        <w:rPr>
          <w:rFonts w:ascii="Arial" w:hAnsi="Arial" w:cs="Arial"/>
        </w:rPr>
        <w:tab/>
      </w:r>
      <w:r>
        <w:rPr>
          <w:rFonts w:ascii="Arial" w:hAnsi="Arial" w:cs="Arial"/>
          <w:b/>
          <w:bCs/>
        </w:rPr>
        <w:t>Problem and Solution Statement</w:t>
      </w:r>
    </w:p>
    <w:p w14:paraId="1A2B52C4" w14:textId="77777777" w:rsidR="00A9305B" w:rsidRPr="000D0F3B" w:rsidRDefault="00A9305B" w:rsidP="00A9305B">
      <w:pPr>
        <w:spacing w:before="240" w:line="480" w:lineRule="auto"/>
        <w:jc w:val="both"/>
        <w:rPr>
          <w:rFonts w:ascii="Arial" w:hAnsi="Arial" w:cs="Arial"/>
          <w:i/>
          <w:lang w:val="en"/>
        </w:rPr>
      </w:pPr>
      <w:r>
        <w:rPr>
          <w:rFonts w:ascii="Arial" w:hAnsi="Arial" w:cs="Arial"/>
          <w:b/>
          <w:bCs/>
        </w:rPr>
        <w:tab/>
      </w:r>
      <w:r w:rsidRPr="000D0F3B">
        <w:rPr>
          <w:rFonts w:ascii="Arial" w:hAnsi="Arial" w:cs="Arial"/>
          <w:i/>
          <w:lang w:val="en"/>
        </w:rPr>
        <w:t>Problem Statement:</w:t>
      </w:r>
    </w:p>
    <w:p w14:paraId="0B12EC7E" w14:textId="77777777" w:rsidR="00A9305B" w:rsidRPr="000D0F3B" w:rsidRDefault="00A9305B" w:rsidP="00A9305B">
      <w:pPr>
        <w:spacing w:before="240" w:line="480" w:lineRule="auto"/>
        <w:jc w:val="both"/>
        <w:rPr>
          <w:rFonts w:ascii="Arial" w:hAnsi="Arial" w:cs="Arial"/>
          <w:bCs/>
          <w:lang w:val="en"/>
        </w:rPr>
      </w:pPr>
      <w:r w:rsidRPr="000D0F3B">
        <w:rPr>
          <w:rFonts w:ascii="Arial" w:hAnsi="Arial" w:cs="Arial"/>
          <w:bCs/>
          <w:lang w:val="en"/>
        </w:rPr>
        <w:t>Low medication adherence is a major issue for individuals who need to take medicines regularly. Based on the fishbone analysis, many users struggle with remembering their medication schedules, following a consistent routine, and monitoring their intake. They often rely on basic phone alarms, manual checking, and regular pill bottles that provide no reminders or support. Busy daily activities, distractions, and the lack of organized tools also contribute to missed or late doses. These problems increase the risk of health complications and show the need for a system that helps users manage their medication more effectively.</w:t>
      </w:r>
    </w:p>
    <w:p w14:paraId="70075598" w14:textId="77777777" w:rsidR="00A9305B" w:rsidRPr="000D0F3B" w:rsidRDefault="00A9305B" w:rsidP="00A9305B">
      <w:pPr>
        <w:spacing w:before="240" w:line="480" w:lineRule="auto"/>
        <w:ind w:firstLine="720"/>
        <w:jc w:val="both"/>
        <w:rPr>
          <w:rFonts w:ascii="Arial" w:hAnsi="Arial" w:cs="Arial"/>
          <w:i/>
          <w:lang w:val="en"/>
        </w:rPr>
      </w:pPr>
      <w:r w:rsidRPr="000D0F3B">
        <w:rPr>
          <w:rFonts w:ascii="Arial" w:hAnsi="Arial" w:cs="Arial"/>
          <w:i/>
          <w:lang w:val="en"/>
        </w:rPr>
        <w:lastRenderedPageBreak/>
        <w:t>Solution Statement:</w:t>
      </w:r>
    </w:p>
    <w:p w14:paraId="646B8E6B" w14:textId="77777777" w:rsidR="00A9305B" w:rsidRPr="000D0F3B" w:rsidRDefault="00A9305B" w:rsidP="00A9305B">
      <w:pPr>
        <w:spacing w:before="240" w:line="480" w:lineRule="auto"/>
        <w:jc w:val="both"/>
        <w:rPr>
          <w:rFonts w:ascii="Arial" w:hAnsi="Arial" w:cs="Arial"/>
          <w:bCs/>
          <w:lang w:val="en-PH"/>
        </w:rPr>
      </w:pPr>
      <w:r w:rsidRPr="000D0F3B">
        <w:rPr>
          <w:rFonts w:ascii="Arial" w:hAnsi="Arial" w:cs="Arial"/>
          <w:bCs/>
          <w:lang w:val="en"/>
        </w:rPr>
        <w:t>The proposed solution is a Smart Medication Management System that provides reminders, tracking features, and better organization for daily medication intake. The system will send timely alerts, allow users to set schedules, record taken or missed doses, and offer more support than regular pill bottles or simple organizers. By using easy-to-access technology and user-friendly features, the system aims to reduce forgetfulness, improve routine, and help users stay consistent with their medication.</w:t>
      </w:r>
    </w:p>
    <w:p w14:paraId="0D4395C9" w14:textId="77777777" w:rsidR="00A9305B" w:rsidRDefault="00A9305B" w:rsidP="00A9305B">
      <w:pPr>
        <w:spacing w:before="240" w:line="480" w:lineRule="auto"/>
        <w:jc w:val="both"/>
        <w:rPr>
          <w:rFonts w:ascii="Arial" w:hAnsi="Arial" w:cs="Arial"/>
        </w:rPr>
      </w:pPr>
      <w:r>
        <w:rPr>
          <w:rFonts w:ascii="Arial" w:hAnsi="Arial" w:cs="Arial"/>
          <w:b/>
          <w:bCs/>
        </w:rPr>
        <w:t>Problem-Requirements Matrix</w:t>
      </w:r>
    </w:p>
    <w:tbl>
      <w:tblPr>
        <w:tblStyle w:val="TableGrid3"/>
        <w:tblW w:w="0" w:type="auto"/>
        <w:tblLook w:val="04A0" w:firstRow="1" w:lastRow="0" w:firstColumn="1" w:lastColumn="0" w:noHBand="0" w:noVBand="1"/>
      </w:tblPr>
      <w:tblGrid>
        <w:gridCol w:w="4247"/>
        <w:gridCol w:w="4679"/>
      </w:tblGrid>
      <w:tr w:rsidR="00A9305B" w:rsidRPr="0019028F" w14:paraId="547855E7" w14:textId="77777777" w:rsidTr="000714CE">
        <w:tc>
          <w:tcPr>
            <w:tcW w:w="4247" w:type="dxa"/>
          </w:tcPr>
          <w:p w14:paraId="74D5FD9C" w14:textId="77777777" w:rsidR="00A9305B" w:rsidRPr="000D0F3B" w:rsidRDefault="00A9305B" w:rsidP="00EF0429">
            <w:pPr>
              <w:spacing w:after="160" w:line="259" w:lineRule="auto"/>
              <w:jc w:val="center"/>
              <w:rPr>
                <w:rFonts w:ascii="Arial" w:hAnsi="Arial" w:cs="Arial"/>
              </w:rPr>
            </w:pPr>
            <w:r w:rsidRPr="000D0F3B">
              <w:rPr>
                <w:rFonts w:ascii="Arial" w:hAnsi="Arial" w:cs="Arial"/>
              </w:rPr>
              <w:t>Problem</w:t>
            </w:r>
          </w:p>
        </w:tc>
        <w:tc>
          <w:tcPr>
            <w:tcW w:w="4679" w:type="dxa"/>
          </w:tcPr>
          <w:p w14:paraId="506F2F59" w14:textId="77777777" w:rsidR="00A9305B" w:rsidRPr="000D0F3B" w:rsidRDefault="00A9305B" w:rsidP="00EF0429">
            <w:pPr>
              <w:spacing w:after="160" w:line="259" w:lineRule="auto"/>
              <w:jc w:val="center"/>
              <w:rPr>
                <w:rFonts w:ascii="Arial" w:hAnsi="Arial" w:cs="Arial"/>
              </w:rPr>
            </w:pPr>
            <w:r w:rsidRPr="000D0F3B">
              <w:rPr>
                <w:rFonts w:ascii="Arial" w:hAnsi="Arial" w:cs="Arial"/>
              </w:rPr>
              <w:t>Requirement</w:t>
            </w:r>
          </w:p>
        </w:tc>
      </w:tr>
      <w:tr w:rsidR="00A9305B" w:rsidRPr="0019028F" w14:paraId="16CB3E27" w14:textId="77777777" w:rsidTr="000714CE">
        <w:trPr>
          <w:trHeight w:val="341"/>
        </w:trPr>
        <w:tc>
          <w:tcPr>
            <w:tcW w:w="4247" w:type="dxa"/>
          </w:tcPr>
          <w:p w14:paraId="27846054" w14:textId="77777777" w:rsidR="00A9305B" w:rsidRPr="000D0F3B" w:rsidRDefault="00A9305B" w:rsidP="00EF0429">
            <w:pPr>
              <w:spacing w:after="160" w:line="259" w:lineRule="auto"/>
              <w:rPr>
                <w:rFonts w:ascii="Arial" w:hAnsi="Arial" w:cs="Arial"/>
              </w:rPr>
            </w:pPr>
            <w:r w:rsidRPr="000D0F3B">
              <w:rPr>
                <w:rFonts w:ascii="Arial" w:hAnsi="Arial" w:cs="Arial"/>
              </w:rPr>
              <w:t>Difficulty remembering medication schedules</w:t>
            </w:r>
          </w:p>
        </w:tc>
        <w:tc>
          <w:tcPr>
            <w:tcW w:w="4679" w:type="dxa"/>
          </w:tcPr>
          <w:p w14:paraId="1C702F17" w14:textId="77777777" w:rsidR="00A9305B" w:rsidRPr="000D0F3B" w:rsidRDefault="00A9305B" w:rsidP="00EF0429">
            <w:pPr>
              <w:spacing w:after="160" w:line="259" w:lineRule="auto"/>
              <w:jc w:val="both"/>
              <w:rPr>
                <w:rFonts w:ascii="Arial" w:hAnsi="Arial" w:cs="Arial"/>
              </w:rPr>
            </w:pPr>
            <w:r w:rsidRPr="000D0F3B">
              <w:rPr>
                <w:rFonts w:ascii="Arial" w:hAnsi="Arial" w:cs="Arial"/>
              </w:rPr>
              <w:t>The system must send reminders or alerts.</w:t>
            </w:r>
          </w:p>
        </w:tc>
      </w:tr>
      <w:tr w:rsidR="00A9305B" w:rsidRPr="0019028F" w14:paraId="4A44FE28" w14:textId="77777777" w:rsidTr="000714CE">
        <w:trPr>
          <w:trHeight w:val="395"/>
        </w:trPr>
        <w:tc>
          <w:tcPr>
            <w:tcW w:w="4247" w:type="dxa"/>
          </w:tcPr>
          <w:p w14:paraId="0E1C2BDF" w14:textId="77777777" w:rsidR="00A9305B" w:rsidRPr="000D0F3B" w:rsidRDefault="00A9305B" w:rsidP="00EF0429">
            <w:pPr>
              <w:spacing w:after="160" w:line="259" w:lineRule="auto"/>
              <w:rPr>
                <w:rFonts w:ascii="Arial" w:hAnsi="Arial" w:cs="Arial"/>
              </w:rPr>
            </w:pPr>
            <w:r w:rsidRPr="000D0F3B">
              <w:rPr>
                <w:rFonts w:ascii="Arial" w:hAnsi="Arial" w:cs="Arial"/>
              </w:rPr>
              <w:t>Lack of reminder or monitoring support</w:t>
            </w:r>
          </w:p>
        </w:tc>
        <w:tc>
          <w:tcPr>
            <w:tcW w:w="4679" w:type="dxa"/>
          </w:tcPr>
          <w:p w14:paraId="69CBCB59" w14:textId="77777777" w:rsidR="00A9305B" w:rsidRPr="000D0F3B" w:rsidRDefault="00A9305B" w:rsidP="00EF0429">
            <w:pPr>
              <w:spacing w:after="160" w:line="259" w:lineRule="auto"/>
              <w:jc w:val="both"/>
              <w:rPr>
                <w:rFonts w:ascii="Arial" w:hAnsi="Arial" w:cs="Arial"/>
              </w:rPr>
            </w:pPr>
            <w:r w:rsidRPr="000D0F3B">
              <w:rPr>
                <w:rFonts w:ascii="Arial" w:hAnsi="Arial" w:cs="Arial"/>
              </w:rPr>
              <w:t>The system must send reminders or alerts.</w:t>
            </w:r>
          </w:p>
        </w:tc>
      </w:tr>
      <w:tr w:rsidR="00A9305B" w:rsidRPr="0019028F" w14:paraId="6942F003" w14:textId="77777777" w:rsidTr="000714CE">
        <w:trPr>
          <w:trHeight w:val="406"/>
        </w:trPr>
        <w:tc>
          <w:tcPr>
            <w:tcW w:w="4247" w:type="dxa"/>
          </w:tcPr>
          <w:p w14:paraId="53D722CA" w14:textId="77777777" w:rsidR="00A9305B" w:rsidRPr="000D0F3B" w:rsidRDefault="00A9305B" w:rsidP="00EF0429">
            <w:pPr>
              <w:spacing w:after="160" w:line="259" w:lineRule="auto"/>
              <w:rPr>
                <w:rFonts w:ascii="Arial" w:hAnsi="Arial" w:cs="Arial"/>
                <w:b/>
                <w:bCs/>
              </w:rPr>
            </w:pPr>
            <w:r w:rsidRPr="000D0F3B">
              <w:rPr>
                <w:rFonts w:ascii="Arial" w:hAnsi="Arial" w:cs="Arial"/>
              </w:rPr>
              <w:t>Absence of a consistent medication routine</w:t>
            </w:r>
          </w:p>
        </w:tc>
        <w:tc>
          <w:tcPr>
            <w:tcW w:w="4679" w:type="dxa"/>
          </w:tcPr>
          <w:p w14:paraId="7F5E8C8D" w14:textId="77777777" w:rsidR="00A9305B" w:rsidRPr="000D0F3B" w:rsidRDefault="00A9305B" w:rsidP="00EF0429">
            <w:pPr>
              <w:spacing w:after="160" w:line="259" w:lineRule="auto"/>
              <w:jc w:val="both"/>
              <w:rPr>
                <w:rFonts w:ascii="Arial" w:hAnsi="Arial" w:cs="Arial"/>
              </w:rPr>
            </w:pPr>
            <w:r w:rsidRPr="000D0F3B">
              <w:rPr>
                <w:rFonts w:ascii="Arial" w:hAnsi="Arial" w:cs="Arial"/>
              </w:rPr>
              <w:t>The system must allow users to set a daily schedule.</w:t>
            </w:r>
          </w:p>
        </w:tc>
      </w:tr>
      <w:tr w:rsidR="00A9305B" w:rsidRPr="0019028F" w14:paraId="68F4426F" w14:textId="77777777" w:rsidTr="000714CE">
        <w:trPr>
          <w:trHeight w:val="427"/>
        </w:trPr>
        <w:tc>
          <w:tcPr>
            <w:tcW w:w="4247" w:type="dxa"/>
          </w:tcPr>
          <w:p w14:paraId="47FE876B" w14:textId="77777777" w:rsidR="00A9305B" w:rsidRPr="000D0F3B" w:rsidRDefault="00A9305B" w:rsidP="00EF0429">
            <w:pPr>
              <w:spacing w:after="160" w:line="259" w:lineRule="auto"/>
              <w:rPr>
                <w:rFonts w:ascii="Arial" w:hAnsi="Arial" w:cs="Arial"/>
                <w:b/>
                <w:bCs/>
              </w:rPr>
            </w:pPr>
            <w:r w:rsidRPr="000D0F3B">
              <w:rPr>
                <w:rFonts w:ascii="Arial" w:hAnsi="Arial" w:cs="Arial"/>
              </w:rPr>
              <w:t>Lack of a proper medication tracking system</w:t>
            </w:r>
          </w:p>
        </w:tc>
        <w:tc>
          <w:tcPr>
            <w:tcW w:w="4679" w:type="dxa"/>
          </w:tcPr>
          <w:p w14:paraId="0A9DF608" w14:textId="77777777" w:rsidR="00A9305B" w:rsidRPr="000D0F3B" w:rsidRDefault="00A9305B" w:rsidP="00EF0429">
            <w:pPr>
              <w:spacing w:after="160" w:line="259" w:lineRule="auto"/>
              <w:jc w:val="both"/>
              <w:rPr>
                <w:rFonts w:ascii="Arial" w:hAnsi="Arial" w:cs="Arial"/>
              </w:rPr>
            </w:pPr>
            <w:r w:rsidRPr="000D0F3B">
              <w:rPr>
                <w:rFonts w:ascii="Arial" w:hAnsi="Arial" w:cs="Arial"/>
              </w:rPr>
              <w:t>The system must record each taken or missed dose.</w:t>
            </w:r>
          </w:p>
        </w:tc>
      </w:tr>
      <w:tr w:rsidR="00A9305B" w:rsidRPr="0019028F" w14:paraId="5764FC51" w14:textId="77777777" w:rsidTr="000714CE">
        <w:trPr>
          <w:trHeight w:val="405"/>
        </w:trPr>
        <w:tc>
          <w:tcPr>
            <w:tcW w:w="4247" w:type="dxa"/>
          </w:tcPr>
          <w:p w14:paraId="7DA578A2" w14:textId="77777777" w:rsidR="00A9305B" w:rsidRPr="000D0F3B" w:rsidRDefault="00A9305B" w:rsidP="00EF0429">
            <w:pPr>
              <w:spacing w:after="160" w:line="259" w:lineRule="auto"/>
              <w:jc w:val="both"/>
              <w:rPr>
                <w:rFonts w:ascii="Arial" w:hAnsi="Arial" w:cs="Arial"/>
                <w:b/>
                <w:bCs/>
              </w:rPr>
            </w:pPr>
            <w:r w:rsidRPr="000D0F3B">
              <w:rPr>
                <w:rFonts w:ascii="Arial" w:hAnsi="Arial" w:cs="Arial"/>
              </w:rPr>
              <w:t>Inconsistent manual monitoring</w:t>
            </w:r>
          </w:p>
        </w:tc>
        <w:tc>
          <w:tcPr>
            <w:tcW w:w="4679" w:type="dxa"/>
          </w:tcPr>
          <w:p w14:paraId="5011D6A9" w14:textId="77777777" w:rsidR="00A9305B" w:rsidRPr="000D0F3B" w:rsidRDefault="00A9305B" w:rsidP="00EF0429">
            <w:pPr>
              <w:spacing w:after="160" w:line="259" w:lineRule="auto"/>
              <w:jc w:val="both"/>
              <w:rPr>
                <w:rFonts w:ascii="Arial" w:hAnsi="Arial" w:cs="Arial"/>
              </w:rPr>
            </w:pPr>
            <w:r w:rsidRPr="000D0F3B">
              <w:rPr>
                <w:rFonts w:ascii="Arial" w:hAnsi="Arial" w:cs="Arial"/>
              </w:rPr>
              <w:t>The system must automate monitoring of intake.</w:t>
            </w:r>
          </w:p>
        </w:tc>
      </w:tr>
      <w:tr w:rsidR="00A9305B" w:rsidRPr="0019028F" w14:paraId="05582202" w14:textId="77777777" w:rsidTr="000714CE">
        <w:trPr>
          <w:trHeight w:val="424"/>
        </w:trPr>
        <w:tc>
          <w:tcPr>
            <w:tcW w:w="4247" w:type="dxa"/>
          </w:tcPr>
          <w:p w14:paraId="583090FB" w14:textId="77777777" w:rsidR="00A9305B" w:rsidRPr="000D0F3B" w:rsidRDefault="00A9305B" w:rsidP="00EF0429">
            <w:pPr>
              <w:spacing w:after="160" w:line="259" w:lineRule="auto"/>
              <w:jc w:val="both"/>
              <w:rPr>
                <w:rFonts w:ascii="Arial" w:hAnsi="Arial" w:cs="Arial"/>
                <w:b/>
                <w:bCs/>
              </w:rPr>
            </w:pPr>
            <w:r w:rsidRPr="000D0F3B">
              <w:rPr>
                <w:rFonts w:ascii="Arial" w:hAnsi="Arial" w:cs="Arial"/>
              </w:rPr>
              <w:t>Missed doses are not monitored</w:t>
            </w:r>
          </w:p>
        </w:tc>
        <w:tc>
          <w:tcPr>
            <w:tcW w:w="4679" w:type="dxa"/>
          </w:tcPr>
          <w:p w14:paraId="5A36DA0E" w14:textId="77777777" w:rsidR="00A9305B" w:rsidRPr="000D0F3B" w:rsidRDefault="00A9305B" w:rsidP="00EF0429">
            <w:pPr>
              <w:spacing w:after="160" w:line="259" w:lineRule="auto"/>
              <w:jc w:val="both"/>
              <w:rPr>
                <w:rFonts w:ascii="Arial" w:hAnsi="Arial" w:cs="Arial"/>
              </w:rPr>
            </w:pPr>
            <w:r w:rsidRPr="000D0F3B">
              <w:rPr>
                <w:rFonts w:ascii="Arial" w:hAnsi="Arial" w:cs="Arial"/>
              </w:rPr>
              <w:t>The system must record missed doses and notify the user.</w:t>
            </w:r>
          </w:p>
        </w:tc>
      </w:tr>
      <w:tr w:rsidR="00A9305B" w:rsidRPr="0019028F" w14:paraId="5875E452" w14:textId="77777777" w:rsidTr="000714CE">
        <w:trPr>
          <w:trHeight w:val="403"/>
        </w:trPr>
        <w:tc>
          <w:tcPr>
            <w:tcW w:w="4247" w:type="dxa"/>
          </w:tcPr>
          <w:p w14:paraId="211D4ED1" w14:textId="77777777" w:rsidR="00A9305B" w:rsidRPr="000D0F3B" w:rsidRDefault="00A9305B" w:rsidP="00EF0429">
            <w:pPr>
              <w:spacing w:after="160" w:line="259" w:lineRule="auto"/>
              <w:jc w:val="both"/>
              <w:rPr>
                <w:rFonts w:ascii="Arial" w:hAnsi="Arial" w:cs="Arial"/>
                <w:b/>
                <w:bCs/>
              </w:rPr>
            </w:pPr>
            <w:r w:rsidRPr="000D0F3B">
              <w:rPr>
                <w:rFonts w:ascii="Arial" w:hAnsi="Arial" w:cs="Arial"/>
              </w:rPr>
              <w:t>No automated dispensing support</w:t>
            </w:r>
          </w:p>
        </w:tc>
        <w:tc>
          <w:tcPr>
            <w:tcW w:w="4679" w:type="dxa"/>
          </w:tcPr>
          <w:p w14:paraId="7C656237" w14:textId="77777777" w:rsidR="00A9305B" w:rsidRPr="000D0F3B" w:rsidRDefault="00A9305B" w:rsidP="00EF0429">
            <w:pPr>
              <w:spacing w:after="160" w:line="259" w:lineRule="auto"/>
              <w:jc w:val="both"/>
              <w:rPr>
                <w:rFonts w:ascii="Arial" w:hAnsi="Arial" w:cs="Arial"/>
              </w:rPr>
            </w:pPr>
            <w:r w:rsidRPr="000D0F3B">
              <w:rPr>
                <w:rFonts w:ascii="Arial" w:hAnsi="Arial" w:cs="Arial"/>
              </w:rPr>
              <w:t>The system should support smart dispensing features.</w:t>
            </w:r>
          </w:p>
        </w:tc>
      </w:tr>
      <w:tr w:rsidR="00A9305B" w:rsidRPr="0019028F" w14:paraId="08AD5743" w14:textId="77777777" w:rsidTr="000714CE">
        <w:tc>
          <w:tcPr>
            <w:tcW w:w="4247" w:type="dxa"/>
          </w:tcPr>
          <w:p w14:paraId="3DC4FFDF" w14:textId="77777777" w:rsidR="00A9305B" w:rsidRPr="000D0F3B" w:rsidRDefault="00A9305B" w:rsidP="00EF0429">
            <w:pPr>
              <w:spacing w:after="160" w:line="259" w:lineRule="auto"/>
              <w:jc w:val="both"/>
              <w:rPr>
                <w:rFonts w:ascii="Arial" w:hAnsi="Arial" w:cs="Arial"/>
                <w:b/>
                <w:bCs/>
              </w:rPr>
            </w:pPr>
            <w:r w:rsidRPr="000D0F3B">
              <w:rPr>
                <w:rFonts w:ascii="Arial" w:hAnsi="Arial" w:cs="Arial"/>
              </w:rPr>
              <w:t>Reliance on basic phone reminders</w:t>
            </w:r>
          </w:p>
        </w:tc>
        <w:tc>
          <w:tcPr>
            <w:tcW w:w="4679" w:type="dxa"/>
          </w:tcPr>
          <w:p w14:paraId="4998DEEF" w14:textId="77777777" w:rsidR="00A9305B" w:rsidRPr="000D0F3B" w:rsidRDefault="00A9305B" w:rsidP="00EF0429">
            <w:pPr>
              <w:spacing w:after="160" w:line="259" w:lineRule="auto"/>
              <w:jc w:val="both"/>
              <w:rPr>
                <w:rFonts w:ascii="Arial" w:hAnsi="Arial" w:cs="Arial"/>
              </w:rPr>
            </w:pPr>
            <w:r w:rsidRPr="000D0F3B">
              <w:rPr>
                <w:rFonts w:ascii="Arial" w:hAnsi="Arial" w:cs="Arial"/>
              </w:rPr>
              <w:t>The system must provide smart alerts that are harder to ignore.</w:t>
            </w:r>
          </w:p>
        </w:tc>
      </w:tr>
      <w:tr w:rsidR="00A9305B" w:rsidRPr="0019028F" w14:paraId="7EEE30D6" w14:textId="77777777" w:rsidTr="000714CE">
        <w:tc>
          <w:tcPr>
            <w:tcW w:w="4247" w:type="dxa"/>
          </w:tcPr>
          <w:p w14:paraId="7CF9500C" w14:textId="77777777" w:rsidR="00A9305B" w:rsidRPr="000D0F3B" w:rsidRDefault="00A9305B" w:rsidP="00EF0429">
            <w:pPr>
              <w:spacing w:after="160" w:line="259" w:lineRule="auto"/>
              <w:jc w:val="both"/>
              <w:rPr>
                <w:rFonts w:ascii="Arial" w:hAnsi="Arial" w:cs="Arial"/>
                <w:b/>
                <w:bCs/>
              </w:rPr>
            </w:pPr>
            <w:r w:rsidRPr="000D0F3B">
              <w:rPr>
                <w:rFonts w:ascii="Arial" w:hAnsi="Arial" w:cs="Arial"/>
              </w:rPr>
              <w:t>Inability to track missed doses</w:t>
            </w:r>
          </w:p>
        </w:tc>
        <w:tc>
          <w:tcPr>
            <w:tcW w:w="4679" w:type="dxa"/>
          </w:tcPr>
          <w:p w14:paraId="0380CABC" w14:textId="77777777" w:rsidR="00A9305B" w:rsidRPr="000D0F3B" w:rsidRDefault="00A9305B" w:rsidP="00EF0429">
            <w:pPr>
              <w:spacing w:after="160" w:line="259" w:lineRule="auto"/>
              <w:jc w:val="both"/>
              <w:rPr>
                <w:rFonts w:ascii="Arial" w:hAnsi="Arial" w:cs="Arial"/>
              </w:rPr>
            </w:pPr>
            <w:r w:rsidRPr="000D0F3B">
              <w:rPr>
                <w:rFonts w:ascii="Arial" w:hAnsi="Arial" w:cs="Arial"/>
              </w:rPr>
              <w:t>The system must record each taken or missed dose.</w:t>
            </w:r>
          </w:p>
        </w:tc>
      </w:tr>
      <w:tr w:rsidR="00A9305B" w:rsidRPr="0019028F" w14:paraId="090A66A5" w14:textId="77777777" w:rsidTr="000714CE">
        <w:tc>
          <w:tcPr>
            <w:tcW w:w="4247" w:type="dxa"/>
          </w:tcPr>
          <w:p w14:paraId="12D477D5" w14:textId="77777777" w:rsidR="00A9305B" w:rsidRPr="000D0F3B" w:rsidRDefault="00A9305B" w:rsidP="00EF0429">
            <w:pPr>
              <w:spacing w:after="160" w:line="259" w:lineRule="auto"/>
              <w:jc w:val="both"/>
              <w:rPr>
                <w:rFonts w:ascii="Arial" w:hAnsi="Arial" w:cs="Arial"/>
              </w:rPr>
            </w:pPr>
            <w:r w:rsidRPr="000D0F3B">
              <w:rPr>
                <w:rFonts w:ascii="Arial" w:hAnsi="Arial" w:cs="Arial"/>
              </w:rPr>
              <w:t>Medication intake affected by busy daily activities</w:t>
            </w:r>
          </w:p>
        </w:tc>
        <w:tc>
          <w:tcPr>
            <w:tcW w:w="4679" w:type="dxa"/>
          </w:tcPr>
          <w:p w14:paraId="7C05E40B" w14:textId="77777777" w:rsidR="00A9305B" w:rsidRPr="000D0F3B" w:rsidRDefault="00A9305B" w:rsidP="00EF0429">
            <w:pPr>
              <w:spacing w:after="160" w:line="259" w:lineRule="auto"/>
              <w:jc w:val="both"/>
              <w:rPr>
                <w:rFonts w:ascii="Arial" w:hAnsi="Arial" w:cs="Arial"/>
              </w:rPr>
            </w:pPr>
            <w:r w:rsidRPr="000D0F3B">
              <w:rPr>
                <w:rFonts w:ascii="Arial" w:hAnsi="Arial" w:cs="Arial"/>
              </w:rPr>
              <w:t>The system must send alerts based on the user’s schedule.</w:t>
            </w:r>
          </w:p>
        </w:tc>
      </w:tr>
      <w:tr w:rsidR="00A9305B" w:rsidRPr="0019028F" w14:paraId="4EA1859B" w14:textId="77777777" w:rsidTr="000714CE">
        <w:tc>
          <w:tcPr>
            <w:tcW w:w="4247" w:type="dxa"/>
          </w:tcPr>
          <w:p w14:paraId="6F108A1A" w14:textId="77777777" w:rsidR="00A9305B" w:rsidRPr="000D0F3B" w:rsidRDefault="00A9305B" w:rsidP="00EF0429">
            <w:pPr>
              <w:spacing w:after="160" w:line="259" w:lineRule="auto"/>
              <w:jc w:val="both"/>
              <w:rPr>
                <w:rFonts w:ascii="Arial" w:hAnsi="Arial" w:cs="Arial"/>
              </w:rPr>
            </w:pPr>
            <w:r w:rsidRPr="000D0F3B">
              <w:rPr>
                <w:rFonts w:ascii="Arial" w:hAnsi="Arial" w:cs="Arial"/>
              </w:rPr>
              <w:lastRenderedPageBreak/>
              <w:t>External distractions affect medication intake</w:t>
            </w:r>
          </w:p>
        </w:tc>
        <w:tc>
          <w:tcPr>
            <w:tcW w:w="4679" w:type="dxa"/>
          </w:tcPr>
          <w:p w14:paraId="688EF031" w14:textId="77777777" w:rsidR="00A9305B" w:rsidRPr="000D0F3B" w:rsidRDefault="00A9305B" w:rsidP="00EF0429">
            <w:pPr>
              <w:spacing w:after="160" w:line="259" w:lineRule="auto"/>
              <w:jc w:val="both"/>
              <w:rPr>
                <w:rFonts w:ascii="Arial" w:hAnsi="Arial" w:cs="Arial"/>
              </w:rPr>
            </w:pPr>
            <w:r w:rsidRPr="000D0F3B">
              <w:rPr>
                <w:rFonts w:ascii="Arial" w:hAnsi="Arial" w:cs="Arial"/>
              </w:rPr>
              <w:t>The system must provide repeated or persistent notifications.</w:t>
            </w:r>
          </w:p>
        </w:tc>
      </w:tr>
      <w:tr w:rsidR="00A9305B" w:rsidRPr="0019028F" w14:paraId="4CDEA521" w14:textId="77777777" w:rsidTr="000714CE">
        <w:tc>
          <w:tcPr>
            <w:tcW w:w="4247" w:type="dxa"/>
          </w:tcPr>
          <w:p w14:paraId="258F642D" w14:textId="77777777" w:rsidR="00A9305B" w:rsidRPr="000D0F3B" w:rsidRDefault="00A9305B" w:rsidP="00EF0429">
            <w:pPr>
              <w:spacing w:after="160" w:line="259" w:lineRule="auto"/>
              <w:jc w:val="both"/>
              <w:rPr>
                <w:rFonts w:ascii="Arial" w:hAnsi="Arial" w:cs="Arial"/>
              </w:rPr>
            </w:pPr>
            <w:r w:rsidRPr="000D0F3B">
              <w:rPr>
                <w:rFonts w:ascii="Arial" w:hAnsi="Arial" w:cs="Arial"/>
              </w:rPr>
              <w:t>Use of regular pill bottles</w:t>
            </w:r>
          </w:p>
        </w:tc>
        <w:tc>
          <w:tcPr>
            <w:tcW w:w="4679" w:type="dxa"/>
          </w:tcPr>
          <w:p w14:paraId="0902D629" w14:textId="77777777" w:rsidR="00A9305B" w:rsidRPr="000D0F3B" w:rsidRDefault="00A9305B" w:rsidP="00EF0429">
            <w:pPr>
              <w:spacing w:after="160" w:line="259" w:lineRule="auto"/>
              <w:jc w:val="both"/>
              <w:rPr>
                <w:rFonts w:ascii="Arial" w:hAnsi="Arial" w:cs="Arial"/>
              </w:rPr>
            </w:pPr>
            <w:r w:rsidRPr="000D0F3B">
              <w:rPr>
                <w:rFonts w:ascii="Arial" w:hAnsi="Arial" w:cs="Arial"/>
              </w:rPr>
              <w:t>The system must support organized medication handling.</w:t>
            </w:r>
          </w:p>
        </w:tc>
      </w:tr>
      <w:tr w:rsidR="00A9305B" w:rsidRPr="0019028F" w14:paraId="2A071B67" w14:textId="77777777" w:rsidTr="000714CE">
        <w:trPr>
          <w:trHeight w:val="521"/>
        </w:trPr>
        <w:tc>
          <w:tcPr>
            <w:tcW w:w="4247" w:type="dxa"/>
          </w:tcPr>
          <w:p w14:paraId="1471D2B6" w14:textId="77777777" w:rsidR="00A9305B" w:rsidRPr="000D0F3B" w:rsidRDefault="00A9305B" w:rsidP="00EF0429">
            <w:pPr>
              <w:spacing w:after="160" w:line="259" w:lineRule="auto"/>
              <w:jc w:val="both"/>
              <w:rPr>
                <w:rFonts w:ascii="Arial" w:hAnsi="Arial" w:cs="Arial"/>
              </w:rPr>
            </w:pPr>
            <w:r w:rsidRPr="000D0F3B">
              <w:rPr>
                <w:rFonts w:ascii="Arial" w:hAnsi="Arial" w:cs="Arial"/>
              </w:rPr>
              <w:t>Use of standard organizers</w:t>
            </w:r>
          </w:p>
        </w:tc>
        <w:tc>
          <w:tcPr>
            <w:tcW w:w="4679" w:type="dxa"/>
          </w:tcPr>
          <w:p w14:paraId="6DAD3CEC" w14:textId="77777777" w:rsidR="00A9305B" w:rsidRPr="000D0F3B" w:rsidRDefault="00A9305B" w:rsidP="00EF0429">
            <w:pPr>
              <w:spacing w:after="160" w:line="259" w:lineRule="auto"/>
              <w:jc w:val="both"/>
              <w:rPr>
                <w:rFonts w:ascii="Arial" w:hAnsi="Arial" w:cs="Arial"/>
              </w:rPr>
            </w:pPr>
            <w:r w:rsidRPr="000D0F3B">
              <w:rPr>
                <w:rFonts w:ascii="Arial" w:hAnsi="Arial" w:cs="Arial"/>
              </w:rPr>
              <w:t>The system must support medication lists and organized schedules.</w:t>
            </w:r>
          </w:p>
        </w:tc>
      </w:tr>
    </w:tbl>
    <w:p w14:paraId="6DB30705" w14:textId="77777777" w:rsidR="00A9305B" w:rsidRPr="000D0F3B" w:rsidRDefault="00A9305B" w:rsidP="00A9305B">
      <w:pPr>
        <w:spacing w:before="240" w:line="480" w:lineRule="auto"/>
        <w:jc w:val="center"/>
        <w:rPr>
          <w:rFonts w:ascii="Arial" w:hAnsi="Arial" w:cs="Arial"/>
          <w:i/>
          <w:iCs/>
          <w:lang w:val="en-PH"/>
        </w:rPr>
      </w:pPr>
      <w:r w:rsidRPr="000D0F3B">
        <w:rPr>
          <w:rFonts w:ascii="Arial" w:hAnsi="Arial" w:cs="Arial"/>
          <w:i/>
          <w:iCs/>
          <w:lang w:val="en-PH"/>
        </w:rPr>
        <w:t>Table 1. Problem – Requirements Matrix</w:t>
      </w:r>
    </w:p>
    <w:p w14:paraId="00562FD9" w14:textId="599AE816" w:rsidR="00A9305B" w:rsidRPr="000714CE" w:rsidRDefault="00A9305B" w:rsidP="000714CE">
      <w:pPr>
        <w:spacing w:before="240" w:line="480" w:lineRule="auto"/>
        <w:ind w:firstLine="720"/>
        <w:jc w:val="both"/>
        <w:rPr>
          <w:rFonts w:ascii="Arial" w:hAnsi="Arial" w:cs="Arial"/>
          <w:lang w:val="en-PH"/>
        </w:rPr>
      </w:pPr>
      <w:r w:rsidRPr="000D0F3B">
        <w:rPr>
          <w:rFonts w:ascii="Arial" w:hAnsi="Arial" w:cs="Arial"/>
          <w:lang w:val="en-PH"/>
        </w:rPr>
        <w:t>Table 1 presents the link between the identified problems and the system requirements designed to solve them. Each problem, such as forgetfulness, lack of reminders, inconsistent routines, distractions, and standard medication tools, is matched with a specific feature that the system must include. By connecting problems to the needed requirements, the table shows how the proposed system directly addresses the real difficulties experienced by users. It also highlights how features like timely alerts, automated tracking, organized schedules, and improved monitoring of missed doses can help users manage their medication more consistently and effectively.</w:t>
      </w:r>
    </w:p>
    <w:p w14:paraId="05763642" w14:textId="77777777" w:rsidR="00A9305B" w:rsidRDefault="00A9305B" w:rsidP="00A9305B">
      <w:pPr>
        <w:jc w:val="both"/>
        <w:rPr>
          <w:rFonts w:ascii="Arial" w:hAnsi="Arial" w:cs="Arial"/>
          <w:b/>
          <w:bCs/>
        </w:rPr>
      </w:pPr>
    </w:p>
    <w:p w14:paraId="230C2BB7" w14:textId="77777777" w:rsidR="00A9305B" w:rsidRPr="00C44E17" w:rsidRDefault="00A9305B" w:rsidP="00A9305B">
      <w:pPr>
        <w:jc w:val="both"/>
        <w:rPr>
          <w:rFonts w:ascii="Arial" w:hAnsi="Arial" w:cs="Arial"/>
          <w:b/>
          <w:bCs/>
        </w:rPr>
      </w:pPr>
      <w:r>
        <w:rPr>
          <w:rFonts w:ascii="Arial" w:hAnsi="Arial" w:cs="Arial"/>
          <w:b/>
          <w:bCs/>
        </w:rPr>
        <w:t>Purpose and Description</w:t>
      </w:r>
    </w:p>
    <w:p w14:paraId="24F5D400" w14:textId="77777777" w:rsidR="00A9305B" w:rsidRDefault="00A9305B" w:rsidP="00A9305B">
      <w:pPr>
        <w:pStyle w:val="ListParagraph"/>
        <w:jc w:val="both"/>
        <w:rPr>
          <w:rFonts w:ascii="Arial" w:hAnsi="Arial" w:cs="Arial"/>
          <w:b/>
          <w:bCs/>
        </w:rPr>
      </w:pPr>
    </w:p>
    <w:p w14:paraId="05D2C05C" w14:textId="77777777" w:rsidR="00A9305B" w:rsidRPr="000D0F3B" w:rsidRDefault="00A9305B" w:rsidP="00A9305B">
      <w:pPr>
        <w:spacing w:line="480" w:lineRule="auto"/>
        <w:ind w:firstLine="720"/>
        <w:jc w:val="both"/>
        <w:rPr>
          <w:rFonts w:ascii="Arial" w:hAnsi="Arial" w:cs="Arial"/>
          <w:lang w:val="en"/>
        </w:rPr>
      </w:pPr>
      <w:r w:rsidRPr="000D0F3B">
        <w:rPr>
          <w:rFonts w:ascii="Arial" w:hAnsi="Arial" w:cs="Arial"/>
          <w:lang w:val="en"/>
        </w:rPr>
        <w:t>The proposed project aims to address the common problem of poor medication adherence among elderly individuals and people who take maintenance medications.</w:t>
      </w:r>
    </w:p>
    <w:p w14:paraId="012A35AC" w14:textId="77777777" w:rsidR="00A9305B" w:rsidRPr="000D0F3B" w:rsidRDefault="00A9305B" w:rsidP="00A9305B">
      <w:pPr>
        <w:spacing w:line="480" w:lineRule="auto"/>
        <w:jc w:val="both"/>
        <w:rPr>
          <w:rFonts w:ascii="Arial" w:hAnsi="Arial" w:cs="Arial"/>
          <w:lang w:val="en"/>
        </w:rPr>
      </w:pPr>
      <w:r w:rsidRPr="000D0F3B">
        <w:rPr>
          <w:rFonts w:ascii="Arial" w:hAnsi="Arial" w:cs="Arial"/>
          <w:lang w:val="en"/>
        </w:rPr>
        <w:t xml:space="preserve">The project proposes the development of A Smart Pill Dispenser with Mobile Application, a system intended to improve medication adherence through scheduled dispensing, intake reminders, and real-time monitoring. The planned system will feature an automated pill dispenser that releases the correct medication at set time schedule, connected to a mobile application that sends notifications, tracks missed doses, and allows users to configure </w:t>
      </w:r>
      <w:r w:rsidRPr="000D0F3B">
        <w:rPr>
          <w:rFonts w:ascii="Arial" w:hAnsi="Arial" w:cs="Arial"/>
          <w:lang w:val="en"/>
        </w:rPr>
        <w:lastRenderedPageBreak/>
        <w:t>medication schedules. It is also designed to support multiple dispenser management, making it suitable for shared use in homes.</w:t>
      </w:r>
    </w:p>
    <w:p w14:paraId="4B59B1B5" w14:textId="77777777" w:rsidR="00A9305B" w:rsidRPr="000D0F3B" w:rsidRDefault="00A9305B" w:rsidP="00A9305B">
      <w:pPr>
        <w:spacing w:line="480" w:lineRule="auto"/>
        <w:ind w:firstLine="720"/>
        <w:jc w:val="both"/>
        <w:rPr>
          <w:rFonts w:ascii="Arial" w:hAnsi="Arial" w:cs="Arial"/>
          <w:lang w:val="en"/>
        </w:rPr>
      </w:pPr>
      <w:r w:rsidRPr="000D0F3B">
        <w:rPr>
          <w:rFonts w:ascii="Arial" w:hAnsi="Arial" w:cs="Arial"/>
          <w:lang w:val="en"/>
        </w:rPr>
        <w:t>The goal of the proposed project is to create a user-friendly and reliable system that assists users in following their medication schedules. It will also include features that allow family members or guardians to monitor medication intake by accessing the medicine takers account through the same mobile application, helping to support better health outcomes. By combining automated dispensing, mobile app reminders, adherence monitoring, and multi-dispenser management within a single application, this proposed system aims to enhance daily medication management while promoting greater independence and flexibility for its users.</w:t>
      </w:r>
    </w:p>
    <w:p w14:paraId="4B034103" w14:textId="77777777" w:rsidR="00A9305B" w:rsidRDefault="00A9305B" w:rsidP="00A9305B">
      <w:pPr>
        <w:jc w:val="both"/>
        <w:rPr>
          <w:rFonts w:ascii="Arial" w:hAnsi="Arial" w:cs="Arial"/>
          <w:b/>
          <w:bCs/>
        </w:rPr>
      </w:pPr>
    </w:p>
    <w:p w14:paraId="56E1EC07" w14:textId="77777777" w:rsidR="00A9305B" w:rsidRPr="00C44E17" w:rsidRDefault="00A9305B" w:rsidP="00A9305B">
      <w:pPr>
        <w:jc w:val="both"/>
        <w:rPr>
          <w:rFonts w:ascii="Arial" w:hAnsi="Arial" w:cs="Arial"/>
          <w:b/>
          <w:bCs/>
        </w:rPr>
      </w:pPr>
      <w:r>
        <w:rPr>
          <w:rFonts w:ascii="Arial" w:hAnsi="Arial" w:cs="Arial"/>
          <w:b/>
          <w:bCs/>
        </w:rPr>
        <w:t>Specific Objectives</w:t>
      </w:r>
    </w:p>
    <w:p w14:paraId="34289D83" w14:textId="77777777" w:rsidR="00A9305B" w:rsidRDefault="00A9305B" w:rsidP="00A9305B">
      <w:pPr>
        <w:pStyle w:val="ListParagraph"/>
        <w:jc w:val="both"/>
        <w:rPr>
          <w:rFonts w:ascii="Arial" w:hAnsi="Arial" w:cs="Arial"/>
          <w:b/>
          <w:bCs/>
        </w:rPr>
      </w:pPr>
    </w:p>
    <w:p w14:paraId="152F83AF" w14:textId="77777777" w:rsidR="00A9305B" w:rsidRPr="000D0F3B" w:rsidRDefault="00A9305B" w:rsidP="00A9305B">
      <w:pPr>
        <w:spacing w:line="480" w:lineRule="auto"/>
        <w:jc w:val="both"/>
        <w:rPr>
          <w:rFonts w:ascii="Arial" w:hAnsi="Arial" w:cs="Arial"/>
          <w:bCs/>
        </w:rPr>
      </w:pPr>
      <w:r w:rsidRPr="000D0F3B">
        <w:rPr>
          <w:rFonts w:ascii="Arial" w:hAnsi="Arial" w:cs="Arial"/>
          <w:bCs/>
          <w:lang w:val="en"/>
        </w:rPr>
        <w:t>1. To design and develop a mobile application for managing, monitoring, and providing alerts for the medication dispenser.</w:t>
      </w:r>
    </w:p>
    <w:p w14:paraId="5ADB82ED" w14:textId="77777777" w:rsidR="00A9305B" w:rsidRPr="000D0F3B" w:rsidRDefault="00A9305B" w:rsidP="00A9305B">
      <w:pPr>
        <w:spacing w:line="480" w:lineRule="auto"/>
        <w:jc w:val="both"/>
        <w:rPr>
          <w:rFonts w:ascii="Arial" w:hAnsi="Arial" w:cs="Arial"/>
          <w:bCs/>
          <w:lang w:val="en"/>
        </w:rPr>
      </w:pPr>
      <w:r w:rsidRPr="000D0F3B">
        <w:rPr>
          <w:rFonts w:ascii="Arial" w:hAnsi="Arial" w:cs="Arial"/>
          <w:bCs/>
          <w:lang w:val="en"/>
        </w:rPr>
        <w:t>2. To deploy and implement an automated medication dispenser for scheduled medication dispensing.</w:t>
      </w:r>
    </w:p>
    <w:p w14:paraId="323A9A56" w14:textId="77777777" w:rsidR="00A9305B" w:rsidRPr="000D0F3B" w:rsidRDefault="00A9305B" w:rsidP="00A9305B">
      <w:pPr>
        <w:spacing w:line="480" w:lineRule="auto"/>
        <w:jc w:val="both"/>
        <w:rPr>
          <w:rFonts w:ascii="Arial" w:hAnsi="Arial" w:cs="Arial"/>
          <w:lang w:val="en"/>
        </w:rPr>
      </w:pPr>
      <w:r w:rsidRPr="000D0F3B">
        <w:rPr>
          <w:rFonts w:ascii="Arial" w:hAnsi="Arial" w:cs="Arial"/>
          <w:bCs/>
          <w:lang w:val="en"/>
        </w:rPr>
        <w:t>3. To evaluate the system’s quality based on ISO/IEC 25010 characteristics, including functionality, usability, reliability, performance efficiency, security, and maintainability.</w:t>
      </w:r>
    </w:p>
    <w:p w14:paraId="0D3F9FB9" w14:textId="77777777" w:rsidR="00A9305B" w:rsidRDefault="00A9305B" w:rsidP="00A9305B">
      <w:pPr>
        <w:jc w:val="both"/>
        <w:rPr>
          <w:rFonts w:ascii="Arial" w:hAnsi="Arial" w:cs="Arial"/>
          <w:b/>
          <w:bCs/>
        </w:rPr>
      </w:pPr>
    </w:p>
    <w:p w14:paraId="5CDF44D0" w14:textId="77777777" w:rsidR="00A9305B" w:rsidRPr="00C44E17" w:rsidRDefault="00A9305B" w:rsidP="00A9305B">
      <w:pPr>
        <w:jc w:val="both"/>
        <w:rPr>
          <w:rFonts w:ascii="Arial" w:hAnsi="Arial" w:cs="Arial"/>
          <w:b/>
          <w:bCs/>
        </w:rPr>
      </w:pPr>
      <w:r>
        <w:rPr>
          <w:rFonts w:ascii="Arial" w:hAnsi="Arial" w:cs="Arial"/>
          <w:b/>
          <w:bCs/>
        </w:rPr>
        <w:t>Scope and Limitations</w:t>
      </w:r>
    </w:p>
    <w:p w14:paraId="7C5FB9C6" w14:textId="77777777" w:rsidR="00A9305B" w:rsidRDefault="00A9305B" w:rsidP="00A9305B">
      <w:pPr>
        <w:pStyle w:val="ListParagraph"/>
        <w:jc w:val="both"/>
        <w:rPr>
          <w:rFonts w:ascii="Arial" w:hAnsi="Arial" w:cs="Arial"/>
          <w:b/>
          <w:bCs/>
        </w:rPr>
      </w:pPr>
    </w:p>
    <w:p w14:paraId="7F66D571" w14:textId="77777777" w:rsidR="00A9305B" w:rsidRPr="000D0F3B" w:rsidRDefault="00A9305B" w:rsidP="00A9305B">
      <w:pPr>
        <w:spacing w:line="480" w:lineRule="auto"/>
        <w:ind w:firstLine="720"/>
        <w:jc w:val="both"/>
        <w:rPr>
          <w:rFonts w:ascii="Arial" w:hAnsi="Arial" w:cs="Arial"/>
        </w:rPr>
      </w:pPr>
      <w:r w:rsidRPr="000D0F3B">
        <w:rPr>
          <w:rFonts w:ascii="Arial" w:hAnsi="Arial" w:cs="Arial"/>
          <w:lang w:val="en"/>
        </w:rPr>
        <w:t xml:space="preserve">This study will be conducted and tested in </w:t>
      </w:r>
      <w:proofErr w:type="spellStart"/>
      <w:r w:rsidRPr="000D0F3B">
        <w:rPr>
          <w:rFonts w:ascii="Arial" w:hAnsi="Arial" w:cs="Arial"/>
          <w:lang w:val="en"/>
        </w:rPr>
        <w:t>Brgy</w:t>
      </w:r>
      <w:proofErr w:type="spellEnd"/>
      <w:r w:rsidRPr="000D0F3B">
        <w:rPr>
          <w:rFonts w:ascii="Arial" w:hAnsi="Arial" w:cs="Arial"/>
          <w:lang w:val="en"/>
        </w:rPr>
        <w:t xml:space="preserve">. </w:t>
      </w:r>
      <w:proofErr w:type="spellStart"/>
      <w:r w:rsidRPr="000D0F3B">
        <w:rPr>
          <w:rFonts w:ascii="Arial" w:hAnsi="Arial" w:cs="Arial"/>
          <w:lang w:val="en"/>
        </w:rPr>
        <w:t>Talolong</w:t>
      </w:r>
      <w:proofErr w:type="spellEnd"/>
      <w:r w:rsidRPr="000D0F3B">
        <w:rPr>
          <w:rFonts w:ascii="Arial" w:hAnsi="Arial" w:cs="Arial"/>
          <w:lang w:val="en"/>
        </w:rPr>
        <w:t>, Lopez, Quezon. The project focuses on the development of a medication management system consisting of a smart dispenser device and a mobile application intended to assist users in managing their medication schedules and ensuring timely medicine intake. The eval</w:t>
      </w:r>
      <w:r>
        <w:rPr>
          <w:rFonts w:ascii="Arial" w:hAnsi="Arial" w:cs="Arial"/>
          <w:lang w:val="en"/>
        </w:rPr>
        <w:t>uation of the system involves 58</w:t>
      </w:r>
      <w:r w:rsidRPr="000D0F3B">
        <w:rPr>
          <w:rFonts w:ascii="Arial" w:hAnsi="Arial" w:cs="Arial"/>
          <w:lang w:val="en"/>
        </w:rPr>
        <w:t xml:space="preserve"> respondents, composed of users/patients, guardians, a school nurse, a </w:t>
      </w:r>
      <w:r w:rsidRPr="000D0F3B">
        <w:rPr>
          <w:rFonts w:ascii="Arial" w:hAnsi="Arial" w:cs="Arial"/>
          <w:lang w:val="en"/>
        </w:rPr>
        <w:lastRenderedPageBreak/>
        <w:t xml:space="preserve">pharmacist, and a caregiver, to gather feedback from both end-users and healthcare-related stakeholders. The smart dispenser will automatically release medications based on pre-configured schedules, accompanied by buzzer alerts for reminders. The mobile application will serve as the management platform where users can configure medication schedules, receive adherence alerts, view real-time intake logs, and monitor multiple dispenser accounts under a single application. Family members or guardians can monitor medication intake by logging into the medicine taker’s account through the same mobile application. Direct control of the dispenser device is possible only when connected to the same </w:t>
      </w:r>
      <w:proofErr w:type="spellStart"/>
      <w:r w:rsidRPr="000D0F3B">
        <w:rPr>
          <w:rFonts w:ascii="Arial" w:hAnsi="Arial" w:cs="Arial"/>
          <w:lang w:val="en"/>
        </w:rPr>
        <w:t>WiFi</w:t>
      </w:r>
      <w:proofErr w:type="spellEnd"/>
      <w:r w:rsidRPr="000D0F3B">
        <w:rPr>
          <w:rFonts w:ascii="Arial" w:hAnsi="Arial" w:cs="Arial"/>
          <w:lang w:val="en"/>
        </w:rPr>
        <w:t xml:space="preserve"> network, while real-time monitoring of intake logs and notifications can be performed remotely via internet access. The scope of this project is limited to the dispensing of solid oral medications such as tablets and capsules. The dispenser does not support liquid medicines, injectables, or other forms of medication. However, the mobile application can still provide notifications and reminders for these medication types even if the device cannot dispense them. The system is developed exclusively for Android mobile devices and is distributed only as an APK file; it is not available on the Google Play Store, which may limit ease of installation and access for some users. The system requires a stable </w:t>
      </w:r>
      <w:proofErr w:type="spellStart"/>
      <w:r w:rsidRPr="000D0F3B">
        <w:rPr>
          <w:rFonts w:ascii="Arial" w:hAnsi="Arial" w:cs="Arial"/>
          <w:lang w:val="en"/>
        </w:rPr>
        <w:t>WiFi</w:t>
      </w:r>
      <w:proofErr w:type="spellEnd"/>
      <w:r w:rsidRPr="000D0F3B">
        <w:rPr>
          <w:rFonts w:ascii="Arial" w:hAnsi="Arial" w:cs="Arial"/>
          <w:lang w:val="en"/>
        </w:rPr>
        <w:t xml:space="preserve"> or internet connection for real-time updates, remote monitoring, and data synchronization between the mobile application, smart dispenser, and cloud database. This project does not include users aged 17 and below. Furthermore, the project does not include integration with electronic health records, advanced biometric security features, or remote schedule adjustments by guardians; guardians can only monitor and view medication adherence data remotely.</w:t>
      </w:r>
    </w:p>
    <w:p w14:paraId="27173B46" w14:textId="77777777" w:rsidR="00A9305B" w:rsidRDefault="00A9305B" w:rsidP="00A9305B">
      <w:pPr>
        <w:spacing w:line="480" w:lineRule="auto"/>
        <w:ind w:firstLine="720"/>
        <w:jc w:val="both"/>
        <w:rPr>
          <w:rFonts w:ascii="Arial" w:hAnsi="Arial" w:cs="Arial"/>
        </w:rPr>
      </w:pPr>
    </w:p>
    <w:p w14:paraId="4149C392" w14:textId="77777777" w:rsidR="00A9305B" w:rsidRDefault="00A9305B" w:rsidP="00A9305B">
      <w:pPr>
        <w:spacing w:line="480" w:lineRule="auto"/>
        <w:ind w:firstLine="720"/>
        <w:jc w:val="both"/>
        <w:rPr>
          <w:rFonts w:ascii="Arial" w:hAnsi="Arial" w:cs="Arial"/>
        </w:rPr>
      </w:pPr>
    </w:p>
    <w:p w14:paraId="2772F5E8" w14:textId="77777777" w:rsidR="000714CE" w:rsidRDefault="000714CE" w:rsidP="00A9305B">
      <w:pPr>
        <w:spacing w:line="480" w:lineRule="auto"/>
        <w:ind w:firstLine="720"/>
        <w:jc w:val="both"/>
        <w:rPr>
          <w:rFonts w:ascii="Arial" w:hAnsi="Arial" w:cs="Arial"/>
        </w:rPr>
      </w:pPr>
    </w:p>
    <w:p w14:paraId="45E09B65" w14:textId="77777777" w:rsidR="00A9305B" w:rsidRPr="002B4810" w:rsidRDefault="00A9305B" w:rsidP="00A9305B">
      <w:pPr>
        <w:spacing w:line="480" w:lineRule="auto"/>
        <w:jc w:val="both"/>
        <w:rPr>
          <w:rFonts w:ascii="Arial" w:hAnsi="Arial" w:cs="Arial"/>
          <w:b/>
          <w:bCs/>
        </w:rPr>
      </w:pPr>
      <w:r w:rsidRPr="002B4810">
        <w:rPr>
          <w:rFonts w:ascii="Arial" w:hAnsi="Arial" w:cs="Arial"/>
          <w:b/>
          <w:bCs/>
        </w:rPr>
        <w:lastRenderedPageBreak/>
        <w:t>Definition of Terms</w:t>
      </w:r>
    </w:p>
    <w:p w14:paraId="54B645FC" w14:textId="77777777" w:rsidR="00A9305B" w:rsidRDefault="00A9305B" w:rsidP="00A9305B">
      <w:pPr>
        <w:spacing w:line="480" w:lineRule="auto"/>
        <w:jc w:val="both"/>
        <w:rPr>
          <w:rFonts w:ascii="Arial" w:hAnsi="Arial" w:cs="Arial"/>
        </w:rPr>
      </w:pPr>
      <w:r>
        <w:rPr>
          <w:rFonts w:ascii="Arial" w:hAnsi="Arial" w:cs="Arial"/>
        </w:rPr>
        <w:tab/>
      </w:r>
      <w:r w:rsidRPr="002B4810">
        <w:rPr>
          <w:rFonts w:ascii="Arial" w:hAnsi="Arial" w:cs="Arial"/>
        </w:rPr>
        <w:t>The Definition of Terms section provides clear and concise explanations of key terms, technical jargon, and system-specific concepts used throughout the study. This section ensures that all readers—including those who may not be familiar with information technology or the particular domain of the project—can fully understand the manuscript. It also promotes consistency and clarity in communication by standardizing the meaning of important words and phrases.</w:t>
      </w:r>
    </w:p>
    <w:p w14:paraId="6FA7BBA5" w14:textId="77777777" w:rsidR="00A9305B" w:rsidRDefault="00A9305B" w:rsidP="00A9305B">
      <w:pPr>
        <w:spacing w:line="480" w:lineRule="auto"/>
        <w:ind w:firstLine="360"/>
        <w:jc w:val="both"/>
        <w:rPr>
          <w:rFonts w:ascii="Arial" w:hAnsi="Arial" w:cs="Arial"/>
        </w:rPr>
      </w:pPr>
    </w:p>
    <w:p w14:paraId="10D6A6C0" w14:textId="77777777" w:rsidR="00A9305B" w:rsidRPr="002B4810" w:rsidRDefault="00A9305B" w:rsidP="00A9305B">
      <w:pPr>
        <w:spacing w:line="480" w:lineRule="auto"/>
        <w:ind w:firstLine="360"/>
        <w:jc w:val="both"/>
        <w:rPr>
          <w:rFonts w:ascii="Arial" w:hAnsi="Arial" w:cs="Arial"/>
        </w:rPr>
      </w:pPr>
      <w:r w:rsidRPr="002B4810">
        <w:rPr>
          <w:rFonts w:ascii="Arial" w:hAnsi="Arial" w:cs="Arial"/>
        </w:rPr>
        <w:t>This section typically includes:</w:t>
      </w:r>
    </w:p>
    <w:p w14:paraId="15C7C654" w14:textId="77777777" w:rsidR="00A9305B" w:rsidRDefault="00A9305B" w:rsidP="00A9305B">
      <w:pPr>
        <w:pStyle w:val="ListParagraph"/>
        <w:numPr>
          <w:ilvl w:val="0"/>
          <w:numId w:val="42"/>
        </w:numPr>
        <w:spacing w:line="480" w:lineRule="auto"/>
        <w:jc w:val="both"/>
        <w:rPr>
          <w:rFonts w:ascii="Arial" w:hAnsi="Arial" w:cs="Arial"/>
        </w:rPr>
      </w:pPr>
      <w:r w:rsidRPr="002B4810">
        <w:rPr>
          <w:rFonts w:ascii="Arial" w:hAnsi="Arial" w:cs="Arial"/>
        </w:rPr>
        <w:t>Technical Terms – Words related to programming, networking, security, or software development (e.g., API, SQL, backend, encryption).</w:t>
      </w:r>
    </w:p>
    <w:p w14:paraId="2C104F4C" w14:textId="77777777" w:rsidR="00A9305B" w:rsidRDefault="00A9305B" w:rsidP="00A9305B">
      <w:pPr>
        <w:pStyle w:val="ListParagraph"/>
        <w:numPr>
          <w:ilvl w:val="0"/>
          <w:numId w:val="42"/>
        </w:numPr>
        <w:spacing w:line="480" w:lineRule="auto"/>
        <w:jc w:val="both"/>
        <w:rPr>
          <w:rFonts w:ascii="Arial" w:hAnsi="Arial" w:cs="Arial"/>
        </w:rPr>
      </w:pPr>
      <w:r w:rsidRPr="002B4810">
        <w:rPr>
          <w:rFonts w:ascii="Arial" w:hAnsi="Arial" w:cs="Arial"/>
        </w:rPr>
        <w:t>System Components – Terms that describe modules or features of the developed system (e.g., admin dashboard, user authentication, transaction log).</w:t>
      </w:r>
    </w:p>
    <w:p w14:paraId="08BED4BB" w14:textId="77777777" w:rsidR="00A9305B" w:rsidRDefault="00A9305B" w:rsidP="00A9305B">
      <w:pPr>
        <w:pStyle w:val="ListParagraph"/>
        <w:numPr>
          <w:ilvl w:val="0"/>
          <w:numId w:val="42"/>
        </w:numPr>
        <w:spacing w:line="480" w:lineRule="auto"/>
        <w:jc w:val="both"/>
        <w:rPr>
          <w:rFonts w:ascii="Arial" w:hAnsi="Arial" w:cs="Arial"/>
        </w:rPr>
      </w:pPr>
      <w:r w:rsidRPr="002B4810">
        <w:rPr>
          <w:rFonts w:ascii="Arial" w:hAnsi="Arial" w:cs="Arial"/>
        </w:rPr>
        <w:t>Industry-Specific Vocabulary – If the project is tailored to a specific field such as healthcare, education, or business, it should define domain-specific terms (e.g., EMR for healthcare, LMS for education).</w:t>
      </w:r>
    </w:p>
    <w:p w14:paraId="1BF3AD4D" w14:textId="77777777" w:rsidR="00A9305B" w:rsidRDefault="00A9305B" w:rsidP="00A9305B">
      <w:pPr>
        <w:pStyle w:val="ListParagraph"/>
        <w:numPr>
          <w:ilvl w:val="0"/>
          <w:numId w:val="42"/>
        </w:numPr>
        <w:spacing w:line="480" w:lineRule="auto"/>
        <w:jc w:val="both"/>
        <w:rPr>
          <w:rFonts w:ascii="Arial" w:hAnsi="Arial" w:cs="Arial"/>
        </w:rPr>
      </w:pPr>
      <w:r w:rsidRPr="002B4810">
        <w:rPr>
          <w:rFonts w:ascii="Arial" w:hAnsi="Arial" w:cs="Arial"/>
        </w:rPr>
        <w:t>Abbreviations and Acronyms – All abbreviations used in the manuscript should be defined in full the first time (e.g., CRUD – Create, Read, Update, Delete).</w:t>
      </w:r>
    </w:p>
    <w:p w14:paraId="6E4C329E" w14:textId="77777777" w:rsidR="00A9305B" w:rsidRDefault="00A9305B" w:rsidP="00A9305B">
      <w:pPr>
        <w:pStyle w:val="ListParagraph"/>
        <w:numPr>
          <w:ilvl w:val="0"/>
          <w:numId w:val="42"/>
        </w:numPr>
        <w:spacing w:line="480" w:lineRule="auto"/>
        <w:jc w:val="both"/>
        <w:rPr>
          <w:rFonts w:ascii="Arial" w:hAnsi="Arial" w:cs="Arial"/>
        </w:rPr>
      </w:pPr>
      <w:r w:rsidRPr="002B4810">
        <w:rPr>
          <w:rFonts w:ascii="Arial" w:hAnsi="Arial" w:cs="Arial"/>
        </w:rPr>
        <w:t>Custom Terms – Any unique terms coined or used by the researchers that are essential to understanding the system.</w:t>
      </w:r>
    </w:p>
    <w:p w14:paraId="7C3EDAD2" w14:textId="77777777" w:rsidR="00A9305B" w:rsidRDefault="00A9305B" w:rsidP="00A9305B">
      <w:pPr>
        <w:spacing w:line="480" w:lineRule="auto"/>
        <w:ind w:firstLine="360"/>
        <w:jc w:val="both"/>
        <w:rPr>
          <w:rFonts w:ascii="Arial" w:hAnsi="Arial" w:cs="Arial"/>
        </w:rPr>
      </w:pPr>
      <w:r>
        <w:rPr>
          <w:rFonts w:ascii="Arial" w:hAnsi="Arial" w:cs="Arial"/>
        </w:rPr>
        <w:t>Here is a sample format for the definition of terms:</w:t>
      </w:r>
    </w:p>
    <w:p w14:paraId="125D9B36" w14:textId="77777777" w:rsidR="00A9305B" w:rsidRPr="002B4810" w:rsidRDefault="00A9305B" w:rsidP="00A9305B">
      <w:pPr>
        <w:pStyle w:val="ListParagraph"/>
        <w:numPr>
          <w:ilvl w:val="0"/>
          <w:numId w:val="42"/>
        </w:numPr>
        <w:spacing w:line="480" w:lineRule="auto"/>
        <w:jc w:val="both"/>
        <w:rPr>
          <w:rFonts w:ascii="Arial" w:hAnsi="Arial" w:cs="Arial"/>
        </w:rPr>
      </w:pPr>
      <w:r>
        <w:rPr>
          <w:rFonts w:ascii="Arial" w:hAnsi="Arial" w:cs="Arial"/>
          <w:b/>
          <w:bCs/>
        </w:rPr>
        <w:t xml:space="preserve">Term. </w:t>
      </w:r>
      <w:r>
        <w:rPr>
          <w:rFonts w:ascii="Arial" w:hAnsi="Arial" w:cs="Arial"/>
        </w:rPr>
        <w:t>A term used in process must be defined here.</w:t>
      </w:r>
    </w:p>
    <w:p w14:paraId="022A3286" w14:textId="77777777" w:rsidR="001115B3" w:rsidRDefault="001115B3" w:rsidP="001115B3">
      <w:pPr>
        <w:tabs>
          <w:tab w:val="left" w:pos="336"/>
        </w:tabs>
      </w:pPr>
    </w:p>
    <w:p w14:paraId="0F5DF155" w14:textId="77777777" w:rsidR="00A9305B" w:rsidRDefault="00A9305B" w:rsidP="001115B3">
      <w:pPr>
        <w:tabs>
          <w:tab w:val="left" w:pos="336"/>
        </w:tabs>
      </w:pPr>
    </w:p>
    <w:p w14:paraId="5ED2F694" w14:textId="77777777" w:rsidR="000714CE" w:rsidRPr="00280B2B" w:rsidRDefault="000714CE" w:rsidP="000714CE">
      <w:pPr>
        <w:spacing w:after="240"/>
        <w:jc w:val="center"/>
        <w:rPr>
          <w:rFonts w:ascii="Arial" w:hAnsi="Arial" w:cs="Arial"/>
          <w:b/>
          <w:bCs/>
        </w:rPr>
      </w:pPr>
      <w:r>
        <w:rPr>
          <w:rFonts w:ascii="Arial" w:hAnsi="Arial" w:cs="Arial"/>
          <w:b/>
          <w:bCs/>
          <w:sz w:val="24"/>
          <w:szCs w:val="24"/>
        </w:rPr>
        <w:lastRenderedPageBreak/>
        <w:t>Chapter 2</w:t>
      </w:r>
    </w:p>
    <w:p w14:paraId="5E4A7D21" w14:textId="77777777" w:rsidR="000714CE" w:rsidRDefault="000714CE" w:rsidP="000714CE">
      <w:pPr>
        <w:spacing w:line="480" w:lineRule="auto"/>
        <w:jc w:val="center"/>
        <w:rPr>
          <w:rFonts w:ascii="Arial" w:hAnsi="Arial" w:cs="Arial"/>
          <w:b/>
          <w:bCs/>
          <w:sz w:val="24"/>
          <w:szCs w:val="24"/>
        </w:rPr>
      </w:pPr>
      <w:r>
        <w:rPr>
          <w:rFonts w:ascii="Arial" w:hAnsi="Arial" w:cs="Arial"/>
          <w:b/>
          <w:bCs/>
          <w:sz w:val="24"/>
          <w:szCs w:val="24"/>
        </w:rPr>
        <w:t>REVIEW OF LITERATURE, STUDIES, AND SYSTEMS</w:t>
      </w:r>
    </w:p>
    <w:p w14:paraId="6AAF545F" w14:textId="77777777" w:rsidR="000714CE" w:rsidRDefault="000714CE" w:rsidP="000714CE">
      <w:pPr>
        <w:spacing w:line="480" w:lineRule="auto"/>
        <w:ind w:firstLine="720"/>
        <w:jc w:val="both"/>
        <w:rPr>
          <w:rFonts w:ascii="Arial" w:hAnsi="Arial" w:cs="Arial"/>
        </w:rPr>
      </w:pPr>
    </w:p>
    <w:p w14:paraId="6344A43D" w14:textId="77777777" w:rsidR="000714CE" w:rsidRDefault="000714CE" w:rsidP="000714CE">
      <w:pPr>
        <w:spacing w:line="480" w:lineRule="auto"/>
        <w:ind w:firstLine="720"/>
        <w:jc w:val="both"/>
        <w:rPr>
          <w:rFonts w:ascii="Arial" w:hAnsi="Arial" w:cs="Arial"/>
          <w:lang w:val="en"/>
        </w:rPr>
      </w:pPr>
      <w:r w:rsidRPr="000D0F3B">
        <w:rPr>
          <w:rFonts w:ascii="Arial" w:hAnsi="Arial" w:cs="Arial"/>
          <w:lang w:val="en"/>
        </w:rPr>
        <w:t>According to Venkatraman, V., et al. (2024). Their study developed a medication management system using IoT technology, which integrates a mobile application for monitoring medication intake and ensuring timely alerts for patients. The system focuses on enhancing medication adherence by connecting a smart pill dispenser with mobile notifications, addressing common issues like forgetfulness and improper dosage. Their findings emphasize the critical role of technology in reducing human errors and improving patient health outcomes.</w:t>
      </w:r>
    </w:p>
    <w:p w14:paraId="5B5DAF4B" w14:textId="77777777" w:rsidR="000714CE" w:rsidRPr="000D0F3B" w:rsidRDefault="000714CE" w:rsidP="000714CE">
      <w:pPr>
        <w:spacing w:line="480" w:lineRule="auto"/>
        <w:ind w:firstLine="720"/>
        <w:jc w:val="both"/>
        <w:rPr>
          <w:rFonts w:ascii="Arial" w:hAnsi="Arial" w:cs="Arial"/>
          <w:lang w:val="en"/>
        </w:rPr>
      </w:pPr>
    </w:p>
    <w:p w14:paraId="341AC91B" w14:textId="77777777" w:rsidR="000714CE" w:rsidRPr="000D0F3B" w:rsidRDefault="000714CE" w:rsidP="000714CE">
      <w:pPr>
        <w:spacing w:line="480" w:lineRule="auto"/>
        <w:ind w:firstLine="720"/>
        <w:jc w:val="both"/>
        <w:rPr>
          <w:rFonts w:ascii="Arial" w:hAnsi="Arial" w:cs="Arial"/>
          <w:lang w:val="en"/>
        </w:rPr>
      </w:pPr>
      <w:r w:rsidRPr="000D0F3B">
        <w:rPr>
          <w:rFonts w:ascii="Arial" w:hAnsi="Arial" w:cs="Arial"/>
          <w:lang w:val="en"/>
        </w:rPr>
        <w:t xml:space="preserve">According to Rosdi, W. M. F. W. M., Sahani, M., Ahmad, N. S., &amp; Ahmad, S. A. (2021) entitled </w:t>
      </w:r>
      <w:r w:rsidRPr="000D0F3B">
        <w:rPr>
          <w:rFonts w:ascii="Arial" w:hAnsi="Arial" w:cs="Arial"/>
          <w:i/>
          <w:iCs/>
          <w:lang w:val="en"/>
        </w:rPr>
        <w:t>“Smart Pill Dispenser with Monitoring System”</w:t>
      </w:r>
      <w:r w:rsidRPr="000D0F3B">
        <w:rPr>
          <w:rFonts w:ascii="Arial" w:hAnsi="Arial" w:cs="Arial"/>
          <w:lang w:val="en"/>
        </w:rPr>
        <w:t xml:space="preserve"> introduced a smart pill dispenser integrated with a monitoring system to improve medication adherence, especially for patients requiring strict medication schedules. The system features automatic pill dispensing, real-time monitoring, and alert notifications to remind users and inform caregivers of missed doses. It uses sensors and embedded programming to ensure accuracy and reliability in pill management. By minimizing the risk of missed or incorrect dosages, the system enhances patient compliance and supports better health outcomes.</w:t>
      </w:r>
    </w:p>
    <w:p w14:paraId="02A1EA21" w14:textId="77777777" w:rsidR="000714CE" w:rsidRPr="000D0F3B" w:rsidRDefault="000714CE" w:rsidP="000714CE">
      <w:pPr>
        <w:spacing w:line="480" w:lineRule="auto"/>
        <w:jc w:val="both"/>
        <w:rPr>
          <w:rFonts w:ascii="Arial" w:hAnsi="Arial" w:cs="Arial"/>
          <w:lang w:val="en"/>
        </w:rPr>
      </w:pPr>
    </w:p>
    <w:p w14:paraId="189F94E2" w14:textId="77777777" w:rsidR="000714CE" w:rsidRPr="000D0F3B" w:rsidRDefault="000714CE" w:rsidP="000714CE">
      <w:pPr>
        <w:spacing w:line="480" w:lineRule="auto"/>
        <w:ind w:firstLine="720"/>
        <w:jc w:val="both"/>
        <w:rPr>
          <w:rFonts w:ascii="Arial" w:hAnsi="Arial" w:cs="Arial"/>
          <w:lang w:val="en"/>
        </w:rPr>
      </w:pPr>
      <w:bookmarkStart w:id="0" w:name="_heading=h.vup0k8pj42ty" w:colFirst="0" w:colLast="0"/>
      <w:bookmarkStart w:id="1" w:name="_Hlk202710706"/>
      <w:bookmarkEnd w:id="0"/>
      <w:r w:rsidRPr="000D0F3B">
        <w:rPr>
          <w:rFonts w:ascii="Arial" w:hAnsi="Arial" w:cs="Arial"/>
          <w:lang w:val="en"/>
        </w:rPr>
        <w:t>A</w:t>
      </w:r>
      <w:bookmarkEnd w:id="1"/>
      <w:r w:rsidRPr="000D0F3B">
        <w:rPr>
          <w:rFonts w:ascii="Arial" w:hAnsi="Arial" w:cs="Arial"/>
          <w:lang w:val="en"/>
        </w:rPr>
        <w:t xml:space="preserve">ccording to Vaish, A. (2024) introduced an automated pill dispenser designed to enhance medication adherence, particularly for patients who need to follow strict and consistent medication schedules. The proposed system incorporates scheduled dispensing mechanisms, real-time monitoring capabilities, and alert notifications for both users and </w:t>
      </w:r>
      <w:r w:rsidRPr="000D0F3B">
        <w:rPr>
          <w:rFonts w:ascii="Arial" w:hAnsi="Arial" w:cs="Arial"/>
          <w:lang w:val="en"/>
        </w:rPr>
        <w:lastRenderedPageBreak/>
        <w:t>caregivers to ensure that medication is taken correctly and on time. This solution tackles common barriers such as forgetfulness, improper dosage, and lack of supervision, which often lead to non-compliance and negative health outcomes. By providing timely reminders and ensuring that each dose is accurately dispensed, the system not only improves the efficiency of medication intake but also increases patient safety and accountability. The integration of smart technology and automation reflects a growing trend in healthcare innovation aimed at supporting patient independence and reducing the burden on healthcare providers.</w:t>
      </w:r>
    </w:p>
    <w:p w14:paraId="3D1F71FA" w14:textId="77777777" w:rsidR="000714CE" w:rsidRPr="000D0F3B" w:rsidRDefault="000714CE" w:rsidP="000714CE">
      <w:pPr>
        <w:spacing w:line="480" w:lineRule="auto"/>
        <w:jc w:val="both"/>
        <w:rPr>
          <w:rFonts w:ascii="Arial" w:hAnsi="Arial" w:cs="Arial"/>
          <w:lang w:val="en"/>
        </w:rPr>
      </w:pPr>
      <w:r w:rsidRPr="000D0F3B">
        <w:rPr>
          <w:rFonts w:ascii="Arial" w:hAnsi="Arial" w:cs="Arial"/>
          <w:lang w:val="en"/>
        </w:rPr>
        <w:br/>
        <w:t xml:space="preserve">      According to Patel et al. (2021) proposed an IoT-based pill reminder and monitoring system designed to improve medication adherence, particularly among elderly and chronically ill patients. The system utilizes sensors, a microcontroller, and cloud connectivity to send reminders and monitor pill consumption in real time. It includes features such as scheduled alerts, automatic detection of pill intake, and data logging for guardian. By addressing challenges like forgetfulness and lack of supervision, the system enhances medication compliance and patient safety. </w:t>
      </w:r>
    </w:p>
    <w:p w14:paraId="7A64666C" w14:textId="77777777" w:rsidR="000714CE" w:rsidRPr="000D0F3B" w:rsidRDefault="000714CE" w:rsidP="000714CE">
      <w:pPr>
        <w:spacing w:line="480" w:lineRule="auto"/>
        <w:jc w:val="both"/>
        <w:rPr>
          <w:rFonts w:ascii="Arial" w:hAnsi="Arial" w:cs="Arial"/>
          <w:lang w:val="en"/>
        </w:rPr>
      </w:pPr>
    </w:p>
    <w:p w14:paraId="78BA3EEF" w14:textId="77777777" w:rsidR="000714CE" w:rsidRPr="000D0F3B" w:rsidRDefault="000714CE" w:rsidP="000714CE">
      <w:pPr>
        <w:spacing w:line="480" w:lineRule="auto"/>
        <w:ind w:firstLine="720"/>
        <w:jc w:val="both"/>
        <w:rPr>
          <w:rFonts w:ascii="Arial" w:hAnsi="Arial" w:cs="Arial"/>
          <w:lang w:val="en"/>
        </w:rPr>
      </w:pPr>
      <w:r w:rsidRPr="000D0F3B">
        <w:rPr>
          <w:rFonts w:ascii="Arial" w:hAnsi="Arial" w:cs="Arial"/>
          <w:lang w:val="en"/>
        </w:rPr>
        <w:t xml:space="preserve">According to Rathod et al. (2023) proposed a smart pillbox using the Internet of Things (IoT) to ensure timely medication intake, specifically addressing the needs of elderly individuals and patients with chronic conditions. The system incorporates a </w:t>
      </w:r>
      <w:proofErr w:type="spellStart"/>
      <w:r w:rsidRPr="000D0F3B">
        <w:rPr>
          <w:rFonts w:ascii="Arial" w:hAnsi="Arial" w:cs="Arial"/>
          <w:lang w:val="en"/>
        </w:rPr>
        <w:t>NodeMCU</w:t>
      </w:r>
      <w:proofErr w:type="spellEnd"/>
      <w:r w:rsidRPr="000D0F3B">
        <w:rPr>
          <w:rFonts w:ascii="Arial" w:hAnsi="Arial" w:cs="Arial"/>
          <w:lang w:val="en"/>
        </w:rPr>
        <w:t xml:space="preserve"> microcontroller, real-time clock module, sensors, and a buzzer to alert users when it is time to take their medicine. It also includes a mobile application that provides reminders and maintains a log of medication schedules. This integration of hardware and software enables caregivers to monitor adherence remotely, reducing the risk of missed doses and promoting better health outcomes. </w:t>
      </w:r>
    </w:p>
    <w:p w14:paraId="1C0D40DA" w14:textId="77777777" w:rsidR="000714CE" w:rsidRPr="000D0F3B" w:rsidRDefault="000714CE" w:rsidP="000714CE">
      <w:pPr>
        <w:spacing w:line="480" w:lineRule="auto"/>
        <w:jc w:val="both"/>
        <w:rPr>
          <w:rFonts w:ascii="Arial" w:hAnsi="Arial" w:cs="Arial"/>
          <w:lang w:val="en"/>
        </w:rPr>
      </w:pPr>
    </w:p>
    <w:p w14:paraId="437D9F92" w14:textId="77777777" w:rsidR="000714CE" w:rsidRPr="000D0F3B" w:rsidRDefault="000714CE" w:rsidP="000714CE">
      <w:pPr>
        <w:spacing w:line="480" w:lineRule="auto"/>
        <w:ind w:firstLine="720"/>
        <w:jc w:val="both"/>
        <w:rPr>
          <w:rFonts w:ascii="Arial" w:hAnsi="Arial" w:cs="Arial"/>
          <w:lang w:val="en"/>
        </w:rPr>
      </w:pPr>
      <w:r w:rsidRPr="000D0F3B">
        <w:rPr>
          <w:rFonts w:ascii="Arial" w:hAnsi="Arial" w:cs="Arial"/>
          <w:lang w:val="en"/>
        </w:rPr>
        <w:lastRenderedPageBreak/>
        <w:t>A study presented during the DLSU Research Congress by Cu, G., et al. (2021). Introduced a smart medicine dispenser connected to a mobile application, capable of scheduling, dispensing, and monitoring medication intake. Their local research highlights the significant improvements in medication compliance among patients through real-time tracking and mobile alerts.</w:t>
      </w:r>
    </w:p>
    <w:p w14:paraId="455F7C9B" w14:textId="77777777" w:rsidR="000714CE" w:rsidRPr="000D0F3B" w:rsidRDefault="000714CE" w:rsidP="000714CE">
      <w:pPr>
        <w:spacing w:line="480" w:lineRule="auto"/>
        <w:jc w:val="both"/>
        <w:rPr>
          <w:rFonts w:ascii="Arial" w:hAnsi="Arial" w:cs="Arial"/>
          <w:lang w:val="en"/>
        </w:rPr>
      </w:pPr>
      <w:r w:rsidRPr="000D0F3B">
        <w:rPr>
          <w:rFonts w:ascii="Arial" w:hAnsi="Arial" w:cs="Arial"/>
          <w:lang w:val="en"/>
        </w:rPr>
        <w:br/>
        <w:t xml:space="preserve">       According to Patil, C. H., et al. (2022). presented an innovative IoT-based smart medicine dispenser designed to support patients, particularly elderly and dependent individuals, in managing their medication schedules effectively. The system aims to ensure that patients take their medications on time without missing doses, thereby reducing the risks associated with over- or underdosing, which can lead to severe health complications such as delayed recovery or worsening of diseases. The dispenser features an alarm mechanism that notifies patients when their medication is due, and it facilitates instant communication between patients and their caregivers, enhancing monitoring and support. By leveraging IoT technology, the system integrates embedded software and connectivity to provide a reliable and user-friendly solution that promotes patient self-dependence while improving medication adherence. This approach helps address common challenges like forgetfulness and incorrect medication intake, ultimately contributing to better health outcomes.</w:t>
      </w:r>
    </w:p>
    <w:p w14:paraId="7B3C149B" w14:textId="77777777" w:rsidR="000714CE" w:rsidRPr="000D0F3B" w:rsidRDefault="000714CE" w:rsidP="000714CE">
      <w:pPr>
        <w:spacing w:line="480" w:lineRule="auto"/>
        <w:jc w:val="both"/>
        <w:rPr>
          <w:rFonts w:ascii="Arial" w:hAnsi="Arial" w:cs="Arial"/>
          <w:lang w:val="en"/>
        </w:rPr>
      </w:pPr>
      <w:r w:rsidRPr="000D0F3B">
        <w:rPr>
          <w:rFonts w:ascii="Arial" w:hAnsi="Arial" w:cs="Arial"/>
          <w:lang w:val="en"/>
        </w:rPr>
        <w:br/>
        <w:t xml:space="preserve">       According to Nigade, M., </w:t>
      </w:r>
      <w:proofErr w:type="spellStart"/>
      <w:r w:rsidRPr="000D0F3B">
        <w:rPr>
          <w:rFonts w:ascii="Arial" w:hAnsi="Arial" w:cs="Arial"/>
          <w:lang w:val="en"/>
        </w:rPr>
        <w:t>Vankudre</w:t>
      </w:r>
      <w:proofErr w:type="spellEnd"/>
      <w:r w:rsidRPr="000D0F3B">
        <w:rPr>
          <w:rFonts w:ascii="Arial" w:hAnsi="Arial" w:cs="Arial"/>
          <w:lang w:val="en"/>
        </w:rPr>
        <w:t xml:space="preserve">, D., &amp; Ingle, S. (2024) in </w:t>
      </w:r>
      <w:r w:rsidRPr="000D0F3B">
        <w:rPr>
          <w:rFonts w:ascii="Arial" w:hAnsi="Arial" w:cs="Arial"/>
          <w:i/>
          <w:iCs/>
          <w:lang w:val="en"/>
        </w:rPr>
        <w:t>“Automated Medication Dispenser with Alert Mechanism”</w:t>
      </w:r>
      <w:r w:rsidRPr="000D0F3B">
        <w:rPr>
          <w:rFonts w:ascii="Arial" w:hAnsi="Arial" w:cs="Arial"/>
          <w:lang w:val="en"/>
        </w:rPr>
        <w:t xml:space="preserve"> introduced an automated medication dispenser with an alert mechanism aimed at improving medication adherence, particularly among elderly individuals and patients with chronic conditions. The system utilizes an ESP32 microcontroller integrated with components such as a real-time clock (RTC) module, servo and stepper motors, an LCD </w:t>
      </w:r>
      <w:r w:rsidRPr="000D0F3B">
        <w:rPr>
          <w:rFonts w:ascii="Arial" w:hAnsi="Arial" w:cs="Arial"/>
          <w:lang w:val="en"/>
        </w:rPr>
        <w:lastRenderedPageBreak/>
        <w:t>display, and light-dependent resistors (LDRs). It is connected to the Blynk application, enabling real-time monitoring and control via smartphones. The dispenser is designed to automatically deliver medications at scheduled times and includes an alarm system to alert users and caregivers in case of missed doses. By addressing challenges like forgetfulness and lack of supervision, the system enhances medication compliance and patient safety.</w:t>
      </w:r>
    </w:p>
    <w:p w14:paraId="4AEF7764" w14:textId="77777777" w:rsidR="000714CE" w:rsidRPr="000D0F3B" w:rsidRDefault="000714CE" w:rsidP="000714CE">
      <w:pPr>
        <w:spacing w:line="480" w:lineRule="auto"/>
        <w:jc w:val="both"/>
        <w:rPr>
          <w:rFonts w:ascii="Arial" w:hAnsi="Arial" w:cs="Arial"/>
          <w:lang w:val="en"/>
        </w:rPr>
      </w:pPr>
    </w:p>
    <w:p w14:paraId="5FC4258C" w14:textId="77777777" w:rsidR="000714CE" w:rsidRPr="000D0F3B" w:rsidRDefault="000714CE" w:rsidP="000714CE">
      <w:pPr>
        <w:spacing w:line="480" w:lineRule="auto"/>
        <w:jc w:val="both"/>
        <w:rPr>
          <w:rFonts w:ascii="Arial" w:hAnsi="Arial" w:cs="Arial"/>
          <w:b/>
          <w:lang w:val="en"/>
        </w:rPr>
      </w:pPr>
      <w:r w:rsidRPr="000D0F3B">
        <w:rPr>
          <w:rFonts w:ascii="Arial" w:hAnsi="Arial" w:cs="Arial"/>
          <w:b/>
          <w:lang w:val="en"/>
        </w:rPr>
        <w:t>RELATED METHODOLOGIES IN RELATED STUDIES</w:t>
      </w:r>
    </w:p>
    <w:p w14:paraId="02E14D1F" w14:textId="77777777" w:rsidR="000714CE" w:rsidRPr="000D0F3B" w:rsidRDefault="000714CE" w:rsidP="000714CE">
      <w:pPr>
        <w:spacing w:line="480" w:lineRule="auto"/>
        <w:ind w:firstLine="720"/>
        <w:jc w:val="both"/>
        <w:rPr>
          <w:rFonts w:ascii="Arial" w:hAnsi="Arial" w:cs="Arial"/>
        </w:rPr>
      </w:pPr>
      <w:r w:rsidRPr="000D0F3B">
        <w:rPr>
          <w:rFonts w:ascii="Arial" w:hAnsi="Arial" w:cs="Arial"/>
        </w:rPr>
        <w:t xml:space="preserve">Rashid </w:t>
      </w:r>
      <w:r w:rsidRPr="000D0F3B">
        <w:rPr>
          <w:rFonts w:ascii="Arial" w:hAnsi="Arial" w:cs="Arial"/>
          <w:lang w:val="en"/>
        </w:rPr>
        <w:t xml:space="preserve">et al. </w:t>
      </w:r>
      <w:r w:rsidRPr="000D0F3B">
        <w:rPr>
          <w:rFonts w:ascii="Arial" w:hAnsi="Arial" w:cs="Arial"/>
        </w:rPr>
        <w:t xml:space="preserve"> (2024) examined medication adherence and its associated factors among hypertensive patients in a multicenter cross-sectional study conducted in Oromia, Ethiopia. The results showed that adherence rates were higher among older adults, married individuals, urban residents, and those with moderate monthly incomes. This study identified key demographic factors that influence adherence to antihypertensive medication regimens. Rashid recommended that intervention programs consider these factors to improve medication adherence and, consequently, health outcomes. This research contributes valuable insight into behavioral and socioeconomic determinants of medication adherence in resource-limited settings.</w:t>
      </w:r>
    </w:p>
    <w:p w14:paraId="185848E6" w14:textId="77777777" w:rsidR="000714CE" w:rsidRDefault="000714CE" w:rsidP="000714CE">
      <w:pPr>
        <w:spacing w:line="480" w:lineRule="auto"/>
        <w:jc w:val="both"/>
        <w:rPr>
          <w:rFonts w:ascii="Arial" w:hAnsi="Arial" w:cs="Arial"/>
        </w:rPr>
      </w:pPr>
    </w:p>
    <w:p w14:paraId="0DF16099" w14:textId="77777777" w:rsidR="000714CE" w:rsidRPr="000D0F3B" w:rsidRDefault="000714CE" w:rsidP="000714CE">
      <w:pPr>
        <w:spacing w:line="480" w:lineRule="auto"/>
        <w:ind w:firstLine="720"/>
        <w:jc w:val="both"/>
        <w:rPr>
          <w:rFonts w:ascii="Arial" w:hAnsi="Arial" w:cs="Arial"/>
        </w:rPr>
      </w:pPr>
      <w:proofErr w:type="spellStart"/>
      <w:r w:rsidRPr="000D0F3B">
        <w:rPr>
          <w:rFonts w:ascii="Arial" w:hAnsi="Arial" w:cs="Arial"/>
        </w:rPr>
        <w:t>Peddisetti</w:t>
      </w:r>
      <w:proofErr w:type="spellEnd"/>
      <w:r w:rsidRPr="000D0F3B">
        <w:rPr>
          <w:rFonts w:ascii="Arial" w:hAnsi="Arial" w:cs="Arial"/>
        </w:rPr>
        <w:t xml:space="preserve"> (2024) – "An IoT-based medication adherence system that merges a smart pill dispenser and a smart cup to monitor and verify drug intake" </w:t>
      </w:r>
      <w:proofErr w:type="spellStart"/>
      <w:r w:rsidRPr="000D0F3B">
        <w:rPr>
          <w:rFonts w:ascii="Arial" w:hAnsi="Arial" w:cs="Arial"/>
        </w:rPr>
        <w:t>ntroduced</w:t>
      </w:r>
      <w:proofErr w:type="spellEnd"/>
      <w:r w:rsidRPr="000D0F3B">
        <w:rPr>
          <w:rFonts w:ascii="Arial" w:hAnsi="Arial" w:cs="Arial"/>
        </w:rPr>
        <w:t xml:space="preserve"> an IoT-based medication adherence system that merges a smart pill dispenser and a smart cup to monitor and verify drug intake. The system utilizes an Arduino Nano RP2040, integrated with BLE communication, accelerometers, and ultrasonic sensors to detect user interaction and confirm dosage consumption. Real-time notifications are sent to both users and guardians, promoting consistent adherence. This study demonstrates how sensor fusion and microcontroller </w:t>
      </w:r>
      <w:r w:rsidRPr="000D0F3B">
        <w:rPr>
          <w:rFonts w:ascii="Arial" w:hAnsi="Arial" w:cs="Arial"/>
        </w:rPr>
        <w:lastRenderedPageBreak/>
        <w:t>technology can be harnessed to create an intelligent healthcare system. The results affirm the system's potential in minimizing missed doses and improving health compliance.</w:t>
      </w:r>
    </w:p>
    <w:p w14:paraId="00138B2D" w14:textId="77777777" w:rsidR="000714CE" w:rsidRDefault="000714CE" w:rsidP="000714CE">
      <w:pPr>
        <w:spacing w:line="480" w:lineRule="auto"/>
        <w:jc w:val="both"/>
        <w:rPr>
          <w:rFonts w:ascii="Arial" w:hAnsi="Arial" w:cs="Arial"/>
        </w:rPr>
      </w:pPr>
    </w:p>
    <w:p w14:paraId="08CEFCAA" w14:textId="77777777" w:rsidR="000714CE" w:rsidRPr="000D0F3B" w:rsidRDefault="000714CE" w:rsidP="000714CE">
      <w:pPr>
        <w:spacing w:line="480" w:lineRule="auto"/>
        <w:ind w:firstLine="720"/>
        <w:jc w:val="both"/>
        <w:rPr>
          <w:rFonts w:ascii="Arial" w:hAnsi="Arial" w:cs="Arial"/>
        </w:rPr>
      </w:pPr>
      <w:r w:rsidRPr="000D0F3B">
        <w:rPr>
          <w:rFonts w:ascii="Arial" w:hAnsi="Arial" w:cs="Arial"/>
        </w:rPr>
        <w:t xml:space="preserve">Li </w:t>
      </w:r>
      <w:r w:rsidRPr="000D0F3B">
        <w:rPr>
          <w:rFonts w:ascii="Arial" w:hAnsi="Arial" w:cs="Arial"/>
          <w:lang w:val="en"/>
        </w:rPr>
        <w:t xml:space="preserve">et al.  </w:t>
      </w:r>
      <w:r w:rsidRPr="000D0F3B">
        <w:rPr>
          <w:rFonts w:ascii="Arial" w:hAnsi="Arial" w:cs="Arial"/>
        </w:rPr>
        <w:t>(2025) conducted a systematic review on the application of IoT mobile apps in diabetes care among elderly patients. The study outlined how mobile health systems support real-time monitoring, lifestyle tracking, and medication management, which collectively improve patient outcomes. However, challenges such as limited tech literacy, security concerns, and cognitive impairments were acknowledged. The review called for accessible design and guardian integration to ensure usability for the elderly. These insights emphasize the role of IoT solutions in delivering scalable and inclusive healthcare services.</w:t>
      </w:r>
    </w:p>
    <w:p w14:paraId="07BFCBE5" w14:textId="77777777" w:rsidR="000714CE" w:rsidRDefault="000714CE" w:rsidP="000714CE">
      <w:pPr>
        <w:spacing w:line="480" w:lineRule="auto"/>
        <w:jc w:val="both"/>
        <w:rPr>
          <w:rFonts w:ascii="Arial" w:hAnsi="Arial" w:cs="Arial"/>
        </w:rPr>
      </w:pPr>
    </w:p>
    <w:p w14:paraId="63FDD1EC" w14:textId="77777777" w:rsidR="000714CE" w:rsidRPr="000D0F3B" w:rsidRDefault="000714CE" w:rsidP="000714CE">
      <w:pPr>
        <w:spacing w:line="480" w:lineRule="auto"/>
        <w:ind w:firstLine="720"/>
        <w:jc w:val="both"/>
        <w:rPr>
          <w:rFonts w:ascii="Arial" w:hAnsi="Arial" w:cs="Arial"/>
        </w:rPr>
      </w:pPr>
      <w:r w:rsidRPr="000D0F3B">
        <w:rPr>
          <w:rFonts w:ascii="Arial" w:hAnsi="Arial" w:cs="Arial"/>
        </w:rPr>
        <w:t>Ali et al. (2024) developed a comprehensive healthcare solution that integrates a smart pill dispenser with vital sign monitoring. The system continuously gathers biometric data while also issuing medication reminders, offering a dual-function tool for chronic disease management. By combining health surveillance with adherence technology, the system strengthens communication between patients and healthcare providers. The findings highlight the benefits of converging medication and health data into a unified platform. The study concluded that real-time insights significantly elevate the standard of care for patients.</w:t>
      </w:r>
    </w:p>
    <w:p w14:paraId="1B6B2831" w14:textId="77777777" w:rsidR="000714CE" w:rsidRDefault="000714CE" w:rsidP="000714CE">
      <w:pPr>
        <w:spacing w:line="480" w:lineRule="auto"/>
        <w:jc w:val="both"/>
        <w:rPr>
          <w:rFonts w:ascii="Arial" w:hAnsi="Arial" w:cs="Arial"/>
        </w:rPr>
      </w:pPr>
    </w:p>
    <w:p w14:paraId="78F19ED0" w14:textId="77777777" w:rsidR="000714CE" w:rsidRPr="000D0F3B" w:rsidRDefault="000714CE" w:rsidP="000714CE">
      <w:pPr>
        <w:spacing w:line="480" w:lineRule="auto"/>
        <w:ind w:firstLine="720"/>
        <w:jc w:val="both"/>
        <w:rPr>
          <w:rFonts w:ascii="Arial" w:hAnsi="Arial" w:cs="Arial"/>
        </w:rPr>
      </w:pPr>
      <w:r w:rsidRPr="000D0F3B">
        <w:rPr>
          <w:rFonts w:ascii="Arial" w:hAnsi="Arial" w:cs="Arial"/>
        </w:rPr>
        <w:t xml:space="preserve">Del Rosario </w:t>
      </w:r>
      <w:r w:rsidRPr="000D0F3B">
        <w:rPr>
          <w:rFonts w:ascii="Arial" w:hAnsi="Arial" w:cs="Arial"/>
          <w:lang w:val="en"/>
        </w:rPr>
        <w:t xml:space="preserve">et al. </w:t>
      </w:r>
      <w:r w:rsidRPr="000D0F3B">
        <w:rPr>
          <w:rFonts w:ascii="Arial" w:hAnsi="Arial" w:cs="Arial"/>
        </w:rPr>
        <w:t xml:space="preserve"> (2023) evaluated the impact of smart pill bottle systems on medication adherence through an integrative review. The findings revealed that real-time alerts and automated logging features encourage patients to follow prescribed regimens. Additionally, the review identified issues related to patient acceptance, particularly concerning device complexity. The researchers recommended refining usability features to align with </w:t>
      </w:r>
      <w:r w:rsidRPr="000D0F3B">
        <w:rPr>
          <w:rFonts w:ascii="Arial" w:hAnsi="Arial" w:cs="Arial"/>
        </w:rPr>
        <w:lastRenderedPageBreak/>
        <w:t>patient preferences. This analysis reinforces the value of smart adherence systems in clinical practice when designed with patient behavior in mind.</w:t>
      </w:r>
    </w:p>
    <w:p w14:paraId="6866888C" w14:textId="77777777" w:rsidR="000714CE" w:rsidRDefault="000714CE" w:rsidP="000714CE">
      <w:pPr>
        <w:spacing w:line="480" w:lineRule="auto"/>
        <w:jc w:val="both"/>
        <w:rPr>
          <w:rFonts w:ascii="Arial" w:hAnsi="Arial" w:cs="Arial"/>
        </w:rPr>
      </w:pPr>
    </w:p>
    <w:p w14:paraId="40914DC8" w14:textId="77777777" w:rsidR="000714CE" w:rsidRPr="000D0F3B" w:rsidRDefault="000714CE" w:rsidP="000714CE">
      <w:pPr>
        <w:spacing w:line="480" w:lineRule="auto"/>
        <w:ind w:firstLine="720"/>
        <w:jc w:val="both"/>
        <w:rPr>
          <w:rFonts w:ascii="Arial" w:hAnsi="Arial" w:cs="Arial"/>
        </w:rPr>
      </w:pPr>
      <w:r w:rsidRPr="000D0F3B">
        <w:rPr>
          <w:rFonts w:ascii="Arial" w:hAnsi="Arial" w:cs="Arial"/>
        </w:rPr>
        <w:t xml:space="preserve">Faisal, Ivo, and Patel </w:t>
      </w:r>
      <w:r w:rsidRPr="000D0F3B">
        <w:rPr>
          <w:rFonts w:ascii="Arial" w:hAnsi="Arial" w:cs="Arial"/>
          <w:lang w:val="en"/>
        </w:rPr>
        <w:t xml:space="preserve">et al. </w:t>
      </w:r>
      <w:r w:rsidRPr="000D0F3B">
        <w:rPr>
          <w:rFonts w:ascii="Arial" w:hAnsi="Arial" w:cs="Arial"/>
        </w:rPr>
        <w:t>(2021) conducted a comparative review of smart medication adherence products designed for home use. They analyzed features such as automation, guardian access, and wearable-linked notifications to evaluate effectiveness in promoting adherence. The study emphasized the significance of user education and simplified interfaces to ensure successful implementation. Their work supports the growing importance of designing user-friendly, multi-functional adherence tools. These insights guide future developers in creating next-generation systems for at-home patient support.</w:t>
      </w:r>
    </w:p>
    <w:p w14:paraId="2161D337" w14:textId="77777777" w:rsidR="000714CE" w:rsidRDefault="000714CE" w:rsidP="000714CE">
      <w:pPr>
        <w:spacing w:line="480" w:lineRule="auto"/>
        <w:jc w:val="both"/>
        <w:rPr>
          <w:rFonts w:ascii="Arial" w:hAnsi="Arial" w:cs="Arial"/>
        </w:rPr>
      </w:pPr>
    </w:p>
    <w:p w14:paraId="40F0AB7D" w14:textId="77777777" w:rsidR="000714CE" w:rsidRPr="000D0F3B" w:rsidRDefault="000714CE" w:rsidP="000714CE">
      <w:pPr>
        <w:spacing w:line="480" w:lineRule="auto"/>
        <w:ind w:firstLine="720"/>
        <w:jc w:val="both"/>
        <w:rPr>
          <w:rFonts w:ascii="Arial" w:hAnsi="Arial" w:cs="Arial"/>
        </w:rPr>
      </w:pPr>
      <w:r w:rsidRPr="000D0F3B">
        <w:rPr>
          <w:rFonts w:ascii="Arial" w:hAnsi="Arial" w:cs="Arial"/>
        </w:rPr>
        <w:t>Zewdu (2024) – "A cross-sectional study to assess the intention of hypertensive patients in Northwest Ethiopia to use mobile text message reminders for medication adherence". The findings indicated that patients with higher health literacy levels and positive attitudes toward technology were more likely to accept and use these digital health interventions. The study highlights the potential of mobile health solutions to improve medication adherence, especially in resource-limited settings. It also underscores the importance of considering patient perceptions and education when designing adherence technologies. This research contributes valuable insights into the feasibility and acceptance of mHealth tools among populations with chronic conditions.</w:t>
      </w:r>
    </w:p>
    <w:p w14:paraId="6BEFB153" w14:textId="77777777" w:rsidR="000714CE" w:rsidRPr="000D0F3B" w:rsidRDefault="000714CE" w:rsidP="000714CE">
      <w:pPr>
        <w:spacing w:line="480" w:lineRule="auto"/>
        <w:ind w:firstLine="720"/>
        <w:jc w:val="both"/>
        <w:rPr>
          <w:rFonts w:ascii="Arial" w:hAnsi="Arial" w:cs="Arial"/>
        </w:rPr>
      </w:pPr>
      <w:r w:rsidRPr="000D0F3B">
        <w:rPr>
          <w:rFonts w:ascii="Arial" w:hAnsi="Arial" w:cs="Arial"/>
        </w:rPr>
        <w:t xml:space="preserve">Thorsen </w:t>
      </w:r>
      <w:r w:rsidRPr="000D0F3B">
        <w:rPr>
          <w:rFonts w:ascii="Arial" w:hAnsi="Arial" w:cs="Arial"/>
          <w:lang w:val="en"/>
        </w:rPr>
        <w:t xml:space="preserve">et al. </w:t>
      </w:r>
      <w:r w:rsidRPr="000D0F3B">
        <w:rPr>
          <w:rFonts w:ascii="Arial" w:hAnsi="Arial" w:cs="Arial"/>
        </w:rPr>
        <w:t xml:space="preserve">(2022) reviewed essential components of smart medication adherence products, focusing on older adults with chronic illnesses. Key features like automated dispensing, real-time tracking, and guardian access were found to be crucial for sustained adherence. The study noted the rapid expansion of the SMAP market and the need for </w:t>
      </w:r>
      <w:r w:rsidRPr="000D0F3B">
        <w:rPr>
          <w:rFonts w:ascii="Arial" w:hAnsi="Arial" w:cs="Arial"/>
        </w:rPr>
        <w:lastRenderedPageBreak/>
        <w:t>standard evaluation metrics. It also underscored the necessity of designing intuitive interfaces for older users. This work provides a strong foundation for selecting and refining adherence technologies tailored to aging populations.</w:t>
      </w:r>
    </w:p>
    <w:p w14:paraId="6572B1F7" w14:textId="77777777" w:rsidR="000714CE" w:rsidRPr="000D0F3B" w:rsidRDefault="000714CE" w:rsidP="000714CE">
      <w:pPr>
        <w:spacing w:line="480" w:lineRule="auto"/>
        <w:jc w:val="both"/>
        <w:rPr>
          <w:rFonts w:ascii="Arial" w:hAnsi="Arial" w:cs="Arial"/>
          <w:b/>
          <w:lang w:val="en"/>
        </w:rPr>
      </w:pPr>
      <w:r w:rsidRPr="000D0F3B">
        <w:rPr>
          <w:rFonts w:ascii="Arial" w:hAnsi="Arial" w:cs="Arial"/>
          <w:lang w:val="en"/>
        </w:rPr>
        <w:br/>
      </w:r>
      <w:r w:rsidRPr="000D0F3B">
        <w:rPr>
          <w:rFonts w:ascii="Arial" w:hAnsi="Arial" w:cs="Arial"/>
          <w:b/>
          <w:lang w:val="en"/>
        </w:rPr>
        <w:t>RELATED SYSTEM</w:t>
      </w:r>
    </w:p>
    <w:p w14:paraId="7C223176" w14:textId="77777777" w:rsidR="000714CE" w:rsidRPr="000D0F3B" w:rsidRDefault="000714CE" w:rsidP="000714CE">
      <w:pPr>
        <w:spacing w:line="480" w:lineRule="auto"/>
        <w:ind w:firstLine="720"/>
        <w:jc w:val="both"/>
        <w:rPr>
          <w:rFonts w:ascii="Arial" w:hAnsi="Arial" w:cs="Arial"/>
          <w:lang w:val="en"/>
        </w:rPr>
      </w:pPr>
      <w:proofErr w:type="spellStart"/>
      <w:r w:rsidRPr="000D0F3B">
        <w:rPr>
          <w:rFonts w:ascii="Arial" w:hAnsi="Arial" w:cs="Arial"/>
          <w:lang w:val="en"/>
        </w:rPr>
        <w:t>MedMinder</w:t>
      </w:r>
      <w:proofErr w:type="spellEnd"/>
      <w:r w:rsidRPr="000D0F3B">
        <w:rPr>
          <w:rFonts w:ascii="Arial" w:hAnsi="Arial" w:cs="Arial"/>
          <w:lang w:val="en"/>
        </w:rPr>
        <w:t xml:space="preserve"> (2021) is a cellular-connected pill dispenser designed to help people remember to take their medication on time. It allows users and their guardians to monitor medication adherence remotely through the cloud-based platform. The device’s compartments unlock according to schedule, and alerts are sent if a dose is missed. </w:t>
      </w:r>
    </w:p>
    <w:p w14:paraId="46D068D0" w14:textId="77777777" w:rsidR="000714CE" w:rsidRPr="000D0F3B" w:rsidRDefault="000714CE" w:rsidP="000714CE">
      <w:pPr>
        <w:spacing w:line="480" w:lineRule="auto"/>
        <w:jc w:val="both"/>
        <w:rPr>
          <w:rFonts w:ascii="Arial" w:hAnsi="Arial" w:cs="Arial"/>
          <w:lang w:val="en"/>
        </w:rPr>
      </w:pPr>
      <w:r w:rsidRPr="000D0F3B">
        <w:rPr>
          <w:rFonts w:ascii="Arial" w:hAnsi="Arial" w:cs="Arial"/>
          <w:lang w:val="en"/>
        </w:rPr>
        <w:t>Medication Dispenser “Hero’</w:t>
      </w:r>
      <w:proofErr w:type="gramStart"/>
      <w:r w:rsidRPr="000D0F3B">
        <w:rPr>
          <w:rFonts w:ascii="Arial" w:hAnsi="Arial" w:cs="Arial"/>
          <w:lang w:val="en"/>
        </w:rPr>
        <w:t>’(</w:t>
      </w:r>
      <w:proofErr w:type="gramEnd"/>
      <w:r w:rsidRPr="000D0F3B">
        <w:rPr>
          <w:rFonts w:ascii="Arial" w:hAnsi="Arial" w:cs="Arial"/>
          <w:lang w:val="en"/>
        </w:rPr>
        <w:t>2022</w:t>
      </w:r>
      <w:proofErr w:type="gramStart"/>
      <w:r w:rsidRPr="000D0F3B">
        <w:rPr>
          <w:rFonts w:ascii="Arial" w:hAnsi="Arial" w:cs="Arial"/>
          <w:lang w:val="en"/>
        </w:rPr>
        <w:t>)  is</w:t>
      </w:r>
      <w:proofErr w:type="gramEnd"/>
      <w:r w:rsidRPr="000D0F3B">
        <w:rPr>
          <w:rFonts w:ascii="Arial" w:hAnsi="Arial" w:cs="Arial"/>
          <w:lang w:val="en"/>
        </w:rPr>
        <w:t xml:space="preserve"> an automated medication dispenser that stores up to 10 different medications and dispenses the right dose at the right time. The system’s mobile app notifies patients and guardians when it’s time to take medication and provides adherence reports. It integrates with pharmacies to simplify prescription refills.</w:t>
      </w:r>
    </w:p>
    <w:p w14:paraId="4451D199" w14:textId="77777777" w:rsidR="000714CE" w:rsidRPr="000D0F3B" w:rsidRDefault="000714CE" w:rsidP="000714CE">
      <w:pPr>
        <w:spacing w:line="480" w:lineRule="auto"/>
        <w:ind w:firstLine="720"/>
        <w:jc w:val="both"/>
        <w:rPr>
          <w:rFonts w:ascii="Arial" w:hAnsi="Arial" w:cs="Arial"/>
          <w:lang w:val="en"/>
        </w:rPr>
      </w:pPr>
      <w:proofErr w:type="spellStart"/>
      <w:proofErr w:type="gramStart"/>
      <w:r w:rsidRPr="000D0F3B">
        <w:rPr>
          <w:rFonts w:ascii="Arial" w:hAnsi="Arial" w:cs="Arial"/>
          <w:lang w:val="en"/>
        </w:rPr>
        <w:t>MedaCube</w:t>
      </w:r>
      <w:proofErr w:type="spellEnd"/>
      <w:r w:rsidRPr="000D0F3B">
        <w:rPr>
          <w:rFonts w:ascii="Arial" w:hAnsi="Arial" w:cs="Arial"/>
          <w:lang w:val="en"/>
        </w:rPr>
        <w:t>(</w:t>
      </w:r>
      <w:proofErr w:type="gramEnd"/>
      <w:r w:rsidRPr="000D0F3B">
        <w:rPr>
          <w:rFonts w:ascii="Arial" w:hAnsi="Arial" w:cs="Arial"/>
          <w:lang w:val="en"/>
        </w:rPr>
        <w:t xml:space="preserve">2023) automates medication management by sorting pills into compartments and dispensing them according to schedule. The device connects to a mobile app, enabling users and guardians to track medication adherence. </w:t>
      </w:r>
      <w:proofErr w:type="spellStart"/>
      <w:r w:rsidRPr="000D0F3B">
        <w:rPr>
          <w:rFonts w:ascii="Arial" w:hAnsi="Arial" w:cs="Arial"/>
          <w:lang w:val="en"/>
        </w:rPr>
        <w:t>MedaCube</w:t>
      </w:r>
      <w:proofErr w:type="spellEnd"/>
      <w:r w:rsidRPr="000D0F3B">
        <w:rPr>
          <w:rFonts w:ascii="Arial" w:hAnsi="Arial" w:cs="Arial"/>
          <w:lang w:val="en"/>
        </w:rPr>
        <w:t xml:space="preserve"> supports multi-user households and helps reduce medication errors. </w:t>
      </w:r>
    </w:p>
    <w:p w14:paraId="11E2B2DA" w14:textId="77777777" w:rsidR="000714CE" w:rsidRDefault="000714CE" w:rsidP="000714CE">
      <w:pPr>
        <w:spacing w:line="480" w:lineRule="auto"/>
        <w:jc w:val="both"/>
        <w:rPr>
          <w:rFonts w:ascii="Arial" w:hAnsi="Arial" w:cs="Arial"/>
          <w:lang w:val="en"/>
        </w:rPr>
      </w:pPr>
    </w:p>
    <w:p w14:paraId="40F4079F" w14:textId="77777777" w:rsidR="000714CE" w:rsidRPr="000D0F3B" w:rsidRDefault="000714CE" w:rsidP="000714CE">
      <w:pPr>
        <w:spacing w:line="480" w:lineRule="auto"/>
        <w:ind w:firstLine="720"/>
        <w:jc w:val="both"/>
        <w:rPr>
          <w:rFonts w:ascii="Arial" w:hAnsi="Arial" w:cs="Arial"/>
          <w:lang w:val="en"/>
        </w:rPr>
      </w:pPr>
      <w:r w:rsidRPr="000D0F3B">
        <w:rPr>
          <w:rFonts w:ascii="Arial" w:hAnsi="Arial" w:cs="Arial"/>
          <w:lang w:val="en"/>
        </w:rPr>
        <w:t xml:space="preserve">Philips Medication </w:t>
      </w:r>
      <w:proofErr w:type="gramStart"/>
      <w:r w:rsidRPr="000D0F3B">
        <w:rPr>
          <w:rFonts w:ascii="Arial" w:hAnsi="Arial" w:cs="Arial"/>
          <w:lang w:val="en"/>
        </w:rPr>
        <w:t>Dispenser(</w:t>
      </w:r>
      <w:proofErr w:type="gramEnd"/>
      <w:r w:rsidRPr="000D0F3B">
        <w:rPr>
          <w:rFonts w:ascii="Arial" w:hAnsi="Arial" w:cs="Arial"/>
          <w:lang w:val="en"/>
        </w:rPr>
        <w:t xml:space="preserve">2021) offers a simple way for users to receive reminders for their medicines and allows guardians to monitor intake remotely. It provides audible and visual alerts to promote adherence and features secure compartments for medication storage. </w:t>
      </w:r>
    </w:p>
    <w:p w14:paraId="6CD541F7" w14:textId="77777777" w:rsidR="000714CE" w:rsidRDefault="000714CE" w:rsidP="000714CE">
      <w:pPr>
        <w:spacing w:line="480" w:lineRule="auto"/>
        <w:ind w:firstLine="720"/>
        <w:jc w:val="both"/>
        <w:rPr>
          <w:rFonts w:ascii="Arial" w:hAnsi="Arial" w:cs="Arial"/>
          <w:lang w:val="en"/>
        </w:rPr>
      </w:pPr>
    </w:p>
    <w:p w14:paraId="4C508D73" w14:textId="77777777" w:rsidR="000714CE" w:rsidRPr="000D0F3B" w:rsidRDefault="000714CE" w:rsidP="000714CE">
      <w:pPr>
        <w:spacing w:line="480" w:lineRule="auto"/>
        <w:ind w:firstLine="720"/>
        <w:jc w:val="both"/>
        <w:rPr>
          <w:rFonts w:ascii="Arial" w:hAnsi="Arial" w:cs="Arial"/>
          <w:lang w:val="en"/>
        </w:rPr>
      </w:pPr>
      <w:r w:rsidRPr="000D0F3B">
        <w:rPr>
          <w:rFonts w:ascii="Arial" w:hAnsi="Arial" w:cs="Arial"/>
          <w:lang w:val="en"/>
        </w:rPr>
        <w:lastRenderedPageBreak/>
        <w:t xml:space="preserve">The </w:t>
      </w:r>
      <w:proofErr w:type="spellStart"/>
      <w:proofErr w:type="gramStart"/>
      <w:r w:rsidRPr="000D0F3B">
        <w:rPr>
          <w:rFonts w:ascii="Arial" w:hAnsi="Arial" w:cs="Arial"/>
          <w:lang w:val="en"/>
        </w:rPr>
        <w:t>AdhereTech</w:t>
      </w:r>
      <w:proofErr w:type="spellEnd"/>
      <w:r w:rsidRPr="000D0F3B">
        <w:rPr>
          <w:rFonts w:ascii="Arial" w:hAnsi="Arial" w:cs="Arial"/>
          <w:lang w:val="en"/>
        </w:rPr>
        <w:t>(</w:t>
      </w:r>
      <w:proofErr w:type="gramEnd"/>
      <w:r w:rsidRPr="000D0F3B">
        <w:rPr>
          <w:rFonts w:ascii="Arial" w:hAnsi="Arial" w:cs="Arial"/>
          <w:lang w:val="en"/>
        </w:rPr>
        <w:t>2022) Smart Pill Bottle monitors medication use by tracking when the bottle is opened and sends real-time alerts to patients and their guardians. It is designed to support medication adherence and offers detailed compliance reports.</w:t>
      </w:r>
    </w:p>
    <w:p w14:paraId="494F6432" w14:textId="77777777" w:rsidR="000714CE" w:rsidRDefault="000714CE" w:rsidP="000714CE">
      <w:pPr>
        <w:spacing w:line="480" w:lineRule="auto"/>
        <w:jc w:val="both"/>
        <w:rPr>
          <w:rFonts w:ascii="Arial" w:hAnsi="Arial" w:cs="Arial"/>
          <w:lang w:val="en"/>
        </w:rPr>
      </w:pPr>
    </w:p>
    <w:p w14:paraId="05C3AFD4" w14:textId="77777777" w:rsidR="000714CE" w:rsidRPr="000D0F3B" w:rsidRDefault="000714CE" w:rsidP="000714CE">
      <w:pPr>
        <w:spacing w:line="480" w:lineRule="auto"/>
        <w:ind w:firstLine="720"/>
        <w:jc w:val="both"/>
        <w:rPr>
          <w:rFonts w:ascii="Arial" w:hAnsi="Arial" w:cs="Arial"/>
          <w:lang w:val="en"/>
        </w:rPr>
      </w:pPr>
      <w:proofErr w:type="spellStart"/>
      <w:proofErr w:type="gramStart"/>
      <w:r w:rsidRPr="000D0F3B">
        <w:rPr>
          <w:rFonts w:ascii="Arial" w:hAnsi="Arial" w:cs="Arial"/>
          <w:lang w:val="en"/>
        </w:rPr>
        <w:t>PillDrill</w:t>
      </w:r>
      <w:proofErr w:type="spellEnd"/>
      <w:r w:rsidRPr="000D0F3B">
        <w:rPr>
          <w:rFonts w:ascii="Arial" w:hAnsi="Arial" w:cs="Arial"/>
          <w:lang w:val="en"/>
        </w:rPr>
        <w:t>(</w:t>
      </w:r>
      <w:proofErr w:type="gramEnd"/>
      <w:r w:rsidRPr="000D0F3B">
        <w:rPr>
          <w:rFonts w:ascii="Arial" w:hAnsi="Arial" w:cs="Arial"/>
          <w:lang w:val="en"/>
        </w:rPr>
        <w:t>2021) combines a smart pillbox with a mobile app that sends reminders and tracks medication intake. Guardians can receive notifications and oversee adherence remotely. The system supports barcode scanning to improve tracking accuracy.</w:t>
      </w:r>
    </w:p>
    <w:p w14:paraId="3F3D0D71" w14:textId="77777777" w:rsidR="000714CE" w:rsidRDefault="000714CE" w:rsidP="000714CE">
      <w:pPr>
        <w:spacing w:line="480" w:lineRule="auto"/>
        <w:jc w:val="both"/>
        <w:rPr>
          <w:rFonts w:ascii="Arial" w:hAnsi="Arial" w:cs="Arial"/>
          <w:lang w:val="en"/>
        </w:rPr>
      </w:pPr>
    </w:p>
    <w:p w14:paraId="24396F16" w14:textId="77777777" w:rsidR="000714CE" w:rsidRPr="000D0F3B" w:rsidRDefault="000714CE" w:rsidP="000714CE">
      <w:pPr>
        <w:spacing w:line="480" w:lineRule="auto"/>
        <w:ind w:firstLine="720"/>
        <w:jc w:val="both"/>
        <w:rPr>
          <w:rFonts w:ascii="Arial" w:hAnsi="Arial" w:cs="Arial"/>
          <w:lang w:val="en"/>
        </w:rPr>
      </w:pPr>
      <w:proofErr w:type="spellStart"/>
      <w:proofErr w:type="gramStart"/>
      <w:r w:rsidRPr="000D0F3B">
        <w:rPr>
          <w:rFonts w:ascii="Arial" w:hAnsi="Arial" w:cs="Arial"/>
          <w:lang w:val="en"/>
        </w:rPr>
        <w:t>MedaCheck</w:t>
      </w:r>
      <w:proofErr w:type="spellEnd"/>
      <w:r w:rsidRPr="000D0F3B">
        <w:rPr>
          <w:rFonts w:ascii="Arial" w:hAnsi="Arial" w:cs="Arial"/>
          <w:lang w:val="en"/>
        </w:rPr>
        <w:t>(</w:t>
      </w:r>
      <w:proofErr w:type="gramEnd"/>
      <w:r w:rsidRPr="000D0F3B">
        <w:rPr>
          <w:rFonts w:ascii="Arial" w:hAnsi="Arial" w:cs="Arial"/>
          <w:lang w:val="en"/>
        </w:rPr>
        <w:t xml:space="preserve">2020) dispenses medications automatically using pre-filled cartridges according to preset schedules. Guardians are notified if medications are missed. The dispenser includes locking features to prevent unauthorized access. </w:t>
      </w:r>
    </w:p>
    <w:p w14:paraId="4A6759F6" w14:textId="77777777" w:rsidR="000714CE" w:rsidRDefault="000714CE" w:rsidP="000714CE">
      <w:pPr>
        <w:spacing w:line="480" w:lineRule="auto"/>
        <w:jc w:val="both"/>
        <w:rPr>
          <w:rFonts w:ascii="Arial" w:hAnsi="Arial" w:cs="Arial"/>
          <w:lang w:val="en"/>
        </w:rPr>
      </w:pPr>
    </w:p>
    <w:p w14:paraId="79F30A54" w14:textId="77777777" w:rsidR="000714CE" w:rsidRPr="000D0F3B" w:rsidRDefault="000714CE" w:rsidP="000714CE">
      <w:pPr>
        <w:spacing w:line="480" w:lineRule="auto"/>
        <w:ind w:firstLine="720"/>
        <w:jc w:val="both"/>
        <w:rPr>
          <w:rFonts w:ascii="Arial" w:hAnsi="Arial" w:cs="Arial"/>
          <w:lang w:val="en"/>
        </w:rPr>
      </w:pPr>
      <w:proofErr w:type="spellStart"/>
      <w:proofErr w:type="gramStart"/>
      <w:r w:rsidRPr="000D0F3B">
        <w:rPr>
          <w:rFonts w:ascii="Arial" w:hAnsi="Arial" w:cs="Arial"/>
          <w:lang w:val="en"/>
        </w:rPr>
        <w:t>Lumind</w:t>
      </w:r>
      <w:proofErr w:type="spellEnd"/>
      <w:r w:rsidRPr="000D0F3B">
        <w:rPr>
          <w:rFonts w:ascii="Arial" w:hAnsi="Arial" w:cs="Arial"/>
          <w:lang w:val="en"/>
        </w:rPr>
        <w:t>(</w:t>
      </w:r>
      <w:proofErr w:type="gramEnd"/>
      <w:r w:rsidRPr="000D0F3B">
        <w:rPr>
          <w:rFonts w:ascii="Arial" w:hAnsi="Arial" w:cs="Arial"/>
          <w:lang w:val="en"/>
        </w:rPr>
        <w:t>2023) automates the dispensing of medications on a schedule and sends adherence alerts through a mobile app. It supports multiple users and provides guardians with real-time updates. The dispenser has a locking mechanism to secure medications.</w:t>
      </w:r>
    </w:p>
    <w:p w14:paraId="7BE04228" w14:textId="77777777" w:rsidR="000714CE" w:rsidRPr="000D0F3B" w:rsidRDefault="000714CE" w:rsidP="000714CE">
      <w:pPr>
        <w:spacing w:line="480" w:lineRule="auto"/>
        <w:jc w:val="both"/>
        <w:rPr>
          <w:rFonts w:ascii="Arial" w:hAnsi="Arial" w:cs="Arial"/>
          <w:lang w:val="en"/>
        </w:rPr>
      </w:pPr>
    </w:p>
    <w:p w14:paraId="6556EC4B" w14:textId="77777777" w:rsidR="000714CE" w:rsidRPr="000D0F3B" w:rsidRDefault="000714CE" w:rsidP="000714CE">
      <w:pPr>
        <w:spacing w:line="480" w:lineRule="auto"/>
        <w:jc w:val="both"/>
        <w:rPr>
          <w:rFonts w:ascii="Arial" w:hAnsi="Arial" w:cs="Arial"/>
          <w:lang w:val="en"/>
        </w:rPr>
      </w:pPr>
      <w:r w:rsidRPr="000D0F3B">
        <w:rPr>
          <w:rFonts w:ascii="Arial" w:hAnsi="Arial" w:cs="Arial"/>
          <w:b/>
          <w:lang w:val="en"/>
        </w:rPr>
        <w:t>SYNTHESIS OF THE REVIEWED LITERATURE AND STUDIES</w:t>
      </w:r>
    </w:p>
    <w:p w14:paraId="52B3EB83" w14:textId="77777777" w:rsidR="000714CE" w:rsidRPr="000D0F3B" w:rsidRDefault="000714CE" w:rsidP="000714CE">
      <w:pPr>
        <w:spacing w:line="480" w:lineRule="auto"/>
        <w:ind w:firstLine="720"/>
        <w:jc w:val="both"/>
        <w:rPr>
          <w:rFonts w:ascii="Arial" w:hAnsi="Arial" w:cs="Arial"/>
          <w:lang w:val="en"/>
        </w:rPr>
      </w:pPr>
      <w:r w:rsidRPr="000D0F3B">
        <w:rPr>
          <w:rFonts w:ascii="Arial" w:hAnsi="Arial" w:cs="Arial"/>
          <w:lang w:val="en"/>
        </w:rPr>
        <w:t>Recent research highlights the vital role of IoT-enabled smart medication management systems in improving adherence, especially for elderly and chronically ill patients. These systems combine automated pill dispensers, mobile apps, and real-time monitoring to address challenges like forgetfulness, incorrect dosing, and lack of supervision.</w:t>
      </w:r>
    </w:p>
    <w:p w14:paraId="5B5EDA81" w14:textId="77777777" w:rsidR="000714CE" w:rsidRDefault="000714CE" w:rsidP="000714CE">
      <w:pPr>
        <w:spacing w:line="480" w:lineRule="auto"/>
        <w:jc w:val="both"/>
        <w:rPr>
          <w:rFonts w:ascii="Arial" w:hAnsi="Arial" w:cs="Arial"/>
          <w:lang w:val="en"/>
        </w:rPr>
      </w:pPr>
    </w:p>
    <w:p w14:paraId="60F15F80" w14:textId="77777777" w:rsidR="000714CE" w:rsidRPr="000D0F3B" w:rsidRDefault="000714CE" w:rsidP="000714CE">
      <w:pPr>
        <w:spacing w:line="480" w:lineRule="auto"/>
        <w:ind w:firstLine="720"/>
        <w:jc w:val="both"/>
        <w:rPr>
          <w:rFonts w:ascii="Arial" w:hAnsi="Arial" w:cs="Arial"/>
          <w:lang w:val="en"/>
        </w:rPr>
      </w:pPr>
      <w:r w:rsidRPr="000D0F3B">
        <w:rPr>
          <w:rFonts w:ascii="Arial" w:hAnsi="Arial" w:cs="Arial"/>
          <w:lang w:val="en"/>
        </w:rPr>
        <w:t xml:space="preserve">Studies by Venkatraman et al. (2024), </w:t>
      </w:r>
      <w:proofErr w:type="spellStart"/>
      <w:r w:rsidRPr="000D0F3B">
        <w:rPr>
          <w:rFonts w:ascii="Arial" w:hAnsi="Arial" w:cs="Arial"/>
          <w:lang w:val="en"/>
        </w:rPr>
        <w:t>Rosdi</w:t>
      </w:r>
      <w:proofErr w:type="spellEnd"/>
      <w:r w:rsidRPr="000D0F3B">
        <w:rPr>
          <w:rFonts w:ascii="Arial" w:hAnsi="Arial" w:cs="Arial"/>
          <w:lang w:val="en"/>
        </w:rPr>
        <w:t xml:space="preserve"> et al. (2021), and Vaish (2024) demonstrate how smart dispensers with mobile alerts enhance medication compliance and </w:t>
      </w:r>
      <w:r w:rsidRPr="000D0F3B">
        <w:rPr>
          <w:rFonts w:ascii="Arial" w:hAnsi="Arial" w:cs="Arial"/>
          <w:lang w:val="en"/>
        </w:rPr>
        <w:lastRenderedPageBreak/>
        <w:t>safety. Technologies such as microcontrollers, sensors, and alert mechanisms improve accuracy and reliability (Nigade et al., 2024; Rathod et al., 2023). Caregiver monitoring through apps enables timely interventions for missed doses (Patel et al., 2021; Patil et al., 2022), with advanced sensor fusion and communication protocols further boosting effectiveness (</w:t>
      </w:r>
      <w:proofErr w:type="spellStart"/>
      <w:r w:rsidRPr="000D0F3B">
        <w:rPr>
          <w:rFonts w:ascii="Arial" w:hAnsi="Arial" w:cs="Arial"/>
          <w:lang w:val="en"/>
        </w:rPr>
        <w:t>Peddisetti</w:t>
      </w:r>
      <w:proofErr w:type="spellEnd"/>
      <w:r w:rsidRPr="000D0F3B">
        <w:rPr>
          <w:rFonts w:ascii="Arial" w:hAnsi="Arial" w:cs="Arial"/>
          <w:lang w:val="en"/>
        </w:rPr>
        <w:t xml:space="preserve"> et al., 2024).</w:t>
      </w:r>
    </w:p>
    <w:p w14:paraId="26E9AD22" w14:textId="77777777" w:rsidR="000714CE" w:rsidRDefault="000714CE" w:rsidP="000714CE">
      <w:pPr>
        <w:spacing w:line="480" w:lineRule="auto"/>
        <w:jc w:val="both"/>
        <w:rPr>
          <w:rFonts w:ascii="Arial" w:hAnsi="Arial" w:cs="Arial"/>
          <w:lang w:val="en"/>
        </w:rPr>
      </w:pPr>
    </w:p>
    <w:p w14:paraId="6DA3BFF3" w14:textId="77777777" w:rsidR="000714CE" w:rsidRPr="000D0F3B" w:rsidRDefault="000714CE" w:rsidP="000714CE">
      <w:pPr>
        <w:spacing w:line="480" w:lineRule="auto"/>
        <w:ind w:firstLine="720"/>
        <w:jc w:val="both"/>
        <w:rPr>
          <w:rFonts w:ascii="Arial" w:hAnsi="Arial" w:cs="Arial"/>
          <w:lang w:val="en"/>
        </w:rPr>
      </w:pPr>
      <w:r w:rsidRPr="000D0F3B">
        <w:rPr>
          <w:rFonts w:ascii="Arial" w:hAnsi="Arial" w:cs="Arial"/>
          <w:lang w:val="en"/>
        </w:rPr>
        <w:t>Behavioral studies (Rashid et al., 2024; Zewdu et al., 2024) underscore the importance of addressing socio-demographic factors and patient attitudes toward technology to maximize adherence outcomes. These findings suggest that smart systems must also consider usability, accessibility, and education to foster acceptance, especially in resource-limited or elderly populations (Li et al., 2025; Del Rosario et al., 2023).</w:t>
      </w:r>
    </w:p>
    <w:p w14:paraId="3E07BBDF" w14:textId="77777777" w:rsidR="000714CE" w:rsidRDefault="000714CE" w:rsidP="000714CE">
      <w:pPr>
        <w:spacing w:line="480" w:lineRule="auto"/>
        <w:jc w:val="both"/>
        <w:rPr>
          <w:rFonts w:ascii="Arial" w:hAnsi="Arial" w:cs="Arial"/>
          <w:lang w:val="en"/>
        </w:rPr>
      </w:pPr>
    </w:p>
    <w:p w14:paraId="49BF37BF" w14:textId="77777777" w:rsidR="000714CE" w:rsidRPr="000D0F3B" w:rsidRDefault="000714CE" w:rsidP="000714CE">
      <w:pPr>
        <w:spacing w:line="480" w:lineRule="auto"/>
        <w:ind w:firstLine="720"/>
        <w:jc w:val="both"/>
        <w:rPr>
          <w:rFonts w:ascii="Arial" w:hAnsi="Arial" w:cs="Arial"/>
          <w:lang w:val="en"/>
        </w:rPr>
      </w:pPr>
      <w:r w:rsidRPr="000D0F3B">
        <w:rPr>
          <w:rFonts w:ascii="Arial" w:hAnsi="Arial" w:cs="Arial"/>
          <w:lang w:val="en"/>
        </w:rPr>
        <w:t xml:space="preserve">Existing system such as </w:t>
      </w:r>
      <w:proofErr w:type="spellStart"/>
      <w:r w:rsidRPr="000D0F3B">
        <w:rPr>
          <w:rFonts w:ascii="Arial" w:hAnsi="Arial" w:cs="Arial"/>
          <w:lang w:val="en"/>
        </w:rPr>
        <w:t>MedMinder</w:t>
      </w:r>
      <w:proofErr w:type="spellEnd"/>
      <w:r w:rsidRPr="000D0F3B">
        <w:rPr>
          <w:rFonts w:ascii="Arial" w:hAnsi="Arial" w:cs="Arial"/>
          <w:lang w:val="en"/>
        </w:rPr>
        <w:t xml:space="preserve">, Hero, </w:t>
      </w:r>
      <w:proofErr w:type="spellStart"/>
      <w:r w:rsidRPr="000D0F3B">
        <w:rPr>
          <w:rFonts w:ascii="Arial" w:hAnsi="Arial" w:cs="Arial"/>
          <w:lang w:val="en"/>
        </w:rPr>
        <w:t>MedaCube</w:t>
      </w:r>
      <w:proofErr w:type="spellEnd"/>
      <w:r w:rsidRPr="000D0F3B">
        <w:rPr>
          <w:rFonts w:ascii="Arial" w:hAnsi="Arial" w:cs="Arial"/>
          <w:lang w:val="en"/>
        </w:rPr>
        <w:t xml:space="preserve">, Philips Medication Dispenser, and </w:t>
      </w:r>
      <w:proofErr w:type="spellStart"/>
      <w:r w:rsidRPr="000D0F3B">
        <w:rPr>
          <w:rFonts w:ascii="Arial" w:hAnsi="Arial" w:cs="Arial"/>
          <w:lang w:val="en"/>
        </w:rPr>
        <w:t>AdhereTech</w:t>
      </w:r>
      <w:proofErr w:type="spellEnd"/>
      <w:r w:rsidRPr="000D0F3B">
        <w:rPr>
          <w:rFonts w:ascii="Arial" w:hAnsi="Arial" w:cs="Arial"/>
          <w:lang w:val="en"/>
        </w:rPr>
        <w:t xml:space="preserve"> exemplify these integrated approaches by offering features like scheduled dispensing, remote monitoring, secure storage, and adherence reporting. These systems demonstrate the practical benefits of combining hardware automation with cloud-based platforms to reduce medication errors and support patient independence.</w:t>
      </w:r>
    </w:p>
    <w:p w14:paraId="47CA7D24" w14:textId="77777777" w:rsidR="000714CE" w:rsidRPr="000D0F3B" w:rsidRDefault="000714CE" w:rsidP="000714CE">
      <w:pPr>
        <w:spacing w:line="480" w:lineRule="auto"/>
        <w:ind w:firstLine="720"/>
        <w:jc w:val="both"/>
        <w:rPr>
          <w:rFonts w:ascii="Arial" w:hAnsi="Arial" w:cs="Arial"/>
          <w:lang w:val="en"/>
        </w:rPr>
      </w:pPr>
      <w:r w:rsidRPr="000D0F3B">
        <w:rPr>
          <w:rFonts w:ascii="Arial" w:hAnsi="Arial" w:cs="Arial"/>
          <w:lang w:val="en"/>
        </w:rPr>
        <w:t>In summary, the convergence of IoT technology, embedded systems, mobile health applications, and behavioral insights drives the evolution of smart medication adherence solutions. These integrated systems not only reduce human error and improve compliance but also enhance communication between patients, caregivers, and healthcare providers, ultimately promoting better health outcomes and quality of life for users.</w:t>
      </w:r>
    </w:p>
    <w:p w14:paraId="746260D5" w14:textId="77777777" w:rsidR="00A9305B" w:rsidRDefault="00A9305B" w:rsidP="001115B3">
      <w:pPr>
        <w:tabs>
          <w:tab w:val="left" w:pos="336"/>
        </w:tabs>
      </w:pPr>
    </w:p>
    <w:p w14:paraId="44F5C196" w14:textId="77777777" w:rsidR="00A9305B" w:rsidRDefault="00A9305B" w:rsidP="001115B3">
      <w:pPr>
        <w:tabs>
          <w:tab w:val="left" w:pos="336"/>
        </w:tabs>
      </w:pPr>
    </w:p>
    <w:p w14:paraId="48F55A42" w14:textId="77777777" w:rsidR="00A9305B" w:rsidRDefault="00A9305B" w:rsidP="001115B3">
      <w:pPr>
        <w:tabs>
          <w:tab w:val="left" w:pos="336"/>
        </w:tabs>
      </w:pPr>
    </w:p>
    <w:p w14:paraId="63EBC2CD" w14:textId="77777777" w:rsidR="00B11511" w:rsidRPr="008E7230" w:rsidRDefault="00B11511" w:rsidP="00B11511">
      <w:pPr>
        <w:spacing w:after="240"/>
        <w:jc w:val="center"/>
        <w:rPr>
          <w:rFonts w:ascii="Arial" w:hAnsi="Arial" w:cs="Arial"/>
          <w:noProof/>
        </w:rPr>
      </w:pPr>
      <w:r>
        <w:rPr>
          <w:rFonts w:ascii="Arial" w:hAnsi="Arial" w:cs="Arial"/>
          <w:b/>
          <w:bCs/>
          <w:sz w:val="24"/>
          <w:szCs w:val="24"/>
        </w:rPr>
        <w:lastRenderedPageBreak/>
        <w:t>Chapter 3</w:t>
      </w:r>
    </w:p>
    <w:p w14:paraId="669D1800" w14:textId="77777777" w:rsidR="00B11511" w:rsidRDefault="00B11511" w:rsidP="00B11511">
      <w:pPr>
        <w:spacing w:line="480" w:lineRule="auto"/>
        <w:jc w:val="center"/>
        <w:rPr>
          <w:rFonts w:ascii="Arial" w:hAnsi="Arial" w:cs="Arial"/>
          <w:b/>
          <w:bCs/>
          <w:sz w:val="24"/>
          <w:szCs w:val="24"/>
        </w:rPr>
      </w:pPr>
      <w:r>
        <w:rPr>
          <w:rFonts w:ascii="Arial" w:hAnsi="Arial" w:cs="Arial"/>
          <w:b/>
          <w:bCs/>
          <w:sz w:val="24"/>
          <w:szCs w:val="24"/>
        </w:rPr>
        <w:t>METHODOLOGY</w:t>
      </w:r>
    </w:p>
    <w:p w14:paraId="33AE9690" w14:textId="77777777" w:rsidR="00B11511" w:rsidRDefault="00B11511" w:rsidP="00B11511">
      <w:pPr>
        <w:spacing w:line="480" w:lineRule="auto"/>
        <w:rPr>
          <w:rFonts w:ascii="Arial" w:hAnsi="Arial" w:cs="Arial"/>
          <w:b/>
          <w:bCs/>
        </w:rPr>
      </w:pPr>
      <w:r>
        <w:rPr>
          <w:rFonts w:ascii="Arial" w:hAnsi="Arial" w:cs="Arial"/>
          <w:b/>
          <w:bCs/>
        </w:rPr>
        <w:t>Requirements Analysis</w:t>
      </w:r>
    </w:p>
    <w:p w14:paraId="4BD2CEA1" w14:textId="77777777" w:rsidR="00B11511" w:rsidRPr="005604F1" w:rsidRDefault="00B11511" w:rsidP="00B11511">
      <w:pPr>
        <w:spacing w:line="480" w:lineRule="auto"/>
        <w:rPr>
          <w:rFonts w:ascii="Arial" w:hAnsi="Arial" w:cs="Arial"/>
          <w:b/>
          <w:bCs/>
        </w:rPr>
      </w:pPr>
      <w:r>
        <w:rPr>
          <w:rFonts w:ascii="Arial" w:hAnsi="Arial" w:cs="Arial"/>
          <w:b/>
          <w:bCs/>
        </w:rPr>
        <w:tab/>
        <w:t>Requirements – Features Matrix</w:t>
      </w:r>
    </w:p>
    <w:tbl>
      <w:tblPr>
        <w:tblStyle w:val="TableGrid"/>
        <w:tblW w:w="0" w:type="auto"/>
        <w:tblLook w:val="04A0" w:firstRow="1" w:lastRow="0" w:firstColumn="1" w:lastColumn="0" w:noHBand="0" w:noVBand="1"/>
      </w:tblPr>
      <w:tblGrid>
        <w:gridCol w:w="2343"/>
        <w:gridCol w:w="2234"/>
        <w:gridCol w:w="2221"/>
        <w:gridCol w:w="2264"/>
      </w:tblGrid>
      <w:tr w:rsidR="00B11511" w:rsidRPr="005604F1" w14:paraId="5F72AA03" w14:textId="77777777" w:rsidTr="00EF0429">
        <w:tc>
          <w:tcPr>
            <w:tcW w:w="2437" w:type="dxa"/>
          </w:tcPr>
          <w:p w14:paraId="714DD8CB" w14:textId="77777777" w:rsidR="00B11511" w:rsidRPr="005604F1" w:rsidRDefault="00B11511" w:rsidP="00EF0429">
            <w:pPr>
              <w:jc w:val="center"/>
              <w:rPr>
                <w:rFonts w:ascii="Arial" w:hAnsi="Arial" w:cs="Arial"/>
                <w:b/>
                <w:bCs/>
                <w:sz w:val="24"/>
                <w:szCs w:val="24"/>
              </w:rPr>
            </w:pPr>
            <w:r w:rsidRPr="005604F1">
              <w:rPr>
                <w:rStyle w:val="Strong"/>
                <w:rFonts w:ascii="Arial" w:hAnsi="Arial" w:cs="Arial"/>
              </w:rPr>
              <w:t>Feature</w:t>
            </w:r>
          </w:p>
        </w:tc>
        <w:tc>
          <w:tcPr>
            <w:tcW w:w="2305" w:type="dxa"/>
          </w:tcPr>
          <w:p w14:paraId="5282C993" w14:textId="77777777" w:rsidR="00B11511" w:rsidRPr="005604F1" w:rsidRDefault="00B11511" w:rsidP="00EF0429">
            <w:pPr>
              <w:jc w:val="center"/>
              <w:rPr>
                <w:rFonts w:ascii="Arial" w:hAnsi="Arial" w:cs="Arial"/>
                <w:b/>
                <w:bCs/>
                <w:sz w:val="24"/>
                <w:szCs w:val="24"/>
              </w:rPr>
            </w:pPr>
            <w:r w:rsidRPr="005604F1">
              <w:rPr>
                <w:rStyle w:val="Strong"/>
                <w:rFonts w:ascii="Arial" w:hAnsi="Arial" w:cs="Arial"/>
              </w:rPr>
              <w:t>Description</w:t>
            </w:r>
          </w:p>
        </w:tc>
        <w:tc>
          <w:tcPr>
            <w:tcW w:w="2295" w:type="dxa"/>
          </w:tcPr>
          <w:p w14:paraId="7E7BE08B" w14:textId="77777777" w:rsidR="00B11511" w:rsidRPr="005604F1" w:rsidRDefault="00B11511" w:rsidP="00EF0429">
            <w:pPr>
              <w:jc w:val="center"/>
              <w:rPr>
                <w:rFonts w:ascii="Arial" w:hAnsi="Arial" w:cs="Arial"/>
                <w:b/>
                <w:bCs/>
                <w:sz w:val="24"/>
                <w:szCs w:val="24"/>
              </w:rPr>
            </w:pPr>
            <w:r w:rsidRPr="005604F1">
              <w:rPr>
                <w:rStyle w:val="Strong"/>
                <w:rFonts w:ascii="Arial" w:hAnsi="Arial" w:cs="Arial"/>
              </w:rPr>
              <w:t>Importance</w:t>
            </w:r>
          </w:p>
        </w:tc>
        <w:tc>
          <w:tcPr>
            <w:tcW w:w="2313" w:type="dxa"/>
          </w:tcPr>
          <w:p w14:paraId="71623405" w14:textId="77777777" w:rsidR="00B11511" w:rsidRPr="005604F1" w:rsidRDefault="00B11511" w:rsidP="00EF0429">
            <w:pPr>
              <w:jc w:val="center"/>
              <w:rPr>
                <w:rFonts w:ascii="Arial" w:hAnsi="Arial" w:cs="Arial"/>
                <w:b/>
                <w:bCs/>
                <w:sz w:val="24"/>
                <w:szCs w:val="24"/>
              </w:rPr>
            </w:pPr>
            <w:r w:rsidRPr="005604F1">
              <w:rPr>
                <w:rStyle w:val="Strong"/>
                <w:rFonts w:ascii="Arial" w:hAnsi="Arial" w:cs="Arial"/>
              </w:rPr>
              <w:t>Notes</w:t>
            </w:r>
          </w:p>
        </w:tc>
      </w:tr>
      <w:tr w:rsidR="00B11511" w:rsidRPr="005604F1" w14:paraId="51ED3984" w14:textId="77777777" w:rsidTr="00EF0429">
        <w:tc>
          <w:tcPr>
            <w:tcW w:w="2437" w:type="dxa"/>
          </w:tcPr>
          <w:p w14:paraId="4CF11B37" w14:textId="77777777" w:rsidR="00B11511" w:rsidRPr="005604F1" w:rsidRDefault="00B11511" w:rsidP="00EF0429">
            <w:pPr>
              <w:jc w:val="center"/>
              <w:rPr>
                <w:rFonts w:ascii="Arial" w:hAnsi="Arial" w:cs="Arial"/>
                <w:b/>
                <w:bCs/>
                <w:sz w:val="24"/>
                <w:szCs w:val="24"/>
              </w:rPr>
            </w:pPr>
            <w:r w:rsidRPr="005604F1">
              <w:rPr>
                <w:rFonts w:ascii="Arial" w:hAnsi="Arial" w:cs="Arial"/>
              </w:rPr>
              <w:t>Log In / Sign Up</w:t>
            </w:r>
          </w:p>
        </w:tc>
        <w:tc>
          <w:tcPr>
            <w:tcW w:w="2305" w:type="dxa"/>
          </w:tcPr>
          <w:p w14:paraId="58ADFCEC" w14:textId="77777777" w:rsidR="00B11511" w:rsidRPr="005604F1" w:rsidRDefault="00B11511" w:rsidP="00EF0429">
            <w:pPr>
              <w:rPr>
                <w:rFonts w:ascii="Arial" w:hAnsi="Arial" w:cs="Arial"/>
                <w:sz w:val="24"/>
                <w:szCs w:val="24"/>
              </w:rPr>
            </w:pPr>
            <w:proofErr w:type="spellStart"/>
            <w:proofErr w:type="gramStart"/>
            <w:r w:rsidRPr="005604F1">
              <w:rPr>
                <w:rFonts w:ascii="Arial" w:hAnsi="Arial" w:cs="Arial"/>
              </w:rPr>
              <w:t>Lets</w:t>
            </w:r>
            <w:proofErr w:type="spellEnd"/>
            <w:proofErr w:type="gramEnd"/>
            <w:r w:rsidRPr="005604F1">
              <w:rPr>
                <w:rFonts w:ascii="Arial" w:hAnsi="Arial" w:cs="Arial"/>
              </w:rPr>
              <w:t xml:space="preserve"> users and guardians create an account or access their existing one.</w:t>
            </w:r>
          </w:p>
        </w:tc>
        <w:tc>
          <w:tcPr>
            <w:tcW w:w="2295" w:type="dxa"/>
          </w:tcPr>
          <w:p w14:paraId="25CCD1D0" w14:textId="77777777" w:rsidR="00B11511" w:rsidRPr="005604F1" w:rsidRDefault="00B11511" w:rsidP="00EF0429">
            <w:pPr>
              <w:jc w:val="center"/>
              <w:rPr>
                <w:rFonts w:ascii="Arial" w:hAnsi="Arial" w:cs="Arial"/>
                <w:sz w:val="24"/>
                <w:szCs w:val="24"/>
              </w:rPr>
            </w:pPr>
            <w:r w:rsidRPr="005604F1">
              <w:rPr>
                <w:rFonts w:ascii="Arial" w:hAnsi="Arial" w:cs="Arial"/>
              </w:rPr>
              <w:t>High</w:t>
            </w:r>
          </w:p>
        </w:tc>
        <w:tc>
          <w:tcPr>
            <w:tcW w:w="2313" w:type="dxa"/>
          </w:tcPr>
          <w:p w14:paraId="3D99D781" w14:textId="77777777" w:rsidR="00B11511" w:rsidRPr="005604F1" w:rsidRDefault="00B11511" w:rsidP="00EF0429">
            <w:pPr>
              <w:rPr>
                <w:rFonts w:ascii="Arial" w:hAnsi="Arial" w:cs="Arial"/>
                <w:sz w:val="24"/>
                <w:szCs w:val="24"/>
              </w:rPr>
            </w:pPr>
            <w:r w:rsidRPr="005604F1">
              <w:rPr>
                <w:rFonts w:ascii="Arial" w:hAnsi="Arial" w:cs="Arial"/>
              </w:rPr>
              <w:t>Needed to personalize data and secure access.</w:t>
            </w:r>
          </w:p>
        </w:tc>
      </w:tr>
      <w:tr w:rsidR="00B11511" w:rsidRPr="005604F1" w14:paraId="2E38ECDB" w14:textId="77777777" w:rsidTr="00EF0429">
        <w:tc>
          <w:tcPr>
            <w:tcW w:w="2437" w:type="dxa"/>
          </w:tcPr>
          <w:p w14:paraId="14C46C00" w14:textId="77777777" w:rsidR="00B11511" w:rsidRPr="005604F1" w:rsidRDefault="00B11511" w:rsidP="00EF0429">
            <w:pPr>
              <w:jc w:val="center"/>
              <w:rPr>
                <w:rFonts w:ascii="Arial" w:hAnsi="Arial" w:cs="Arial"/>
                <w:b/>
                <w:bCs/>
                <w:sz w:val="24"/>
                <w:szCs w:val="24"/>
              </w:rPr>
            </w:pPr>
            <w:r w:rsidRPr="005604F1">
              <w:rPr>
                <w:rFonts w:ascii="Arial" w:hAnsi="Arial" w:cs="Arial"/>
              </w:rPr>
              <w:t>Add Medication</w:t>
            </w:r>
          </w:p>
        </w:tc>
        <w:tc>
          <w:tcPr>
            <w:tcW w:w="2305" w:type="dxa"/>
          </w:tcPr>
          <w:p w14:paraId="4E6FF6D1" w14:textId="77777777" w:rsidR="00B11511" w:rsidRPr="005604F1" w:rsidRDefault="00B11511" w:rsidP="00EF0429">
            <w:pPr>
              <w:rPr>
                <w:rFonts w:ascii="Arial" w:hAnsi="Arial" w:cs="Arial"/>
                <w:sz w:val="24"/>
                <w:szCs w:val="24"/>
              </w:rPr>
            </w:pPr>
            <w:r w:rsidRPr="005604F1">
              <w:rPr>
                <w:rFonts w:ascii="Arial" w:hAnsi="Arial" w:cs="Arial"/>
              </w:rPr>
              <w:t>Allows users to input medication details such as name, description, and duration.</w:t>
            </w:r>
          </w:p>
        </w:tc>
        <w:tc>
          <w:tcPr>
            <w:tcW w:w="2295" w:type="dxa"/>
          </w:tcPr>
          <w:p w14:paraId="385CA052" w14:textId="77777777" w:rsidR="00B11511" w:rsidRPr="005604F1" w:rsidRDefault="00B11511" w:rsidP="00EF0429">
            <w:pPr>
              <w:jc w:val="center"/>
              <w:rPr>
                <w:rFonts w:ascii="Arial" w:hAnsi="Arial" w:cs="Arial"/>
                <w:sz w:val="24"/>
                <w:szCs w:val="24"/>
              </w:rPr>
            </w:pPr>
            <w:r w:rsidRPr="005604F1">
              <w:rPr>
                <w:rFonts w:ascii="Arial" w:hAnsi="Arial" w:cs="Arial"/>
              </w:rPr>
              <w:t>High</w:t>
            </w:r>
          </w:p>
        </w:tc>
        <w:tc>
          <w:tcPr>
            <w:tcW w:w="2313" w:type="dxa"/>
          </w:tcPr>
          <w:p w14:paraId="547F2EF2" w14:textId="77777777" w:rsidR="00B11511" w:rsidRPr="005604F1" w:rsidRDefault="00B11511" w:rsidP="00EF0429">
            <w:pPr>
              <w:rPr>
                <w:rFonts w:ascii="Arial" w:hAnsi="Arial" w:cs="Arial"/>
                <w:sz w:val="24"/>
                <w:szCs w:val="24"/>
              </w:rPr>
            </w:pPr>
            <w:r w:rsidRPr="005604F1">
              <w:rPr>
                <w:rFonts w:ascii="Arial" w:hAnsi="Arial" w:cs="Arial"/>
              </w:rPr>
              <w:t>Required before scheduling and reminders can work.</w:t>
            </w:r>
          </w:p>
        </w:tc>
      </w:tr>
      <w:tr w:rsidR="00B11511" w:rsidRPr="005604F1" w14:paraId="0F794857" w14:textId="77777777" w:rsidTr="00EF0429">
        <w:tc>
          <w:tcPr>
            <w:tcW w:w="2437" w:type="dxa"/>
          </w:tcPr>
          <w:p w14:paraId="58E35976" w14:textId="77777777" w:rsidR="00B11511" w:rsidRPr="005604F1" w:rsidRDefault="00B11511" w:rsidP="00EF0429">
            <w:pPr>
              <w:jc w:val="center"/>
              <w:rPr>
                <w:rFonts w:ascii="Arial" w:hAnsi="Arial" w:cs="Arial"/>
                <w:b/>
                <w:bCs/>
                <w:sz w:val="24"/>
                <w:szCs w:val="24"/>
              </w:rPr>
            </w:pPr>
            <w:r w:rsidRPr="005604F1">
              <w:rPr>
                <w:rFonts w:ascii="Arial" w:hAnsi="Arial" w:cs="Arial"/>
              </w:rPr>
              <w:t>Set Schedule</w:t>
            </w:r>
          </w:p>
        </w:tc>
        <w:tc>
          <w:tcPr>
            <w:tcW w:w="2305" w:type="dxa"/>
          </w:tcPr>
          <w:p w14:paraId="24EBDDC8" w14:textId="77777777" w:rsidR="00B11511" w:rsidRPr="005604F1" w:rsidRDefault="00B11511" w:rsidP="00EF0429">
            <w:pPr>
              <w:rPr>
                <w:rFonts w:ascii="Arial" w:hAnsi="Arial" w:cs="Arial"/>
                <w:sz w:val="24"/>
                <w:szCs w:val="24"/>
              </w:rPr>
            </w:pPr>
            <w:r w:rsidRPr="005604F1">
              <w:rPr>
                <w:rFonts w:ascii="Arial" w:hAnsi="Arial" w:cs="Arial"/>
              </w:rPr>
              <w:t>Enables users to choose when each medication should be taken.</w:t>
            </w:r>
          </w:p>
        </w:tc>
        <w:tc>
          <w:tcPr>
            <w:tcW w:w="2295" w:type="dxa"/>
          </w:tcPr>
          <w:p w14:paraId="07A81A4D" w14:textId="77777777" w:rsidR="00B11511" w:rsidRPr="005604F1" w:rsidRDefault="00B11511" w:rsidP="00EF0429">
            <w:pPr>
              <w:jc w:val="center"/>
              <w:rPr>
                <w:rFonts w:ascii="Arial" w:hAnsi="Arial" w:cs="Arial"/>
                <w:sz w:val="24"/>
                <w:szCs w:val="24"/>
              </w:rPr>
            </w:pPr>
            <w:r w:rsidRPr="005604F1">
              <w:rPr>
                <w:rFonts w:ascii="Arial" w:hAnsi="Arial" w:cs="Arial"/>
              </w:rPr>
              <w:t>High</w:t>
            </w:r>
          </w:p>
        </w:tc>
        <w:tc>
          <w:tcPr>
            <w:tcW w:w="2313" w:type="dxa"/>
          </w:tcPr>
          <w:p w14:paraId="5705AAE0" w14:textId="77777777" w:rsidR="00B11511" w:rsidRPr="005604F1" w:rsidRDefault="00B11511" w:rsidP="00EF0429">
            <w:pPr>
              <w:rPr>
                <w:rFonts w:ascii="Arial" w:hAnsi="Arial" w:cs="Arial"/>
                <w:sz w:val="24"/>
                <w:szCs w:val="24"/>
              </w:rPr>
            </w:pPr>
            <w:r w:rsidRPr="005604F1">
              <w:rPr>
                <w:rFonts w:ascii="Arial" w:hAnsi="Arial" w:cs="Arial"/>
              </w:rPr>
              <w:t>Users can customize times based on their needs.</w:t>
            </w:r>
          </w:p>
        </w:tc>
      </w:tr>
      <w:tr w:rsidR="00B11511" w:rsidRPr="005604F1" w14:paraId="40BBD10E" w14:textId="77777777" w:rsidTr="00EF0429">
        <w:tc>
          <w:tcPr>
            <w:tcW w:w="2437" w:type="dxa"/>
          </w:tcPr>
          <w:p w14:paraId="3AD8F9D6" w14:textId="77777777" w:rsidR="00B11511" w:rsidRPr="005604F1" w:rsidRDefault="00B11511" w:rsidP="00EF0429">
            <w:pPr>
              <w:jc w:val="center"/>
              <w:rPr>
                <w:rFonts w:ascii="Arial" w:hAnsi="Arial" w:cs="Arial"/>
                <w:b/>
                <w:bCs/>
                <w:sz w:val="24"/>
                <w:szCs w:val="24"/>
              </w:rPr>
            </w:pPr>
            <w:r w:rsidRPr="005604F1">
              <w:rPr>
                <w:rFonts w:ascii="Arial" w:hAnsi="Arial" w:cs="Arial"/>
              </w:rPr>
              <w:t>View Medication</w:t>
            </w:r>
          </w:p>
        </w:tc>
        <w:tc>
          <w:tcPr>
            <w:tcW w:w="2305" w:type="dxa"/>
          </w:tcPr>
          <w:p w14:paraId="30F5647B" w14:textId="77777777" w:rsidR="00B11511" w:rsidRPr="005604F1" w:rsidRDefault="00B11511" w:rsidP="00EF0429">
            <w:pPr>
              <w:rPr>
                <w:rFonts w:ascii="Arial" w:hAnsi="Arial" w:cs="Arial"/>
                <w:sz w:val="24"/>
                <w:szCs w:val="24"/>
              </w:rPr>
            </w:pPr>
            <w:r w:rsidRPr="005604F1">
              <w:rPr>
                <w:rFonts w:ascii="Arial" w:hAnsi="Arial" w:cs="Arial"/>
              </w:rPr>
              <w:t>Shows the list of medications added to the system.</w:t>
            </w:r>
          </w:p>
        </w:tc>
        <w:tc>
          <w:tcPr>
            <w:tcW w:w="2295" w:type="dxa"/>
          </w:tcPr>
          <w:p w14:paraId="511C7F13" w14:textId="77777777" w:rsidR="00B11511" w:rsidRPr="005604F1" w:rsidRDefault="00B11511" w:rsidP="00EF0429">
            <w:pPr>
              <w:jc w:val="center"/>
              <w:rPr>
                <w:rFonts w:ascii="Arial" w:hAnsi="Arial" w:cs="Arial"/>
                <w:sz w:val="24"/>
                <w:szCs w:val="24"/>
              </w:rPr>
            </w:pPr>
            <w:r w:rsidRPr="005604F1">
              <w:rPr>
                <w:rFonts w:ascii="Arial" w:hAnsi="Arial" w:cs="Arial"/>
              </w:rPr>
              <w:t>High</w:t>
            </w:r>
          </w:p>
        </w:tc>
        <w:tc>
          <w:tcPr>
            <w:tcW w:w="2313" w:type="dxa"/>
          </w:tcPr>
          <w:p w14:paraId="4D43E52D" w14:textId="77777777" w:rsidR="00B11511" w:rsidRPr="005604F1" w:rsidRDefault="00B11511" w:rsidP="00EF0429">
            <w:pPr>
              <w:rPr>
                <w:rFonts w:ascii="Arial" w:hAnsi="Arial" w:cs="Arial"/>
                <w:sz w:val="24"/>
                <w:szCs w:val="24"/>
              </w:rPr>
            </w:pPr>
            <w:r w:rsidRPr="005604F1">
              <w:rPr>
                <w:rFonts w:ascii="Arial" w:hAnsi="Arial" w:cs="Arial"/>
              </w:rPr>
              <w:t>Accessible to both User and Guardian.</w:t>
            </w:r>
          </w:p>
        </w:tc>
      </w:tr>
      <w:tr w:rsidR="00B11511" w:rsidRPr="005604F1" w14:paraId="55AD16D7" w14:textId="77777777" w:rsidTr="00EF0429">
        <w:tc>
          <w:tcPr>
            <w:tcW w:w="2437" w:type="dxa"/>
          </w:tcPr>
          <w:p w14:paraId="004FDA89" w14:textId="77777777" w:rsidR="00B11511" w:rsidRPr="005604F1" w:rsidRDefault="00B11511" w:rsidP="00EF0429">
            <w:pPr>
              <w:jc w:val="center"/>
              <w:rPr>
                <w:rFonts w:ascii="Arial" w:hAnsi="Arial" w:cs="Arial"/>
                <w:b/>
                <w:bCs/>
                <w:sz w:val="24"/>
                <w:szCs w:val="24"/>
              </w:rPr>
            </w:pPr>
            <w:r w:rsidRPr="005604F1">
              <w:rPr>
                <w:rFonts w:ascii="Arial" w:hAnsi="Arial" w:cs="Arial"/>
              </w:rPr>
              <w:t>View Schedule</w:t>
            </w:r>
          </w:p>
        </w:tc>
        <w:tc>
          <w:tcPr>
            <w:tcW w:w="2305" w:type="dxa"/>
          </w:tcPr>
          <w:p w14:paraId="127F6216" w14:textId="77777777" w:rsidR="00B11511" w:rsidRPr="005604F1" w:rsidRDefault="00B11511" w:rsidP="00EF0429">
            <w:pPr>
              <w:rPr>
                <w:rFonts w:ascii="Arial" w:hAnsi="Arial" w:cs="Arial"/>
                <w:sz w:val="24"/>
                <w:szCs w:val="24"/>
              </w:rPr>
            </w:pPr>
            <w:r w:rsidRPr="005604F1">
              <w:rPr>
                <w:rFonts w:ascii="Arial" w:hAnsi="Arial" w:cs="Arial"/>
              </w:rPr>
              <w:t>Displays the scheduled times for each medication.</w:t>
            </w:r>
          </w:p>
        </w:tc>
        <w:tc>
          <w:tcPr>
            <w:tcW w:w="2295" w:type="dxa"/>
          </w:tcPr>
          <w:p w14:paraId="3BE28ED5" w14:textId="77777777" w:rsidR="00B11511" w:rsidRPr="005604F1" w:rsidRDefault="00B11511" w:rsidP="00EF0429">
            <w:pPr>
              <w:jc w:val="center"/>
              <w:rPr>
                <w:rFonts w:ascii="Arial" w:hAnsi="Arial" w:cs="Arial"/>
                <w:sz w:val="24"/>
                <w:szCs w:val="24"/>
              </w:rPr>
            </w:pPr>
            <w:r w:rsidRPr="005604F1">
              <w:rPr>
                <w:rFonts w:ascii="Arial" w:hAnsi="Arial" w:cs="Arial"/>
              </w:rPr>
              <w:t>High</w:t>
            </w:r>
          </w:p>
        </w:tc>
        <w:tc>
          <w:tcPr>
            <w:tcW w:w="2313" w:type="dxa"/>
          </w:tcPr>
          <w:p w14:paraId="7D8E42FE" w14:textId="77777777" w:rsidR="00B11511" w:rsidRPr="005604F1" w:rsidRDefault="00B11511" w:rsidP="00EF0429">
            <w:pPr>
              <w:rPr>
                <w:rFonts w:ascii="Arial" w:hAnsi="Arial" w:cs="Arial"/>
                <w:sz w:val="24"/>
                <w:szCs w:val="24"/>
              </w:rPr>
            </w:pPr>
            <w:r w:rsidRPr="005604F1">
              <w:rPr>
                <w:rFonts w:ascii="Arial" w:hAnsi="Arial" w:cs="Arial"/>
              </w:rPr>
              <w:t>Helps both actors monitor upcoming doses.</w:t>
            </w:r>
          </w:p>
        </w:tc>
      </w:tr>
      <w:tr w:rsidR="00B11511" w:rsidRPr="005604F1" w14:paraId="61A2334B" w14:textId="77777777" w:rsidTr="00EF0429">
        <w:tc>
          <w:tcPr>
            <w:tcW w:w="2437" w:type="dxa"/>
          </w:tcPr>
          <w:p w14:paraId="6C5206A7" w14:textId="77777777" w:rsidR="00B11511" w:rsidRPr="005604F1" w:rsidRDefault="00B11511" w:rsidP="00EF0429">
            <w:pPr>
              <w:jc w:val="center"/>
              <w:rPr>
                <w:rFonts w:ascii="Arial" w:hAnsi="Arial" w:cs="Arial"/>
                <w:b/>
                <w:bCs/>
                <w:sz w:val="24"/>
                <w:szCs w:val="24"/>
              </w:rPr>
            </w:pPr>
            <w:r w:rsidRPr="005604F1">
              <w:rPr>
                <w:rFonts w:ascii="Arial" w:hAnsi="Arial" w:cs="Arial"/>
              </w:rPr>
              <w:t>Receive Medicine Notification</w:t>
            </w:r>
          </w:p>
        </w:tc>
        <w:tc>
          <w:tcPr>
            <w:tcW w:w="2305" w:type="dxa"/>
          </w:tcPr>
          <w:p w14:paraId="21D618A0" w14:textId="77777777" w:rsidR="00B11511" w:rsidRPr="005604F1" w:rsidRDefault="00B11511" w:rsidP="00EF0429">
            <w:pPr>
              <w:rPr>
                <w:rFonts w:ascii="Arial" w:hAnsi="Arial" w:cs="Arial"/>
                <w:sz w:val="24"/>
                <w:szCs w:val="24"/>
              </w:rPr>
            </w:pPr>
            <w:r w:rsidRPr="005604F1">
              <w:rPr>
                <w:rFonts w:ascii="Arial" w:hAnsi="Arial" w:cs="Arial"/>
              </w:rPr>
              <w:t>Notifies the user when it’s time to take a medication.</w:t>
            </w:r>
          </w:p>
        </w:tc>
        <w:tc>
          <w:tcPr>
            <w:tcW w:w="2295" w:type="dxa"/>
          </w:tcPr>
          <w:p w14:paraId="2D7B7197" w14:textId="77777777" w:rsidR="00B11511" w:rsidRPr="005604F1" w:rsidRDefault="00B11511" w:rsidP="00EF0429">
            <w:pPr>
              <w:jc w:val="center"/>
              <w:rPr>
                <w:rFonts w:ascii="Arial" w:hAnsi="Arial" w:cs="Arial"/>
                <w:sz w:val="24"/>
                <w:szCs w:val="24"/>
              </w:rPr>
            </w:pPr>
            <w:r w:rsidRPr="005604F1">
              <w:rPr>
                <w:rFonts w:ascii="Arial" w:hAnsi="Arial" w:cs="Arial"/>
              </w:rPr>
              <w:t>High</w:t>
            </w:r>
          </w:p>
        </w:tc>
        <w:tc>
          <w:tcPr>
            <w:tcW w:w="2313" w:type="dxa"/>
          </w:tcPr>
          <w:p w14:paraId="73C181EC" w14:textId="77777777" w:rsidR="00B11511" w:rsidRPr="005604F1" w:rsidRDefault="00B11511" w:rsidP="00EF0429">
            <w:pPr>
              <w:rPr>
                <w:rFonts w:ascii="Arial" w:hAnsi="Arial" w:cs="Arial"/>
                <w:sz w:val="24"/>
                <w:szCs w:val="24"/>
              </w:rPr>
            </w:pPr>
            <w:r w:rsidRPr="005604F1">
              <w:rPr>
                <w:rFonts w:ascii="Arial" w:hAnsi="Arial" w:cs="Arial"/>
              </w:rPr>
              <w:t>Includes take medicine, dismiss, and not now options.</w:t>
            </w:r>
          </w:p>
        </w:tc>
      </w:tr>
      <w:tr w:rsidR="00B11511" w:rsidRPr="005604F1" w14:paraId="10D9D40E" w14:textId="77777777" w:rsidTr="00EF0429">
        <w:tc>
          <w:tcPr>
            <w:tcW w:w="2437" w:type="dxa"/>
          </w:tcPr>
          <w:p w14:paraId="2696A821" w14:textId="77777777" w:rsidR="00B11511" w:rsidRPr="005604F1" w:rsidRDefault="00B11511" w:rsidP="00EF0429">
            <w:pPr>
              <w:jc w:val="center"/>
              <w:rPr>
                <w:rFonts w:ascii="Arial" w:hAnsi="Arial" w:cs="Arial"/>
                <w:b/>
                <w:bCs/>
                <w:sz w:val="24"/>
                <w:szCs w:val="24"/>
              </w:rPr>
            </w:pPr>
            <w:r w:rsidRPr="005604F1">
              <w:rPr>
                <w:rFonts w:ascii="Arial" w:hAnsi="Arial" w:cs="Arial"/>
              </w:rPr>
              <w:t>Missed Dose Alert</w:t>
            </w:r>
          </w:p>
        </w:tc>
        <w:tc>
          <w:tcPr>
            <w:tcW w:w="2305" w:type="dxa"/>
          </w:tcPr>
          <w:p w14:paraId="7CBCB255" w14:textId="77777777" w:rsidR="00B11511" w:rsidRPr="005604F1" w:rsidRDefault="00B11511" w:rsidP="00EF0429">
            <w:pPr>
              <w:rPr>
                <w:rFonts w:ascii="Arial" w:hAnsi="Arial" w:cs="Arial"/>
                <w:sz w:val="24"/>
                <w:szCs w:val="24"/>
              </w:rPr>
            </w:pPr>
            <w:r w:rsidRPr="005604F1">
              <w:rPr>
                <w:rFonts w:ascii="Arial" w:hAnsi="Arial" w:cs="Arial"/>
              </w:rPr>
              <w:t>Alerts the user if a medication is not confirmed in time.</w:t>
            </w:r>
          </w:p>
        </w:tc>
        <w:tc>
          <w:tcPr>
            <w:tcW w:w="2295" w:type="dxa"/>
          </w:tcPr>
          <w:p w14:paraId="6E12577E" w14:textId="77777777" w:rsidR="00B11511" w:rsidRPr="005604F1" w:rsidRDefault="00B11511" w:rsidP="00EF0429">
            <w:pPr>
              <w:jc w:val="center"/>
              <w:rPr>
                <w:rFonts w:ascii="Arial" w:hAnsi="Arial" w:cs="Arial"/>
                <w:sz w:val="24"/>
                <w:szCs w:val="24"/>
              </w:rPr>
            </w:pPr>
            <w:r w:rsidRPr="005604F1">
              <w:rPr>
                <w:rFonts w:ascii="Arial" w:hAnsi="Arial" w:cs="Arial"/>
              </w:rPr>
              <w:t>High</w:t>
            </w:r>
          </w:p>
        </w:tc>
        <w:tc>
          <w:tcPr>
            <w:tcW w:w="2313" w:type="dxa"/>
          </w:tcPr>
          <w:p w14:paraId="50B37D46" w14:textId="77777777" w:rsidR="00B11511" w:rsidRPr="005604F1" w:rsidRDefault="00B11511" w:rsidP="00EF0429">
            <w:pPr>
              <w:rPr>
                <w:rFonts w:ascii="Arial" w:hAnsi="Arial" w:cs="Arial"/>
                <w:sz w:val="24"/>
                <w:szCs w:val="24"/>
              </w:rPr>
            </w:pPr>
            <w:r w:rsidRPr="005604F1">
              <w:rPr>
                <w:rFonts w:ascii="Arial" w:hAnsi="Arial" w:cs="Arial"/>
              </w:rPr>
              <w:t>The system uses a fixed grace period before marking a dose as missed.</w:t>
            </w:r>
          </w:p>
        </w:tc>
      </w:tr>
      <w:tr w:rsidR="00B11511" w:rsidRPr="005604F1" w14:paraId="3D80A02F" w14:textId="77777777" w:rsidTr="00EF0429">
        <w:tc>
          <w:tcPr>
            <w:tcW w:w="2437" w:type="dxa"/>
          </w:tcPr>
          <w:p w14:paraId="0FA8C699" w14:textId="77777777" w:rsidR="00B11511" w:rsidRPr="005604F1" w:rsidRDefault="00B11511" w:rsidP="00EF0429">
            <w:pPr>
              <w:jc w:val="center"/>
              <w:rPr>
                <w:rFonts w:ascii="Arial" w:hAnsi="Arial" w:cs="Arial"/>
                <w:b/>
                <w:bCs/>
                <w:sz w:val="24"/>
                <w:szCs w:val="24"/>
              </w:rPr>
            </w:pPr>
            <w:r w:rsidRPr="005604F1">
              <w:rPr>
                <w:rFonts w:ascii="Arial" w:hAnsi="Arial" w:cs="Arial"/>
              </w:rPr>
              <w:t>Confirm Intake</w:t>
            </w:r>
          </w:p>
        </w:tc>
        <w:tc>
          <w:tcPr>
            <w:tcW w:w="2305" w:type="dxa"/>
          </w:tcPr>
          <w:p w14:paraId="58D7A72F" w14:textId="77777777" w:rsidR="00B11511" w:rsidRPr="005604F1" w:rsidRDefault="00B11511" w:rsidP="00EF0429">
            <w:pPr>
              <w:rPr>
                <w:rFonts w:ascii="Arial" w:hAnsi="Arial" w:cs="Arial"/>
                <w:sz w:val="24"/>
                <w:szCs w:val="24"/>
              </w:rPr>
            </w:pPr>
            <w:proofErr w:type="spellStart"/>
            <w:proofErr w:type="gramStart"/>
            <w:r w:rsidRPr="005604F1">
              <w:rPr>
                <w:rFonts w:ascii="Arial" w:hAnsi="Arial" w:cs="Arial"/>
              </w:rPr>
              <w:t>Lets</w:t>
            </w:r>
            <w:proofErr w:type="spellEnd"/>
            <w:proofErr w:type="gramEnd"/>
            <w:r w:rsidRPr="005604F1">
              <w:rPr>
                <w:rFonts w:ascii="Arial" w:hAnsi="Arial" w:cs="Arial"/>
              </w:rPr>
              <w:t xml:space="preserve"> the user confirm they have taken the medication.</w:t>
            </w:r>
          </w:p>
        </w:tc>
        <w:tc>
          <w:tcPr>
            <w:tcW w:w="2295" w:type="dxa"/>
          </w:tcPr>
          <w:p w14:paraId="64359A7A" w14:textId="77777777" w:rsidR="00B11511" w:rsidRPr="005604F1" w:rsidRDefault="00B11511" w:rsidP="00EF0429">
            <w:pPr>
              <w:jc w:val="center"/>
              <w:rPr>
                <w:rFonts w:ascii="Arial" w:hAnsi="Arial" w:cs="Arial"/>
                <w:sz w:val="24"/>
                <w:szCs w:val="24"/>
              </w:rPr>
            </w:pPr>
            <w:r w:rsidRPr="005604F1">
              <w:rPr>
                <w:rFonts w:ascii="Arial" w:hAnsi="Arial" w:cs="Arial"/>
              </w:rPr>
              <w:t>High</w:t>
            </w:r>
          </w:p>
        </w:tc>
        <w:tc>
          <w:tcPr>
            <w:tcW w:w="2313" w:type="dxa"/>
          </w:tcPr>
          <w:p w14:paraId="77742371" w14:textId="77777777" w:rsidR="00B11511" w:rsidRPr="005604F1" w:rsidRDefault="00B11511" w:rsidP="00EF0429">
            <w:pPr>
              <w:rPr>
                <w:rFonts w:ascii="Arial" w:hAnsi="Arial" w:cs="Arial"/>
                <w:sz w:val="24"/>
                <w:szCs w:val="24"/>
              </w:rPr>
            </w:pPr>
            <w:r w:rsidRPr="005604F1">
              <w:rPr>
                <w:rFonts w:ascii="Arial" w:hAnsi="Arial" w:cs="Arial"/>
              </w:rPr>
              <w:t>Confirmations update the medication log.</w:t>
            </w:r>
          </w:p>
        </w:tc>
      </w:tr>
      <w:tr w:rsidR="00B11511" w:rsidRPr="005604F1" w14:paraId="6DA21E7F" w14:textId="77777777" w:rsidTr="00EF0429">
        <w:tc>
          <w:tcPr>
            <w:tcW w:w="2437" w:type="dxa"/>
          </w:tcPr>
          <w:p w14:paraId="0A8E07EA" w14:textId="77777777" w:rsidR="00B11511" w:rsidRPr="005604F1" w:rsidRDefault="00B11511" w:rsidP="00EF0429">
            <w:pPr>
              <w:jc w:val="center"/>
              <w:rPr>
                <w:rFonts w:ascii="Arial" w:hAnsi="Arial" w:cs="Arial"/>
                <w:b/>
                <w:bCs/>
                <w:sz w:val="24"/>
                <w:szCs w:val="24"/>
              </w:rPr>
            </w:pPr>
            <w:r w:rsidRPr="005604F1">
              <w:rPr>
                <w:rFonts w:ascii="Arial" w:hAnsi="Arial" w:cs="Arial"/>
              </w:rPr>
              <w:t>Medication History</w:t>
            </w:r>
          </w:p>
        </w:tc>
        <w:tc>
          <w:tcPr>
            <w:tcW w:w="2305" w:type="dxa"/>
          </w:tcPr>
          <w:p w14:paraId="05D25183" w14:textId="77777777" w:rsidR="00B11511" w:rsidRPr="005604F1" w:rsidRDefault="00B11511" w:rsidP="00EF0429">
            <w:pPr>
              <w:rPr>
                <w:rFonts w:ascii="Arial" w:hAnsi="Arial" w:cs="Arial"/>
                <w:sz w:val="24"/>
                <w:szCs w:val="24"/>
              </w:rPr>
            </w:pPr>
            <w:r w:rsidRPr="005604F1">
              <w:rPr>
                <w:rFonts w:ascii="Arial" w:hAnsi="Arial" w:cs="Arial"/>
              </w:rPr>
              <w:t>Shows records of taken and missed medications.</w:t>
            </w:r>
          </w:p>
        </w:tc>
        <w:tc>
          <w:tcPr>
            <w:tcW w:w="2295" w:type="dxa"/>
          </w:tcPr>
          <w:p w14:paraId="708DB639" w14:textId="77777777" w:rsidR="00B11511" w:rsidRPr="005604F1" w:rsidRDefault="00B11511" w:rsidP="00EF0429">
            <w:pPr>
              <w:jc w:val="center"/>
              <w:rPr>
                <w:rFonts w:ascii="Arial" w:hAnsi="Arial" w:cs="Arial"/>
                <w:sz w:val="24"/>
                <w:szCs w:val="24"/>
              </w:rPr>
            </w:pPr>
            <w:r w:rsidRPr="005604F1">
              <w:rPr>
                <w:rFonts w:ascii="Arial" w:hAnsi="Arial" w:cs="Arial"/>
              </w:rPr>
              <w:t>Medium</w:t>
            </w:r>
          </w:p>
        </w:tc>
        <w:tc>
          <w:tcPr>
            <w:tcW w:w="2313" w:type="dxa"/>
          </w:tcPr>
          <w:p w14:paraId="0794AC49" w14:textId="77777777" w:rsidR="00B11511" w:rsidRPr="005604F1" w:rsidRDefault="00B11511" w:rsidP="00EF0429">
            <w:pPr>
              <w:rPr>
                <w:rFonts w:ascii="Arial" w:hAnsi="Arial" w:cs="Arial"/>
                <w:sz w:val="24"/>
                <w:szCs w:val="24"/>
              </w:rPr>
            </w:pPr>
            <w:r w:rsidRPr="005604F1">
              <w:rPr>
                <w:rFonts w:ascii="Arial" w:hAnsi="Arial" w:cs="Arial"/>
              </w:rPr>
              <w:t>Helps track consistent intake behavior.</w:t>
            </w:r>
          </w:p>
        </w:tc>
      </w:tr>
      <w:tr w:rsidR="00B11511" w:rsidRPr="005604F1" w14:paraId="3726A83F" w14:textId="77777777" w:rsidTr="00EF0429">
        <w:tc>
          <w:tcPr>
            <w:tcW w:w="2437" w:type="dxa"/>
          </w:tcPr>
          <w:p w14:paraId="7F78CDE4" w14:textId="77777777" w:rsidR="00B11511" w:rsidRPr="005604F1" w:rsidRDefault="00B11511" w:rsidP="00EF0429">
            <w:pPr>
              <w:jc w:val="center"/>
              <w:rPr>
                <w:rFonts w:ascii="Arial" w:hAnsi="Arial" w:cs="Arial"/>
              </w:rPr>
            </w:pPr>
            <w:r w:rsidRPr="005604F1">
              <w:rPr>
                <w:rFonts w:ascii="Arial" w:hAnsi="Arial" w:cs="Arial"/>
              </w:rPr>
              <w:t>Reports</w:t>
            </w:r>
          </w:p>
        </w:tc>
        <w:tc>
          <w:tcPr>
            <w:tcW w:w="2305" w:type="dxa"/>
          </w:tcPr>
          <w:p w14:paraId="587FA96D" w14:textId="77777777" w:rsidR="00B11511" w:rsidRPr="005604F1" w:rsidRDefault="00B11511" w:rsidP="00EF0429">
            <w:pPr>
              <w:rPr>
                <w:rFonts w:ascii="Arial" w:hAnsi="Arial" w:cs="Arial"/>
              </w:rPr>
            </w:pPr>
            <w:r w:rsidRPr="005604F1">
              <w:rPr>
                <w:rFonts w:ascii="Arial" w:hAnsi="Arial" w:cs="Arial"/>
              </w:rPr>
              <w:t>Displays summaries of adherence such as weekly or monthly reports.</w:t>
            </w:r>
          </w:p>
        </w:tc>
        <w:tc>
          <w:tcPr>
            <w:tcW w:w="2295" w:type="dxa"/>
          </w:tcPr>
          <w:p w14:paraId="34938F58" w14:textId="77777777" w:rsidR="00B11511" w:rsidRPr="005604F1" w:rsidRDefault="00B11511" w:rsidP="00EF0429">
            <w:pPr>
              <w:jc w:val="center"/>
              <w:rPr>
                <w:rFonts w:ascii="Arial" w:hAnsi="Arial" w:cs="Arial"/>
              </w:rPr>
            </w:pPr>
            <w:r w:rsidRPr="005604F1">
              <w:rPr>
                <w:rFonts w:ascii="Arial" w:hAnsi="Arial" w:cs="Arial"/>
              </w:rPr>
              <w:t>Medium</w:t>
            </w:r>
          </w:p>
        </w:tc>
        <w:tc>
          <w:tcPr>
            <w:tcW w:w="2313" w:type="dxa"/>
          </w:tcPr>
          <w:p w14:paraId="1BEEE728" w14:textId="77777777" w:rsidR="00B11511" w:rsidRPr="005604F1" w:rsidRDefault="00B11511" w:rsidP="00EF0429">
            <w:pPr>
              <w:rPr>
                <w:rFonts w:ascii="Arial" w:hAnsi="Arial" w:cs="Arial"/>
              </w:rPr>
            </w:pPr>
            <w:r w:rsidRPr="005604F1">
              <w:rPr>
                <w:rFonts w:ascii="Arial" w:hAnsi="Arial" w:cs="Arial"/>
              </w:rPr>
              <w:t>Useful for monitoring medication habits.</w:t>
            </w:r>
          </w:p>
        </w:tc>
      </w:tr>
      <w:tr w:rsidR="00B11511" w:rsidRPr="005604F1" w14:paraId="6CB5BB90" w14:textId="77777777" w:rsidTr="00EF0429">
        <w:tc>
          <w:tcPr>
            <w:tcW w:w="2437" w:type="dxa"/>
          </w:tcPr>
          <w:p w14:paraId="611153FF" w14:textId="77777777" w:rsidR="00B11511" w:rsidRPr="005604F1" w:rsidRDefault="00B11511" w:rsidP="00EF0429">
            <w:pPr>
              <w:jc w:val="center"/>
              <w:rPr>
                <w:rFonts w:ascii="Arial" w:hAnsi="Arial" w:cs="Arial"/>
              </w:rPr>
            </w:pPr>
            <w:r w:rsidRPr="005604F1">
              <w:rPr>
                <w:rFonts w:ascii="Arial" w:hAnsi="Arial" w:cs="Arial"/>
              </w:rPr>
              <w:lastRenderedPageBreak/>
              <w:t>Export Reports</w:t>
            </w:r>
          </w:p>
        </w:tc>
        <w:tc>
          <w:tcPr>
            <w:tcW w:w="2305" w:type="dxa"/>
          </w:tcPr>
          <w:p w14:paraId="70D0590A" w14:textId="77777777" w:rsidR="00B11511" w:rsidRPr="005604F1" w:rsidRDefault="00B11511" w:rsidP="00EF0429">
            <w:pPr>
              <w:rPr>
                <w:rFonts w:ascii="Arial" w:hAnsi="Arial" w:cs="Arial"/>
              </w:rPr>
            </w:pPr>
            <w:r w:rsidRPr="005604F1">
              <w:rPr>
                <w:rFonts w:ascii="Arial" w:hAnsi="Arial" w:cs="Arial"/>
              </w:rPr>
              <w:t>Allows users and guardians to download or export reports.</w:t>
            </w:r>
          </w:p>
        </w:tc>
        <w:tc>
          <w:tcPr>
            <w:tcW w:w="2295" w:type="dxa"/>
          </w:tcPr>
          <w:p w14:paraId="03F4DB0F" w14:textId="77777777" w:rsidR="00B11511" w:rsidRPr="005604F1" w:rsidRDefault="00B11511" w:rsidP="00EF0429">
            <w:pPr>
              <w:jc w:val="center"/>
              <w:rPr>
                <w:rFonts w:ascii="Arial" w:hAnsi="Arial" w:cs="Arial"/>
              </w:rPr>
            </w:pPr>
            <w:r w:rsidRPr="005604F1">
              <w:rPr>
                <w:rFonts w:ascii="Arial" w:hAnsi="Arial" w:cs="Arial"/>
              </w:rPr>
              <w:t>Medium</w:t>
            </w:r>
          </w:p>
        </w:tc>
        <w:tc>
          <w:tcPr>
            <w:tcW w:w="2313" w:type="dxa"/>
          </w:tcPr>
          <w:p w14:paraId="63847CD4" w14:textId="77777777" w:rsidR="00B11511" w:rsidRPr="005604F1" w:rsidRDefault="00B11511" w:rsidP="00EF0429">
            <w:pPr>
              <w:rPr>
                <w:rFonts w:ascii="Arial" w:hAnsi="Arial" w:cs="Arial"/>
              </w:rPr>
            </w:pPr>
            <w:r w:rsidRPr="005604F1">
              <w:rPr>
                <w:rFonts w:ascii="Arial" w:hAnsi="Arial" w:cs="Arial"/>
              </w:rPr>
              <w:t>Useful for medical consultations or documentation.</w:t>
            </w:r>
          </w:p>
        </w:tc>
      </w:tr>
      <w:tr w:rsidR="00B11511" w:rsidRPr="005604F1" w14:paraId="3B3E8E17" w14:textId="77777777" w:rsidTr="00EF0429">
        <w:tc>
          <w:tcPr>
            <w:tcW w:w="2437" w:type="dxa"/>
          </w:tcPr>
          <w:p w14:paraId="12E96865" w14:textId="77777777" w:rsidR="00B11511" w:rsidRPr="005604F1" w:rsidRDefault="00B11511" w:rsidP="00EF0429">
            <w:pPr>
              <w:jc w:val="center"/>
              <w:rPr>
                <w:rFonts w:ascii="Arial" w:hAnsi="Arial" w:cs="Arial"/>
              </w:rPr>
            </w:pPr>
            <w:r w:rsidRPr="005604F1">
              <w:rPr>
                <w:rFonts w:ascii="Arial" w:hAnsi="Arial" w:cs="Arial"/>
              </w:rPr>
              <w:t>Refill Reminder</w:t>
            </w:r>
          </w:p>
        </w:tc>
        <w:tc>
          <w:tcPr>
            <w:tcW w:w="2305" w:type="dxa"/>
          </w:tcPr>
          <w:p w14:paraId="1F569F85" w14:textId="77777777" w:rsidR="00B11511" w:rsidRPr="005604F1" w:rsidRDefault="00B11511" w:rsidP="00EF0429">
            <w:pPr>
              <w:rPr>
                <w:rFonts w:ascii="Arial" w:hAnsi="Arial" w:cs="Arial"/>
              </w:rPr>
            </w:pPr>
            <w:r w:rsidRPr="005604F1">
              <w:rPr>
                <w:rFonts w:ascii="Arial" w:hAnsi="Arial" w:cs="Arial"/>
              </w:rPr>
              <w:t>Sends alerts when medication supply is running low.</w:t>
            </w:r>
          </w:p>
        </w:tc>
        <w:tc>
          <w:tcPr>
            <w:tcW w:w="2295" w:type="dxa"/>
          </w:tcPr>
          <w:p w14:paraId="593266F7" w14:textId="77777777" w:rsidR="00B11511" w:rsidRPr="005604F1" w:rsidRDefault="00B11511" w:rsidP="00EF0429">
            <w:pPr>
              <w:jc w:val="center"/>
              <w:rPr>
                <w:rFonts w:ascii="Arial" w:hAnsi="Arial" w:cs="Arial"/>
              </w:rPr>
            </w:pPr>
            <w:r w:rsidRPr="005604F1">
              <w:rPr>
                <w:rFonts w:ascii="Arial" w:hAnsi="Arial" w:cs="Arial"/>
              </w:rPr>
              <w:t>Medium</w:t>
            </w:r>
          </w:p>
        </w:tc>
        <w:tc>
          <w:tcPr>
            <w:tcW w:w="2313" w:type="dxa"/>
          </w:tcPr>
          <w:p w14:paraId="7DA4EDAA" w14:textId="77777777" w:rsidR="00B11511" w:rsidRPr="005604F1" w:rsidRDefault="00B11511" w:rsidP="00EF0429">
            <w:pPr>
              <w:rPr>
                <w:rFonts w:ascii="Arial" w:hAnsi="Arial" w:cs="Arial"/>
              </w:rPr>
            </w:pPr>
            <w:r w:rsidRPr="005604F1">
              <w:rPr>
                <w:rFonts w:ascii="Arial" w:hAnsi="Arial" w:cs="Arial"/>
              </w:rPr>
              <w:t>Helps avoid running out of medicine.</w:t>
            </w:r>
          </w:p>
        </w:tc>
      </w:tr>
      <w:tr w:rsidR="00B11511" w:rsidRPr="005604F1" w14:paraId="2EB56AEF" w14:textId="77777777" w:rsidTr="00EF0429">
        <w:tc>
          <w:tcPr>
            <w:tcW w:w="2437" w:type="dxa"/>
          </w:tcPr>
          <w:p w14:paraId="69DDE198" w14:textId="77777777" w:rsidR="00B11511" w:rsidRPr="005604F1" w:rsidRDefault="00B11511" w:rsidP="00EF0429">
            <w:pPr>
              <w:jc w:val="center"/>
              <w:rPr>
                <w:rFonts w:ascii="Arial" w:hAnsi="Arial" w:cs="Arial"/>
              </w:rPr>
            </w:pPr>
            <w:r w:rsidRPr="005604F1">
              <w:rPr>
                <w:rFonts w:ascii="Arial" w:hAnsi="Arial" w:cs="Arial"/>
              </w:rPr>
              <w:t>View Refill Status</w:t>
            </w:r>
          </w:p>
        </w:tc>
        <w:tc>
          <w:tcPr>
            <w:tcW w:w="2305" w:type="dxa"/>
          </w:tcPr>
          <w:p w14:paraId="00246AE0" w14:textId="77777777" w:rsidR="00B11511" w:rsidRPr="005604F1" w:rsidRDefault="00B11511" w:rsidP="00EF0429">
            <w:pPr>
              <w:rPr>
                <w:rFonts w:ascii="Arial" w:hAnsi="Arial" w:cs="Arial"/>
              </w:rPr>
            </w:pPr>
            <w:r w:rsidRPr="005604F1">
              <w:rPr>
                <w:rFonts w:ascii="Arial" w:hAnsi="Arial" w:cs="Arial"/>
              </w:rPr>
              <w:t>Shows how much medication is left or refill levels.</w:t>
            </w:r>
          </w:p>
        </w:tc>
        <w:tc>
          <w:tcPr>
            <w:tcW w:w="2295" w:type="dxa"/>
          </w:tcPr>
          <w:p w14:paraId="1024C102" w14:textId="77777777" w:rsidR="00B11511" w:rsidRPr="005604F1" w:rsidRDefault="00B11511" w:rsidP="00EF0429">
            <w:pPr>
              <w:jc w:val="center"/>
              <w:rPr>
                <w:rFonts w:ascii="Arial" w:hAnsi="Arial" w:cs="Arial"/>
              </w:rPr>
            </w:pPr>
            <w:r w:rsidRPr="005604F1">
              <w:rPr>
                <w:rFonts w:ascii="Arial" w:hAnsi="Arial" w:cs="Arial"/>
              </w:rPr>
              <w:t>Medium</w:t>
            </w:r>
          </w:p>
        </w:tc>
        <w:tc>
          <w:tcPr>
            <w:tcW w:w="2313" w:type="dxa"/>
          </w:tcPr>
          <w:p w14:paraId="6D0D34F4" w14:textId="77777777" w:rsidR="00B11511" w:rsidRPr="005604F1" w:rsidRDefault="00B11511" w:rsidP="00EF0429">
            <w:pPr>
              <w:rPr>
                <w:rFonts w:ascii="Arial" w:hAnsi="Arial" w:cs="Arial"/>
              </w:rPr>
            </w:pPr>
            <w:r w:rsidRPr="005604F1">
              <w:rPr>
                <w:rFonts w:ascii="Arial" w:hAnsi="Arial" w:cs="Arial"/>
              </w:rPr>
              <w:t>Accessible to both User and Guardian.</w:t>
            </w:r>
          </w:p>
        </w:tc>
      </w:tr>
    </w:tbl>
    <w:p w14:paraId="00D42D44" w14:textId="77777777" w:rsidR="00B11511" w:rsidRPr="005604F1" w:rsidRDefault="00B11511" w:rsidP="00B11511">
      <w:pPr>
        <w:spacing w:line="480" w:lineRule="auto"/>
        <w:jc w:val="center"/>
        <w:rPr>
          <w:rFonts w:ascii="Arial" w:hAnsi="Arial" w:cs="Arial"/>
          <w:i/>
          <w:iCs/>
          <w:lang w:val="en"/>
        </w:rPr>
      </w:pPr>
      <w:r>
        <w:rPr>
          <w:rFonts w:ascii="Arial" w:hAnsi="Arial" w:cs="Arial"/>
          <w:i/>
          <w:iCs/>
          <w:lang w:val="en"/>
        </w:rPr>
        <w:t>Table 2</w:t>
      </w:r>
      <w:r w:rsidRPr="005604F1">
        <w:rPr>
          <w:rFonts w:ascii="Arial" w:hAnsi="Arial" w:cs="Arial"/>
          <w:i/>
          <w:iCs/>
          <w:lang w:val="en"/>
        </w:rPr>
        <w:t xml:space="preserve">. Features Matrix of </w:t>
      </w:r>
      <w:proofErr w:type="spellStart"/>
      <w:r w:rsidRPr="005604F1">
        <w:rPr>
          <w:rFonts w:ascii="Arial" w:hAnsi="Arial" w:cs="Arial"/>
          <w:i/>
          <w:iCs/>
          <w:lang w:val="en"/>
        </w:rPr>
        <w:t>PillSync</w:t>
      </w:r>
      <w:proofErr w:type="spellEnd"/>
    </w:p>
    <w:p w14:paraId="66D94665" w14:textId="77777777" w:rsidR="00B11511" w:rsidRPr="005604F1" w:rsidRDefault="00B11511" w:rsidP="00B11511">
      <w:pPr>
        <w:spacing w:line="480" w:lineRule="auto"/>
        <w:ind w:firstLine="720"/>
        <w:jc w:val="both"/>
        <w:rPr>
          <w:rFonts w:ascii="Arial" w:hAnsi="Arial" w:cs="Arial"/>
          <w:lang w:val="en"/>
        </w:rPr>
      </w:pPr>
      <w:r w:rsidRPr="005604F1">
        <w:rPr>
          <w:rFonts w:ascii="Arial" w:hAnsi="Arial" w:cs="Arial"/>
          <w:lang w:val="en"/>
        </w:rPr>
        <w:t xml:space="preserve">The table above shows the different features included in the </w:t>
      </w:r>
      <w:proofErr w:type="spellStart"/>
      <w:r w:rsidRPr="005604F1">
        <w:rPr>
          <w:rFonts w:ascii="Arial" w:hAnsi="Arial" w:cs="Arial"/>
          <w:lang w:val="en"/>
        </w:rPr>
        <w:t>PillSync</w:t>
      </w:r>
      <w:proofErr w:type="spellEnd"/>
      <w:r w:rsidRPr="005604F1">
        <w:rPr>
          <w:rFonts w:ascii="Arial" w:hAnsi="Arial" w:cs="Arial"/>
          <w:lang w:val="en"/>
        </w:rPr>
        <w:t xml:space="preserve"> application. Each row describes a feature, what it does, how important it is, and any extra notes. The Feature column lists the name of the function. The Description explains what the feature is for. The Importance column shows how essential the feature is to the system, such as high or medium priority. The Notes column gives extra reminders or details about how the feature works. This matrix helps readers easily understand how each feature supports the needs of the users and which features are most important for the system to work properly.</w:t>
      </w:r>
    </w:p>
    <w:p w14:paraId="386E6F7A" w14:textId="77777777" w:rsidR="00B11511" w:rsidRDefault="00B11511" w:rsidP="00B11511">
      <w:pPr>
        <w:spacing w:line="480" w:lineRule="auto"/>
        <w:jc w:val="both"/>
        <w:rPr>
          <w:rFonts w:ascii="Arial" w:hAnsi="Arial" w:cs="Arial"/>
        </w:rPr>
      </w:pPr>
    </w:p>
    <w:p w14:paraId="7FB77801" w14:textId="77777777" w:rsidR="00B11511" w:rsidRDefault="00B11511" w:rsidP="00B11511">
      <w:pPr>
        <w:spacing w:line="480" w:lineRule="auto"/>
        <w:jc w:val="both"/>
        <w:rPr>
          <w:rFonts w:ascii="Arial" w:hAnsi="Arial" w:cs="Arial"/>
        </w:rPr>
      </w:pPr>
    </w:p>
    <w:p w14:paraId="3C83B2A7" w14:textId="77777777" w:rsidR="00B11511" w:rsidRDefault="00B11511" w:rsidP="00B11511">
      <w:pPr>
        <w:spacing w:line="480" w:lineRule="auto"/>
        <w:jc w:val="both"/>
        <w:rPr>
          <w:rFonts w:ascii="Arial" w:hAnsi="Arial" w:cs="Arial"/>
        </w:rPr>
      </w:pPr>
    </w:p>
    <w:p w14:paraId="236986EA" w14:textId="77777777" w:rsidR="00B11511" w:rsidRDefault="00B11511" w:rsidP="00B11511">
      <w:pPr>
        <w:spacing w:line="480" w:lineRule="auto"/>
        <w:jc w:val="both"/>
        <w:rPr>
          <w:rFonts w:ascii="Arial" w:hAnsi="Arial" w:cs="Arial"/>
        </w:rPr>
      </w:pPr>
    </w:p>
    <w:p w14:paraId="2269751C" w14:textId="77777777" w:rsidR="00B11511" w:rsidRDefault="00B11511" w:rsidP="00B11511">
      <w:pPr>
        <w:spacing w:line="480" w:lineRule="auto"/>
        <w:jc w:val="both"/>
        <w:rPr>
          <w:rFonts w:ascii="Arial" w:hAnsi="Arial" w:cs="Arial"/>
        </w:rPr>
      </w:pPr>
    </w:p>
    <w:p w14:paraId="42BE6C31" w14:textId="77777777" w:rsidR="00B11511" w:rsidRDefault="00B11511" w:rsidP="00B11511">
      <w:pPr>
        <w:spacing w:line="480" w:lineRule="auto"/>
        <w:jc w:val="both"/>
        <w:rPr>
          <w:rFonts w:ascii="Arial" w:hAnsi="Arial" w:cs="Arial"/>
        </w:rPr>
      </w:pPr>
    </w:p>
    <w:p w14:paraId="1E497669" w14:textId="77777777" w:rsidR="00B11511" w:rsidRDefault="00B11511" w:rsidP="00B11511">
      <w:pPr>
        <w:spacing w:line="480" w:lineRule="auto"/>
        <w:jc w:val="both"/>
        <w:rPr>
          <w:rFonts w:ascii="Arial" w:hAnsi="Arial" w:cs="Arial"/>
        </w:rPr>
      </w:pPr>
    </w:p>
    <w:p w14:paraId="03504F1F" w14:textId="77777777" w:rsidR="00B11511" w:rsidRDefault="00B11511" w:rsidP="00B11511">
      <w:pPr>
        <w:spacing w:line="480" w:lineRule="auto"/>
        <w:jc w:val="both"/>
        <w:rPr>
          <w:rFonts w:ascii="Arial" w:hAnsi="Arial" w:cs="Arial"/>
        </w:rPr>
      </w:pPr>
    </w:p>
    <w:p w14:paraId="3AF81BD9" w14:textId="77777777" w:rsidR="00B11511" w:rsidRDefault="00B11511" w:rsidP="00B11511">
      <w:pPr>
        <w:spacing w:line="480" w:lineRule="auto"/>
        <w:jc w:val="both"/>
        <w:rPr>
          <w:rFonts w:ascii="Arial" w:hAnsi="Arial" w:cs="Arial"/>
        </w:rPr>
      </w:pPr>
    </w:p>
    <w:p w14:paraId="5B512787" w14:textId="77777777" w:rsidR="00B11511" w:rsidRDefault="00B11511" w:rsidP="00B11511">
      <w:pPr>
        <w:spacing w:line="480" w:lineRule="auto"/>
        <w:jc w:val="both"/>
        <w:rPr>
          <w:rFonts w:ascii="Arial" w:hAnsi="Arial" w:cs="Arial"/>
        </w:rPr>
      </w:pPr>
    </w:p>
    <w:p w14:paraId="536652C3" w14:textId="77777777" w:rsidR="00B11511" w:rsidRDefault="00B11511" w:rsidP="00B11511">
      <w:pPr>
        <w:spacing w:line="480" w:lineRule="auto"/>
        <w:rPr>
          <w:rFonts w:ascii="Arial" w:hAnsi="Arial" w:cs="Arial"/>
          <w:b/>
          <w:bCs/>
        </w:rPr>
      </w:pPr>
      <w:r w:rsidRPr="009229DC">
        <w:rPr>
          <w:rFonts w:ascii="Times New Roman" w:hAnsi="Times New Roman" w:cs="Times New Roman"/>
          <w:b/>
          <w:bCs/>
          <w:noProof/>
          <w:sz w:val="24"/>
          <w:szCs w:val="24"/>
        </w:rPr>
        <w:lastRenderedPageBreak/>
        <w:drawing>
          <wp:anchor distT="0" distB="0" distL="114300" distR="114300" simplePos="0" relativeHeight="251663360" behindDoc="0" locked="0" layoutInCell="1" allowOverlap="1" wp14:anchorId="4C1306C4" wp14:editId="3722C983">
            <wp:simplePos x="0" y="0"/>
            <wp:positionH relativeFrom="margin">
              <wp:align>center</wp:align>
            </wp:positionH>
            <wp:positionV relativeFrom="paragraph">
              <wp:posOffset>332105</wp:posOffset>
            </wp:positionV>
            <wp:extent cx="5280660" cy="4733290"/>
            <wp:effectExtent l="0" t="0" r="0" b="0"/>
            <wp:wrapThrough wrapText="bothSides">
              <wp:wrapPolygon edited="0">
                <wp:start x="0" y="0"/>
                <wp:lineTo x="0" y="21472"/>
                <wp:lineTo x="21506" y="21472"/>
                <wp:lineTo x="21506" y="0"/>
                <wp:lineTo x="0" y="0"/>
              </wp:wrapPolygon>
            </wp:wrapThrough>
            <wp:docPr id="1174104770" name="Picture 1" descr="A diagram of a person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04770" name="Picture 1" descr="A diagram of a person with a diagram&#10;&#10;AI-generated content may be incorrect."/>
                    <pic:cNvPicPr/>
                  </pic:nvPicPr>
                  <pic:blipFill>
                    <a:blip r:embed="rId18">
                      <a:extLst>
                        <a:ext uri="{28A0092B-C50C-407E-A947-70E740481C1C}">
                          <a14:useLocalDpi xmlns:a14="http://schemas.microsoft.com/office/drawing/2010/main" val="0"/>
                        </a:ext>
                      </a:extLst>
                    </a:blip>
                    <a:srcRect l="18623" r="18623"/>
                    <a:stretch>
                      <a:fillRect/>
                    </a:stretch>
                  </pic:blipFill>
                  <pic:spPr bwMode="auto">
                    <a:xfrm>
                      <a:off x="0" y="0"/>
                      <a:ext cx="5280660" cy="4733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rPr>
        <w:tab/>
      </w:r>
      <w:r>
        <w:rPr>
          <w:rFonts w:ascii="Arial" w:hAnsi="Arial" w:cs="Arial"/>
          <w:b/>
          <w:bCs/>
        </w:rPr>
        <w:t>Use Case Diagrams</w:t>
      </w:r>
    </w:p>
    <w:p w14:paraId="1781F230" w14:textId="77777777" w:rsidR="00B11511" w:rsidRPr="005604F1" w:rsidRDefault="00B11511" w:rsidP="00B11511">
      <w:pPr>
        <w:spacing w:line="480" w:lineRule="auto"/>
        <w:jc w:val="center"/>
        <w:rPr>
          <w:rFonts w:ascii="Arial" w:hAnsi="Arial" w:cs="Arial"/>
          <w:i/>
          <w:lang w:val="en"/>
        </w:rPr>
      </w:pPr>
      <w:r>
        <w:rPr>
          <w:rFonts w:ascii="Arial" w:hAnsi="Arial" w:cs="Arial"/>
          <w:i/>
          <w:lang w:val="en"/>
        </w:rPr>
        <w:t>Figure 4</w:t>
      </w:r>
      <w:r w:rsidRPr="005604F1">
        <w:rPr>
          <w:rFonts w:ascii="Arial" w:hAnsi="Arial" w:cs="Arial"/>
          <w:i/>
          <w:lang w:val="en"/>
        </w:rPr>
        <w:t xml:space="preserve">. Use Case Diagram of </w:t>
      </w:r>
      <w:proofErr w:type="spellStart"/>
      <w:r w:rsidRPr="005604F1">
        <w:rPr>
          <w:rFonts w:ascii="Arial" w:hAnsi="Arial" w:cs="Arial"/>
          <w:i/>
          <w:lang w:val="en"/>
        </w:rPr>
        <w:t>PillSync</w:t>
      </w:r>
      <w:proofErr w:type="spellEnd"/>
    </w:p>
    <w:p w14:paraId="6F34CBC4" w14:textId="77777777" w:rsidR="00B11511" w:rsidRPr="005604F1" w:rsidRDefault="00B11511" w:rsidP="00B11511">
      <w:pPr>
        <w:spacing w:line="480" w:lineRule="auto"/>
        <w:ind w:firstLine="720"/>
        <w:jc w:val="both"/>
        <w:rPr>
          <w:rFonts w:ascii="Arial" w:hAnsi="Arial" w:cs="Arial"/>
          <w:lang w:val="en-PH"/>
        </w:rPr>
      </w:pPr>
      <w:r w:rsidRPr="005604F1">
        <w:rPr>
          <w:rFonts w:ascii="Arial" w:hAnsi="Arial" w:cs="Arial"/>
          <w:lang w:val="en-PH"/>
        </w:rPr>
        <w:t xml:space="preserve">The figure above shows how the User and Guardian interact with the </w:t>
      </w:r>
      <w:proofErr w:type="spellStart"/>
      <w:r w:rsidRPr="005604F1">
        <w:rPr>
          <w:rFonts w:ascii="Arial" w:hAnsi="Arial" w:cs="Arial"/>
          <w:lang w:val="en-PH"/>
        </w:rPr>
        <w:t>PillSync</w:t>
      </w:r>
      <w:proofErr w:type="spellEnd"/>
      <w:r w:rsidRPr="005604F1">
        <w:rPr>
          <w:rFonts w:ascii="Arial" w:hAnsi="Arial" w:cs="Arial"/>
          <w:lang w:val="en-PH"/>
        </w:rPr>
        <w:t xml:space="preserve"> app. The user can create an account or log in, add medications, set schedules, confirm intake, and view different reports about their medication history and refill status. The user also receives notifications, alerts for missed doses, and reminders when it is time to refill a medicine. The guardian can also log in or sign up to view the user’s medication information, schedules, reports, refill status and receive refill reminder, but only the user can confirm intake. This </w:t>
      </w:r>
      <w:r w:rsidRPr="005604F1">
        <w:rPr>
          <w:rFonts w:ascii="Arial" w:hAnsi="Arial" w:cs="Arial"/>
          <w:lang w:val="en-PH"/>
        </w:rPr>
        <w:lastRenderedPageBreak/>
        <w:t>diagram helps explain how the system works by showing what actions each actor can perform inside the app.</w:t>
      </w:r>
    </w:p>
    <w:p w14:paraId="5779FE1C" w14:textId="77777777" w:rsidR="00B11511" w:rsidRDefault="00B11511" w:rsidP="00B11511">
      <w:pPr>
        <w:spacing w:line="480" w:lineRule="auto"/>
        <w:jc w:val="both"/>
        <w:rPr>
          <w:rFonts w:ascii="Arial" w:hAnsi="Arial" w:cs="Arial"/>
        </w:rPr>
      </w:pPr>
    </w:p>
    <w:p w14:paraId="7E166530" w14:textId="77777777" w:rsidR="00B11511" w:rsidRDefault="00B11511" w:rsidP="00B11511">
      <w:pPr>
        <w:spacing w:line="480" w:lineRule="auto"/>
        <w:rPr>
          <w:rFonts w:ascii="Arial" w:hAnsi="Arial" w:cs="Arial"/>
          <w:b/>
          <w:bCs/>
        </w:rPr>
      </w:pPr>
      <w:r>
        <w:rPr>
          <w:rFonts w:ascii="Arial" w:hAnsi="Arial" w:cs="Arial"/>
        </w:rPr>
        <w:tab/>
      </w:r>
      <w:r>
        <w:rPr>
          <w:rFonts w:ascii="Arial" w:hAnsi="Arial" w:cs="Arial"/>
          <w:b/>
          <w:bCs/>
        </w:rPr>
        <w:t>Use Case Reports</w:t>
      </w:r>
    </w:p>
    <w:tbl>
      <w:tblPr>
        <w:tblStyle w:val="TableGrid"/>
        <w:tblW w:w="9067" w:type="dxa"/>
        <w:tblLayout w:type="fixed"/>
        <w:tblLook w:val="04A0" w:firstRow="1" w:lastRow="0" w:firstColumn="1" w:lastColumn="0" w:noHBand="0" w:noVBand="1"/>
      </w:tblPr>
      <w:tblGrid>
        <w:gridCol w:w="1362"/>
        <w:gridCol w:w="1574"/>
        <w:gridCol w:w="1312"/>
        <w:gridCol w:w="1559"/>
        <w:gridCol w:w="1701"/>
        <w:gridCol w:w="1559"/>
      </w:tblGrid>
      <w:tr w:rsidR="00B11511" w:rsidRPr="005604F1" w14:paraId="3B031DB1" w14:textId="77777777" w:rsidTr="00EF0429">
        <w:tc>
          <w:tcPr>
            <w:tcW w:w="1362" w:type="dxa"/>
          </w:tcPr>
          <w:p w14:paraId="39ACE8F5" w14:textId="77777777" w:rsidR="00B11511" w:rsidRPr="005604F1" w:rsidRDefault="00B11511" w:rsidP="00EF0429">
            <w:pPr>
              <w:jc w:val="center"/>
              <w:rPr>
                <w:rFonts w:ascii="Arial" w:hAnsi="Arial" w:cs="Arial"/>
              </w:rPr>
            </w:pPr>
            <w:r w:rsidRPr="005604F1">
              <w:rPr>
                <w:rFonts w:ascii="Arial" w:hAnsi="Arial" w:cs="Arial"/>
              </w:rPr>
              <w:t>Use Case</w:t>
            </w:r>
          </w:p>
        </w:tc>
        <w:tc>
          <w:tcPr>
            <w:tcW w:w="1574" w:type="dxa"/>
          </w:tcPr>
          <w:p w14:paraId="3971D912" w14:textId="77777777" w:rsidR="00B11511" w:rsidRPr="005604F1" w:rsidRDefault="00B11511" w:rsidP="00EF0429">
            <w:pPr>
              <w:jc w:val="center"/>
              <w:rPr>
                <w:rFonts w:ascii="Arial" w:hAnsi="Arial" w:cs="Arial"/>
              </w:rPr>
            </w:pPr>
            <w:r w:rsidRPr="005604F1">
              <w:rPr>
                <w:rFonts w:ascii="Arial" w:hAnsi="Arial" w:cs="Arial"/>
              </w:rPr>
              <w:t>Description</w:t>
            </w:r>
          </w:p>
        </w:tc>
        <w:tc>
          <w:tcPr>
            <w:tcW w:w="1312" w:type="dxa"/>
          </w:tcPr>
          <w:p w14:paraId="5FA147C0" w14:textId="77777777" w:rsidR="00B11511" w:rsidRPr="005604F1" w:rsidRDefault="00B11511" w:rsidP="00EF0429">
            <w:pPr>
              <w:jc w:val="center"/>
              <w:rPr>
                <w:rFonts w:ascii="Arial" w:hAnsi="Arial" w:cs="Arial"/>
              </w:rPr>
            </w:pPr>
            <w:r w:rsidRPr="005604F1">
              <w:rPr>
                <w:rFonts w:ascii="Arial" w:hAnsi="Arial" w:cs="Arial"/>
              </w:rPr>
              <w:t>Actors</w:t>
            </w:r>
          </w:p>
        </w:tc>
        <w:tc>
          <w:tcPr>
            <w:tcW w:w="1559" w:type="dxa"/>
          </w:tcPr>
          <w:p w14:paraId="494A8424" w14:textId="77777777" w:rsidR="00B11511" w:rsidRPr="005604F1" w:rsidRDefault="00B11511" w:rsidP="00EF0429">
            <w:pPr>
              <w:jc w:val="center"/>
              <w:rPr>
                <w:rFonts w:ascii="Arial" w:hAnsi="Arial" w:cs="Arial"/>
              </w:rPr>
            </w:pPr>
            <w:r w:rsidRPr="005604F1">
              <w:rPr>
                <w:rFonts w:ascii="Arial" w:hAnsi="Arial" w:cs="Arial"/>
              </w:rPr>
              <w:t>Preconditions</w:t>
            </w:r>
          </w:p>
        </w:tc>
        <w:tc>
          <w:tcPr>
            <w:tcW w:w="1701" w:type="dxa"/>
          </w:tcPr>
          <w:p w14:paraId="4ABC286D" w14:textId="77777777" w:rsidR="00B11511" w:rsidRPr="005604F1" w:rsidRDefault="00B11511" w:rsidP="00EF0429">
            <w:pPr>
              <w:jc w:val="center"/>
              <w:rPr>
                <w:rFonts w:ascii="Arial" w:hAnsi="Arial" w:cs="Arial"/>
              </w:rPr>
            </w:pPr>
            <w:r w:rsidRPr="005604F1">
              <w:rPr>
                <w:rFonts w:ascii="Arial" w:hAnsi="Arial" w:cs="Arial"/>
              </w:rPr>
              <w:t>Postconditions</w:t>
            </w:r>
          </w:p>
        </w:tc>
        <w:tc>
          <w:tcPr>
            <w:tcW w:w="1559" w:type="dxa"/>
          </w:tcPr>
          <w:p w14:paraId="2F67C526" w14:textId="77777777" w:rsidR="00B11511" w:rsidRPr="005604F1" w:rsidRDefault="00B11511" w:rsidP="00EF0429">
            <w:pPr>
              <w:jc w:val="center"/>
              <w:rPr>
                <w:rFonts w:ascii="Arial" w:hAnsi="Arial" w:cs="Arial"/>
              </w:rPr>
            </w:pPr>
            <w:r w:rsidRPr="005604F1">
              <w:rPr>
                <w:rFonts w:ascii="Arial" w:hAnsi="Arial" w:cs="Arial"/>
              </w:rPr>
              <w:t>Main Success Scenario</w:t>
            </w:r>
          </w:p>
        </w:tc>
      </w:tr>
      <w:tr w:rsidR="00B11511" w:rsidRPr="005604F1" w14:paraId="610F9CD3" w14:textId="77777777" w:rsidTr="00EF0429">
        <w:tc>
          <w:tcPr>
            <w:tcW w:w="1362" w:type="dxa"/>
          </w:tcPr>
          <w:p w14:paraId="0196F5CF" w14:textId="77777777" w:rsidR="00B11511" w:rsidRPr="005604F1" w:rsidRDefault="00B11511" w:rsidP="00EF0429">
            <w:pPr>
              <w:jc w:val="center"/>
              <w:rPr>
                <w:rFonts w:ascii="Arial" w:hAnsi="Arial" w:cs="Arial"/>
                <w:b/>
                <w:bCs/>
              </w:rPr>
            </w:pPr>
            <w:r w:rsidRPr="005604F1">
              <w:rPr>
                <w:rFonts w:ascii="Arial" w:hAnsi="Arial" w:cs="Arial"/>
              </w:rPr>
              <w:t>Log In / Sign Up</w:t>
            </w:r>
          </w:p>
        </w:tc>
        <w:tc>
          <w:tcPr>
            <w:tcW w:w="1574" w:type="dxa"/>
          </w:tcPr>
          <w:p w14:paraId="1760A5E6" w14:textId="77777777" w:rsidR="00B11511" w:rsidRPr="005604F1" w:rsidRDefault="00B11511" w:rsidP="00EF0429">
            <w:pPr>
              <w:rPr>
                <w:rFonts w:ascii="Arial" w:hAnsi="Arial" w:cs="Arial"/>
              </w:rPr>
            </w:pPr>
            <w:r w:rsidRPr="005604F1">
              <w:rPr>
                <w:rFonts w:ascii="Arial" w:hAnsi="Arial" w:cs="Arial"/>
              </w:rPr>
              <w:t>Allows the user or guardian to access the app by logging in or creating an account.</w:t>
            </w:r>
          </w:p>
        </w:tc>
        <w:tc>
          <w:tcPr>
            <w:tcW w:w="1312" w:type="dxa"/>
          </w:tcPr>
          <w:p w14:paraId="71C915A9" w14:textId="77777777" w:rsidR="00B11511" w:rsidRPr="005604F1" w:rsidRDefault="00B11511" w:rsidP="00EF0429">
            <w:pPr>
              <w:jc w:val="center"/>
              <w:rPr>
                <w:rFonts w:ascii="Arial" w:hAnsi="Arial" w:cs="Arial"/>
              </w:rPr>
            </w:pPr>
            <w:r w:rsidRPr="005604F1">
              <w:rPr>
                <w:rFonts w:ascii="Arial" w:hAnsi="Arial" w:cs="Arial"/>
              </w:rPr>
              <w:t>User / Guardian</w:t>
            </w:r>
          </w:p>
        </w:tc>
        <w:tc>
          <w:tcPr>
            <w:tcW w:w="1559" w:type="dxa"/>
          </w:tcPr>
          <w:p w14:paraId="4A50E712" w14:textId="77777777" w:rsidR="00B11511" w:rsidRPr="005604F1" w:rsidRDefault="00B11511" w:rsidP="00EF0429">
            <w:pPr>
              <w:rPr>
                <w:rFonts w:ascii="Arial" w:hAnsi="Arial" w:cs="Arial"/>
              </w:rPr>
            </w:pPr>
            <w:r w:rsidRPr="005604F1">
              <w:rPr>
                <w:rFonts w:ascii="Arial" w:hAnsi="Arial" w:cs="Arial"/>
              </w:rPr>
              <w:t>The app is installed.</w:t>
            </w:r>
          </w:p>
        </w:tc>
        <w:tc>
          <w:tcPr>
            <w:tcW w:w="1701" w:type="dxa"/>
          </w:tcPr>
          <w:p w14:paraId="1CBD8AB6" w14:textId="77777777" w:rsidR="00B11511" w:rsidRPr="005604F1" w:rsidRDefault="00B11511" w:rsidP="00EF0429">
            <w:pPr>
              <w:rPr>
                <w:rFonts w:ascii="Arial" w:hAnsi="Arial" w:cs="Arial"/>
              </w:rPr>
            </w:pPr>
            <w:r w:rsidRPr="005604F1">
              <w:rPr>
                <w:rFonts w:ascii="Arial" w:hAnsi="Arial" w:cs="Arial"/>
              </w:rPr>
              <w:t>User/Guardian is logged in successfully.</w:t>
            </w:r>
          </w:p>
        </w:tc>
        <w:tc>
          <w:tcPr>
            <w:tcW w:w="1559" w:type="dxa"/>
          </w:tcPr>
          <w:p w14:paraId="2E7F348C" w14:textId="77777777" w:rsidR="00B11511" w:rsidRPr="005604F1" w:rsidRDefault="00B11511" w:rsidP="00EF0429">
            <w:pPr>
              <w:rPr>
                <w:rFonts w:ascii="Arial" w:hAnsi="Arial" w:cs="Arial"/>
              </w:rPr>
            </w:pPr>
            <w:r w:rsidRPr="005604F1">
              <w:rPr>
                <w:rFonts w:ascii="Arial" w:hAnsi="Arial" w:cs="Arial"/>
              </w:rPr>
              <w:t>1. User opens the app.</w:t>
            </w:r>
            <w:r w:rsidRPr="005604F1">
              <w:rPr>
                <w:rFonts w:ascii="Arial" w:hAnsi="Arial" w:cs="Arial"/>
              </w:rPr>
              <w:br/>
              <w:t>2. Enters login information or registers.</w:t>
            </w:r>
            <w:r w:rsidRPr="005604F1">
              <w:rPr>
                <w:rFonts w:ascii="Arial" w:hAnsi="Arial" w:cs="Arial"/>
              </w:rPr>
              <w:br/>
              <w:t>3. Access is granted.</w:t>
            </w:r>
          </w:p>
        </w:tc>
      </w:tr>
      <w:tr w:rsidR="00B11511" w:rsidRPr="005604F1" w14:paraId="1E01AB3A" w14:textId="77777777" w:rsidTr="00EF0429">
        <w:tc>
          <w:tcPr>
            <w:tcW w:w="1362" w:type="dxa"/>
          </w:tcPr>
          <w:p w14:paraId="2F002CCF" w14:textId="77777777" w:rsidR="00B11511" w:rsidRPr="005604F1" w:rsidRDefault="00B11511" w:rsidP="00EF0429">
            <w:pPr>
              <w:jc w:val="center"/>
              <w:rPr>
                <w:rFonts w:ascii="Arial" w:hAnsi="Arial" w:cs="Arial"/>
                <w:b/>
                <w:bCs/>
              </w:rPr>
            </w:pPr>
            <w:r w:rsidRPr="005604F1">
              <w:rPr>
                <w:rFonts w:ascii="Arial" w:hAnsi="Arial" w:cs="Arial"/>
              </w:rPr>
              <w:t>Add Medication</w:t>
            </w:r>
          </w:p>
        </w:tc>
        <w:tc>
          <w:tcPr>
            <w:tcW w:w="1574" w:type="dxa"/>
          </w:tcPr>
          <w:p w14:paraId="34C3D917" w14:textId="77777777" w:rsidR="00B11511" w:rsidRPr="005604F1" w:rsidRDefault="00B11511" w:rsidP="00EF0429">
            <w:pPr>
              <w:rPr>
                <w:rFonts w:ascii="Arial" w:hAnsi="Arial" w:cs="Arial"/>
              </w:rPr>
            </w:pPr>
            <w:r w:rsidRPr="005604F1">
              <w:rPr>
                <w:rFonts w:ascii="Arial" w:hAnsi="Arial" w:cs="Arial"/>
              </w:rPr>
              <w:t>User adds medicine details such as name, dosage, treatment, and instructions.</w:t>
            </w:r>
          </w:p>
        </w:tc>
        <w:tc>
          <w:tcPr>
            <w:tcW w:w="1312" w:type="dxa"/>
          </w:tcPr>
          <w:p w14:paraId="586C23AA" w14:textId="77777777" w:rsidR="00B11511" w:rsidRPr="005604F1" w:rsidRDefault="00B11511" w:rsidP="00EF0429">
            <w:pPr>
              <w:jc w:val="center"/>
              <w:rPr>
                <w:rFonts w:ascii="Arial" w:hAnsi="Arial" w:cs="Arial"/>
              </w:rPr>
            </w:pPr>
            <w:r w:rsidRPr="005604F1">
              <w:rPr>
                <w:rFonts w:ascii="Arial" w:hAnsi="Arial" w:cs="Arial"/>
              </w:rPr>
              <w:t>User only</w:t>
            </w:r>
          </w:p>
        </w:tc>
        <w:tc>
          <w:tcPr>
            <w:tcW w:w="1559" w:type="dxa"/>
          </w:tcPr>
          <w:p w14:paraId="47A12891" w14:textId="77777777" w:rsidR="00B11511" w:rsidRPr="005604F1" w:rsidRDefault="00B11511" w:rsidP="00EF0429">
            <w:pPr>
              <w:rPr>
                <w:rFonts w:ascii="Arial" w:hAnsi="Arial" w:cs="Arial"/>
              </w:rPr>
            </w:pPr>
            <w:r w:rsidRPr="005604F1">
              <w:rPr>
                <w:rFonts w:ascii="Arial" w:hAnsi="Arial" w:cs="Arial"/>
              </w:rPr>
              <w:t>User is logged in.</w:t>
            </w:r>
          </w:p>
        </w:tc>
        <w:tc>
          <w:tcPr>
            <w:tcW w:w="1701" w:type="dxa"/>
          </w:tcPr>
          <w:p w14:paraId="0C9E2D87" w14:textId="77777777" w:rsidR="00B11511" w:rsidRPr="005604F1" w:rsidRDefault="00B11511" w:rsidP="00EF0429">
            <w:pPr>
              <w:rPr>
                <w:rFonts w:ascii="Arial" w:hAnsi="Arial" w:cs="Arial"/>
              </w:rPr>
            </w:pPr>
            <w:r w:rsidRPr="005604F1">
              <w:rPr>
                <w:rFonts w:ascii="Arial" w:hAnsi="Arial" w:cs="Arial"/>
              </w:rPr>
              <w:t>Medication is added and saved.</w:t>
            </w:r>
          </w:p>
        </w:tc>
        <w:tc>
          <w:tcPr>
            <w:tcW w:w="1559" w:type="dxa"/>
          </w:tcPr>
          <w:p w14:paraId="2B454845" w14:textId="77777777" w:rsidR="00B11511" w:rsidRPr="005604F1" w:rsidRDefault="00B11511" w:rsidP="00EF0429">
            <w:pPr>
              <w:rPr>
                <w:rFonts w:ascii="Arial" w:hAnsi="Arial" w:cs="Arial"/>
              </w:rPr>
            </w:pPr>
            <w:r w:rsidRPr="005604F1">
              <w:rPr>
                <w:rFonts w:ascii="Arial" w:hAnsi="Arial" w:cs="Arial"/>
              </w:rPr>
              <w:t>1. User selects “Add Medication.”</w:t>
            </w:r>
          </w:p>
          <w:p w14:paraId="1BF249B3" w14:textId="77777777" w:rsidR="00B11511" w:rsidRPr="005604F1" w:rsidRDefault="00B11511" w:rsidP="00EF0429">
            <w:pPr>
              <w:rPr>
                <w:rFonts w:ascii="Arial" w:hAnsi="Arial" w:cs="Arial"/>
              </w:rPr>
            </w:pPr>
            <w:r w:rsidRPr="005604F1">
              <w:rPr>
                <w:rFonts w:ascii="Arial" w:hAnsi="Arial" w:cs="Arial"/>
              </w:rPr>
              <w:t>2. Inputs details.</w:t>
            </w:r>
          </w:p>
          <w:p w14:paraId="39020835" w14:textId="77777777" w:rsidR="00B11511" w:rsidRPr="005604F1" w:rsidRDefault="00B11511" w:rsidP="00EF0429">
            <w:pPr>
              <w:rPr>
                <w:rFonts w:ascii="Arial" w:hAnsi="Arial" w:cs="Arial"/>
              </w:rPr>
            </w:pPr>
            <w:r w:rsidRPr="005604F1">
              <w:rPr>
                <w:rFonts w:ascii="Arial" w:hAnsi="Arial" w:cs="Arial"/>
              </w:rPr>
              <w:t>3. Confirms and saves.</w:t>
            </w:r>
          </w:p>
        </w:tc>
      </w:tr>
      <w:tr w:rsidR="00B11511" w:rsidRPr="005604F1" w14:paraId="710C6FC1" w14:textId="77777777" w:rsidTr="00EF0429">
        <w:tc>
          <w:tcPr>
            <w:tcW w:w="1362" w:type="dxa"/>
          </w:tcPr>
          <w:p w14:paraId="41129EF8" w14:textId="77777777" w:rsidR="00B11511" w:rsidRPr="005604F1" w:rsidRDefault="00B11511" w:rsidP="00EF0429">
            <w:pPr>
              <w:jc w:val="center"/>
              <w:rPr>
                <w:rFonts w:ascii="Arial" w:hAnsi="Arial" w:cs="Arial"/>
                <w:b/>
                <w:bCs/>
              </w:rPr>
            </w:pPr>
            <w:r w:rsidRPr="005604F1">
              <w:rPr>
                <w:rFonts w:ascii="Arial" w:hAnsi="Arial" w:cs="Arial"/>
              </w:rPr>
              <w:t>Set Schedule</w:t>
            </w:r>
          </w:p>
        </w:tc>
        <w:tc>
          <w:tcPr>
            <w:tcW w:w="1574" w:type="dxa"/>
          </w:tcPr>
          <w:p w14:paraId="02697434" w14:textId="77777777" w:rsidR="00B11511" w:rsidRPr="005604F1" w:rsidRDefault="00B11511" w:rsidP="00EF0429">
            <w:pPr>
              <w:rPr>
                <w:rFonts w:ascii="Arial" w:hAnsi="Arial" w:cs="Arial"/>
              </w:rPr>
            </w:pPr>
            <w:r w:rsidRPr="005604F1">
              <w:rPr>
                <w:rFonts w:ascii="Arial" w:hAnsi="Arial" w:cs="Arial"/>
              </w:rPr>
              <w:t>User sets time schedule for each medication.</w:t>
            </w:r>
          </w:p>
        </w:tc>
        <w:tc>
          <w:tcPr>
            <w:tcW w:w="1312" w:type="dxa"/>
          </w:tcPr>
          <w:p w14:paraId="229B95C8" w14:textId="77777777" w:rsidR="00B11511" w:rsidRPr="005604F1" w:rsidRDefault="00B11511" w:rsidP="00EF0429">
            <w:pPr>
              <w:jc w:val="center"/>
              <w:rPr>
                <w:rFonts w:ascii="Arial" w:hAnsi="Arial" w:cs="Arial"/>
              </w:rPr>
            </w:pPr>
            <w:r w:rsidRPr="005604F1">
              <w:rPr>
                <w:rFonts w:ascii="Arial" w:hAnsi="Arial" w:cs="Arial"/>
              </w:rPr>
              <w:t>User only</w:t>
            </w:r>
          </w:p>
        </w:tc>
        <w:tc>
          <w:tcPr>
            <w:tcW w:w="1559" w:type="dxa"/>
          </w:tcPr>
          <w:p w14:paraId="45CDD78D" w14:textId="77777777" w:rsidR="00B11511" w:rsidRPr="005604F1" w:rsidRDefault="00B11511" w:rsidP="00EF0429">
            <w:pPr>
              <w:rPr>
                <w:rFonts w:ascii="Arial" w:hAnsi="Arial" w:cs="Arial"/>
              </w:rPr>
            </w:pPr>
            <w:r w:rsidRPr="005604F1">
              <w:rPr>
                <w:rFonts w:ascii="Arial" w:hAnsi="Arial" w:cs="Arial"/>
              </w:rPr>
              <w:t>Medication exists in the list.</w:t>
            </w:r>
          </w:p>
        </w:tc>
        <w:tc>
          <w:tcPr>
            <w:tcW w:w="1701" w:type="dxa"/>
          </w:tcPr>
          <w:p w14:paraId="04D3080E" w14:textId="77777777" w:rsidR="00B11511" w:rsidRPr="005604F1" w:rsidRDefault="00B11511" w:rsidP="00EF0429">
            <w:pPr>
              <w:rPr>
                <w:rFonts w:ascii="Arial" w:hAnsi="Arial" w:cs="Arial"/>
              </w:rPr>
            </w:pPr>
            <w:r w:rsidRPr="005604F1">
              <w:rPr>
                <w:rFonts w:ascii="Arial" w:hAnsi="Arial" w:cs="Arial"/>
              </w:rPr>
              <w:t>Schedule is linked to the medication.</w:t>
            </w:r>
          </w:p>
        </w:tc>
        <w:tc>
          <w:tcPr>
            <w:tcW w:w="1559" w:type="dxa"/>
          </w:tcPr>
          <w:p w14:paraId="2EE8ADAB" w14:textId="77777777" w:rsidR="00B11511" w:rsidRPr="005604F1" w:rsidRDefault="00B11511" w:rsidP="00EF0429">
            <w:pPr>
              <w:rPr>
                <w:rFonts w:ascii="Arial" w:hAnsi="Arial" w:cs="Arial"/>
              </w:rPr>
            </w:pPr>
            <w:r w:rsidRPr="005604F1">
              <w:rPr>
                <w:rFonts w:ascii="Arial" w:hAnsi="Arial" w:cs="Arial"/>
              </w:rPr>
              <w:t>1. User selects a medication.</w:t>
            </w:r>
          </w:p>
          <w:p w14:paraId="2F5B55E2" w14:textId="77777777" w:rsidR="00B11511" w:rsidRPr="005604F1" w:rsidRDefault="00B11511" w:rsidP="00EF0429">
            <w:pPr>
              <w:rPr>
                <w:rFonts w:ascii="Arial" w:hAnsi="Arial" w:cs="Arial"/>
              </w:rPr>
            </w:pPr>
            <w:r w:rsidRPr="005604F1">
              <w:rPr>
                <w:rFonts w:ascii="Arial" w:hAnsi="Arial" w:cs="Arial"/>
              </w:rPr>
              <w:t>2. Sets time.</w:t>
            </w:r>
          </w:p>
          <w:p w14:paraId="5DFA93FE" w14:textId="77777777" w:rsidR="00B11511" w:rsidRPr="005604F1" w:rsidRDefault="00B11511" w:rsidP="00EF0429">
            <w:pPr>
              <w:rPr>
                <w:rFonts w:ascii="Arial" w:hAnsi="Arial" w:cs="Arial"/>
              </w:rPr>
            </w:pPr>
            <w:r w:rsidRPr="005604F1">
              <w:rPr>
                <w:rFonts w:ascii="Arial" w:hAnsi="Arial" w:cs="Arial"/>
              </w:rPr>
              <w:t>3. Saves schedule.</w:t>
            </w:r>
          </w:p>
        </w:tc>
      </w:tr>
      <w:tr w:rsidR="00B11511" w:rsidRPr="005604F1" w14:paraId="7F76B059" w14:textId="77777777" w:rsidTr="00EF0429">
        <w:tc>
          <w:tcPr>
            <w:tcW w:w="1362" w:type="dxa"/>
          </w:tcPr>
          <w:p w14:paraId="05284251" w14:textId="77777777" w:rsidR="00B11511" w:rsidRPr="005604F1" w:rsidRDefault="00B11511" w:rsidP="00EF0429">
            <w:pPr>
              <w:jc w:val="center"/>
              <w:rPr>
                <w:rFonts w:ascii="Arial" w:hAnsi="Arial" w:cs="Arial"/>
                <w:b/>
                <w:bCs/>
              </w:rPr>
            </w:pPr>
            <w:r w:rsidRPr="005604F1">
              <w:rPr>
                <w:rFonts w:ascii="Arial" w:hAnsi="Arial" w:cs="Arial"/>
              </w:rPr>
              <w:t>View Medication Reports</w:t>
            </w:r>
          </w:p>
        </w:tc>
        <w:tc>
          <w:tcPr>
            <w:tcW w:w="1574" w:type="dxa"/>
          </w:tcPr>
          <w:p w14:paraId="7484D2FF" w14:textId="77777777" w:rsidR="00B11511" w:rsidRPr="005604F1" w:rsidRDefault="00B11511" w:rsidP="00EF0429">
            <w:pPr>
              <w:rPr>
                <w:rFonts w:ascii="Arial" w:hAnsi="Arial" w:cs="Arial"/>
              </w:rPr>
            </w:pPr>
            <w:r w:rsidRPr="005604F1">
              <w:rPr>
                <w:rFonts w:ascii="Arial" w:hAnsi="Arial" w:cs="Arial"/>
              </w:rPr>
              <w:t>Shows summaries of doses taken/missed/</w:t>
            </w:r>
          </w:p>
          <w:p w14:paraId="269F7BF8" w14:textId="77777777" w:rsidR="00B11511" w:rsidRPr="005604F1" w:rsidRDefault="00B11511" w:rsidP="00EF0429">
            <w:pPr>
              <w:rPr>
                <w:rFonts w:ascii="Arial" w:hAnsi="Arial" w:cs="Arial"/>
              </w:rPr>
            </w:pPr>
            <w:r w:rsidRPr="005604F1">
              <w:rPr>
                <w:rFonts w:ascii="Arial" w:hAnsi="Arial" w:cs="Arial"/>
              </w:rPr>
              <w:t>pending.</w:t>
            </w:r>
          </w:p>
        </w:tc>
        <w:tc>
          <w:tcPr>
            <w:tcW w:w="1312" w:type="dxa"/>
          </w:tcPr>
          <w:p w14:paraId="4F63B255" w14:textId="77777777" w:rsidR="00B11511" w:rsidRPr="005604F1" w:rsidRDefault="00B11511" w:rsidP="00EF0429">
            <w:pPr>
              <w:jc w:val="center"/>
              <w:rPr>
                <w:rFonts w:ascii="Arial" w:hAnsi="Arial" w:cs="Arial"/>
              </w:rPr>
            </w:pPr>
            <w:r w:rsidRPr="005604F1">
              <w:rPr>
                <w:rFonts w:ascii="Arial" w:hAnsi="Arial" w:cs="Arial"/>
              </w:rPr>
              <w:t>User / Guardian</w:t>
            </w:r>
          </w:p>
        </w:tc>
        <w:tc>
          <w:tcPr>
            <w:tcW w:w="1559" w:type="dxa"/>
          </w:tcPr>
          <w:p w14:paraId="3EBD4D88" w14:textId="77777777" w:rsidR="00B11511" w:rsidRPr="005604F1" w:rsidRDefault="00B11511" w:rsidP="00EF0429">
            <w:pPr>
              <w:rPr>
                <w:rFonts w:ascii="Arial" w:hAnsi="Arial" w:cs="Arial"/>
              </w:rPr>
            </w:pPr>
            <w:r w:rsidRPr="005604F1">
              <w:rPr>
                <w:rFonts w:ascii="Arial" w:hAnsi="Arial" w:cs="Arial"/>
              </w:rPr>
              <w:t>Some medication history must exist.</w:t>
            </w:r>
          </w:p>
        </w:tc>
        <w:tc>
          <w:tcPr>
            <w:tcW w:w="1701" w:type="dxa"/>
          </w:tcPr>
          <w:p w14:paraId="7F542E66" w14:textId="77777777" w:rsidR="00B11511" w:rsidRPr="005604F1" w:rsidRDefault="00B11511" w:rsidP="00EF0429">
            <w:pPr>
              <w:rPr>
                <w:rFonts w:ascii="Arial" w:hAnsi="Arial" w:cs="Arial"/>
              </w:rPr>
            </w:pPr>
            <w:r w:rsidRPr="005604F1">
              <w:rPr>
                <w:rFonts w:ascii="Arial" w:hAnsi="Arial" w:cs="Arial"/>
              </w:rPr>
              <w:t>Report is displayed with summaries.</w:t>
            </w:r>
          </w:p>
        </w:tc>
        <w:tc>
          <w:tcPr>
            <w:tcW w:w="1559" w:type="dxa"/>
          </w:tcPr>
          <w:p w14:paraId="5B84F0A5" w14:textId="77777777" w:rsidR="00B11511" w:rsidRPr="005604F1" w:rsidRDefault="00B11511" w:rsidP="00EF0429">
            <w:pPr>
              <w:rPr>
                <w:rFonts w:ascii="Arial" w:hAnsi="Arial" w:cs="Arial"/>
              </w:rPr>
            </w:pPr>
            <w:r w:rsidRPr="005604F1">
              <w:rPr>
                <w:rFonts w:ascii="Arial" w:hAnsi="Arial" w:cs="Arial"/>
              </w:rPr>
              <w:t>1. User taps “Reports.”</w:t>
            </w:r>
          </w:p>
          <w:p w14:paraId="1610D1DF" w14:textId="77777777" w:rsidR="00B11511" w:rsidRPr="005604F1" w:rsidRDefault="00B11511" w:rsidP="00EF0429">
            <w:pPr>
              <w:rPr>
                <w:rFonts w:ascii="Arial" w:hAnsi="Arial" w:cs="Arial"/>
              </w:rPr>
            </w:pPr>
            <w:r w:rsidRPr="005604F1">
              <w:rPr>
                <w:rFonts w:ascii="Arial" w:hAnsi="Arial" w:cs="Arial"/>
              </w:rPr>
              <w:t>2. System loads data.</w:t>
            </w:r>
          </w:p>
          <w:p w14:paraId="1E500904" w14:textId="77777777" w:rsidR="00B11511" w:rsidRPr="005604F1" w:rsidRDefault="00B11511" w:rsidP="00EF0429">
            <w:pPr>
              <w:rPr>
                <w:rFonts w:ascii="Arial" w:hAnsi="Arial" w:cs="Arial"/>
              </w:rPr>
            </w:pPr>
            <w:r w:rsidRPr="005604F1">
              <w:rPr>
                <w:rFonts w:ascii="Arial" w:hAnsi="Arial" w:cs="Arial"/>
              </w:rPr>
              <w:t>3. Summary appears.</w:t>
            </w:r>
          </w:p>
        </w:tc>
      </w:tr>
      <w:tr w:rsidR="00B11511" w:rsidRPr="005604F1" w14:paraId="65F92EE7" w14:textId="77777777" w:rsidTr="00EF0429">
        <w:tc>
          <w:tcPr>
            <w:tcW w:w="1362" w:type="dxa"/>
          </w:tcPr>
          <w:p w14:paraId="075834A1" w14:textId="77777777" w:rsidR="00B11511" w:rsidRPr="005604F1" w:rsidRDefault="00B11511" w:rsidP="00EF0429">
            <w:pPr>
              <w:jc w:val="center"/>
              <w:rPr>
                <w:rFonts w:ascii="Arial" w:hAnsi="Arial" w:cs="Arial"/>
                <w:b/>
              </w:rPr>
            </w:pPr>
            <w:r w:rsidRPr="005604F1">
              <w:rPr>
                <w:rFonts w:ascii="Arial" w:hAnsi="Arial" w:cs="Arial"/>
              </w:rPr>
              <w:t>View Medication History</w:t>
            </w:r>
          </w:p>
        </w:tc>
        <w:tc>
          <w:tcPr>
            <w:tcW w:w="1574" w:type="dxa"/>
          </w:tcPr>
          <w:p w14:paraId="5DE7C659" w14:textId="77777777" w:rsidR="00B11511" w:rsidRPr="005604F1" w:rsidRDefault="00B11511" w:rsidP="00EF0429">
            <w:pPr>
              <w:rPr>
                <w:rFonts w:ascii="Arial" w:hAnsi="Arial" w:cs="Arial"/>
              </w:rPr>
            </w:pPr>
            <w:r w:rsidRPr="005604F1">
              <w:rPr>
                <w:rFonts w:ascii="Arial" w:hAnsi="Arial" w:cs="Arial"/>
              </w:rPr>
              <w:t>Lists each taken, missed, or pending.</w:t>
            </w:r>
          </w:p>
        </w:tc>
        <w:tc>
          <w:tcPr>
            <w:tcW w:w="1312" w:type="dxa"/>
          </w:tcPr>
          <w:p w14:paraId="1FB13793" w14:textId="77777777" w:rsidR="00B11511" w:rsidRPr="005604F1" w:rsidRDefault="00B11511" w:rsidP="00EF0429">
            <w:pPr>
              <w:jc w:val="center"/>
              <w:rPr>
                <w:rFonts w:ascii="Arial" w:hAnsi="Arial" w:cs="Arial"/>
              </w:rPr>
            </w:pPr>
            <w:r w:rsidRPr="005604F1">
              <w:rPr>
                <w:rFonts w:ascii="Arial" w:hAnsi="Arial" w:cs="Arial"/>
              </w:rPr>
              <w:t>User / Guardian</w:t>
            </w:r>
          </w:p>
        </w:tc>
        <w:tc>
          <w:tcPr>
            <w:tcW w:w="1559" w:type="dxa"/>
          </w:tcPr>
          <w:p w14:paraId="6CADC3D0" w14:textId="77777777" w:rsidR="00B11511" w:rsidRPr="005604F1" w:rsidRDefault="00B11511" w:rsidP="00EF0429">
            <w:pPr>
              <w:rPr>
                <w:rFonts w:ascii="Arial" w:hAnsi="Arial" w:cs="Arial"/>
              </w:rPr>
            </w:pPr>
            <w:r w:rsidRPr="005604F1">
              <w:rPr>
                <w:rFonts w:ascii="Arial" w:hAnsi="Arial" w:cs="Arial"/>
              </w:rPr>
              <w:t>App has medication activity records.</w:t>
            </w:r>
          </w:p>
        </w:tc>
        <w:tc>
          <w:tcPr>
            <w:tcW w:w="1701" w:type="dxa"/>
          </w:tcPr>
          <w:p w14:paraId="613DF25B" w14:textId="77777777" w:rsidR="00B11511" w:rsidRPr="005604F1" w:rsidRDefault="00B11511" w:rsidP="00EF0429">
            <w:pPr>
              <w:rPr>
                <w:rFonts w:ascii="Arial" w:hAnsi="Arial" w:cs="Arial"/>
              </w:rPr>
            </w:pPr>
            <w:r w:rsidRPr="005604F1">
              <w:rPr>
                <w:rFonts w:ascii="Arial" w:hAnsi="Arial" w:cs="Arial"/>
              </w:rPr>
              <w:t>History is displayed.</w:t>
            </w:r>
          </w:p>
        </w:tc>
        <w:tc>
          <w:tcPr>
            <w:tcW w:w="1559" w:type="dxa"/>
          </w:tcPr>
          <w:p w14:paraId="20876733" w14:textId="77777777" w:rsidR="00B11511" w:rsidRPr="005604F1" w:rsidRDefault="00B11511" w:rsidP="00EF0429">
            <w:pPr>
              <w:rPr>
                <w:rFonts w:ascii="Arial" w:hAnsi="Arial" w:cs="Arial"/>
              </w:rPr>
            </w:pPr>
            <w:r w:rsidRPr="005604F1">
              <w:rPr>
                <w:rFonts w:ascii="Arial" w:hAnsi="Arial" w:cs="Arial"/>
              </w:rPr>
              <w:t>1. User selects “History”.</w:t>
            </w:r>
          </w:p>
          <w:p w14:paraId="058ED6B7" w14:textId="77777777" w:rsidR="00B11511" w:rsidRPr="005604F1" w:rsidRDefault="00B11511" w:rsidP="00EF0429">
            <w:pPr>
              <w:rPr>
                <w:rFonts w:ascii="Arial" w:hAnsi="Arial" w:cs="Arial"/>
              </w:rPr>
            </w:pPr>
            <w:r w:rsidRPr="005604F1">
              <w:rPr>
                <w:rFonts w:ascii="Arial" w:hAnsi="Arial" w:cs="Arial"/>
              </w:rPr>
              <w:t>2. System retrieves past medication logs.</w:t>
            </w:r>
          </w:p>
          <w:p w14:paraId="53CFCD06" w14:textId="77777777" w:rsidR="00B11511" w:rsidRPr="005604F1" w:rsidRDefault="00B11511" w:rsidP="00EF0429">
            <w:pPr>
              <w:rPr>
                <w:rFonts w:ascii="Arial" w:hAnsi="Arial" w:cs="Arial"/>
              </w:rPr>
            </w:pPr>
            <w:r w:rsidRPr="005604F1">
              <w:rPr>
                <w:rFonts w:ascii="Arial" w:hAnsi="Arial" w:cs="Arial"/>
              </w:rPr>
              <w:lastRenderedPageBreak/>
              <w:t>3. User views history.</w:t>
            </w:r>
          </w:p>
        </w:tc>
      </w:tr>
      <w:tr w:rsidR="00B11511" w:rsidRPr="005604F1" w14:paraId="02DF7D23" w14:textId="77777777" w:rsidTr="00EF0429">
        <w:tc>
          <w:tcPr>
            <w:tcW w:w="1362" w:type="dxa"/>
          </w:tcPr>
          <w:p w14:paraId="238937F3" w14:textId="77777777" w:rsidR="00B11511" w:rsidRPr="005604F1" w:rsidRDefault="00B11511" w:rsidP="00EF0429">
            <w:pPr>
              <w:jc w:val="center"/>
              <w:rPr>
                <w:rFonts w:ascii="Arial" w:hAnsi="Arial" w:cs="Arial"/>
              </w:rPr>
            </w:pPr>
            <w:r w:rsidRPr="005604F1">
              <w:rPr>
                <w:rFonts w:ascii="Arial" w:hAnsi="Arial" w:cs="Arial"/>
              </w:rPr>
              <w:t>Receive Medicine</w:t>
            </w:r>
          </w:p>
          <w:p w14:paraId="62342B8F" w14:textId="77777777" w:rsidR="00B11511" w:rsidRPr="005604F1" w:rsidRDefault="00B11511" w:rsidP="00EF0429">
            <w:pPr>
              <w:jc w:val="center"/>
              <w:rPr>
                <w:rFonts w:ascii="Arial" w:hAnsi="Arial" w:cs="Arial"/>
                <w:b/>
                <w:bCs/>
              </w:rPr>
            </w:pPr>
            <w:r w:rsidRPr="005604F1">
              <w:rPr>
                <w:rFonts w:ascii="Arial" w:hAnsi="Arial" w:cs="Arial"/>
              </w:rPr>
              <w:t>Notification</w:t>
            </w:r>
          </w:p>
        </w:tc>
        <w:tc>
          <w:tcPr>
            <w:tcW w:w="1574" w:type="dxa"/>
          </w:tcPr>
          <w:p w14:paraId="0677F554" w14:textId="77777777" w:rsidR="00B11511" w:rsidRPr="005604F1" w:rsidRDefault="00B11511" w:rsidP="00EF0429">
            <w:pPr>
              <w:rPr>
                <w:rFonts w:ascii="Arial" w:hAnsi="Arial" w:cs="Arial"/>
              </w:rPr>
            </w:pPr>
            <w:r w:rsidRPr="005604F1">
              <w:rPr>
                <w:rFonts w:ascii="Arial" w:hAnsi="Arial" w:cs="Arial"/>
              </w:rPr>
              <w:t>Sends reminders when it is time to take a medication.</w:t>
            </w:r>
          </w:p>
        </w:tc>
        <w:tc>
          <w:tcPr>
            <w:tcW w:w="1312" w:type="dxa"/>
          </w:tcPr>
          <w:p w14:paraId="430B4BF7" w14:textId="77777777" w:rsidR="00B11511" w:rsidRPr="005604F1" w:rsidRDefault="00B11511" w:rsidP="00EF0429">
            <w:pPr>
              <w:jc w:val="center"/>
              <w:rPr>
                <w:rFonts w:ascii="Arial" w:hAnsi="Arial" w:cs="Arial"/>
              </w:rPr>
            </w:pPr>
            <w:r w:rsidRPr="005604F1">
              <w:rPr>
                <w:rFonts w:ascii="Arial" w:hAnsi="Arial" w:cs="Arial"/>
              </w:rPr>
              <w:t>User only</w:t>
            </w:r>
          </w:p>
        </w:tc>
        <w:tc>
          <w:tcPr>
            <w:tcW w:w="1559" w:type="dxa"/>
          </w:tcPr>
          <w:p w14:paraId="236E2244" w14:textId="77777777" w:rsidR="00B11511" w:rsidRPr="005604F1" w:rsidRDefault="00B11511" w:rsidP="00EF0429">
            <w:pPr>
              <w:rPr>
                <w:rFonts w:ascii="Arial" w:hAnsi="Arial" w:cs="Arial"/>
              </w:rPr>
            </w:pPr>
            <w:r w:rsidRPr="005604F1">
              <w:rPr>
                <w:rFonts w:ascii="Arial" w:hAnsi="Arial" w:cs="Arial"/>
              </w:rPr>
              <w:t>Schedule must be set.</w:t>
            </w:r>
          </w:p>
        </w:tc>
        <w:tc>
          <w:tcPr>
            <w:tcW w:w="1701" w:type="dxa"/>
          </w:tcPr>
          <w:p w14:paraId="532554E2" w14:textId="77777777" w:rsidR="00B11511" w:rsidRPr="005604F1" w:rsidRDefault="00B11511" w:rsidP="00EF0429">
            <w:pPr>
              <w:rPr>
                <w:rFonts w:ascii="Arial" w:hAnsi="Arial" w:cs="Arial"/>
              </w:rPr>
            </w:pPr>
            <w:r w:rsidRPr="005604F1">
              <w:rPr>
                <w:rFonts w:ascii="Arial" w:hAnsi="Arial" w:cs="Arial"/>
              </w:rPr>
              <w:t>Notification is delivered on time.</w:t>
            </w:r>
          </w:p>
        </w:tc>
        <w:tc>
          <w:tcPr>
            <w:tcW w:w="1559" w:type="dxa"/>
          </w:tcPr>
          <w:p w14:paraId="5A363532" w14:textId="77777777" w:rsidR="00B11511" w:rsidRPr="005604F1" w:rsidRDefault="00B11511" w:rsidP="00EF0429">
            <w:pPr>
              <w:rPr>
                <w:rFonts w:ascii="Arial" w:hAnsi="Arial" w:cs="Arial"/>
              </w:rPr>
            </w:pPr>
            <w:r w:rsidRPr="005604F1">
              <w:rPr>
                <w:rFonts w:ascii="Arial" w:hAnsi="Arial" w:cs="Arial"/>
              </w:rPr>
              <w:t>1. App checks current time.</w:t>
            </w:r>
          </w:p>
          <w:p w14:paraId="6CA3A9DC" w14:textId="77777777" w:rsidR="00B11511" w:rsidRPr="005604F1" w:rsidRDefault="00B11511" w:rsidP="00EF0429">
            <w:pPr>
              <w:rPr>
                <w:rFonts w:ascii="Arial" w:hAnsi="Arial" w:cs="Arial"/>
              </w:rPr>
            </w:pPr>
            <w:r w:rsidRPr="005604F1">
              <w:rPr>
                <w:rFonts w:ascii="Arial" w:hAnsi="Arial" w:cs="Arial"/>
              </w:rPr>
              <w:t>2. Matches it with schedule.</w:t>
            </w:r>
          </w:p>
          <w:p w14:paraId="5DB84FEF" w14:textId="77777777" w:rsidR="00B11511" w:rsidRPr="005604F1" w:rsidRDefault="00B11511" w:rsidP="00EF0429">
            <w:pPr>
              <w:rPr>
                <w:rFonts w:ascii="Arial" w:hAnsi="Arial" w:cs="Arial"/>
              </w:rPr>
            </w:pPr>
            <w:r w:rsidRPr="005604F1">
              <w:rPr>
                <w:rFonts w:ascii="Arial" w:hAnsi="Arial" w:cs="Arial"/>
              </w:rPr>
              <w:t>3. Sends notification.</w:t>
            </w:r>
          </w:p>
        </w:tc>
      </w:tr>
      <w:tr w:rsidR="00B11511" w:rsidRPr="005604F1" w14:paraId="505C7662" w14:textId="77777777" w:rsidTr="00EF0429">
        <w:tc>
          <w:tcPr>
            <w:tcW w:w="1362" w:type="dxa"/>
          </w:tcPr>
          <w:p w14:paraId="52D05E1D" w14:textId="77777777" w:rsidR="00B11511" w:rsidRPr="005604F1" w:rsidRDefault="00B11511" w:rsidP="00EF0429">
            <w:pPr>
              <w:jc w:val="center"/>
              <w:rPr>
                <w:rFonts w:ascii="Arial" w:hAnsi="Arial" w:cs="Arial"/>
                <w:b/>
                <w:bCs/>
              </w:rPr>
            </w:pPr>
            <w:r w:rsidRPr="005604F1">
              <w:rPr>
                <w:rFonts w:ascii="Arial" w:hAnsi="Arial" w:cs="Arial"/>
              </w:rPr>
              <w:t>Missed Dose Alert</w:t>
            </w:r>
          </w:p>
        </w:tc>
        <w:tc>
          <w:tcPr>
            <w:tcW w:w="1574" w:type="dxa"/>
          </w:tcPr>
          <w:p w14:paraId="1EB7536F" w14:textId="77777777" w:rsidR="00B11511" w:rsidRPr="005604F1" w:rsidRDefault="00B11511" w:rsidP="00EF0429">
            <w:pPr>
              <w:rPr>
                <w:rFonts w:ascii="Arial" w:hAnsi="Arial" w:cs="Arial"/>
              </w:rPr>
            </w:pPr>
            <w:r w:rsidRPr="005604F1">
              <w:rPr>
                <w:rFonts w:ascii="Arial" w:hAnsi="Arial" w:cs="Arial"/>
              </w:rPr>
              <w:t>Alerts the user if they did not confirm intake after the reminder.</w:t>
            </w:r>
          </w:p>
        </w:tc>
        <w:tc>
          <w:tcPr>
            <w:tcW w:w="1312" w:type="dxa"/>
          </w:tcPr>
          <w:p w14:paraId="7A088C15" w14:textId="77777777" w:rsidR="00B11511" w:rsidRPr="005604F1" w:rsidRDefault="00B11511" w:rsidP="00EF0429">
            <w:pPr>
              <w:jc w:val="center"/>
              <w:rPr>
                <w:rFonts w:ascii="Arial" w:hAnsi="Arial" w:cs="Arial"/>
              </w:rPr>
            </w:pPr>
            <w:r w:rsidRPr="005604F1">
              <w:rPr>
                <w:rFonts w:ascii="Arial" w:hAnsi="Arial" w:cs="Arial"/>
              </w:rPr>
              <w:t>User only</w:t>
            </w:r>
          </w:p>
        </w:tc>
        <w:tc>
          <w:tcPr>
            <w:tcW w:w="1559" w:type="dxa"/>
          </w:tcPr>
          <w:p w14:paraId="34F2FBC3" w14:textId="77777777" w:rsidR="00B11511" w:rsidRPr="005604F1" w:rsidRDefault="00B11511" w:rsidP="00EF0429">
            <w:pPr>
              <w:rPr>
                <w:rFonts w:ascii="Arial" w:hAnsi="Arial" w:cs="Arial"/>
              </w:rPr>
            </w:pPr>
            <w:r w:rsidRPr="005604F1">
              <w:rPr>
                <w:rFonts w:ascii="Arial" w:hAnsi="Arial" w:cs="Arial"/>
              </w:rPr>
              <w:t>Reminder was sent but not confirmed.</w:t>
            </w:r>
          </w:p>
        </w:tc>
        <w:tc>
          <w:tcPr>
            <w:tcW w:w="1701" w:type="dxa"/>
          </w:tcPr>
          <w:p w14:paraId="68B144AD" w14:textId="77777777" w:rsidR="00B11511" w:rsidRPr="005604F1" w:rsidRDefault="00B11511" w:rsidP="00EF0429">
            <w:pPr>
              <w:rPr>
                <w:rFonts w:ascii="Arial" w:hAnsi="Arial" w:cs="Arial"/>
              </w:rPr>
            </w:pPr>
            <w:r w:rsidRPr="005604F1">
              <w:rPr>
                <w:rFonts w:ascii="Arial" w:hAnsi="Arial" w:cs="Arial"/>
              </w:rPr>
              <w:t>App sends a missed dose alert.</w:t>
            </w:r>
          </w:p>
        </w:tc>
        <w:tc>
          <w:tcPr>
            <w:tcW w:w="1559" w:type="dxa"/>
          </w:tcPr>
          <w:p w14:paraId="73A47CB5" w14:textId="77777777" w:rsidR="00B11511" w:rsidRPr="005604F1" w:rsidRDefault="00B11511" w:rsidP="00EF0429">
            <w:pPr>
              <w:rPr>
                <w:rFonts w:ascii="Arial" w:hAnsi="Arial" w:cs="Arial"/>
              </w:rPr>
            </w:pPr>
            <w:r w:rsidRPr="005604F1">
              <w:rPr>
                <w:rFonts w:ascii="Arial" w:hAnsi="Arial" w:cs="Arial"/>
              </w:rPr>
              <w:t>1. User does not confirm intake.</w:t>
            </w:r>
          </w:p>
          <w:p w14:paraId="0851201F" w14:textId="77777777" w:rsidR="00B11511" w:rsidRPr="005604F1" w:rsidRDefault="00B11511" w:rsidP="00EF0429">
            <w:pPr>
              <w:rPr>
                <w:rFonts w:ascii="Arial" w:hAnsi="Arial" w:cs="Arial"/>
              </w:rPr>
            </w:pPr>
            <w:r w:rsidRPr="005604F1">
              <w:rPr>
                <w:rFonts w:ascii="Arial" w:hAnsi="Arial" w:cs="Arial"/>
              </w:rPr>
              <w:t>2. System waits for the fixed grace period.</w:t>
            </w:r>
          </w:p>
          <w:p w14:paraId="2B49FC30" w14:textId="77777777" w:rsidR="00B11511" w:rsidRPr="005604F1" w:rsidRDefault="00B11511" w:rsidP="00EF0429">
            <w:pPr>
              <w:rPr>
                <w:rFonts w:ascii="Arial" w:hAnsi="Arial" w:cs="Arial"/>
              </w:rPr>
            </w:pPr>
            <w:r w:rsidRPr="005604F1">
              <w:rPr>
                <w:rFonts w:ascii="Arial" w:hAnsi="Arial" w:cs="Arial"/>
              </w:rPr>
              <w:t>3. Sends Missed Dose alert.</w:t>
            </w:r>
          </w:p>
        </w:tc>
      </w:tr>
      <w:tr w:rsidR="00B11511" w:rsidRPr="005604F1" w14:paraId="07EE7613" w14:textId="77777777" w:rsidTr="00EF0429">
        <w:tc>
          <w:tcPr>
            <w:tcW w:w="1362" w:type="dxa"/>
          </w:tcPr>
          <w:p w14:paraId="0636693E" w14:textId="77777777" w:rsidR="00B11511" w:rsidRPr="005604F1" w:rsidRDefault="00B11511" w:rsidP="00EF0429">
            <w:pPr>
              <w:jc w:val="center"/>
              <w:rPr>
                <w:rFonts w:ascii="Arial" w:hAnsi="Arial" w:cs="Arial"/>
                <w:b/>
                <w:bCs/>
              </w:rPr>
            </w:pPr>
            <w:r w:rsidRPr="005604F1">
              <w:rPr>
                <w:rFonts w:ascii="Arial" w:hAnsi="Arial" w:cs="Arial"/>
              </w:rPr>
              <w:t>Refill Reminder</w:t>
            </w:r>
          </w:p>
        </w:tc>
        <w:tc>
          <w:tcPr>
            <w:tcW w:w="1574" w:type="dxa"/>
          </w:tcPr>
          <w:p w14:paraId="7070289E" w14:textId="77777777" w:rsidR="00B11511" w:rsidRPr="005604F1" w:rsidRDefault="00B11511" w:rsidP="00EF0429">
            <w:pPr>
              <w:rPr>
                <w:rFonts w:ascii="Arial" w:hAnsi="Arial" w:cs="Arial"/>
              </w:rPr>
            </w:pPr>
            <w:r w:rsidRPr="005604F1">
              <w:rPr>
                <w:rFonts w:ascii="Arial" w:hAnsi="Arial" w:cs="Arial"/>
              </w:rPr>
              <w:t>Alerts the user or guardian when medication supply is low.</w:t>
            </w:r>
          </w:p>
        </w:tc>
        <w:tc>
          <w:tcPr>
            <w:tcW w:w="1312" w:type="dxa"/>
          </w:tcPr>
          <w:p w14:paraId="19D31EFA" w14:textId="77777777" w:rsidR="00B11511" w:rsidRPr="005604F1" w:rsidRDefault="00B11511" w:rsidP="00EF0429">
            <w:pPr>
              <w:jc w:val="center"/>
              <w:rPr>
                <w:rFonts w:ascii="Arial" w:hAnsi="Arial" w:cs="Arial"/>
              </w:rPr>
            </w:pPr>
            <w:r w:rsidRPr="005604F1">
              <w:rPr>
                <w:rFonts w:ascii="Arial" w:hAnsi="Arial" w:cs="Arial"/>
              </w:rPr>
              <w:t>User / Guardian</w:t>
            </w:r>
          </w:p>
        </w:tc>
        <w:tc>
          <w:tcPr>
            <w:tcW w:w="1559" w:type="dxa"/>
          </w:tcPr>
          <w:p w14:paraId="53580DBF" w14:textId="77777777" w:rsidR="00B11511" w:rsidRPr="005604F1" w:rsidRDefault="00B11511" w:rsidP="00EF0429">
            <w:pPr>
              <w:rPr>
                <w:rFonts w:ascii="Arial" w:hAnsi="Arial" w:cs="Arial"/>
              </w:rPr>
            </w:pPr>
            <w:r w:rsidRPr="005604F1">
              <w:rPr>
                <w:rFonts w:ascii="Arial" w:hAnsi="Arial" w:cs="Arial"/>
              </w:rPr>
              <w:t>Medication supply level is tracked.</w:t>
            </w:r>
          </w:p>
        </w:tc>
        <w:tc>
          <w:tcPr>
            <w:tcW w:w="1701" w:type="dxa"/>
          </w:tcPr>
          <w:p w14:paraId="741449AD" w14:textId="77777777" w:rsidR="00B11511" w:rsidRPr="005604F1" w:rsidRDefault="00B11511" w:rsidP="00EF0429">
            <w:pPr>
              <w:rPr>
                <w:rFonts w:ascii="Arial" w:hAnsi="Arial" w:cs="Arial"/>
              </w:rPr>
            </w:pPr>
            <w:r w:rsidRPr="005604F1">
              <w:rPr>
                <w:rFonts w:ascii="Arial" w:hAnsi="Arial" w:cs="Arial"/>
              </w:rPr>
              <w:t xml:space="preserve">A refill </w:t>
            </w:r>
            <w:proofErr w:type="gramStart"/>
            <w:r w:rsidRPr="005604F1">
              <w:rPr>
                <w:rFonts w:ascii="Arial" w:hAnsi="Arial" w:cs="Arial"/>
              </w:rPr>
              <w:t>reminder  is</w:t>
            </w:r>
            <w:proofErr w:type="gramEnd"/>
            <w:r w:rsidRPr="005604F1">
              <w:rPr>
                <w:rFonts w:ascii="Arial" w:hAnsi="Arial" w:cs="Arial"/>
              </w:rPr>
              <w:t xml:space="preserve"> showed.</w:t>
            </w:r>
          </w:p>
        </w:tc>
        <w:tc>
          <w:tcPr>
            <w:tcW w:w="1559" w:type="dxa"/>
          </w:tcPr>
          <w:p w14:paraId="495B6443" w14:textId="77777777" w:rsidR="00B11511" w:rsidRPr="005604F1" w:rsidRDefault="00B11511" w:rsidP="00EF0429">
            <w:pPr>
              <w:rPr>
                <w:rFonts w:ascii="Arial" w:hAnsi="Arial" w:cs="Arial"/>
              </w:rPr>
            </w:pPr>
            <w:r w:rsidRPr="005604F1">
              <w:rPr>
                <w:rFonts w:ascii="Arial" w:hAnsi="Arial" w:cs="Arial"/>
              </w:rPr>
              <w:t>1. System detects low stock.</w:t>
            </w:r>
          </w:p>
          <w:p w14:paraId="52224644" w14:textId="77777777" w:rsidR="00B11511" w:rsidRPr="005604F1" w:rsidRDefault="00B11511" w:rsidP="00EF0429">
            <w:pPr>
              <w:rPr>
                <w:rFonts w:ascii="Arial" w:hAnsi="Arial" w:cs="Arial"/>
              </w:rPr>
            </w:pPr>
            <w:r w:rsidRPr="005604F1">
              <w:rPr>
                <w:rFonts w:ascii="Arial" w:hAnsi="Arial" w:cs="Arial"/>
              </w:rPr>
              <w:t>2. Sends a refill reminder.</w:t>
            </w:r>
          </w:p>
        </w:tc>
      </w:tr>
      <w:tr w:rsidR="00B11511" w:rsidRPr="005604F1" w14:paraId="0F055D03" w14:textId="77777777" w:rsidTr="00EF0429">
        <w:tc>
          <w:tcPr>
            <w:tcW w:w="1362" w:type="dxa"/>
          </w:tcPr>
          <w:p w14:paraId="6234626F" w14:textId="77777777" w:rsidR="00B11511" w:rsidRPr="005604F1" w:rsidRDefault="00B11511" w:rsidP="00EF0429">
            <w:pPr>
              <w:jc w:val="center"/>
              <w:rPr>
                <w:rFonts w:ascii="Arial" w:hAnsi="Arial" w:cs="Arial"/>
                <w:b/>
                <w:bCs/>
              </w:rPr>
            </w:pPr>
            <w:r w:rsidRPr="005604F1">
              <w:rPr>
                <w:rFonts w:ascii="Arial" w:hAnsi="Arial" w:cs="Arial"/>
              </w:rPr>
              <w:t>Confirm Intake</w:t>
            </w:r>
          </w:p>
        </w:tc>
        <w:tc>
          <w:tcPr>
            <w:tcW w:w="1574" w:type="dxa"/>
          </w:tcPr>
          <w:p w14:paraId="0EB12A9F" w14:textId="77777777" w:rsidR="00B11511" w:rsidRPr="005604F1" w:rsidRDefault="00B11511" w:rsidP="00EF0429">
            <w:pPr>
              <w:rPr>
                <w:rFonts w:ascii="Arial" w:hAnsi="Arial" w:cs="Arial"/>
              </w:rPr>
            </w:pPr>
            <w:r w:rsidRPr="005604F1">
              <w:rPr>
                <w:rFonts w:ascii="Arial" w:hAnsi="Arial" w:cs="Arial"/>
              </w:rPr>
              <w:t>Allows the user to confirm whether the medication was taken or missed after receiving a reminder. This serves as feedback for accurate logging.</w:t>
            </w:r>
          </w:p>
        </w:tc>
        <w:tc>
          <w:tcPr>
            <w:tcW w:w="1312" w:type="dxa"/>
          </w:tcPr>
          <w:p w14:paraId="3DBCD7A0" w14:textId="77777777" w:rsidR="00B11511" w:rsidRPr="005604F1" w:rsidRDefault="00B11511" w:rsidP="00EF0429">
            <w:pPr>
              <w:jc w:val="center"/>
              <w:rPr>
                <w:rFonts w:ascii="Arial" w:hAnsi="Arial" w:cs="Arial"/>
              </w:rPr>
            </w:pPr>
            <w:r w:rsidRPr="005604F1">
              <w:rPr>
                <w:rFonts w:ascii="Arial" w:hAnsi="Arial" w:cs="Arial"/>
              </w:rPr>
              <w:t>User only</w:t>
            </w:r>
          </w:p>
        </w:tc>
        <w:tc>
          <w:tcPr>
            <w:tcW w:w="1559" w:type="dxa"/>
          </w:tcPr>
          <w:p w14:paraId="10A8E201" w14:textId="77777777" w:rsidR="00B11511" w:rsidRPr="005604F1" w:rsidRDefault="00B11511" w:rsidP="00EF0429">
            <w:pPr>
              <w:rPr>
                <w:rFonts w:ascii="Arial" w:hAnsi="Arial" w:cs="Arial"/>
              </w:rPr>
            </w:pPr>
            <w:r w:rsidRPr="005604F1">
              <w:rPr>
                <w:rFonts w:ascii="Arial" w:hAnsi="Arial" w:cs="Arial"/>
              </w:rPr>
              <w:t>User receives a notification or opens notification and confirm it manually.</w:t>
            </w:r>
          </w:p>
        </w:tc>
        <w:tc>
          <w:tcPr>
            <w:tcW w:w="1701" w:type="dxa"/>
          </w:tcPr>
          <w:p w14:paraId="39F301C7" w14:textId="77777777" w:rsidR="00B11511" w:rsidRPr="005604F1" w:rsidRDefault="00B11511" w:rsidP="00EF0429">
            <w:pPr>
              <w:rPr>
                <w:rFonts w:ascii="Arial" w:hAnsi="Arial" w:cs="Arial"/>
              </w:rPr>
            </w:pPr>
            <w:r w:rsidRPr="005604F1">
              <w:rPr>
                <w:rFonts w:ascii="Arial" w:hAnsi="Arial" w:cs="Arial"/>
              </w:rPr>
              <w:t>Intake status (taken, missed, and not yet) is recorded in the history.</w:t>
            </w:r>
          </w:p>
        </w:tc>
        <w:tc>
          <w:tcPr>
            <w:tcW w:w="1559" w:type="dxa"/>
          </w:tcPr>
          <w:p w14:paraId="3A97F8B9" w14:textId="77777777" w:rsidR="00B11511" w:rsidRPr="005604F1" w:rsidRDefault="00B11511" w:rsidP="00EF0429">
            <w:pPr>
              <w:rPr>
                <w:rFonts w:ascii="Arial" w:hAnsi="Arial" w:cs="Arial"/>
              </w:rPr>
            </w:pPr>
            <w:r w:rsidRPr="005604F1">
              <w:rPr>
                <w:rFonts w:ascii="Arial" w:hAnsi="Arial" w:cs="Arial"/>
              </w:rPr>
              <w:t>1. User opens the intake confirmation prompt.</w:t>
            </w:r>
          </w:p>
          <w:p w14:paraId="732DAB58" w14:textId="77777777" w:rsidR="00B11511" w:rsidRPr="005604F1" w:rsidRDefault="00B11511" w:rsidP="00EF0429">
            <w:pPr>
              <w:rPr>
                <w:rFonts w:ascii="Arial" w:hAnsi="Arial" w:cs="Arial"/>
              </w:rPr>
            </w:pPr>
            <w:r w:rsidRPr="005604F1">
              <w:rPr>
                <w:rFonts w:ascii="Arial" w:hAnsi="Arial" w:cs="Arial"/>
              </w:rPr>
              <w:t>2. Selects “Take Medicine”, “Dismiss”, or “Not Yet”.</w:t>
            </w:r>
          </w:p>
          <w:p w14:paraId="3A133C84" w14:textId="77777777" w:rsidR="00B11511" w:rsidRPr="005604F1" w:rsidRDefault="00B11511" w:rsidP="00EF0429">
            <w:pPr>
              <w:rPr>
                <w:rFonts w:ascii="Arial" w:hAnsi="Arial" w:cs="Arial"/>
              </w:rPr>
            </w:pPr>
            <w:r w:rsidRPr="005604F1">
              <w:rPr>
                <w:rFonts w:ascii="Arial" w:hAnsi="Arial" w:cs="Arial"/>
              </w:rPr>
              <w:t>3. System saves the intake result to history.</w:t>
            </w:r>
          </w:p>
        </w:tc>
      </w:tr>
      <w:tr w:rsidR="00B11511" w:rsidRPr="005604F1" w14:paraId="55F4C079" w14:textId="77777777" w:rsidTr="00EF0429">
        <w:tc>
          <w:tcPr>
            <w:tcW w:w="1362" w:type="dxa"/>
          </w:tcPr>
          <w:p w14:paraId="5BCDF363" w14:textId="77777777" w:rsidR="00B11511" w:rsidRPr="005604F1" w:rsidRDefault="00B11511" w:rsidP="00EF0429">
            <w:pPr>
              <w:jc w:val="center"/>
              <w:rPr>
                <w:rFonts w:ascii="Arial" w:hAnsi="Arial" w:cs="Arial"/>
                <w:b/>
                <w:bCs/>
              </w:rPr>
            </w:pPr>
            <w:r w:rsidRPr="005604F1">
              <w:rPr>
                <w:rFonts w:ascii="Arial" w:hAnsi="Arial" w:cs="Arial"/>
              </w:rPr>
              <w:t>View Medication</w:t>
            </w:r>
          </w:p>
        </w:tc>
        <w:tc>
          <w:tcPr>
            <w:tcW w:w="1574" w:type="dxa"/>
          </w:tcPr>
          <w:p w14:paraId="06FEF8C1" w14:textId="77777777" w:rsidR="00B11511" w:rsidRPr="005604F1" w:rsidRDefault="00B11511" w:rsidP="00EF0429">
            <w:pPr>
              <w:rPr>
                <w:rFonts w:ascii="Arial" w:hAnsi="Arial" w:cs="Arial"/>
              </w:rPr>
            </w:pPr>
            <w:r w:rsidRPr="005604F1">
              <w:rPr>
                <w:rFonts w:ascii="Arial" w:hAnsi="Arial" w:cs="Arial"/>
              </w:rPr>
              <w:t>Displays the list of medications added to the app.</w:t>
            </w:r>
          </w:p>
        </w:tc>
        <w:tc>
          <w:tcPr>
            <w:tcW w:w="1312" w:type="dxa"/>
          </w:tcPr>
          <w:p w14:paraId="7E99CB24" w14:textId="77777777" w:rsidR="00B11511" w:rsidRPr="005604F1" w:rsidRDefault="00B11511" w:rsidP="00EF0429">
            <w:pPr>
              <w:jc w:val="center"/>
              <w:rPr>
                <w:rFonts w:ascii="Arial" w:hAnsi="Arial" w:cs="Arial"/>
              </w:rPr>
            </w:pPr>
            <w:r w:rsidRPr="005604F1">
              <w:rPr>
                <w:rFonts w:ascii="Arial" w:hAnsi="Arial" w:cs="Arial"/>
              </w:rPr>
              <w:t>User / Guardian</w:t>
            </w:r>
          </w:p>
        </w:tc>
        <w:tc>
          <w:tcPr>
            <w:tcW w:w="1559" w:type="dxa"/>
          </w:tcPr>
          <w:p w14:paraId="6D132BC5" w14:textId="77777777" w:rsidR="00B11511" w:rsidRPr="005604F1" w:rsidRDefault="00B11511" w:rsidP="00EF0429">
            <w:pPr>
              <w:rPr>
                <w:rFonts w:ascii="Arial" w:hAnsi="Arial" w:cs="Arial"/>
              </w:rPr>
            </w:pPr>
            <w:r w:rsidRPr="005604F1">
              <w:rPr>
                <w:rFonts w:ascii="Arial" w:hAnsi="Arial" w:cs="Arial"/>
              </w:rPr>
              <w:t>User/Guardian is logged in.</w:t>
            </w:r>
          </w:p>
        </w:tc>
        <w:tc>
          <w:tcPr>
            <w:tcW w:w="1701" w:type="dxa"/>
          </w:tcPr>
          <w:p w14:paraId="138322F9" w14:textId="77777777" w:rsidR="00B11511" w:rsidRPr="005604F1" w:rsidRDefault="00B11511" w:rsidP="00EF0429">
            <w:pPr>
              <w:rPr>
                <w:rFonts w:ascii="Arial" w:hAnsi="Arial" w:cs="Arial"/>
              </w:rPr>
            </w:pPr>
            <w:r w:rsidRPr="005604F1">
              <w:rPr>
                <w:rFonts w:ascii="Arial" w:hAnsi="Arial" w:cs="Arial"/>
              </w:rPr>
              <w:t>Medication list is shown.</w:t>
            </w:r>
          </w:p>
        </w:tc>
        <w:tc>
          <w:tcPr>
            <w:tcW w:w="1559" w:type="dxa"/>
          </w:tcPr>
          <w:p w14:paraId="28E16E6B" w14:textId="77777777" w:rsidR="00B11511" w:rsidRPr="005604F1" w:rsidRDefault="00B11511" w:rsidP="00EF0429">
            <w:pPr>
              <w:rPr>
                <w:rFonts w:ascii="Arial" w:hAnsi="Arial" w:cs="Arial"/>
              </w:rPr>
            </w:pPr>
            <w:r w:rsidRPr="005604F1">
              <w:rPr>
                <w:rFonts w:ascii="Arial" w:hAnsi="Arial" w:cs="Arial"/>
              </w:rPr>
              <w:t>1. User selects “Medicine”</w:t>
            </w:r>
          </w:p>
          <w:p w14:paraId="6B55CF0B" w14:textId="77777777" w:rsidR="00B11511" w:rsidRPr="005604F1" w:rsidRDefault="00B11511" w:rsidP="00EF0429">
            <w:pPr>
              <w:rPr>
                <w:rFonts w:ascii="Arial" w:hAnsi="Arial" w:cs="Arial"/>
              </w:rPr>
            </w:pPr>
            <w:r w:rsidRPr="005604F1">
              <w:rPr>
                <w:rFonts w:ascii="Arial" w:hAnsi="Arial" w:cs="Arial"/>
              </w:rPr>
              <w:t>2. System shows all medications.</w:t>
            </w:r>
          </w:p>
        </w:tc>
      </w:tr>
      <w:tr w:rsidR="00B11511" w:rsidRPr="005604F1" w14:paraId="2DF5B082" w14:textId="77777777" w:rsidTr="00EF0429">
        <w:tc>
          <w:tcPr>
            <w:tcW w:w="1362" w:type="dxa"/>
          </w:tcPr>
          <w:p w14:paraId="2988B5F4" w14:textId="77777777" w:rsidR="00B11511" w:rsidRPr="005604F1" w:rsidRDefault="00B11511" w:rsidP="00EF0429">
            <w:pPr>
              <w:jc w:val="center"/>
              <w:rPr>
                <w:rFonts w:ascii="Arial" w:hAnsi="Arial" w:cs="Arial"/>
                <w:b/>
                <w:bCs/>
              </w:rPr>
            </w:pPr>
            <w:r w:rsidRPr="005604F1">
              <w:rPr>
                <w:rFonts w:ascii="Arial" w:hAnsi="Arial" w:cs="Arial"/>
              </w:rPr>
              <w:lastRenderedPageBreak/>
              <w:t>View Schedule</w:t>
            </w:r>
          </w:p>
        </w:tc>
        <w:tc>
          <w:tcPr>
            <w:tcW w:w="1574" w:type="dxa"/>
          </w:tcPr>
          <w:p w14:paraId="7CB91CDE" w14:textId="77777777" w:rsidR="00B11511" w:rsidRPr="005604F1" w:rsidRDefault="00B11511" w:rsidP="00EF0429">
            <w:pPr>
              <w:rPr>
                <w:rFonts w:ascii="Arial" w:hAnsi="Arial" w:cs="Arial"/>
              </w:rPr>
            </w:pPr>
            <w:r w:rsidRPr="005604F1">
              <w:rPr>
                <w:rFonts w:ascii="Arial" w:hAnsi="Arial" w:cs="Arial"/>
              </w:rPr>
              <w:t>Shows the schedule for all medications.</w:t>
            </w:r>
          </w:p>
        </w:tc>
        <w:tc>
          <w:tcPr>
            <w:tcW w:w="1312" w:type="dxa"/>
          </w:tcPr>
          <w:p w14:paraId="64955892" w14:textId="77777777" w:rsidR="00B11511" w:rsidRPr="005604F1" w:rsidRDefault="00B11511" w:rsidP="00EF0429">
            <w:pPr>
              <w:jc w:val="center"/>
              <w:rPr>
                <w:rFonts w:ascii="Arial" w:hAnsi="Arial" w:cs="Arial"/>
              </w:rPr>
            </w:pPr>
            <w:r w:rsidRPr="005604F1">
              <w:rPr>
                <w:rFonts w:ascii="Arial" w:hAnsi="Arial" w:cs="Arial"/>
              </w:rPr>
              <w:t>User / Guardian</w:t>
            </w:r>
          </w:p>
        </w:tc>
        <w:tc>
          <w:tcPr>
            <w:tcW w:w="1559" w:type="dxa"/>
          </w:tcPr>
          <w:p w14:paraId="5073D6D8" w14:textId="77777777" w:rsidR="00B11511" w:rsidRPr="005604F1" w:rsidRDefault="00B11511" w:rsidP="00EF0429">
            <w:pPr>
              <w:rPr>
                <w:rFonts w:ascii="Arial" w:hAnsi="Arial" w:cs="Arial"/>
              </w:rPr>
            </w:pPr>
            <w:r w:rsidRPr="005604F1">
              <w:rPr>
                <w:rFonts w:ascii="Arial" w:hAnsi="Arial" w:cs="Arial"/>
              </w:rPr>
              <w:t>User/Guardian is logged in.</w:t>
            </w:r>
          </w:p>
        </w:tc>
        <w:tc>
          <w:tcPr>
            <w:tcW w:w="1701" w:type="dxa"/>
          </w:tcPr>
          <w:p w14:paraId="0705F556" w14:textId="77777777" w:rsidR="00B11511" w:rsidRPr="005604F1" w:rsidRDefault="00B11511" w:rsidP="00EF0429">
            <w:pPr>
              <w:rPr>
                <w:rFonts w:ascii="Arial" w:hAnsi="Arial" w:cs="Arial"/>
              </w:rPr>
            </w:pPr>
            <w:r w:rsidRPr="005604F1">
              <w:rPr>
                <w:rFonts w:ascii="Arial" w:hAnsi="Arial" w:cs="Arial"/>
              </w:rPr>
              <w:t>Schedule information is displayed.</w:t>
            </w:r>
          </w:p>
        </w:tc>
        <w:tc>
          <w:tcPr>
            <w:tcW w:w="1559" w:type="dxa"/>
          </w:tcPr>
          <w:p w14:paraId="0AA1A80E" w14:textId="77777777" w:rsidR="00B11511" w:rsidRPr="005604F1" w:rsidRDefault="00B11511" w:rsidP="00EF0429">
            <w:pPr>
              <w:rPr>
                <w:rFonts w:ascii="Arial" w:hAnsi="Arial" w:cs="Arial"/>
              </w:rPr>
            </w:pPr>
            <w:r w:rsidRPr="005604F1">
              <w:rPr>
                <w:rFonts w:ascii="Arial" w:hAnsi="Arial" w:cs="Arial"/>
              </w:rPr>
              <w:t>1. User opens “Schedule.”</w:t>
            </w:r>
          </w:p>
          <w:p w14:paraId="76B8E352" w14:textId="77777777" w:rsidR="00B11511" w:rsidRPr="005604F1" w:rsidRDefault="00B11511" w:rsidP="00EF0429">
            <w:pPr>
              <w:rPr>
                <w:rFonts w:ascii="Arial" w:hAnsi="Arial" w:cs="Arial"/>
              </w:rPr>
            </w:pPr>
            <w:r w:rsidRPr="005604F1">
              <w:rPr>
                <w:rFonts w:ascii="Arial" w:hAnsi="Arial" w:cs="Arial"/>
              </w:rPr>
              <w:t>2. System loads all set schedules.</w:t>
            </w:r>
          </w:p>
        </w:tc>
      </w:tr>
      <w:tr w:rsidR="00B11511" w:rsidRPr="005604F1" w14:paraId="68978DE8" w14:textId="77777777" w:rsidTr="00EF0429">
        <w:tc>
          <w:tcPr>
            <w:tcW w:w="1362" w:type="dxa"/>
          </w:tcPr>
          <w:p w14:paraId="45813E79" w14:textId="77777777" w:rsidR="00B11511" w:rsidRPr="005604F1" w:rsidRDefault="00B11511" w:rsidP="00EF0429">
            <w:pPr>
              <w:jc w:val="center"/>
              <w:rPr>
                <w:rFonts w:ascii="Arial" w:hAnsi="Arial" w:cs="Arial"/>
                <w:b/>
                <w:bCs/>
              </w:rPr>
            </w:pPr>
            <w:r w:rsidRPr="005604F1">
              <w:rPr>
                <w:rFonts w:ascii="Arial" w:hAnsi="Arial" w:cs="Arial"/>
              </w:rPr>
              <w:t>Export Reports</w:t>
            </w:r>
          </w:p>
        </w:tc>
        <w:tc>
          <w:tcPr>
            <w:tcW w:w="1574" w:type="dxa"/>
          </w:tcPr>
          <w:p w14:paraId="0A467A3B" w14:textId="77777777" w:rsidR="00B11511" w:rsidRPr="005604F1" w:rsidRDefault="00B11511" w:rsidP="00EF0429">
            <w:pPr>
              <w:rPr>
                <w:rFonts w:ascii="Arial" w:hAnsi="Arial" w:cs="Arial"/>
              </w:rPr>
            </w:pPr>
            <w:r w:rsidRPr="005604F1">
              <w:rPr>
                <w:rFonts w:ascii="Arial" w:hAnsi="Arial" w:cs="Arial"/>
              </w:rPr>
              <w:t>Allows user or guardian to export reports (e.g., CSV).</w:t>
            </w:r>
          </w:p>
        </w:tc>
        <w:tc>
          <w:tcPr>
            <w:tcW w:w="1312" w:type="dxa"/>
          </w:tcPr>
          <w:p w14:paraId="4CCBEDD8" w14:textId="77777777" w:rsidR="00B11511" w:rsidRPr="005604F1" w:rsidRDefault="00B11511" w:rsidP="00EF0429">
            <w:pPr>
              <w:jc w:val="center"/>
              <w:rPr>
                <w:rFonts w:ascii="Arial" w:hAnsi="Arial" w:cs="Arial"/>
              </w:rPr>
            </w:pPr>
            <w:r w:rsidRPr="005604F1">
              <w:rPr>
                <w:rFonts w:ascii="Arial" w:hAnsi="Arial" w:cs="Arial"/>
              </w:rPr>
              <w:t>User / Guardian</w:t>
            </w:r>
          </w:p>
        </w:tc>
        <w:tc>
          <w:tcPr>
            <w:tcW w:w="1559" w:type="dxa"/>
          </w:tcPr>
          <w:p w14:paraId="46704B17" w14:textId="77777777" w:rsidR="00B11511" w:rsidRPr="005604F1" w:rsidRDefault="00B11511" w:rsidP="00EF0429">
            <w:pPr>
              <w:rPr>
                <w:rFonts w:ascii="Arial" w:hAnsi="Arial" w:cs="Arial"/>
              </w:rPr>
            </w:pPr>
            <w:r w:rsidRPr="005604F1">
              <w:rPr>
                <w:rFonts w:ascii="Arial" w:hAnsi="Arial" w:cs="Arial"/>
              </w:rPr>
              <w:t>Reports must exist.</w:t>
            </w:r>
          </w:p>
        </w:tc>
        <w:tc>
          <w:tcPr>
            <w:tcW w:w="1701" w:type="dxa"/>
          </w:tcPr>
          <w:p w14:paraId="5CFD801B" w14:textId="77777777" w:rsidR="00B11511" w:rsidRPr="005604F1" w:rsidRDefault="00B11511" w:rsidP="00EF0429">
            <w:pPr>
              <w:rPr>
                <w:rFonts w:ascii="Arial" w:hAnsi="Arial" w:cs="Arial"/>
              </w:rPr>
            </w:pPr>
            <w:r w:rsidRPr="005604F1">
              <w:rPr>
                <w:rFonts w:ascii="Arial" w:hAnsi="Arial" w:cs="Arial"/>
              </w:rPr>
              <w:t>Exported file is created.</w:t>
            </w:r>
          </w:p>
        </w:tc>
        <w:tc>
          <w:tcPr>
            <w:tcW w:w="1559" w:type="dxa"/>
          </w:tcPr>
          <w:p w14:paraId="042861FB" w14:textId="77777777" w:rsidR="00B11511" w:rsidRPr="005604F1" w:rsidRDefault="00B11511" w:rsidP="00EF0429">
            <w:pPr>
              <w:rPr>
                <w:rFonts w:ascii="Arial" w:hAnsi="Arial" w:cs="Arial"/>
              </w:rPr>
            </w:pPr>
            <w:r w:rsidRPr="005604F1">
              <w:rPr>
                <w:rFonts w:ascii="Arial" w:hAnsi="Arial" w:cs="Arial"/>
              </w:rPr>
              <w:t>1. Chooses Date Range.</w:t>
            </w:r>
          </w:p>
          <w:p w14:paraId="1C438951" w14:textId="77777777" w:rsidR="00B11511" w:rsidRPr="005604F1" w:rsidRDefault="00B11511" w:rsidP="00EF0429">
            <w:pPr>
              <w:rPr>
                <w:rFonts w:ascii="Arial" w:hAnsi="Arial" w:cs="Arial"/>
              </w:rPr>
            </w:pPr>
            <w:r w:rsidRPr="005604F1">
              <w:rPr>
                <w:rFonts w:ascii="Arial" w:hAnsi="Arial" w:cs="Arial"/>
              </w:rPr>
              <w:t>2. User clicks “Export Report.”</w:t>
            </w:r>
          </w:p>
          <w:p w14:paraId="65F7A591" w14:textId="77777777" w:rsidR="00B11511" w:rsidRPr="005604F1" w:rsidRDefault="00B11511" w:rsidP="00EF0429">
            <w:pPr>
              <w:rPr>
                <w:rFonts w:ascii="Arial" w:hAnsi="Arial" w:cs="Arial"/>
              </w:rPr>
            </w:pPr>
            <w:r w:rsidRPr="005604F1">
              <w:rPr>
                <w:rFonts w:ascii="Arial" w:hAnsi="Arial" w:cs="Arial"/>
              </w:rPr>
              <w:t>3. System generates and save file.</w:t>
            </w:r>
          </w:p>
        </w:tc>
      </w:tr>
      <w:tr w:rsidR="00B11511" w:rsidRPr="005604F1" w14:paraId="31D732BF" w14:textId="77777777" w:rsidTr="00EF0429">
        <w:tc>
          <w:tcPr>
            <w:tcW w:w="1362" w:type="dxa"/>
          </w:tcPr>
          <w:p w14:paraId="192BDC25" w14:textId="77777777" w:rsidR="00B11511" w:rsidRPr="005604F1" w:rsidRDefault="00B11511" w:rsidP="00EF0429">
            <w:pPr>
              <w:jc w:val="center"/>
              <w:rPr>
                <w:rFonts w:ascii="Arial" w:hAnsi="Arial" w:cs="Arial"/>
                <w:b/>
                <w:bCs/>
              </w:rPr>
            </w:pPr>
            <w:r w:rsidRPr="005604F1">
              <w:rPr>
                <w:rFonts w:ascii="Arial" w:hAnsi="Arial" w:cs="Arial"/>
              </w:rPr>
              <w:t>View Refill Status</w:t>
            </w:r>
          </w:p>
        </w:tc>
        <w:tc>
          <w:tcPr>
            <w:tcW w:w="1574" w:type="dxa"/>
          </w:tcPr>
          <w:p w14:paraId="42A92945" w14:textId="77777777" w:rsidR="00B11511" w:rsidRPr="005604F1" w:rsidRDefault="00B11511" w:rsidP="00EF0429">
            <w:pPr>
              <w:rPr>
                <w:rFonts w:ascii="Arial" w:hAnsi="Arial" w:cs="Arial"/>
              </w:rPr>
            </w:pPr>
            <w:r w:rsidRPr="005604F1">
              <w:rPr>
                <w:rFonts w:ascii="Arial" w:hAnsi="Arial" w:cs="Arial"/>
              </w:rPr>
              <w:t>Shows the available slots status.</w:t>
            </w:r>
          </w:p>
        </w:tc>
        <w:tc>
          <w:tcPr>
            <w:tcW w:w="1312" w:type="dxa"/>
          </w:tcPr>
          <w:p w14:paraId="6EA10DE3" w14:textId="77777777" w:rsidR="00B11511" w:rsidRPr="005604F1" w:rsidRDefault="00B11511" w:rsidP="00EF0429">
            <w:pPr>
              <w:jc w:val="center"/>
              <w:rPr>
                <w:rFonts w:ascii="Arial" w:hAnsi="Arial" w:cs="Arial"/>
              </w:rPr>
            </w:pPr>
            <w:r w:rsidRPr="005604F1">
              <w:rPr>
                <w:rFonts w:ascii="Arial" w:hAnsi="Arial" w:cs="Arial"/>
              </w:rPr>
              <w:t>User / Guardian</w:t>
            </w:r>
          </w:p>
        </w:tc>
        <w:tc>
          <w:tcPr>
            <w:tcW w:w="1559" w:type="dxa"/>
          </w:tcPr>
          <w:p w14:paraId="339EA4CB" w14:textId="77777777" w:rsidR="00B11511" w:rsidRPr="005604F1" w:rsidRDefault="00B11511" w:rsidP="00EF0429">
            <w:pPr>
              <w:rPr>
                <w:rFonts w:ascii="Arial" w:hAnsi="Arial" w:cs="Arial"/>
              </w:rPr>
            </w:pPr>
            <w:r w:rsidRPr="005604F1">
              <w:rPr>
                <w:rFonts w:ascii="Arial" w:hAnsi="Arial" w:cs="Arial"/>
              </w:rPr>
              <w:t>Medication stock level is recorded.</w:t>
            </w:r>
          </w:p>
        </w:tc>
        <w:tc>
          <w:tcPr>
            <w:tcW w:w="1701" w:type="dxa"/>
          </w:tcPr>
          <w:p w14:paraId="6824C5CD" w14:textId="77777777" w:rsidR="00B11511" w:rsidRPr="005604F1" w:rsidRDefault="00B11511" w:rsidP="00EF0429">
            <w:pPr>
              <w:rPr>
                <w:rFonts w:ascii="Arial" w:hAnsi="Arial" w:cs="Arial"/>
              </w:rPr>
            </w:pPr>
            <w:r w:rsidRPr="005604F1">
              <w:rPr>
                <w:rFonts w:ascii="Arial" w:hAnsi="Arial" w:cs="Arial"/>
              </w:rPr>
              <w:t>Refill status is displayed.</w:t>
            </w:r>
          </w:p>
        </w:tc>
        <w:tc>
          <w:tcPr>
            <w:tcW w:w="1559" w:type="dxa"/>
          </w:tcPr>
          <w:p w14:paraId="65C5434E" w14:textId="77777777" w:rsidR="00B11511" w:rsidRPr="005604F1" w:rsidRDefault="00B11511" w:rsidP="00EF0429">
            <w:pPr>
              <w:rPr>
                <w:rFonts w:ascii="Arial" w:hAnsi="Arial" w:cs="Arial"/>
              </w:rPr>
            </w:pPr>
            <w:r w:rsidRPr="005604F1">
              <w:rPr>
                <w:rFonts w:ascii="Arial" w:hAnsi="Arial" w:cs="Arial"/>
              </w:rPr>
              <w:t>1. User taps “Refill Settings”</w:t>
            </w:r>
          </w:p>
          <w:p w14:paraId="5BB3EE83" w14:textId="77777777" w:rsidR="00B11511" w:rsidRPr="005604F1" w:rsidRDefault="00B11511" w:rsidP="00EF0429">
            <w:pPr>
              <w:rPr>
                <w:rFonts w:ascii="Arial" w:hAnsi="Arial" w:cs="Arial"/>
              </w:rPr>
            </w:pPr>
            <w:r w:rsidRPr="005604F1">
              <w:rPr>
                <w:rFonts w:ascii="Arial" w:hAnsi="Arial" w:cs="Arial"/>
              </w:rPr>
              <w:t>2. System retrieves stock levels.</w:t>
            </w:r>
          </w:p>
          <w:p w14:paraId="20D1F600" w14:textId="77777777" w:rsidR="00B11511" w:rsidRPr="005604F1" w:rsidRDefault="00B11511" w:rsidP="00EF0429">
            <w:pPr>
              <w:rPr>
                <w:rFonts w:ascii="Arial" w:hAnsi="Arial" w:cs="Arial"/>
              </w:rPr>
            </w:pPr>
            <w:r w:rsidRPr="005604F1">
              <w:rPr>
                <w:rFonts w:ascii="Arial" w:hAnsi="Arial" w:cs="Arial"/>
              </w:rPr>
              <w:t>3. Status is shown.</w:t>
            </w:r>
          </w:p>
        </w:tc>
      </w:tr>
    </w:tbl>
    <w:p w14:paraId="61F2C643" w14:textId="77777777" w:rsidR="00B11511" w:rsidRDefault="00B11511" w:rsidP="00B11511">
      <w:pPr>
        <w:spacing w:line="480" w:lineRule="auto"/>
        <w:rPr>
          <w:rFonts w:ascii="Arial" w:hAnsi="Arial" w:cs="Arial"/>
          <w:b/>
          <w:bCs/>
        </w:rPr>
      </w:pPr>
    </w:p>
    <w:p w14:paraId="06100616" w14:textId="77777777" w:rsidR="00B11511" w:rsidRPr="005604F1" w:rsidRDefault="00B11511" w:rsidP="00B11511">
      <w:pPr>
        <w:spacing w:line="480" w:lineRule="auto"/>
        <w:jc w:val="center"/>
        <w:rPr>
          <w:rFonts w:ascii="Arial" w:hAnsi="Arial" w:cs="Arial"/>
          <w:i/>
          <w:iCs/>
          <w:lang w:val="en"/>
        </w:rPr>
      </w:pPr>
      <w:r>
        <w:rPr>
          <w:rFonts w:ascii="Arial" w:hAnsi="Arial" w:cs="Arial"/>
          <w:i/>
          <w:iCs/>
          <w:lang w:val="en"/>
        </w:rPr>
        <w:t>Table 3</w:t>
      </w:r>
      <w:r w:rsidRPr="005604F1">
        <w:rPr>
          <w:rFonts w:ascii="Arial" w:hAnsi="Arial" w:cs="Arial"/>
          <w:i/>
          <w:iCs/>
          <w:lang w:val="en"/>
        </w:rPr>
        <w:t>. Use Case Report</w:t>
      </w:r>
    </w:p>
    <w:p w14:paraId="2FC63470" w14:textId="77777777" w:rsidR="00B11511" w:rsidRPr="005604F1" w:rsidRDefault="00B11511" w:rsidP="00B11511">
      <w:pPr>
        <w:spacing w:line="480" w:lineRule="auto"/>
        <w:ind w:firstLine="720"/>
        <w:jc w:val="both"/>
        <w:rPr>
          <w:rFonts w:ascii="Arial" w:hAnsi="Arial" w:cs="Arial"/>
          <w:lang w:val="en"/>
        </w:rPr>
      </w:pPr>
      <w:r w:rsidRPr="005604F1">
        <w:rPr>
          <w:rFonts w:ascii="Arial" w:hAnsi="Arial" w:cs="Arial"/>
          <w:lang w:val="en"/>
        </w:rPr>
        <w:t xml:space="preserve">The table above presents the Use Case Reports for the </w:t>
      </w:r>
      <w:proofErr w:type="spellStart"/>
      <w:r w:rsidRPr="005604F1">
        <w:rPr>
          <w:rFonts w:ascii="Arial" w:hAnsi="Arial" w:cs="Arial"/>
          <w:lang w:val="en"/>
        </w:rPr>
        <w:t>PillSync</w:t>
      </w:r>
      <w:proofErr w:type="spellEnd"/>
      <w:r w:rsidRPr="005604F1">
        <w:rPr>
          <w:rFonts w:ascii="Arial" w:hAnsi="Arial" w:cs="Arial"/>
          <w:lang w:val="en"/>
        </w:rPr>
        <w:t xml:space="preserve"> system. It includes six columns. The first column lists the Use Case or feature. The second column describes what the use case does. The third column shows the Actor, which can be either the User or the Guardian. The fourth column lists the Preconditions, or what should happen first before the feature can be used. The fifth column presents the Postconditions, or what happens after the feature is successfully completed. The last column explains the Main Success Scenario, which describes the normal step-by-step flow of how the feature works. This table helps readers understand the purpose of each feature and how users interact with the system in different situations.</w:t>
      </w:r>
    </w:p>
    <w:p w14:paraId="61D67A3D" w14:textId="77777777" w:rsidR="00B11511" w:rsidRPr="002F1BBB" w:rsidRDefault="00B11511" w:rsidP="00B11511">
      <w:pPr>
        <w:spacing w:line="480" w:lineRule="auto"/>
        <w:jc w:val="both"/>
        <w:rPr>
          <w:rFonts w:ascii="Arial" w:hAnsi="Arial" w:cs="Arial"/>
        </w:rPr>
      </w:pPr>
    </w:p>
    <w:p w14:paraId="29456D78" w14:textId="77777777" w:rsidR="00B11511" w:rsidRDefault="00B11511" w:rsidP="00B11511">
      <w:pPr>
        <w:rPr>
          <w:rFonts w:ascii="Arial" w:hAnsi="Arial" w:cs="Arial"/>
          <w:b/>
          <w:bCs/>
        </w:rPr>
      </w:pPr>
    </w:p>
    <w:p w14:paraId="67855062" w14:textId="77777777" w:rsidR="00B11511" w:rsidRDefault="00B11511" w:rsidP="00B11511">
      <w:pPr>
        <w:rPr>
          <w:rFonts w:ascii="Arial" w:hAnsi="Arial" w:cs="Arial"/>
          <w:b/>
          <w:bCs/>
        </w:rPr>
      </w:pPr>
      <w:r>
        <w:rPr>
          <w:rFonts w:ascii="Arial" w:hAnsi="Arial" w:cs="Arial"/>
          <w:b/>
          <w:bCs/>
        </w:rPr>
        <w:lastRenderedPageBreak/>
        <w:t>Design Specifications</w:t>
      </w:r>
    </w:p>
    <w:p w14:paraId="0069BDDC" w14:textId="77777777" w:rsidR="00B11511" w:rsidRDefault="00B11511" w:rsidP="00B11511">
      <w:pPr>
        <w:spacing w:before="240" w:line="480" w:lineRule="auto"/>
        <w:rPr>
          <w:rFonts w:ascii="Arial" w:hAnsi="Arial" w:cs="Arial"/>
          <w:b/>
          <w:bCs/>
        </w:rPr>
      </w:pPr>
      <w:r>
        <w:rPr>
          <w:rFonts w:ascii="Arial" w:hAnsi="Arial" w:cs="Arial"/>
          <w:b/>
          <w:bCs/>
        </w:rPr>
        <w:tab/>
        <w:t>Activity Diagram</w:t>
      </w:r>
    </w:p>
    <w:p w14:paraId="73A556DE" w14:textId="77777777" w:rsidR="00B11511" w:rsidRDefault="00B11511" w:rsidP="00B11511">
      <w:pPr>
        <w:spacing w:before="240" w:line="480" w:lineRule="auto"/>
        <w:jc w:val="both"/>
        <w:rPr>
          <w:rFonts w:ascii="Arial" w:hAnsi="Arial" w:cs="Arial"/>
          <w:b/>
          <w:bCs/>
        </w:rPr>
      </w:pPr>
      <w:r>
        <w:rPr>
          <w:noProof/>
        </w:rPr>
        <w:drawing>
          <wp:anchor distT="0" distB="0" distL="114300" distR="114300" simplePos="0" relativeHeight="251664384" behindDoc="0" locked="0" layoutInCell="1" allowOverlap="1" wp14:anchorId="7F49F661" wp14:editId="537DDF1F">
            <wp:simplePos x="0" y="0"/>
            <wp:positionH relativeFrom="margin">
              <wp:posOffset>1044575</wp:posOffset>
            </wp:positionH>
            <wp:positionV relativeFrom="paragraph">
              <wp:posOffset>366156</wp:posOffset>
            </wp:positionV>
            <wp:extent cx="2997642" cy="3318140"/>
            <wp:effectExtent l="0" t="0" r="0" b="0"/>
            <wp:wrapNone/>
            <wp:docPr id="1518543969" name="Picture 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97642" cy="33181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bCs/>
        </w:rPr>
        <w:tab/>
      </w:r>
    </w:p>
    <w:p w14:paraId="29027A76" w14:textId="77777777" w:rsidR="00B11511" w:rsidRDefault="00B11511" w:rsidP="00B11511">
      <w:pPr>
        <w:spacing w:before="240" w:line="480" w:lineRule="auto"/>
        <w:jc w:val="both"/>
        <w:rPr>
          <w:rFonts w:ascii="Arial" w:hAnsi="Arial" w:cs="Arial"/>
        </w:rPr>
      </w:pPr>
    </w:p>
    <w:p w14:paraId="5F20D3D0" w14:textId="77777777" w:rsidR="00B11511" w:rsidRDefault="00B11511" w:rsidP="00B11511">
      <w:pPr>
        <w:spacing w:before="240" w:line="480" w:lineRule="auto"/>
        <w:jc w:val="both"/>
        <w:rPr>
          <w:rFonts w:ascii="Arial" w:hAnsi="Arial" w:cs="Arial"/>
        </w:rPr>
      </w:pPr>
    </w:p>
    <w:p w14:paraId="096AAF54" w14:textId="77777777" w:rsidR="00B11511" w:rsidRDefault="00B11511" w:rsidP="00B11511">
      <w:pPr>
        <w:spacing w:before="240" w:line="480" w:lineRule="auto"/>
        <w:jc w:val="both"/>
        <w:rPr>
          <w:rFonts w:ascii="Arial" w:hAnsi="Arial" w:cs="Arial"/>
        </w:rPr>
      </w:pPr>
    </w:p>
    <w:p w14:paraId="5CD4D80B" w14:textId="77777777" w:rsidR="00B11511" w:rsidRDefault="00B11511" w:rsidP="00B11511">
      <w:pPr>
        <w:spacing w:before="240" w:line="480" w:lineRule="auto"/>
        <w:jc w:val="both"/>
        <w:rPr>
          <w:rFonts w:ascii="Arial" w:hAnsi="Arial" w:cs="Arial"/>
        </w:rPr>
      </w:pPr>
    </w:p>
    <w:p w14:paraId="6C71167A" w14:textId="77777777" w:rsidR="00B11511" w:rsidRDefault="00B11511" w:rsidP="00B11511">
      <w:pPr>
        <w:spacing w:before="240" w:line="480" w:lineRule="auto"/>
        <w:jc w:val="both"/>
        <w:rPr>
          <w:rFonts w:ascii="Arial" w:hAnsi="Arial" w:cs="Arial"/>
        </w:rPr>
      </w:pPr>
    </w:p>
    <w:p w14:paraId="49784985" w14:textId="77777777" w:rsidR="00B11511" w:rsidRDefault="00B11511" w:rsidP="00B11511">
      <w:pPr>
        <w:spacing w:before="240" w:line="480" w:lineRule="auto"/>
        <w:jc w:val="both"/>
        <w:rPr>
          <w:rFonts w:ascii="Arial" w:hAnsi="Arial" w:cs="Arial"/>
        </w:rPr>
      </w:pPr>
    </w:p>
    <w:p w14:paraId="26A94F41" w14:textId="77777777" w:rsidR="00B11511" w:rsidRDefault="00B11511" w:rsidP="00B11511">
      <w:pPr>
        <w:spacing w:before="240" w:line="480" w:lineRule="auto"/>
        <w:jc w:val="center"/>
        <w:rPr>
          <w:rFonts w:ascii="Arial" w:hAnsi="Arial" w:cs="Arial"/>
          <w:bCs/>
          <w:i/>
          <w:iCs/>
          <w:lang w:val="en"/>
        </w:rPr>
      </w:pPr>
    </w:p>
    <w:p w14:paraId="48524595" w14:textId="77777777" w:rsidR="00B11511" w:rsidRPr="005604F1" w:rsidRDefault="00B11511" w:rsidP="00B11511">
      <w:pPr>
        <w:spacing w:before="240" w:line="480" w:lineRule="auto"/>
        <w:jc w:val="center"/>
        <w:rPr>
          <w:rFonts w:ascii="Arial" w:hAnsi="Arial" w:cs="Arial"/>
          <w:bCs/>
          <w:i/>
          <w:iCs/>
          <w:lang w:val="en"/>
        </w:rPr>
      </w:pPr>
      <w:r w:rsidRPr="005604F1">
        <w:rPr>
          <w:rFonts w:ascii="Arial" w:hAnsi="Arial" w:cs="Arial"/>
          <w:bCs/>
          <w:i/>
          <w:iCs/>
          <w:lang w:val="en"/>
        </w:rPr>
        <w:t>Figure 5: Log In / Sign Up Activity Diagram</w:t>
      </w:r>
    </w:p>
    <w:p w14:paraId="17443E39" w14:textId="77777777" w:rsidR="00B11511" w:rsidRPr="005604F1" w:rsidRDefault="00B11511" w:rsidP="00B11511">
      <w:pPr>
        <w:spacing w:before="240" w:line="480" w:lineRule="auto"/>
        <w:jc w:val="both"/>
        <w:rPr>
          <w:rFonts w:ascii="Arial" w:hAnsi="Arial" w:cs="Arial"/>
          <w:lang w:val="en"/>
        </w:rPr>
      </w:pPr>
      <w:r w:rsidRPr="005604F1">
        <w:rPr>
          <w:rFonts w:ascii="Arial" w:hAnsi="Arial" w:cs="Arial"/>
          <w:lang w:val="en"/>
        </w:rPr>
        <w:t xml:space="preserve">                This diagram illustrates the authentication workflow for both users and guardians. It shows how the system validates credentials during login and handles account creation during sign-up. The flow ensures secure access to the personalized dashboard, preventing unauthorized entry and maintaining user data integrity.</w:t>
      </w:r>
    </w:p>
    <w:p w14:paraId="3013C30F" w14:textId="77777777" w:rsidR="00B11511" w:rsidRDefault="00B11511" w:rsidP="00B11511">
      <w:pPr>
        <w:spacing w:before="240" w:line="480" w:lineRule="auto"/>
        <w:jc w:val="both"/>
        <w:rPr>
          <w:rFonts w:ascii="Arial" w:hAnsi="Arial" w:cs="Arial"/>
        </w:rPr>
      </w:pPr>
      <w:r>
        <w:rPr>
          <w:rFonts w:ascii="Arial" w:hAnsi="Arial" w:cs="Arial"/>
        </w:rPr>
        <w:tab/>
      </w:r>
    </w:p>
    <w:p w14:paraId="012EF2B1" w14:textId="77777777" w:rsidR="00B11511" w:rsidRDefault="00B11511" w:rsidP="00B11511">
      <w:pPr>
        <w:spacing w:before="240" w:line="480" w:lineRule="auto"/>
        <w:jc w:val="both"/>
        <w:rPr>
          <w:rFonts w:ascii="Arial" w:hAnsi="Arial" w:cs="Arial"/>
        </w:rPr>
      </w:pPr>
    </w:p>
    <w:p w14:paraId="6D19157A" w14:textId="77777777" w:rsidR="00B11511" w:rsidRPr="005604F1" w:rsidRDefault="00B11511" w:rsidP="00B11511">
      <w:pPr>
        <w:spacing w:before="240" w:line="480" w:lineRule="auto"/>
        <w:jc w:val="both"/>
        <w:rPr>
          <w:rFonts w:ascii="Arial" w:hAnsi="Arial" w:cs="Arial"/>
          <w:lang w:val="en"/>
        </w:rPr>
      </w:pPr>
    </w:p>
    <w:p w14:paraId="7659CF08" w14:textId="77777777" w:rsidR="00B11511" w:rsidRPr="005604F1" w:rsidRDefault="00B11511" w:rsidP="00B11511">
      <w:pPr>
        <w:spacing w:before="240" w:line="480" w:lineRule="auto"/>
        <w:jc w:val="both"/>
        <w:rPr>
          <w:rFonts w:ascii="Arial" w:hAnsi="Arial" w:cs="Arial"/>
        </w:rPr>
      </w:pPr>
      <w:r w:rsidRPr="005604F1">
        <w:rPr>
          <w:rFonts w:ascii="Arial" w:hAnsi="Arial" w:cs="Arial"/>
          <w:noProof/>
        </w:rPr>
        <w:lastRenderedPageBreak/>
        <w:drawing>
          <wp:anchor distT="0" distB="0" distL="114300" distR="114300" simplePos="0" relativeHeight="251665408" behindDoc="0" locked="0" layoutInCell="1" allowOverlap="1" wp14:anchorId="1EE59A15" wp14:editId="6954C7BB">
            <wp:simplePos x="0" y="0"/>
            <wp:positionH relativeFrom="margin">
              <wp:posOffset>1231265</wp:posOffset>
            </wp:positionH>
            <wp:positionV relativeFrom="paragraph">
              <wp:posOffset>142059</wp:posOffset>
            </wp:positionV>
            <wp:extent cx="2927350" cy="3005455"/>
            <wp:effectExtent l="0" t="0" r="6350" b="4445"/>
            <wp:wrapThrough wrapText="bothSides">
              <wp:wrapPolygon edited="0">
                <wp:start x="0" y="0"/>
                <wp:lineTo x="0" y="21495"/>
                <wp:lineTo x="21506" y="21495"/>
                <wp:lineTo x="21506" y="0"/>
                <wp:lineTo x="0" y="0"/>
              </wp:wrapPolygon>
            </wp:wrapThrough>
            <wp:docPr id="197972677" name="Picture 2"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 pho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7350" cy="3005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68522D" w14:textId="77777777" w:rsidR="00B11511" w:rsidRPr="005604F1" w:rsidRDefault="00B11511" w:rsidP="00B11511">
      <w:pPr>
        <w:spacing w:before="240" w:line="480" w:lineRule="auto"/>
        <w:jc w:val="both"/>
        <w:rPr>
          <w:rFonts w:ascii="Arial" w:hAnsi="Arial" w:cs="Arial"/>
        </w:rPr>
      </w:pPr>
    </w:p>
    <w:p w14:paraId="33257452" w14:textId="77777777" w:rsidR="00B11511" w:rsidRPr="005604F1" w:rsidRDefault="00B11511" w:rsidP="00B11511">
      <w:pPr>
        <w:spacing w:before="240" w:line="480" w:lineRule="auto"/>
        <w:jc w:val="both"/>
        <w:rPr>
          <w:rFonts w:ascii="Arial" w:hAnsi="Arial" w:cs="Arial"/>
        </w:rPr>
      </w:pPr>
    </w:p>
    <w:p w14:paraId="3EEC3DE3" w14:textId="77777777" w:rsidR="00B11511" w:rsidRPr="005604F1" w:rsidRDefault="00B11511" w:rsidP="00B11511">
      <w:pPr>
        <w:spacing w:before="240" w:line="480" w:lineRule="auto"/>
        <w:jc w:val="both"/>
        <w:rPr>
          <w:rFonts w:ascii="Arial" w:hAnsi="Arial" w:cs="Arial"/>
        </w:rPr>
      </w:pPr>
    </w:p>
    <w:p w14:paraId="080F0DFA" w14:textId="77777777" w:rsidR="00B11511" w:rsidRPr="005604F1" w:rsidRDefault="00B11511" w:rsidP="00B11511">
      <w:pPr>
        <w:spacing w:before="240" w:line="480" w:lineRule="auto"/>
        <w:jc w:val="both"/>
        <w:rPr>
          <w:rFonts w:ascii="Arial" w:hAnsi="Arial" w:cs="Arial"/>
        </w:rPr>
      </w:pPr>
    </w:p>
    <w:p w14:paraId="4497E17F" w14:textId="77777777" w:rsidR="00B11511" w:rsidRPr="005604F1" w:rsidRDefault="00B11511" w:rsidP="00B11511">
      <w:pPr>
        <w:spacing w:before="240" w:line="480" w:lineRule="auto"/>
        <w:jc w:val="both"/>
        <w:rPr>
          <w:rFonts w:ascii="Arial" w:hAnsi="Arial" w:cs="Arial"/>
        </w:rPr>
      </w:pPr>
    </w:p>
    <w:p w14:paraId="11B2AF63" w14:textId="77777777" w:rsidR="00B11511" w:rsidRPr="005604F1" w:rsidRDefault="00B11511" w:rsidP="00B11511">
      <w:pPr>
        <w:spacing w:before="240" w:line="480" w:lineRule="auto"/>
        <w:jc w:val="both"/>
        <w:rPr>
          <w:rFonts w:ascii="Arial" w:hAnsi="Arial" w:cs="Arial"/>
          <w:lang w:val="en"/>
        </w:rPr>
      </w:pPr>
    </w:p>
    <w:p w14:paraId="0EFF322C" w14:textId="77777777" w:rsidR="00B11511" w:rsidRPr="005604F1" w:rsidRDefault="00B11511" w:rsidP="00B11511">
      <w:pPr>
        <w:spacing w:before="240" w:line="480" w:lineRule="auto"/>
        <w:jc w:val="center"/>
        <w:rPr>
          <w:rFonts w:ascii="Arial" w:hAnsi="Arial" w:cs="Arial"/>
          <w:i/>
          <w:iCs/>
          <w:lang w:val="en"/>
        </w:rPr>
      </w:pPr>
      <w:r w:rsidRPr="005604F1">
        <w:rPr>
          <w:rFonts w:ascii="Arial" w:hAnsi="Arial" w:cs="Arial"/>
          <w:i/>
          <w:iCs/>
          <w:lang w:val="en"/>
        </w:rPr>
        <w:t>Figure 6. Add Medication Activity Diagram</w:t>
      </w:r>
    </w:p>
    <w:p w14:paraId="6F348737" w14:textId="77777777" w:rsidR="00B11511" w:rsidRPr="005604F1" w:rsidRDefault="00B11511" w:rsidP="00B11511">
      <w:pPr>
        <w:spacing w:before="240" w:line="480" w:lineRule="auto"/>
        <w:jc w:val="both"/>
        <w:rPr>
          <w:rFonts w:ascii="Arial" w:hAnsi="Arial" w:cs="Arial"/>
        </w:rPr>
      </w:pPr>
      <w:r w:rsidRPr="005604F1">
        <w:rPr>
          <w:rFonts w:ascii="Arial" w:hAnsi="Arial" w:cs="Arial"/>
        </w:rPr>
        <w:tab/>
        <w:t>This diagram represents the process of adding medication into the system. It highlights input validation, database storage, and real-time update in the medication list. The workflow ensures that medication information is correctly saved and accessible for subsequent scheduling and tracking.</w:t>
      </w:r>
    </w:p>
    <w:p w14:paraId="4D3442E3" w14:textId="77777777" w:rsidR="00B11511" w:rsidRPr="005604F1" w:rsidRDefault="00B11511" w:rsidP="00B11511">
      <w:pPr>
        <w:spacing w:before="240" w:line="480" w:lineRule="auto"/>
        <w:jc w:val="both"/>
        <w:rPr>
          <w:rFonts w:ascii="Arial" w:hAnsi="Arial" w:cs="Arial"/>
        </w:rPr>
      </w:pPr>
      <w:r w:rsidRPr="005604F1">
        <w:rPr>
          <w:rFonts w:ascii="Arial" w:hAnsi="Arial" w:cs="Arial"/>
          <w:b/>
          <w:lang w:val="en"/>
        </w:rPr>
        <w:t xml:space="preserve"> </w:t>
      </w:r>
    </w:p>
    <w:p w14:paraId="68F6ECAF" w14:textId="77777777" w:rsidR="00B11511" w:rsidRDefault="00B11511" w:rsidP="00B11511">
      <w:pPr>
        <w:spacing w:before="240" w:line="480" w:lineRule="auto"/>
        <w:jc w:val="both"/>
        <w:rPr>
          <w:rFonts w:ascii="Arial" w:hAnsi="Arial" w:cs="Arial"/>
        </w:rPr>
      </w:pPr>
    </w:p>
    <w:p w14:paraId="63E2D6D4" w14:textId="77777777" w:rsidR="00B11511" w:rsidRDefault="00B11511" w:rsidP="00B11511">
      <w:pPr>
        <w:spacing w:before="240" w:line="480" w:lineRule="auto"/>
        <w:jc w:val="both"/>
        <w:rPr>
          <w:rFonts w:ascii="Arial" w:hAnsi="Arial" w:cs="Arial"/>
        </w:rPr>
      </w:pPr>
    </w:p>
    <w:p w14:paraId="2E871CBF" w14:textId="77777777" w:rsidR="00B11511" w:rsidRPr="005604F1" w:rsidRDefault="00B11511" w:rsidP="00B11511">
      <w:pPr>
        <w:spacing w:before="240" w:line="480" w:lineRule="auto"/>
        <w:jc w:val="both"/>
        <w:rPr>
          <w:rFonts w:ascii="Arial" w:hAnsi="Arial" w:cs="Arial"/>
        </w:rPr>
      </w:pPr>
    </w:p>
    <w:p w14:paraId="106693C5" w14:textId="77777777" w:rsidR="00B11511" w:rsidRPr="005604F1" w:rsidRDefault="00B11511" w:rsidP="00B11511">
      <w:pPr>
        <w:spacing w:before="240" w:line="480" w:lineRule="auto"/>
        <w:jc w:val="both"/>
        <w:rPr>
          <w:rFonts w:ascii="Arial" w:hAnsi="Arial" w:cs="Arial"/>
        </w:rPr>
      </w:pPr>
      <w:r w:rsidRPr="005604F1">
        <w:rPr>
          <w:rFonts w:ascii="Arial" w:hAnsi="Arial" w:cs="Arial"/>
          <w:noProof/>
        </w:rPr>
        <w:lastRenderedPageBreak/>
        <w:drawing>
          <wp:anchor distT="0" distB="0" distL="114300" distR="114300" simplePos="0" relativeHeight="251666432" behindDoc="0" locked="0" layoutInCell="1" allowOverlap="1" wp14:anchorId="747F424C" wp14:editId="511F56FE">
            <wp:simplePos x="0" y="0"/>
            <wp:positionH relativeFrom="margin">
              <wp:posOffset>1326408</wp:posOffset>
            </wp:positionH>
            <wp:positionV relativeFrom="paragraph">
              <wp:posOffset>187020</wp:posOffset>
            </wp:positionV>
            <wp:extent cx="2560320" cy="3330925"/>
            <wp:effectExtent l="0" t="0" r="0" b="3175"/>
            <wp:wrapThrough wrapText="bothSides">
              <wp:wrapPolygon edited="0">
                <wp:start x="0" y="0"/>
                <wp:lineTo x="0" y="21497"/>
                <wp:lineTo x="21375" y="21497"/>
                <wp:lineTo x="21375" y="0"/>
                <wp:lineTo x="0" y="0"/>
              </wp:wrapPolygon>
            </wp:wrapThrough>
            <wp:docPr id="461652734" name="Picture 3"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en pho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60320" cy="33309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3FB1E0" w14:textId="77777777" w:rsidR="00B11511" w:rsidRPr="005604F1" w:rsidRDefault="00B11511" w:rsidP="00B11511">
      <w:pPr>
        <w:spacing w:before="240" w:line="480" w:lineRule="auto"/>
        <w:jc w:val="both"/>
        <w:rPr>
          <w:rFonts w:ascii="Arial" w:hAnsi="Arial" w:cs="Arial"/>
        </w:rPr>
      </w:pPr>
    </w:p>
    <w:p w14:paraId="0897B8E4" w14:textId="77777777" w:rsidR="00B11511" w:rsidRPr="005604F1" w:rsidRDefault="00B11511" w:rsidP="00B11511">
      <w:pPr>
        <w:spacing w:before="240" w:line="480" w:lineRule="auto"/>
        <w:jc w:val="both"/>
        <w:rPr>
          <w:rFonts w:ascii="Arial" w:hAnsi="Arial" w:cs="Arial"/>
        </w:rPr>
      </w:pPr>
    </w:p>
    <w:p w14:paraId="3F9CC67D" w14:textId="77777777" w:rsidR="00B11511" w:rsidRPr="005604F1" w:rsidRDefault="00B11511" w:rsidP="00B11511">
      <w:pPr>
        <w:spacing w:before="240" w:line="480" w:lineRule="auto"/>
        <w:jc w:val="both"/>
        <w:rPr>
          <w:rFonts w:ascii="Arial" w:hAnsi="Arial" w:cs="Arial"/>
        </w:rPr>
      </w:pPr>
    </w:p>
    <w:p w14:paraId="7C778412" w14:textId="77777777" w:rsidR="00B11511" w:rsidRPr="005604F1" w:rsidRDefault="00B11511" w:rsidP="00B11511">
      <w:pPr>
        <w:spacing w:before="240" w:line="480" w:lineRule="auto"/>
        <w:jc w:val="both"/>
        <w:rPr>
          <w:rFonts w:ascii="Arial" w:hAnsi="Arial" w:cs="Arial"/>
        </w:rPr>
      </w:pPr>
    </w:p>
    <w:p w14:paraId="10129E81" w14:textId="77777777" w:rsidR="00B11511" w:rsidRPr="005604F1" w:rsidRDefault="00B11511" w:rsidP="00B11511">
      <w:pPr>
        <w:spacing w:before="240" w:line="480" w:lineRule="auto"/>
        <w:jc w:val="both"/>
        <w:rPr>
          <w:rFonts w:ascii="Arial" w:hAnsi="Arial" w:cs="Arial"/>
        </w:rPr>
      </w:pPr>
    </w:p>
    <w:p w14:paraId="355766FF" w14:textId="77777777" w:rsidR="00B11511" w:rsidRDefault="00B11511" w:rsidP="00B11511">
      <w:pPr>
        <w:spacing w:before="240" w:line="480" w:lineRule="auto"/>
        <w:jc w:val="both"/>
        <w:rPr>
          <w:rFonts w:ascii="Arial" w:hAnsi="Arial" w:cs="Arial"/>
        </w:rPr>
      </w:pPr>
    </w:p>
    <w:p w14:paraId="75171DF3" w14:textId="77777777" w:rsidR="00B11511" w:rsidRDefault="00B11511" w:rsidP="00B11511">
      <w:pPr>
        <w:spacing w:before="240" w:line="480" w:lineRule="auto"/>
        <w:jc w:val="both"/>
        <w:rPr>
          <w:rFonts w:ascii="Arial" w:hAnsi="Arial" w:cs="Arial"/>
          <w:b/>
          <w:lang w:val="en"/>
        </w:rPr>
      </w:pPr>
      <w:bookmarkStart w:id="2" w:name="_heading=h.8jvhtma96gwt"/>
      <w:bookmarkEnd w:id="2"/>
    </w:p>
    <w:p w14:paraId="12E4E0E7" w14:textId="77777777" w:rsidR="00B11511" w:rsidRPr="00A56E5B" w:rsidRDefault="00B11511" w:rsidP="00B11511">
      <w:pPr>
        <w:spacing w:before="240" w:line="480" w:lineRule="auto"/>
        <w:jc w:val="center"/>
        <w:rPr>
          <w:rFonts w:ascii="Arial" w:hAnsi="Arial" w:cs="Arial"/>
          <w:i/>
          <w:iCs/>
          <w:lang w:val="en"/>
        </w:rPr>
      </w:pPr>
      <w:r w:rsidRPr="005604F1">
        <w:rPr>
          <w:rFonts w:ascii="Arial" w:hAnsi="Arial" w:cs="Arial"/>
          <w:i/>
          <w:iCs/>
          <w:lang w:val="en"/>
        </w:rPr>
        <w:t>Figure 7. Set Schedule Activity Diagram</w:t>
      </w:r>
    </w:p>
    <w:p w14:paraId="7194A780" w14:textId="77777777" w:rsidR="00B11511" w:rsidRPr="005604F1" w:rsidRDefault="00B11511" w:rsidP="00B11511">
      <w:pPr>
        <w:spacing w:before="240" w:line="480" w:lineRule="auto"/>
        <w:jc w:val="both"/>
        <w:rPr>
          <w:rFonts w:ascii="Arial" w:hAnsi="Arial" w:cs="Arial"/>
          <w:lang w:val="en"/>
        </w:rPr>
      </w:pPr>
      <w:r w:rsidRPr="005604F1">
        <w:rPr>
          <w:rFonts w:ascii="Arial" w:hAnsi="Arial" w:cs="Arial"/>
          <w:lang w:val="en"/>
        </w:rPr>
        <w:tab/>
        <w:t>This diagram describes the process of creating medication schedules. It shows how the system validates inputs, stores schedule data in Firebase, and synchronizes with the dispenser. It ensures accurate timing for medication dispensing and prevents scheduling errors.</w:t>
      </w:r>
    </w:p>
    <w:p w14:paraId="6EEAD26F" w14:textId="77777777" w:rsidR="00B11511" w:rsidRDefault="00B11511" w:rsidP="00B11511">
      <w:pPr>
        <w:spacing w:before="240" w:line="480" w:lineRule="auto"/>
        <w:jc w:val="both"/>
        <w:rPr>
          <w:rFonts w:ascii="Arial" w:hAnsi="Arial" w:cs="Arial"/>
        </w:rPr>
      </w:pPr>
    </w:p>
    <w:p w14:paraId="0E14E64F" w14:textId="77777777" w:rsidR="00B11511" w:rsidRPr="00A56E5B" w:rsidRDefault="00B11511" w:rsidP="00B11511">
      <w:pPr>
        <w:spacing w:before="240" w:line="480" w:lineRule="auto"/>
        <w:jc w:val="both"/>
        <w:rPr>
          <w:rFonts w:ascii="Arial" w:hAnsi="Arial" w:cs="Arial"/>
        </w:rPr>
      </w:pPr>
    </w:p>
    <w:p w14:paraId="52D4157A" w14:textId="77777777" w:rsidR="00B11511" w:rsidRPr="00A56E5B" w:rsidRDefault="00B11511" w:rsidP="00B11511">
      <w:pPr>
        <w:spacing w:before="240" w:line="480" w:lineRule="auto"/>
        <w:jc w:val="both"/>
        <w:rPr>
          <w:rFonts w:ascii="Arial" w:hAnsi="Arial" w:cs="Arial"/>
        </w:rPr>
      </w:pPr>
      <w:r w:rsidRPr="00A56E5B">
        <w:rPr>
          <w:rFonts w:ascii="Arial" w:hAnsi="Arial" w:cs="Arial"/>
          <w:noProof/>
        </w:rPr>
        <w:lastRenderedPageBreak/>
        <w:drawing>
          <wp:anchor distT="0" distB="0" distL="114300" distR="114300" simplePos="0" relativeHeight="251667456" behindDoc="0" locked="0" layoutInCell="1" allowOverlap="1" wp14:anchorId="3A593201" wp14:editId="0AE02124">
            <wp:simplePos x="0" y="0"/>
            <wp:positionH relativeFrom="margin">
              <wp:posOffset>1676400</wp:posOffset>
            </wp:positionH>
            <wp:positionV relativeFrom="paragraph">
              <wp:posOffset>68157</wp:posOffset>
            </wp:positionV>
            <wp:extent cx="2600325" cy="3347720"/>
            <wp:effectExtent l="0" t="0" r="9525" b="5080"/>
            <wp:wrapThrough wrapText="bothSides">
              <wp:wrapPolygon edited="0">
                <wp:start x="0" y="0"/>
                <wp:lineTo x="0" y="21510"/>
                <wp:lineTo x="21521" y="21510"/>
                <wp:lineTo x="21521" y="0"/>
                <wp:lineTo x="0" y="0"/>
              </wp:wrapPolygon>
            </wp:wrapThrough>
            <wp:docPr id="1689783524" name="Picture 4"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pen pho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00325" cy="3347720"/>
                    </a:xfrm>
                    <a:prstGeom prst="rect">
                      <a:avLst/>
                    </a:prstGeom>
                    <a:noFill/>
                    <a:ln>
                      <a:noFill/>
                    </a:ln>
                  </pic:spPr>
                </pic:pic>
              </a:graphicData>
            </a:graphic>
          </wp:anchor>
        </w:drawing>
      </w:r>
    </w:p>
    <w:p w14:paraId="2D48CCAD" w14:textId="77777777" w:rsidR="00B11511" w:rsidRPr="00A56E5B" w:rsidRDefault="00B11511" w:rsidP="00B11511">
      <w:pPr>
        <w:spacing w:before="240" w:line="480" w:lineRule="auto"/>
        <w:jc w:val="both"/>
        <w:rPr>
          <w:rFonts w:ascii="Arial" w:hAnsi="Arial" w:cs="Arial"/>
        </w:rPr>
      </w:pPr>
    </w:p>
    <w:p w14:paraId="5CE0DD24" w14:textId="77777777" w:rsidR="00B11511" w:rsidRPr="00A56E5B" w:rsidRDefault="00B11511" w:rsidP="00B11511">
      <w:pPr>
        <w:spacing w:before="240" w:line="480" w:lineRule="auto"/>
        <w:jc w:val="both"/>
        <w:rPr>
          <w:rFonts w:ascii="Arial" w:hAnsi="Arial" w:cs="Arial"/>
        </w:rPr>
      </w:pPr>
    </w:p>
    <w:p w14:paraId="3990952E" w14:textId="77777777" w:rsidR="00B11511" w:rsidRPr="00A56E5B" w:rsidRDefault="00B11511" w:rsidP="00B11511">
      <w:pPr>
        <w:spacing w:before="240" w:line="480" w:lineRule="auto"/>
        <w:jc w:val="both"/>
        <w:rPr>
          <w:rFonts w:ascii="Arial" w:hAnsi="Arial" w:cs="Arial"/>
        </w:rPr>
      </w:pPr>
    </w:p>
    <w:p w14:paraId="7AB7DD26" w14:textId="77777777" w:rsidR="00B11511" w:rsidRPr="00A56E5B" w:rsidRDefault="00B11511" w:rsidP="00B11511">
      <w:pPr>
        <w:spacing w:before="240" w:line="480" w:lineRule="auto"/>
        <w:jc w:val="both"/>
        <w:rPr>
          <w:rFonts w:ascii="Arial" w:hAnsi="Arial" w:cs="Arial"/>
        </w:rPr>
      </w:pPr>
    </w:p>
    <w:p w14:paraId="7AABFA08" w14:textId="77777777" w:rsidR="00B11511" w:rsidRPr="00A56E5B" w:rsidRDefault="00B11511" w:rsidP="00B11511">
      <w:pPr>
        <w:spacing w:before="240" w:line="480" w:lineRule="auto"/>
        <w:jc w:val="both"/>
        <w:rPr>
          <w:rFonts w:ascii="Arial" w:hAnsi="Arial" w:cs="Arial"/>
        </w:rPr>
      </w:pPr>
    </w:p>
    <w:p w14:paraId="32A3EF3B" w14:textId="77777777" w:rsidR="00B11511" w:rsidRPr="00A56E5B" w:rsidRDefault="00B11511" w:rsidP="00B11511">
      <w:pPr>
        <w:spacing w:before="240" w:line="480" w:lineRule="auto"/>
        <w:jc w:val="both"/>
        <w:rPr>
          <w:rFonts w:ascii="Arial" w:hAnsi="Arial" w:cs="Arial"/>
          <w:b/>
          <w:lang w:val="en"/>
        </w:rPr>
      </w:pPr>
    </w:p>
    <w:p w14:paraId="561D7AAE" w14:textId="77777777" w:rsidR="00B11511" w:rsidRPr="00A56E5B" w:rsidRDefault="00B11511" w:rsidP="00B11511">
      <w:pPr>
        <w:spacing w:before="240" w:line="480" w:lineRule="auto"/>
        <w:jc w:val="both"/>
        <w:rPr>
          <w:rFonts w:ascii="Arial" w:hAnsi="Arial" w:cs="Arial"/>
          <w:lang w:val="en"/>
        </w:rPr>
      </w:pPr>
      <w:bookmarkStart w:id="3" w:name="_heading=h.ystpf7v1jelh"/>
      <w:bookmarkEnd w:id="3"/>
    </w:p>
    <w:p w14:paraId="43F853A8" w14:textId="77777777" w:rsidR="00B11511" w:rsidRPr="00A56E5B" w:rsidRDefault="00B11511" w:rsidP="00B11511">
      <w:pPr>
        <w:spacing w:before="240" w:line="480" w:lineRule="auto"/>
        <w:jc w:val="center"/>
        <w:rPr>
          <w:rFonts w:ascii="Arial" w:hAnsi="Arial" w:cs="Arial"/>
          <w:i/>
          <w:iCs/>
          <w:lang w:val="en"/>
        </w:rPr>
      </w:pPr>
      <w:bookmarkStart w:id="4" w:name="_heading=h.e4xhg24yh0xv"/>
      <w:bookmarkEnd w:id="4"/>
      <w:r w:rsidRPr="00A56E5B">
        <w:rPr>
          <w:rFonts w:ascii="Arial" w:hAnsi="Arial" w:cs="Arial"/>
          <w:i/>
          <w:iCs/>
          <w:lang w:val="en"/>
        </w:rPr>
        <w:t>Figure 8. View Medication Reports Activity Diagram</w:t>
      </w:r>
    </w:p>
    <w:p w14:paraId="28AE23D5" w14:textId="77777777" w:rsidR="00B11511" w:rsidRPr="00A56E5B" w:rsidRDefault="00B11511" w:rsidP="00B11511">
      <w:pPr>
        <w:spacing w:before="240" w:line="480" w:lineRule="auto"/>
        <w:ind w:firstLine="720"/>
        <w:jc w:val="both"/>
        <w:rPr>
          <w:rFonts w:ascii="Arial" w:hAnsi="Arial" w:cs="Arial"/>
        </w:rPr>
      </w:pPr>
      <w:r w:rsidRPr="00A56E5B">
        <w:rPr>
          <w:rFonts w:ascii="Arial" w:hAnsi="Arial" w:cs="Arial"/>
        </w:rPr>
        <w:t>This diagram illustrates how users and guardians access medication adherence reports. It depicts the retrieval of historical logs, generation of visual graphs, and display of reports, providing an overview of compliance trends and enabling monitoring of adherence patterns.</w:t>
      </w:r>
    </w:p>
    <w:p w14:paraId="3BA16704"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b/>
          <w:lang w:val="en"/>
        </w:rPr>
        <w:t xml:space="preserve"> </w:t>
      </w:r>
    </w:p>
    <w:p w14:paraId="39F9C69E"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b/>
          <w:lang w:val="en"/>
        </w:rPr>
        <w:t xml:space="preserve"> </w:t>
      </w:r>
    </w:p>
    <w:p w14:paraId="3E455DC9"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b/>
          <w:lang w:val="en"/>
        </w:rPr>
        <w:t xml:space="preserve"> </w:t>
      </w:r>
    </w:p>
    <w:p w14:paraId="57572AFD" w14:textId="36F0AE5C" w:rsidR="00B11511" w:rsidRPr="00A56E5B" w:rsidRDefault="00B11511" w:rsidP="00B11511">
      <w:pPr>
        <w:spacing w:before="240" w:line="480" w:lineRule="auto"/>
        <w:jc w:val="both"/>
        <w:rPr>
          <w:rFonts w:ascii="Arial" w:hAnsi="Arial" w:cs="Arial"/>
          <w:b/>
          <w:lang w:val="en"/>
        </w:rPr>
      </w:pPr>
      <w:r w:rsidRPr="00A56E5B">
        <w:rPr>
          <w:rFonts w:ascii="Arial" w:hAnsi="Arial" w:cs="Arial"/>
          <w:b/>
          <w:lang w:val="en"/>
        </w:rPr>
        <w:t xml:space="preserve"> </w:t>
      </w:r>
    </w:p>
    <w:p w14:paraId="46191E53" w14:textId="77777777" w:rsidR="00B11511" w:rsidRPr="00A56E5B" w:rsidRDefault="00B11511" w:rsidP="00B11511">
      <w:pPr>
        <w:spacing w:before="240" w:line="480" w:lineRule="auto"/>
        <w:jc w:val="both"/>
        <w:rPr>
          <w:rFonts w:ascii="Arial" w:hAnsi="Arial" w:cs="Arial"/>
        </w:rPr>
      </w:pPr>
      <w:r w:rsidRPr="00A56E5B">
        <w:rPr>
          <w:rFonts w:ascii="Arial" w:hAnsi="Arial" w:cs="Arial"/>
          <w:noProof/>
        </w:rPr>
        <w:lastRenderedPageBreak/>
        <w:drawing>
          <wp:anchor distT="0" distB="0" distL="114300" distR="114300" simplePos="0" relativeHeight="251668480" behindDoc="0" locked="0" layoutInCell="1" allowOverlap="1" wp14:anchorId="53640E36" wp14:editId="408206EF">
            <wp:simplePos x="0" y="0"/>
            <wp:positionH relativeFrom="margin">
              <wp:posOffset>1368648</wp:posOffset>
            </wp:positionH>
            <wp:positionV relativeFrom="paragraph">
              <wp:posOffset>11430</wp:posOffset>
            </wp:positionV>
            <wp:extent cx="2576195" cy="2313940"/>
            <wp:effectExtent l="0" t="0" r="0" b="0"/>
            <wp:wrapNone/>
            <wp:docPr id="1766946204" name="Picture 5"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pen pho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76195" cy="2313940"/>
                    </a:xfrm>
                    <a:prstGeom prst="rect">
                      <a:avLst/>
                    </a:prstGeom>
                    <a:noFill/>
                    <a:ln>
                      <a:noFill/>
                    </a:ln>
                  </pic:spPr>
                </pic:pic>
              </a:graphicData>
            </a:graphic>
          </wp:anchor>
        </w:drawing>
      </w:r>
      <w:r w:rsidRPr="00A56E5B">
        <w:rPr>
          <w:rFonts w:ascii="Arial" w:hAnsi="Arial" w:cs="Arial"/>
          <w:b/>
          <w:lang w:val="en"/>
        </w:rPr>
        <w:t xml:space="preserve"> </w:t>
      </w:r>
    </w:p>
    <w:p w14:paraId="4CAD3E01" w14:textId="77777777" w:rsidR="00B11511" w:rsidRPr="00A56E5B" w:rsidRDefault="00B11511" w:rsidP="00B11511">
      <w:pPr>
        <w:spacing w:before="240" w:line="480" w:lineRule="auto"/>
        <w:jc w:val="both"/>
        <w:rPr>
          <w:rFonts w:ascii="Arial" w:hAnsi="Arial" w:cs="Arial"/>
        </w:rPr>
      </w:pPr>
    </w:p>
    <w:p w14:paraId="2D307CC3" w14:textId="77777777" w:rsidR="00B11511" w:rsidRPr="00A56E5B" w:rsidRDefault="00B11511" w:rsidP="00B11511">
      <w:pPr>
        <w:spacing w:before="240" w:line="480" w:lineRule="auto"/>
        <w:jc w:val="both"/>
        <w:rPr>
          <w:rFonts w:ascii="Arial" w:hAnsi="Arial" w:cs="Arial"/>
        </w:rPr>
      </w:pPr>
    </w:p>
    <w:p w14:paraId="382F1ADC" w14:textId="77777777" w:rsidR="00B11511" w:rsidRPr="00A56E5B" w:rsidRDefault="00B11511" w:rsidP="00B11511">
      <w:pPr>
        <w:spacing w:before="240" w:line="480" w:lineRule="auto"/>
        <w:jc w:val="both"/>
        <w:rPr>
          <w:rFonts w:ascii="Arial" w:hAnsi="Arial" w:cs="Arial"/>
        </w:rPr>
      </w:pPr>
    </w:p>
    <w:p w14:paraId="0226317C" w14:textId="77777777" w:rsidR="00B11511" w:rsidRPr="00A56E5B" w:rsidRDefault="00B11511" w:rsidP="00B11511">
      <w:pPr>
        <w:spacing w:before="240" w:line="480" w:lineRule="auto"/>
        <w:jc w:val="both"/>
        <w:rPr>
          <w:rFonts w:ascii="Arial" w:hAnsi="Arial" w:cs="Arial"/>
          <w:b/>
          <w:lang w:val="en"/>
        </w:rPr>
      </w:pPr>
    </w:p>
    <w:p w14:paraId="0E450112" w14:textId="77777777" w:rsidR="00B11511" w:rsidRPr="00A56E5B" w:rsidRDefault="00B11511" w:rsidP="00B11511">
      <w:pPr>
        <w:spacing w:before="240" w:line="480" w:lineRule="auto"/>
        <w:jc w:val="center"/>
        <w:rPr>
          <w:rFonts w:ascii="Arial" w:hAnsi="Arial" w:cs="Arial"/>
          <w:i/>
          <w:iCs/>
          <w:lang w:val="en"/>
        </w:rPr>
      </w:pPr>
      <w:bookmarkStart w:id="5" w:name="_heading=h.v03fa22ndbl3"/>
      <w:bookmarkEnd w:id="5"/>
      <w:r w:rsidRPr="00A56E5B">
        <w:rPr>
          <w:rFonts w:ascii="Arial" w:hAnsi="Arial" w:cs="Arial"/>
          <w:i/>
          <w:iCs/>
          <w:lang w:val="en"/>
        </w:rPr>
        <w:t>Figure 9. View Medication History Activity Diagram</w:t>
      </w:r>
    </w:p>
    <w:p w14:paraId="0846CAAA" w14:textId="77777777" w:rsidR="00B11511" w:rsidRPr="00A56E5B" w:rsidRDefault="00B11511" w:rsidP="00B11511">
      <w:pPr>
        <w:spacing w:before="240" w:line="480" w:lineRule="auto"/>
        <w:ind w:firstLine="720"/>
        <w:jc w:val="both"/>
        <w:rPr>
          <w:rFonts w:ascii="Arial" w:hAnsi="Arial" w:cs="Arial"/>
          <w:b/>
          <w:lang w:val="en"/>
        </w:rPr>
      </w:pPr>
      <w:r w:rsidRPr="00A56E5B">
        <w:rPr>
          <w:rFonts w:ascii="Arial" w:hAnsi="Arial" w:cs="Arial"/>
          <w:lang w:val="en"/>
        </w:rPr>
        <w:t xml:space="preserve">This diagram shows the workflow for reviewing detailed intake logs. It ensures that each taken, missed, or manually dispensed dose is recorded and viewable, allowing users and guardians to track daily medication management accurately. </w:t>
      </w:r>
      <w:r w:rsidRPr="00A56E5B">
        <w:rPr>
          <w:rFonts w:ascii="Arial" w:hAnsi="Arial" w:cs="Arial"/>
          <w:b/>
          <w:lang w:val="en"/>
        </w:rPr>
        <w:t xml:space="preserve"> </w:t>
      </w:r>
    </w:p>
    <w:p w14:paraId="1ED98BF0"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noProof/>
        </w:rPr>
        <w:drawing>
          <wp:anchor distT="0" distB="0" distL="114300" distR="114300" simplePos="0" relativeHeight="251669504" behindDoc="0" locked="0" layoutInCell="1" allowOverlap="1" wp14:anchorId="5750C614" wp14:editId="50CBE380">
            <wp:simplePos x="0" y="0"/>
            <wp:positionH relativeFrom="margin">
              <wp:posOffset>1647478</wp:posOffset>
            </wp:positionH>
            <wp:positionV relativeFrom="paragraph">
              <wp:posOffset>441028</wp:posOffset>
            </wp:positionV>
            <wp:extent cx="2067560" cy="2830830"/>
            <wp:effectExtent l="0" t="0" r="8890" b="7620"/>
            <wp:wrapThrough wrapText="bothSides">
              <wp:wrapPolygon edited="0">
                <wp:start x="0" y="0"/>
                <wp:lineTo x="0" y="21513"/>
                <wp:lineTo x="21494" y="21513"/>
                <wp:lineTo x="21494" y="0"/>
                <wp:lineTo x="0" y="0"/>
              </wp:wrapPolygon>
            </wp:wrapThrough>
            <wp:docPr id="876213392" name="Picture 6"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pen pho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67560" cy="2830830"/>
                    </a:xfrm>
                    <a:prstGeom prst="rect">
                      <a:avLst/>
                    </a:prstGeom>
                    <a:noFill/>
                    <a:ln>
                      <a:noFill/>
                    </a:ln>
                  </pic:spPr>
                </pic:pic>
              </a:graphicData>
            </a:graphic>
          </wp:anchor>
        </w:drawing>
      </w:r>
      <w:r w:rsidRPr="00A56E5B">
        <w:rPr>
          <w:rFonts w:ascii="Arial" w:hAnsi="Arial" w:cs="Arial"/>
          <w:b/>
          <w:lang w:val="en"/>
        </w:rPr>
        <w:t xml:space="preserve"> </w:t>
      </w:r>
    </w:p>
    <w:p w14:paraId="1ADA4829" w14:textId="77777777" w:rsidR="00B11511" w:rsidRPr="00A56E5B" w:rsidRDefault="00B11511" w:rsidP="00B11511">
      <w:pPr>
        <w:spacing w:before="240" w:line="480" w:lineRule="auto"/>
        <w:jc w:val="both"/>
        <w:rPr>
          <w:rFonts w:ascii="Arial" w:hAnsi="Arial" w:cs="Arial"/>
        </w:rPr>
      </w:pPr>
      <w:r w:rsidRPr="00A56E5B">
        <w:rPr>
          <w:rFonts w:ascii="Arial" w:hAnsi="Arial" w:cs="Arial"/>
          <w:b/>
          <w:lang w:val="en"/>
        </w:rPr>
        <w:t xml:space="preserve"> </w:t>
      </w:r>
    </w:p>
    <w:p w14:paraId="430F1BCB" w14:textId="77777777" w:rsidR="00B11511" w:rsidRPr="00A56E5B" w:rsidRDefault="00B11511" w:rsidP="00B11511">
      <w:pPr>
        <w:spacing w:before="240" w:line="480" w:lineRule="auto"/>
        <w:jc w:val="both"/>
        <w:rPr>
          <w:rFonts w:ascii="Arial" w:hAnsi="Arial" w:cs="Arial"/>
        </w:rPr>
      </w:pPr>
    </w:p>
    <w:p w14:paraId="35AA1EDA" w14:textId="77777777" w:rsidR="00B11511" w:rsidRPr="00A56E5B" w:rsidRDefault="00B11511" w:rsidP="00B11511">
      <w:pPr>
        <w:spacing w:before="240" w:line="480" w:lineRule="auto"/>
        <w:jc w:val="both"/>
        <w:rPr>
          <w:rFonts w:ascii="Arial" w:hAnsi="Arial" w:cs="Arial"/>
        </w:rPr>
      </w:pPr>
    </w:p>
    <w:p w14:paraId="5A6E5E72" w14:textId="77777777" w:rsidR="00B11511" w:rsidRPr="00A56E5B" w:rsidRDefault="00B11511" w:rsidP="00B11511">
      <w:pPr>
        <w:spacing w:before="240" w:line="480" w:lineRule="auto"/>
        <w:jc w:val="both"/>
        <w:rPr>
          <w:rFonts w:ascii="Arial" w:hAnsi="Arial" w:cs="Arial"/>
        </w:rPr>
      </w:pPr>
    </w:p>
    <w:p w14:paraId="572A1FAB" w14:textId="77777777" w:rsidR="00B11511" w:rsidRDefault="00B11511" w:rsidP="00B11511">
      <w:pPr>
        <w:spacing w:before="240" w:line="480" w:lineRule="auto"/>
        <w:jc w:val="both"/>
        <w:rPr>
          <w:rFonts w:ascii="Arial" w:hAnsi="Arial" w:cs="Arial"/>
        </w:rPr>
      </w:pPr>
    </w:p>
    <w:p w14:paraId="060DBE50" w14:textId="77777777" w:rsidR="00B11511" w:rsidRPr="00A56E5B" w:rsidRDefault="00B11511" w:rsidP="00B11511">
      <w:pPr>
        <w:spacing w:before="240" w:line="480" w:lineRule="auto"/>
        <w:jc w:val="both"/>
        <w:rPr>
          <w:rFonts w:ascii="Arial" w:hAnsi="Arial" w:cs="Arial"/>
          <w:b/>
          <w:lang w:val="en"/>
        </w:rPr>
      </w:pPr>
    </w:p>
    <w:p w14:paraId="584AB8B6" w14:textId="77777777" w:rsidR="00B11511" w:rsidRPr="00A56E5B" w:rsidRDefault="00B11511" w:rsidP="00B11511">
      <w:pPr>
        <w:spacing w:before="240" w:line="480" w:lineRule="auto"/>
        <w:jc w:val="center"/>
        <w:rPr>
          <w:rFonts w:ascii="Arial" w:hAnsi="Arial" w:cs="Arial"/>
          <w:i/>
          <w:iCs/>
          <w:lang w:val="en"/>
        </w:rPr>
      </w:pPr>
      <w:bookmarkStart w:id="6" w:name="_heading=h.xni2t9qsodnm"/>
      <w:bookmarkEnd w:id="6"/>
      <w:r w:rsidRPr="00A56E5B">
        <w:rPr>
          <w:rFonts w:ascii="Arial" w:hAnsi="Arial" w:cs="Arial"/>
          <w:i/>
          <w:iCs/>
          <w:lang w:val="en"/>
        </w:rPr>
        <w:t>Figure 10. Receive Reminder / Notification Activity Diagram</w:t>
      </w:r>
    </w:p>
    <w:p w14:paraId="459CFA0E" w14:textId="77777777" w:rsidR="00B11511" w:rsidRPr="00A56E5B" w:rsidRDefault="00B11511" w:rsidP="00B11511">
      <w:pPr>
        <w:spacing w:before="240" w:line="480" w:lineRule="auto"/>
        <w:jc w:val="both"/>
        <w:rPr>
          <w:rFonts w:ascii="Arial" w:hAnsi="Arial" w:cs="Arial"/>
          <w:lang w:val="en"/>
        </w:rPr>
      </w:pPr>
    </w:p>
    <w:p w14:paraId="3231C00E" w14:textId="77777777" w:rsidR="00B11511" w:rsidRPr="00A56E5B" w:rsidRDefault="00B11511" w:rsidP="00B11511">
      <w:pPr>
        <w:spacing w:before="240" w:line="480" w:lineRule="auto"/>
        <w:ind w:firstLine="720"/>
        <w:jc w:val="both"/>
        <w:rPr>
          <w:rFonts w:ascii="Arial" w:hAnsi="Arial" w:cs="Arial"/>
          <w:lang w:val="en"/>
        </w:rPr>
      </w:pPr>
      <w:r w:rsidRPr="00A56E5B">
        <w:rPr>
          <w:rFonts w:ascii="Arial" w:hAnsi="Arial" w:cs="Arial"/>
          <w:lang w:val="en"/>
        </w:rPr>
        <w:t>This diagram represents the notification mechanism triggered by scheduled medication times. It shows simultaneous alerts via the app and dispenser, ensuring that users are reminded promptly to take their medications, supporting adherence and reducing missed doses.</w:t>
      </w:r>
    </w:p>
    <w:p w14:paraId="39A1B22D"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noProof/>
        </w:rPr>
        <w:drawing>
          <wp:anchor distT="0" distB="0" distL="114300" distR="114300" simplePos="0" relativeHeight="251670528" behindDoc="0" locked="0" layoutInCell="1" allowOverlap="1" wp14:anchorId="38E39777" wp14:editId="0E3694A3">
            <wp:simplePos x="0" y="0"/>
            <wp:positionH relativeFrom="margin">
              <wp:posOffset>852120</wp:posOffset>
            </wp:positionH>
            <wp:positionV relativeFrom="paragraph">
              <wp:posOffset>236608</wp:posOffset>
            </wp:positionV>
            <wp:extent cx="4086971" cy="2540093"/>
            <wp:effectExtent l="0" t="0" r="8890" b="0"/>
            <wp:wrapNone/>
            <wp:docPr id="2093098381" name="Picture 7"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pen pho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86971" cy="254009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6E5B">
        <w:rPr>
          <w:rFonts w:ascii="Arial" w:hAnsi="Arial" w:cs="Arial"/>
          <w:b/>
          <w:lang w:val="en"/>
        </w:rPr>
        <w:t xml:space="preserve"> </w:t>
      </w:r>
    </w:p>
    <w:p w14:paraId="0B3D4111" w14:textId="77777777" w:rsidR="00B11511" w:rsidRPr="00A56E5B" w:rsidRDefault="00B11511" w:rsidP="00B11511">
      <w:pPr>
        <w:spacing w:before="240" w:line="480" w:lineRule="auto"/>
        <w:jc w:val="both"/>
        <w:rPr>
          <w:rFonts w:ascii="Arial" w:hAnsi="Arial" w:cs="Arial"/>
        </w:rPr>
      </w:pPr>
      <w:r w:rsidRPr="00A56E5B">
        <w:rPr>
          <w:rFonts w:ascii="Arial" w:hAnsi="Arial" w:cs="Arial"/>
          <w:b/>
          <w:lang w:val="en"/>
        </w:rPr>
        <w:t xml:space="preserve"> </w:t>
      </w:r>
    </w:p>
    <w:p w14:paraId="47F5DF0D" w14:textId="77777777" w:rsidR="00B11511" w:rsidRPr="00A56E5B" w:rsidRDefault="00B11511" w:rsidP="00B11511">
      <w:pPr>
        <w:spacing w:before="240" w:line="480" w:lineRule="auto"/>
        <w:jc w:val="both"/>
        <w:rPr>
          <w:rFonts w:ascii="Arial" w:hAnsi="Arial" w:cs="Arial"/>
        </w:rPr>
      </w:pPr>
    </w:p>
    <w:p w14:paraId="3E7AC034" w14:textId="77777777" w:rsidR="00B11511" w:rsidRPr="00A56E5B" w:rsidRDefault="00B11511" w:rsidP="00B11511">
      <w:pPr>
        <w:spacing w:before="240" w:line="480" w:lineRule="auto"/>
        <w:jc w:val="both"/>
        <w:rPr>
          <w:rFonts w:ascii="Arial" w:hAnsi="Arial" w:cs="Arial"/>
        </w:rPr>
      </w:pPr>
    </w:p>
    <w:p w14:paraId="062C5380" w14:textId="77777777" w:rsidR="00B11511" w:rsidRPr="00A56E5B" w:rsidRDefault="00B11511" w:rsidP="00B11511">
      <w:pPr>
        <w:spacing w:before="240" w:line="480" w:lineRule="auto"/>
        <w:jc w:val="both"/>
        <w:rPr>
          <w:rFonts w:ascii="Arial" w:hAnsi="Arial" w:cs="Arial"/>
        </w:rPr>
      </w:pPr>
    </w:p>
    <w:p w14:paraId="6D8C0959" w14:textId="77777777" w:rsidR="00B11511" w:rsidRPr="00A56E5B" w:rsidRDefault="00B11511" w:rsidP="00B11511">
      <w:pPr>
        <w:spacing w:before="240" w:line="480" w:lineRule="auto"/>
        <w:jc w:val="both"/>
        <w:rPr>
          <w:rFonts w:ascii="Arial" w:hAnsi="Arial" w:cs="Arial"/>
          <w:b/>
          <w:lang w:val="en"/>
        </w:rPr>
      </w:pPr>
    </w:p>
    <w:p w14:paraId="304F8FD9" w14:textId="77777777" w:rsidR="00B11511" w:rsidRPr="00A56E5B" w:rsidRDefault="00B11511" w:rsidP="00B11511">
      <w:pPr>
        <w:spacing w:before="240" w:line="480" w:lineRule="auto"/>
        <w:jc w:val="center"/>
        <w:rPr>
          <w:rFonts w:ascii="Arial" w:hAnsi="Arial" w:cs="Arial"/>
          <w:b/>
          <w:bCs/>
          <w:i/>
          <w:iCs/>
        </w:rPr>
      </w:pPr>
      <w:bookmarkStart w:id="7" w:name="_heading=h.9psmiex76umu"/>
      <w:bookmarkEnd w:id="7"/>
      <w:r w:rsidRPr="00A56E5B">
        <w:rPr>
          <w:rFonts w:ascii="Arial" w:hAnsi="Arial" w:cs="Arial"/>
          <w:i/>
          <w:iCs/>
          <w:lang w:val="en"/>
        </w:rPr>
        <w:t xml:space="preserve">Figure 11. </w:t>
      </w:r>
      <w:r w:rsidRPr="00A56E5B">
        <w:rPr>
          <w:rFonts w:ascii="Arial" w:hAnsi="Arial" w:cs="Arial"/>
          <w:i/>
          <w:iCs/>
        </w:rPr>
        <w:t>Missed Dose Alert</w:t>
      </w:r>
      <w:r w:rsidRPr="00A56E5B">
        <w:rPr>
          <w:rFonts w:ascii="Arial" w:hAnsi="Arial" w:cs="Arial"/>
          <w:b/>
          <w:bCs/>
          <w:i/>
          <w:iCs/>
        </w:rPr>
        <w:t xml:space="preserve"> </w:t>
      </w:r>
      <w:r w:rsidRPr="00A56E5B">
        <w:rPr>
          <w:rFonts w:ascii="Arial" w:hAnsi="Arial" w:cs="Arial"/>
          <w:i/>
          <w:iCs/>
          <w:lang w:val="en"/>
        </w:rPr>
        <w:t>Activity Diagram</w:t>
      </w:r>
    </w:p>
    <w:p w14:paraId="774E3CB0" w14:textId="77777777" w:rsidR="00B11511" w:rsidRPr="00A56E5B" w:rsidRDefault="00B11511" w:rsidP="00B11511">
      <w:pPr>
        <w:spacing w:before="240" w:line="480" w:lineRule="auto"/>
        <w:ind w:firstLine="720"/>
        <w:jc w:val="both"/>
        <w:rPr>
          <w:rFonts w:ascii="Arial" w:hAnsi="Arial" w:cs="Arial"/>
        </w:rPr>
      </w:pPr>
      <w:r w:rsidRPr="00A56E5B">
        <w:rPr>
          <w:rFonts w:ascii="Arial" w:hAnsi="Arial" w:cs="Arial"/>
        </w:rPr>
        <w:t>This diagram illustrates the handling of unconfirmed doses. If a user fails to confirm intake within the grace period, the system logs it as missed and sends alerts to the user and guardian. This ensures that caregivers are aware of non-compliance and can intervene if necessary.</w:t>
      </w:r>
    </w:p>
    <w:p w14:paraId="0F7B295F"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b/>
          <w:lang w:val="en"/>
        </w:rPr>
        <w:t xml:space="preserve"> </w:t>
      </w:r>
    </w:p>
    <w:p w14:paraId="1FD53AEE" w14:textId="691FD285" w:rsidR="00B11511" w:rsidRDefault="00B11511" w:rsidP="00B11511">
      <w:pPr>
        <w:spacing w:before="240" w:line="480" w:lineRule="auto"/>
        <w:jc w:val="both"/>
        <w:rPr>
          <w:rFonts w:ascii="Arial" w:hAnsi="Arial" w:cs="Arial"/>
          <w:b/>
          <w:lang w:val="en"/>
        </w:rPr>
      </w:pPr>
      <w:r w:rsidRPr="00A56E5B">
        <w:rPr>
          <w:rFonts w:ascii="Arial" w:hAnsi="Arial" w:cs="Arial"/>
          <w:b/>
          <w:lang w:val="en"/>
        </w:rPr>
        <w:t xml:space="preserve"> </w:t>
      </w:r>
    </w:p>
    <w:p w14:paraId="7551FB3F" w14:textId="77777777" w:rsidR="00B11511" w:rsidRPr="00A56E5B" w:rsidRDefault="00B11511" w:rsidP="00B11511">
      <w:pPr>
        <w:spacing w:before="240" w:line="480" w:lineRule="auto"/>
        <w:jc w:val="both"/>
        <w:rPr>
          <w:rFonts w:ascii="Arial" w:hAnsi="Arial" w:cs="Arial"/>
          <w:b/>
          <w:lang w:val="en"/>
        </w:rPr>
      </w:pPr>
    </w:p>
    <w:p w14:paraId="52427495" w14:textId="77777777" w:rsidR="00B11511" w:rsidRDefault="00B11511" w:rsidP="00B11511">
      <w:pPr>
        <w:spacing w:before="240" w:line="480" w:lineRule="auto"/>
        <w:jc w:val="both"/>
        <w:rPr>
          <w:rFonts w:ascii="Arial" w:hAnsi="Arial" w:cs="Arial"/>
          <w:b/>
          <w:lang w:val="en"/>
        </w:rPr>
      </w:pPr>
      <w:r w:rsidRPr="00A56E5B">
        <w:rPr>
          <w:rFonts w:ascii="Arial" w:hAnsi="Arial" w:cs="Arial"/>
          <w:noProof/>
        </w:rPr>
        <w:drawing>
          <wp:anchor distT="0" distB="0" distL="114300" distR="114300" simplePos="0" relativeHeight="251671552" behindDoc="0" locked="0" layoutInCell="1" allowOverlap="1" wp14:anchorId="5EF0F3F9" wp14:editId="5CCC9197">
            <wp:simplePos x="0" y="0"/>
            <wp:positionH relativeFrom="margin">
              <wp:posOffset>1205230</wp:posOffset>
            </wp:positionH>
            <wp:positionV relativeFrom="paragraph">
              <wp:posOffset>4445</wp:posOffset>
            </wp:positionV>
            <wp:extent cx="2980690" cy="2783205"/>
            <wp:effectExtent l="0" t="0" r="0" b="0"/>
            <wp:wrapThrough wrapText="bothSides">
              <wp:wrapPolygon edited="0">
                <wp:start x="0" y="0"/>
                <wp:lineTo x="0" y="21437"/>
                <wp:lineTo x="21398" y="21437"/>
                <wp:lineTo x="21398" y="0"/>
                <wp:lineTo x="0" y="0"/>
              </wp:wrapPolygon>
            </wp:wrapThrough>
            <wp:docPr id="1391190170" name="Picture 8"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pen pho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80690" cy="2783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6E5B">
        <w:rPr>
          <w:rFonts w:ascii="Arial" w:hAnsi="Arial" w:cs="Arial"/>
          <w:b/>
          <w:lang w:val="en"/>
        </w:rPr>
        <w:t xml:space="preserve"> </w:t>
      </w:r>
    </w:p>
    <w:p w14:paraId="5DEE2786" w14:textId="77777777" w:rsidR="00B11511" w:rsidRPr="00A56E5B" w:rsidRDefault="00B11511" w:rsidP="00B11511">
      <w:pPr>
        <w:spacing w:before="240" w:line="480" w:lineRule="auto"/>
        <w:jc w:val="both"/>
        <w:rPr>
          <w:rFonts w:ascii="Arial" w:hAnsi="Arial" w:cs="Arial"/>
          <w:b/>
          <w:lang w:val="en"/>
        </w:rPr>
      </w:pPr>
    </w:p>
    <w:p w14:paraId="5A7F6AD8"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b/>
          <w:lang w:val="en"/>
        </w:rPr>
        <w:t xml:space="preserve"> </w:t>
      </w:r>
    </w:p>
    <w:p w14:paraId="6532BDD4"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b/>
          <w:lang w:val="en"/>
        </w:rPr>
        <w:t xml:space="preserve"> </w:t>
      </w:r>
    </w:p>
    <w:p w14:paraId="66A9544A" w14:textId="77777777" w:rsidR="00B11511" w:rsidRPr="00A56E5B" w:rsidRDefault="00B11511" w:rsidP="00B11511">
      <w:pPr>
        <w:spacing w:before="240" w:line="480" w:lineRule="auto"/>
        <w:jc w:val="both"/>
        <w:rPr>
          <w:rFonts w:ascii="Arial" w:hAnsi="Arial" w:cs="Arial"/>
        </w:rPr>
      </w:pPr>
      <w:r w:rsidRPr="00A56E5B">
        <w:rPr>
          <w:rFonts w:ascii="Arial" w:hAnsi="Arial" w:cs="Arial"/>
          <w:b/>
          <w:lang w:val="en"/>
        </w:rPr>
        <w:t xml:space="preserve"> </w:t>
      </w:r>
      <w:r w:rsidRPr="00A56E5B">
        <w:rPr>
          <w:rFonts w:ascii="Arial" w:hAnsi="Arial" w:cs="Arial"/>
          <w:lang w:val="en"/>
        </w:rPr>
        <w:t xml:space="preserve"> </w:t>
      </w:r>
    </w:p>
    <w:p w14:paraId="091398C4" w14:textId="77777777" w:rsidR="00B11511" w:rsidRPr="00A56E5B" w:rsidRDefault="00B11511" w:rsidP="00B11511">
      <w:pPr>
        <w:spacing w:before="240" w:line="480" w:lineRule="auto"/>
        <w:jc w:val="both"/>
        <w:rPr>
          <w:rFonts w:ascii="Arial" w:hAnsi="Arial" w:cs="Arial"/>
        </w:rPr>
      </w:pPr>
      <w:bookmarkStart w:id="8" w:name="_heading=h.l678fs3462w0"/>
      <w:bookmarkEnd w:id="8"/>
    </w:p>
    <w:p w14:paraId="28FF73AC" w14:textId="4B1A0540" w:rsidR="00B11511" w:rsidRDefault="00B11511" w:rsidP="00B11511">
      <w:pPr>
        <w:spacing w:before="240" w:line="480" w:lineRule="auto"/>
        <w:rPr>
          <w:rFonts w:ascii="Arial" w:hAnsi="Arial" w:cs="Arial"/>
          <w:lang w:val="en"/>
        </w:rPr>
      </w:pPr>
    </w:p>
    <w:p w14:paraId="499CBCBE" w14:textId="6422E030" w:rsidR="00B11511" w:rsidRPr="00A56E5B" w:rsidRDefault="00B11511" w:rsidP="00B11511">
      <w:pPr>
        <w:spacing w:before="240" w:line="480" w:lineRule="auto"/>
        <w:jc w:val="center"/>
        <w:rPr>
          <w:rFonts w:ascii="Arial" w:hAnsi="Arial" w:cs="Arial"/>
          <w:lang w:val="en"/>
        </w:rPr>
      </w:pPr>
      <w:r w:rsidRPr="00A56E5B">
        <w:rPr>
          <w:rFonts w:ascii="Arial" w:hAnsi="Arial" w:cs="Arial"/>
          <w:lang w:val="en"/>
        </w:rPr>
        <w:t xml:space="preserve">Figure 12. </w:t>
      </w:r>
      <w:r w:rsidRPr="00A56E5B">
        <w:rPr>
          <w:rFonts w:ascii="Arial" w:hAnsi="Arial" w:cs="Arial"/>
          <w:i/>
          <w:iCs/>
        </w:rPr>
        <w:t>Receive Refill Reminder</w:t>
      </w:r>
      <w:r w:rsidRPr="00A56E5B">
        <w:rPr>
          <w:rFonts w:ascii="Arial" w:hAnsi="Arial" w:cs="Arial"/>
          <w:lang w:val="en"/>
        </w:rPr>
        <w:t xml:space="preserve"> Activity Diagram</w:t>
      </w:r>
    </w:p>
    <w:p w14:paraId="1D01B139" w14:textId="77777777" w:rsidR="00B11511" w:rsidRDefault="00B11511" w:rsidP="00B11511">
      <w:pPr>
        <w:spacing w:before="240" w:line="480" w:lineRule="auto"/>
        <w:ind w:firstLine="720"/>
        <w:jc w:val="both"/>
        <w:rPr>
          <w:rFonts w:ascii="Arial" w:hAnsi="Arial" w:cs="Arial"/>
        </w:rPr>
      </w:pPr>
      <w:r w:rsidRPr="00A56E5B">
        <w:rPr>
          <w:rFonts w:ascii="Arial" w:hAnsi="Arial" w:cs="Arial"/>
        </w:rPr>
        <w:t>This diagram shows how the system monitors medication stock levels and triggers refill reminders when thresholds are low. It ensures continuity in medication availability and prevents missed doses due to empty compartments.</w:t>
      </w:r>
    </w:p>
    <w:p w14:paraId="445A8660" w14:textId="77777777" w:rsidR="00B11511" w:rsidRPr="00A56E5B" w:rsidRDefault="00B11511" w:rsidP="00B11511">
      <w:pPr>
        <w:spacing w:before="240" w:line="480" w:lineRule="auto"/>
        <w:ind w:firstLine="720"/>
        <w:jc w:val="both"/>
        <w:rPr>
          <w:rFonts w:ascii="Arial" w:hAnsi="Arial" w:cs="Arial"/>
        </w:rPr>
      </w:pPr>
    </w:p>
    <w:p w14:paraId="64F89645"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noProof/>
        </w:rPr>
        <w:lastRenderedPageBreak/>
        <w:drawing>
          <wp:anchor distT="0" distB="0" distL="114300" distR="114300" simplePos="0" relativeHeight="251672576" behindDoc="0" locked="0" layoutInCell="1" allowOverlap="1" wp14:anchorId="2EFA2A8B" wp14:editId="4E3EE46C">
            <wp:simplePos x="0" y="0"/>
            <wp:positionH relativeFrom="margin">
              <wp:posOffset>1473835</wp:posOffset>
            </wp:positionH>
            <wp:positionV relativeFrom="paragraph">
              <wp:posOffset>-56515</wp:posOffset>
            </wp:positionV>
            <wp:extent cx="2138680" cy="2830830"/>
            <wp:effectExtent l="0" t="0" r="0" b="7620"/>
            <wp:wrapThrough wrapText="bothSides">
              <wp:wrapPolygon edited="0">
                <wp:start x="0" y="0"/>
                <wp:lineTo x="0" y="21513"/>
                <wp:lineTo x="21356" y="21513"/>
                <wp:lineTo x="21356" y="0"/>
                <wp:lineTo x="0" y="0"/>
              </wp:wrapPolygon>
            </wp:wrapThrough>
            <wp:docPr id="2049092919" name="Picture 9"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pen pho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38680" cy="2830830"/>
                    </a:xfrm>
                    <a:prstGeom prst="rect">
                      <a:avLst/>
                    </a:prstGeom>
                    <a:noFill/>
                    <a:ln>
                      <a:noFill/>
                    </a:ln>
                  </pic:spPr>
                </pic:pic>
              </a:graphicData>
            </a:graphic>
          </wp:anchor>
        </w:drawing>
      </w:r>
      <w:r w:rsidRPr="00A56E5B">
        <w:rPr>
          <w:rFonts w:ascii="Arial" w:hAnsi="Arial" w:cs="Arial"/>
          <w:b/>
          <w:lang w:val="en"/>
        </w:rPr>
        <w:t xml:space="preserve"> </w:t>
      </w:r>
    </w:p>
    <w:p w14:paraId="2FA9C89B"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b/>
          <w:lang w:val="en"/>
        </w:rPr>
        <w:t xml:space="preserve"> </w:t>
      </w:r>
    </w:p>
    <w:p w14:paraId="1F81BF99"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b/>
          <w:lang w:val="en"/>
        </w:rPr>
        <w:t xml:space="preserve"> </w:t>
      </w:r>
    </w:p>
    <w:p w14:paraId="4FA00987"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b/>
          <w:lang w:val="en"/>
        </w:rPr>
        <w:t xml:space="preserve"> </w:t>
      </w:r>
    </w:p>
    <w:p w14:paraId="499A5BAE" w14:textId="77777777" w:rsidR="00B11511" w:rsidRPr="00A56E5B" w:rsidRDefault="00B11511" w:rsidP="00B11511">
      <w:pPr>
        <w:spacing w:before="240" w:line="480" w:lineRule="auto"/>
        <w:jc w:val="both"/>
        <w:rPr>
          <w:rFonts w:ascii="Arial" w:hAnsi="Arial" w:cs="Arial"/>
        </w:rPr>
      </w:pPr>
      <w:r w:rsidRPr="00A56E5B">
        <w:rPr>
          <w:rFonts w:ascii="Arial" w:hAnsi="Arial" w:cs="Arial"/>
          <w:b/>
          <w:lang w:val="en"/>
        </w:rPr>
        <w:t xml:space="preserve"> </w:t>
      </w:r>
    </w:p>
    <w:p w14:paraId="41BC01AB" w14:textId="77777777" w:rsidR="00B11511" w:rsidRPr="00A56E5B" w:rsidRDefault="00B11511" w:rsidP="00B11511">
      <w:pPr>
        <w:spacing w:before="240" w:line="480" w:lineRule="auto"/>
        <w:jc w:val="both"/>
        <w:rPr>
          <w:rFonts w:ascii="Arial" w:hAnsi="Arial" w:cs="Arial"/>
          <w:b/>
          <w:lang w:val="en"/>
        </w:rPr>
      </w:pPr>
    </w:p>
    <w:p w14:paraId="2E73F212" w14:textId="77777777" w:rsidR="00B11511" w:rsidRDefault="00B11511" w:rsidP="00B11511">
      <w:pPr>
        <w:spacing w:before="240" w:line="480" w:lineRule="auto"/>
        <w:jc w:val="center"/>
        <w:rPr>
          <w:rFonts w:ascii="Arial" w:hAnsi="Arial" w:cs="Arial"/>
          <w:lang w:val="en"/>
        </w:rPr>
      </w:pPr>
      <w:bookmarkStart w:id="9" w:name="_heading=h.u2osr4rd8sn"/>
      <w:bookmarkEnd w:id="9"/>
    </w:p>
    <w:p w14:paraId="6498E6B1" w14:textId="652097FF" w:rsidR="00B11511" w:rsidRPr="00A56E5B" w:rsidRDefault="00B11511" w:rsidP="00B11511">
      <w:pPr>
        <w:spacing w:before="240" w:line="480" w:lineRule="auto"/>
        <w:jc w:val="center"/>
        <w:rPr>
          <w:rFonts w:ascii="Arial" w:hAnsi="Arial" w:cs="Arial"/>
          <w:b/>
          <w:bCs/>
          <w:i/>
          <w:iCs/>
        </w:rPr>
      </w:pPr>
      <w:r w:rsidRPr="00A56E5B">
        <w:rPr>
          <w:rFonts w:ascii="Arial" w:hAnsi="Arial" w:cs="Arial"/>
          <w:lang w:val="en"/>
        </w:rPr>
        <w:t xml:space="preserve">Figure 13. </w:t>
      </w:r>
      <w:r w:rsidRPr="00A56E5B">
        <w:rPr>
          <w:rFonts w:ascii="Arial" w:hAnsi="Arial" w:cs="Arial"/>
          <w:i/>
          <w:iCs/>
        </w:rPr>
        <w:t>Confirm Intake</w:t>
      </w:r>
      <w:r w:rsidRPr="00A56E5B">
        <w:rPr>
          <w:rFonts w:ascii="Arial" w:hAnsi="Arial" w:cs="Arial"/>
          <w:b/>
          <w:bCs/>
          <w:i/>
          <w:iCs/>
        </w:rPr>
        <w:t xml:space="preserve"> </w:t>
      </w:r>
      <w:r w:rsidRPr="00A56E5B">
        <w:rPr>
          <w:rFonts w:ascii="Arial" w:hAnsi="Arial" w:cs="Arial"/>
          <w:lang w:val="en"/>
        </w:rPr>
        <w:t>Activity Diagram</w:t>
      </w:r>
    </w:p>
    <w:p w14:paraId="58D711E1" w14:textId="77777777" w:rsidR="00B11511" w:rsidRPr="00A56E5B" w:rsidRDefault="00B11511" w:rsidP="00B11511">
      <w:pPr>
        <w:spacing w:before="240" w:line="480" w:lineRule="auto"/>
        <w:ind w:firstLine="720"/>
        <w:jc w:val="both"/>
        <w:rPr>
          <w:rFonts w:ascii="Arial" w:hAnsi="Arial" w:cs="Arial"/>
        </w:rPr>
      </w:pPr>
      <w:r w:rsidRPr="00A56E5B">
        <w:rPr>
          <w:rFonts w:ascii="Arial" w:hAnsi="Arial" w:cs="Arial"/>
        </w:rPr>
        <w:t>This diagram represents the process of confirming medication intake via the tactile button. It ensures that the system records the action accurately, updates the database, and reflects the confirmation in both history and reports for accountability.</w:t>
      </w:r>
    </w:p>
    <w:p w14:paraId="4DD5CF10" w14:textId="77777777" w:rsidR="00B11511" w:rsidRPr="00A56E5B" w:rsidRDefault="00B11511" w:rsidP="00B11511">
      <w:pPr>
        <w:spacing w:before="240" w:line="480" w:lineRule="auto"/>
        <w:jc w:val="both"/>
        <w:rPr>
          <w:rFonts w:ascii="Arial" w:hAnsi="Arial" w:cs="Arial"/>
          <w:lang w:val="en"/>
        </w:rPr>
      </w:pPr>
      <w:r w:rsidRPr="00A56E5B">
        <w:rPr>
          <w:rFonts w:ascii="Arial" w:hAnsi="Arial" w:cs="Arial"/>
          <w:noProof/>
        </w:rPr>
        <w:drawing>
          <wp:anchor distT="0" distB="0" distL="114300" distR="114300" simplePos="0" relativeHeight="251673600" behindDoc="0" locked="0" layoutInCell="1" allowOverlap="1" wp14:anchorId="5DCDD97A" wp14:editId="3D1CF9C8">
            <wp:simplePos x="0" y="0"/>
            <wp:positionH relativeFrom="margin">
              <wp:posOffset>1679476</wp:posOffset>
            </wp:positionH>
            <wp:positionV relativeFrom="paragraph">
              <wp:posOffset>177610</wp:posOffset>
            </wp:positionV>
            <wp:extent cx="1900555" cy="2313940"/>
            <wp:effectExtent l="0" t="0" r="4445" b="0"/>
            <wp:wrapNone/>
            <wp:docPr id="1705069705" name="Picture 10"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Open pho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0555" cy="2313940"/>
                    </a:xfrm>
                    <a:prstGeom prst="rect">
                      <a:avLst/>
                    </a:prstGeom>
                    <a:noFill/>
                    <a:ln>
                      <a:noFill/>
                    </a:ln>
                  </pic:spPr>
                </pic:pic>
              </a:graphicData>
            </a:graphic>
          </wp:anchor>
        </w:drawing>
      </w:r>
    </w:p>
    <w:p w14:paraId="1E7568FD" w14:textId="77777777" w:rsidR="00B11511" w:rsidRPr="00A56E5B" w:rsidRDefault="00B11511" w:rsidP="00B11511">
      <w:pPr>
        <w:spacing w:before="240" w:line="480" w:lineRule="auto"/>
        <w:jc w:val="both"/>
        <w:rPr>
          <w:rFonts w:ascii="Arial" w:hAnsi="Arial" w:cs="Arial"/>
          <w:lang w:val="en"/>
        </w:rPr>
      </w:pPr>
    </w:p>
    <w:p w14:paraId="19497307" w14:textId="77777777" w:rsidR="00B11511" w:rsidRPr="00A56E5B" w:rsidRDefault="00B11511" w:rsidP="00B11511">
      <w:pPr>
        <w:spacing w:before="240" w:line="480" w:lineRule="auto"/>
        <w:jc w:val="both"/>
        <w:rPr>
          <w:rFonts w:ascii="Arial" w:hAnsi="Arial" w:cs="Arial"/>
          <w:lang w:val="en"/>
        </w:rPr>
      </w:pPr>
    </w:p>
    <w:p w14:paraId="31CE811A" w14:textId="77777777" w:rsidR="00B11511" w:rsidRPr="00A56E5B" w:rsidRDefault="00B11511" w:rsidP="00B11511">
      <w:pPr>
        <w:spacing w:before="240" w:line="480" w:lineRule="auto"/>
        <w:jc w:val="both"/>
        <w:rPr>
          <w:rFonts w:ascii="Arial" w:hAnsi="Arial" w:cs="Arial"/>
          <w:lang w:val="en"/>
        </w:rPr>
      </w:pPr>
    </w:p>
    <w:p w14:paraId="5A3B86B4" w14:textId="77777777" w:rsidR="00B11511" w:rsidRPr="00A56E5B" w:rsidRDefault="00B11511" w:rsidP="00B11511">
      <w:pPr>
        <w:spacing w:before="240" w:line="480" w:lineRule="auto"/>
        <w:jc w:val="both"/>
        <w:rPr>
          <w:rFonts w:ascii="Arial" w:hAnsi="Arial" w:cs="Arial"/>
          <w:lang w:val="en"/>
        </w:rPr>
      </w:pPr>
    </w:p>
    <w:p w14:paraId="38AB9370" w14:textId="77777777" w:rsidR="00B11511" w:rsidRPr="00A56E5B" w:rsidRDefault="00B11511" w:rsidP="00B11511">
      <w:pPr>
        <w:spacing w:before="240" w:line="480" w:lineRule="auto"/>
        <w:jc w:val="center"/>
        <w:rPr>
          <w:rFonts w:ascii="Arial" w:hAnsi="Arial" w:cs="Arial"/>
          <w:b/>
          <w:bCs/>
          <w:i/>
          <w:iCs/>
        </w:rPr>
      </w:pPr>
      <w:r w:rsidRPr="00A56E5B">
        <w:rPr>
          <w:rFonts w:ascii="Arial" w:hAnsi="Arial" w:cs="Arial"/>
          <w:lang w:val="en"/>
        </w:rPr>
        <w:t xml:space="preserve">Figure 14. </w:t>
      </w:r>
      <w:r w:rsidRPr="00A56E5B">
        <w:rPr>
          <w:rFonts w:ascii="Arial" w:hAnsi="Arial" w:cs="Arial"/>
          <w:i/>
          <w:iCs/>
        </w:rPr>
        <w:t xml:space="preserve">View Medication </w:t>
      </w:r>
      <w:r w:rsidRPr="00A56E5B">
        <w:rPr>
          <w:rFonts w:ascii="Arial" w:hAnsi="Arial" w:cs="Arial"/>
          <w:i/>
          <w:iCs/>
          <w:lang w:val="en"/>
        </w:rPr>
        <w:t>Activity Diagram</w:t>
      </w:r>
    </w:p>
    <w:p w14:paraId="294406AE" w14:textId="77777777" w:rsidR="00B11511" w:rsidRDefault="00B11511" w:rsidP="00B11511">
      <w:pPr>
        <w:spacing w:before="240" w:line="480" w:lineRule="auto"/>
        <w:ind w:firstLine="720"/>
        <w:jc w:val="both"/>
        <w:rPr>
          <w:rFonts w:ascii="Arial" w:hAnsi="Arial" w:cs="Arial"/>
        </w:rPr>
      </w:pPr>
      <w:r w:rsidRPr="00A56E5B">
        <w:rPr>
          <w:rFonts w:ascii="Arial" w:hAnsi="Arial" w:cs="Arial"/>
        </w:rPr>
        <w:lastRenderedPageBreak/>
        <w:t>This diagram depicts the retrieval and display of all stored medications. It allows users and guardians to verify current medication details, ensuring transparency and accessibility of the patient’s medication list.</w:t>
      </w:r>
    </w:p>
    <w:p w14:paraId="10BBFCA7" w14:textId="77777777" w:rsidR="00B11511" w:rsidRPr="00A56E5B" w:rsidRDefault="00B11511" w:rsidP="00B11511">
      <w:pPr>
        <w:spacing w:before="240" w:line="480" w:lineRule="auto"/>
        <w:ind w:firstLine="720"/>
        <w:jc w:val="both"/>
        <w:rPr>
          <w:rFonts w:ascii="Arial" w:hAnsi="Arial" w:cs="Arial"/>
        </w:rPr>
      </w:pPr>
    </w:p>
    <w:p w14:paraId="31C116A1" w14:textId="77777777" w:rsidR="00B11511" w:rsidRPr="00A56E5B" w:rsidRDefault="00B11511" w:rsidP="00B11511">
      <w:pPr>
        <w:spacing w:before="240" w:line="480" w:lineRule="auto"/>
        <w:jc w:val="both"/>
        <w:rPr>
          <w:rFonts w:ascii="Arial" w:hAnsi="Arial" w:cs="Arial"/>
        </w:rPr>
      </w:pPr>
      <w:r w:rsidRPr="00A56E5B">
        <w:rPr>
          <w:rFonts w:ascii="Arial" w:hAnsi="Arial" w:cs="Arial"/>
          <w:noProof/>
        </w:rPr>
        <w:drawing>
          <wp:anchor distT="0" distB="0" distL="114300" distR="114300" simplePos="0" relativeHeight="251674624" behindDoc="0" locked="0" layoutInCell="1" allowOverlap="1" wp14:anchorId="1BA74D0B" wp14:editId="7C435B3C">
            <wp:simplePos x="0" y="0"/>
            <wp:positionH relativeFrom="margin">
              <wp:posOffset>1882638</wp:posOffset>
            </wp:positionH>
            <wp:positionV relativeFrom="paragraph">
              <wp:posOffset>58420</wp:posOffset>
            </wp:positionV>
            <wp:extent cx="1698172" cy="2266717"/>
            <wp:effectExtent l="0" t="0" r="0" b="635"/>
            <wp:wrapNone/>
            <wp:docPr id="881145592" name="Picture 1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Open pho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98172" cy="22667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8DFB06" w14:textId="77777777" w:rsidR="00B11511" w:rsidRPr="00A56E5B" w:rsidRDefault="00B11511" w:rsidP="00B11511">
      <w:pPr>
        <w:spacing w:before="240" w:line="480" w:lineRule="auto"/>
        <w:jc w:val="both"/>
        <w:rPr>
          <w:rFonts w:ascii="Arial" w:hAnsi="Arial" w:cs="Arial"/>
          <w:b/>
          <w:bCs/>
          <w:i/>
          <w:iCs/>
        </w:rPr>
      </w:pPr>
    </w:p>
    <w:p w14:paraId="7CE3FB87" w14:textId="77777777" w:rsidR="00B11511" w:rsidRPr="00A56E5B" w:rsidRDefault="00B11511" w:rsidP="00B11511">
      <w:pPr>
        <w:spacing w:before="240" w:line="480" w:lineRule="auto"/>
        <w:jc w:val="both"/>
        <w:rPr>
          <w:rFonts w:ascii="Arial" w:hAnsi="Arial" w:cs="Arial"/>
          <w:lang w:val="en"/>
        </w:rPr>
      </w:pPr>
    </w:p>
    <w:p w14:paraId="51356EE4" w14:textId="77777777" w:rsidR="00B11511" w:rsidRPr="00A56E5B" w:rsidRDefault="00B11511" w:rsidP="00B11511">
      <w:pPr>
        <w:spacing w:before="240" w:line="480" w:lineRule="auto"/>
        <w:jc w:val="both"/>
        <w:rPr>
          <w:rFonts w:ascii="Arial" w:hAnsi="Arial" w:cs="Arial"/>
          <w:lang w:val="en"/>
        </w:rPr>
      </w:pPr>
    </w:p>
    <w:p w14:paraId="09EBFC9E" w14:textId="77777777" w:rsidR="00B11511" w:rsidRPr="00A56E5B" w:rsidRDefault="00B11511" w:rsidP="00B11511">
      <w:pPr>
        <w:spacing w:before="240" w:line="480" w:lineRule="auto"/>
        <w:jc w:val="both"/>
        <w:rPr>
          <w:rFonts w:ascii="Arial" w:hAnsi="Arial" w:cs="Arial"/>
          <w:lang w:val="en"/>
        </w:rPr>
      </w:pPr>
    </w:p>
    <w:p w14:paraId="67E85D4A" w14:textId="311A6D9D" w:rsidR="00B11511" w:rsidRPr="00A56E5B" w:rsidRDefault="00B11511" w:rsidP="00B11511">
      <w:pPr>
        <w:spacing w:before="240" w:line="480" w:lineRule="auto"/>
        <w:jc w:val="center"/>
        <w:rPr>
          <w:rFonts w:ascii="Arial" w:hAnsi="Arial" w:cs="Arial"/>
          <w:lang w:val="en"/>
        </w:rPr>
      </w:pPr>
      <w:r w:rsidRPr="00A56E5B">
        <w:rPr>
          <w:rFonts w:ascii="Arial" w:hAnsi="Arial" w:cs="Arial"/>
          <w:lang w:val="en"/>
        </w:rPr>
        <w:t xml:space="preserve">Figure 15. </w:t>
      </w:r>
      <w:r w:rsidRPr="00A56E5B">
        <w:rPr>
          <w:rFonts w:ascii="Arial" w:hAnsi="Arial" w:cs="Arial"/>
          <w:i/>
          <w:iCs/>
        </w:rPr>
        <w:t xml:space="preserve">View Schedule </w:t>
      </w:r>
      <w:r w:rsidRPr="00A56E5B">
        <w:rPr>
          <w:rFonts w:ascii="Arial" w:hAnsi="Arial" w:cs="Arial"/>
          <w:i/>
          <w:iCs/>
          <w:lang w:val="en"/>
        </w:rPr>
        <w:t>Activity Diagram</w:t>
      </w:r>
    </w:p>
    <w:p w14:paraId="038095A7" w14:textId="67D50915" w:rsidR="00B11511" w:rsidRDefault="00B11511" w:rsidP="00B11511">
      <w:pPr>
        <w:spacing w:before="240" w:line="480" w:lineRule="auto"/>
        <w:ind w:firstLine="720"/>
        <w:jc w:val="both"/>
        <w:rPr>
          <w:rFonts w:ascii="Arial" w:hAnsi="Arial" w:cs="Arial"/>
        </w:rPr>
      </w:pPr>
      <w:r w:rsidRPr="00A56E5B">
        <w:rPr>
          <w:rFonts w:ascii="Arial" w:hAnsi="Arial" w:cs="Arial"/>
        </w:rPr>
        <w:t>This diagram illustrates the display of scheduled medication times. It allows users and guardians to track upcoming doses and verify that all schedules are correctly configured, ensuring timely adherence</w:t>
      </w:r>
    </w:p>
    <w:p w14:paraId="5501FDA5" w14:textId="77777777" w:rsidR="00B11511" w:rsidRDefault="00B11511" w:rsidP="00B11511">
      <w:pPr>
        <w:spacing w:before="240" w:line="480" w:lineRule="auto"/>
        <w:ind w:firstLine="720"/>
        <w:jc w:val="both"/>
        <w:rPr>
          <w:rFonts w:ascii="Arial" w:hAnsi="Arial" w:cs="Arial"/>
        </w:rPr>
      </w:pPr>
    </w:p>
    <w:p w14:paraId="04E4D75E" w14:textId="77777777" w:rsidR="00B11511" w:rsidRDefault="00B11511" w:rsidP="00B11511">
      <w:pPr>
        <w:spacing w:before="240" w:line="480" w:lineRule="auto"/>
        <w:ind w:firstLine="720"/>
        <w:jc w:val="both"/>
        <w:rPr>
          <w:rFonts w:ascii="Arial" w:hAnsi="Arial" w:cs="Arial"/>
        </w:rPr>
      </w:pPr>
    </w:p>
    <w:p w14:paraId="203D69E3" w14:textId="77777777" w:rsidR="00B11511" w:rsidRDefault="00B11511" w:rsidP="00B11511">
      <w:pPr>
        <w:spacing w:before="240" w:line="480" w:lineRule="auto"/>
        <w:ind w:firstLine="720"/>
        <w:jc w:val="both"/>
        <w:rPr>
          <w:rFonts w:ascii="Arial" w:hAnsi="Arial" w:cs="Arial"/>
        </w:rPr>
      </w:pPr>
    </w:p>
    <w:p w14:paraId="6A2C42E8" w14:textId="77777777" w:rsidR="00B11511" w:rsidRDefault="00B11511" w:rsidP="00B11511">
      <w:pPr>
        <w:spacing w:before="240" w:line="480" w:lineRule="auto"/>
        <w:ind w:firstLine="720"/>
        <w:jc w:val="both"/>
        <w:rPr>
          <w:rFonts w:ascii="Arial" w:hAnsi="Arial" w:cs="Arial"/>
        </w:rPr>
      </w:pPr>
    </w:p>
    <w:p w14:paraId="58E07A2B" w14:textId="77777777" w:rsidR="00B11511" w:rsidRDefault="00B11511" w:rsidP="00B11511">
      <w:pPr>
        <w:spacing w:before="240" w:line="480" w:lineRule="auto"/>
        <w:ind w:firstLine="720"/>
        <w:jc w:val="both"/>
        <w:rPr>
          <w:rFonts w:ascii="Arial" w:hAnsi="Arial" w:cs="Arial"/>
        </w:rPr>
      </w:pPr>
    </w:p>
    <w:p w14:paraId="57803EEF" w14:textId="77777777" w:rsidR="00B11511" w:rsidRPr="00A56E5B" w:rsidRDefault="00B11511" w:rsidP="00B11511">
      <w:pPr>
        <w:spacing w:before="240" w:line="480" w:lineRule="auto"/>
        <w:ind w:firstLine="720"/>
        <w:jc w:val="both"/>
        <w:rPr>
          <w:rFonts w:ascii="Arial" w:hAnsi="Arial" w:cs="Arial"/>
        </w:rPr>
      </w:pPr>
    </w:p>
    <w:p w14:paraId="0B0CA0E7" w14:textId="77777777" w:rsidR="00B11511" w:rsidRPr="00A56E5B" w:rsidRDefault="00B11511" w:rsidP="00B11511">
      <w:pPr>
        <w:spacing w:before="240" w:line="480" w:lineRule="auto"/>
        <w:jc w:val="both"/>
        <w:rPr>
          <w:rFonts w:ascii="Arial" w:hAnsi="Arial" w:cs="Arial"/>
        </w:rPr>
      </w:pPr>
      <w:r w:rsidRPr="00A56E5B">
        <w:rPr>
          <w:rFonts w:ascii="Arial" w:hAnsi="Arial" w:cs="Arial"/>
          <w:noProof/>
        </w:rPr>
        <w:drawing>
          <wp:anchor distT="0" distB="0" distL="114300" distR="114300" simplePos="0" relativeHeight="251675648" behindDoc="0" locked="0" layoutInCell="1" allowOverlap="1" wp14:anchorId="3F100E80" wp14:editId="66090829">
            <wp:simplePos x="0" y="0"/>
            <wp:positionH relativeFrom="margin">
              <wp:align>center</wp:align>
            </wp:positionH>
            <wp:positionV relativeFrom="paragraph">
              <wp:posOffset>13062</wp:posOffset>
            </wp:positionV>
            <wp:extent cx="1916264" cy="3158116"/>
            <wp:effectExtent l="0" t="0" r="8255" b="4445"/>
            <wp:wrapNone/>
            <wp:docPr id="141861369" name="Picture 12"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pen pho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16264" cy="31581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8564E1" w14:textId="77777777" w:rsidR="00B11511" w:rsidRPr="00A56E5B" w:rsidRDefault="00B11511" w:rsidP="00B11511">
      <w:pPr>
        <w:spacing w:before="240" w:line="480" w:lineRule="auto"/>
        <w:jc w:val="both"/>
        <w:rPr>
          <w:rFonts w:ascii="Arial" w:hAnsi="Arial" w:cs="Arial"/>
        </w:rPr>
      </w:pPr>
    </w:p>
    <w:p w14:paraId="5E7BF6F6" w14:textId="77777777" w:rsidR="00B11511" w:rsidRPr="00A56E5B" w:rsidRDefault="00B11511" w:rsidP="00B11511">
      <w:pPr>
        <w:spacing w:before="240" w:line="480" w:lineRule="auto"/>
        <w:jc w:val="both"/>
        <w:rPr>
          <w:rFonts w:ascii="Arial" w:hAnsi="Arial" w:cs="Arial"/>
          <w:lang w:val="en"/>
        </w:rPr>
      </w:pPr>
    </w:p>
    <w:p w14:paraId="54BE1282" w14:textId="77777777" w:rsidR="00B11511" w:rsidRPr="00A56E5B" w:rsidRDefault="00B11511" w:rsidP="00B11511">
      <w:pPr>
        <w:spacing w:before="240" w:line="480" w:lineRule="auto"/>
        <w:jc w:val="both"/>
        <w:rPr>
          <w:rFonts w:ascii="Arial" w:hAnsi="Arial" w:cs="Arial"/>
          <w:lang w:val="en"/>
        </w:rPr>
      </w:pPr>
    </w:p>
    <w:p w14:paraId="1AD8E896" w14:textId="77777777" w:rsidR="00B11511" w:rsidRPr="00A56E5B" w:rsidRDefault="00B11511" w:rsidP="00B11511">
      <w:pPr>
        <w:spacing w:before="240" w:line="480" w:lineRule="auto"/>
        <w:jc w:val="both"/>
        <w:rPr>
          <w:rFonts w:ascii="Arial" w:hAnsi="Arial" w:cs="Arial"/>
          <w:lang w:val="en"/>
        </w:rPr>
      </w:pPr>
    </w:p>
    <w:p w14:paraId="0E5F706D" w14:textId="77777777" w:rsidR="00B11511" w:rsidRDefault="00B11511" w:rsidP="00B11511">
      <w:pPr>
        <w:spacing w:before="240" w:line="480" w:lineRule="auto"/>
        <w:jc w:val="both"/>
        <w:rPr>
          <w:rFonts w:ascii="Arial" w:hAnsi="Arial" w:cs="Arial"/>
          <w:lang w:val="en"/>
        </w:rPr>
      </w:pPr>
    </w:p>
    <w:p w14:paraId="7E68C655" w14:textId="77777777" w:rsidR="00B11511" w:rsidRPr="00A56E5B" w:rsidRDefault="00B11511" w:rsidP="00B11511">
      <w:pPr>
        <w:spacing w:before="240" w:line="480" w:lineRule="auto"/>
        <w:jc w:val="both"/>
        <w:rPr>
          <w:rFonts w:ascii="Arial" w:hAnsi="Arial" w:cs="Arial"/>
          <w:b/>
          <w:lang w:val="en"/>
        </w:rPr>
      </w:pPr>
    </w:p>
    <w:p w14:paraId="148DA8B0" w14:textId="77777777" w:rsidR="00B11511" w:rsidRPr="00A56E5B" w:rsidRDefault="00B11511" w:rsidP="00B11511">
      <w:pPr>
        <w:spacing w:before="240" w:line="480" w:lineRule="auto"/>
        <w:jc w:val="center"/>
        <w:rPr>
          <w:rFonts w:ascii="Arial" w:hAnsi="Arial" w:cs="Arial"/>
          <w:i/>
          <w:iCs/>
          <w:lang w:val="en"/>
        </w:rPr>
      </w:pPr>
      <w:r w:rsidRPr="00A56E5B">
        <w:rPr>
          <w:rFonts w:ascii="Arial" w:hAnsi="Arial" w:cs="Arial"/>
          <w:lang w:val="en"/>
        </w:rPr>
        <w:t xml:space="preserve">Figure 16. </w:t>
      </w:r>
      <w:r w:rsidRPr="00A56E5B">
        <w:rPr>
          <w:rFonts w:ascii="Arial" w:hAnsi="Arial" w:cs="Arial"/>
          <w:i/>
          <w:iCs/>
        </w:rPr>
        <w:t>Export Report Activity</w:t>
      </w:r>
      <w:r w:rsidRPr="00A56E5B">
        <w:rPr>
          <w:rFonts w:ascii="Arial" w:hAnsi="Arial" w:cs="Arial"/>
          <w:i/>
          <w:iCs/>
          <w:lang w:val="en"/>
        </w:rPr>
        <w:t xml:space="preserve"> Diagram</w:t>
      </w:r>
    </w:p>
    <w:p w14:paraId="6F898642" w14:textId="6B44B5FA" w:rsidR="00B11511" w:rsidRDefault="00B11511" w:rsidP="00B11511">
      <w:pPr>
        <w:spacing w:before="240" w:line="480" w:lineRule="auto"/>
        <w:ind w:firstLine="720"/>
        <w:jc w:val="both"/>
        <w:rPr>
          <w:rFonts w:ascii="Arial" w:hAnsi="Arial" w:cs="Arial"/>
        </w:rPr>
      </w:pPr>
      <w:r w:rsidRPr="00A56E5B">
        <w:rPr>
          <w:rFonts w:ascii="Arial" w:hAnsi="Arial" w:cs="Arial"/>
        </w:rPr>
        <w:t>This diagram represents the process of generating and exporting medication reports. It enables users and guardians to download or share adherence data for record-keeping, clinical consultation, or personal monitoring purposes</w:t>
      </w:r>
      <w:r>
        <w:rPr>
          <w:rFonts w:ascii="Arial" w:hAnsi="Arial" w:cs="Arial"/>
        </w:rPr>
        <w:t>.</w:t>
      </w:r>
    </w:p>
    <w:p w14:paraId="7735B4C9" w14:textId="77777777" w:rsidR="00B11511" w:rsidRDefault="00B11511" w:rsidP="00B11511">
      <w:pPr>
        <w:spacing w:before="240" w:line="480" w:lineRule="auto"/>
        <w:ind w:firstLine="720"/>
        <w:jc w:val="both"/>
        <w:rPr>
          <w:rFonts w:ascii="Arial" w:hAnsi="Arial" w:cs="Arial"/>
        </w:rPr>
      </w:pPr>
    </w:p>
    <w:p w14:paraId="67884025" w14:textId="77777777" w:rsidR="00B11511" w:rsidRDefault="00B11511" w:rsidP="00B11511">
      <w:pPr>
        <w:spacing w:before="240" w:line="480" w:lineRule="auto"/>
        <w:ind w:firstLine="720"/>
        <w:jc w:val="both"/>
        <w:rPr>
          <w:rFonts w:ascii="Arial" w:hAnsi="Arial" w:cs="Arial"/>
        </w:rPr>
      </w:pPr>
    </w:p>
    <w:p w14:paraId="4F5D118A" w14:textId="77777777" w:rsidR="00B11511" w:rsidRDefault="00B11511" w:rsidP="00B11511">
      <w:pPr>
        <w:spacing w:before="240" w:line="480" w:lineRule="auto"/>
        <w:ind w:firstLine="720"/>
        <w:jc w:val="both"/>
        <w:rPr>
          <w:rFonts w:ascii="Arial" w:hAnsi="Arial" w:cs="Arial"/>
        </w:rPr>
      </w:pPr>
    </w:p>
    <w:p w14:paraId="26E6B0AA" w14:textId="77777777" w:rsidR="00B11511" w:rsidRDefault="00B11511" w:rsidP="00B11511">
      <w:pPr>
        <w:spacing w:before="240" w:line="480" w:lineRule="auto"/>
        <w:ind w:firstLine="720"/>
        <w:jc w:val="both"/>
        <w:rPr>
          <w:rFonts w:ascii="Arial" w:hAnsi="Arial" w:cs="Arial"/>
        </w:rPr>
      </w:pPr>
    </w:p>
    <w:p w14:paraId="4E984E1F" w14:textId="77777777" w:rsidR="00B11511" w:rsidRDefault="00B11511" w:rsidP="00B11511">
      <w:pPr>
        <w:spacing w:before="240" w:line="480" w:lineRule="auto"/>
        <w:ind w:firstLine="720"/>
        <w:jc w:val="both"/>
        <w:rPr>
          <w:rFonts w:ascii="Arial" w:hAnsi="Arial" w:cs="Arial"/>
        </w:rPr>
      </w:pPr>
    </w:p>
    <w:p w14:paraId="64BB7DBC" w14:textId="77777777" w:rsidR="00B11511" w:rsidRPr="00B11511" w:rsidRDefault="00B11511" w:rsidP="00B11511">
      <w:pPr>
        <w:spacing w:before="240" w:line="480" w:lineRule="auto"/>
        <w:ind w:firstLine="720"/>
        <w:jc w:val="both"/>
        <w:rPr>
          <w:rFonts w:ascii="Arial" w:hAnsi="Arial" w:cs="Arial"/>
        </w:rPr>
      </w:pPr>
    </w:p>
    <w:p w14:paraId="4C610B56"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noProof/>
        </w:rPr>
        <w:drawing>
          <wp:anchor distT="0" distB="0" distL="114300" distR="114300" simplePos="0" relativeHeight="251676672" behindDoc="0" locked="0" layoutInCell="1" allowOverlap="1" wp14:anchorId="038AE790" wp14:editId="02E22A8D">
            <wp:simplePos x="0" y="0"/>
            <wp:positionH relativeFrom="margin">
              <wp:align>center</wp:align>
            </wp:positionH>
            <wp:positionV relativeFrom="paragraph">
              <wp:posOffset>206</wp:posOffset>
            </wp:positionV>
            <wp:extent cx="2433099" cy="2681855"/>
            <wp:effectExtent l="0" t="0" r="5715" b="4445"/>
            <wp:wrapNone/>
            <wp:docPr id="364725955" name="Picture 13"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Open pho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33099" cy="2681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FCB39D" w14:textId="77777777" w:rsidR="00B11511" w:rsidRPr="00A56E5B" w:rsidRDefault="00B11511" w:rsidP="00B11511">
      <w:pPr>
        <w:spacing w:before="240" w:line="480" w:lineRule="auto"/>
        <w:jc w:val="both"/>
        <w:rPr>
          <w:rFonts w:ascii="Arial" w:hAnsi="Arial" w:cs="Arial"/>
          <w:b/>
          <w:lang w:val="en"/>
        </w:rPr>
      </w:pPr>
    </w:p>
    <w:p w14:paraId="168371EB" w14:textId="77777777" w:rsidR="00B11511" w:rsidRPr="00A56E5B" w:rsidRDefault="00B11511" w:rsidP="00B11511">
      <w:pPr>
        <w:spacing w:before="240" w:line="480" w:lineRule="auto"/>
        <w:jc w:val="both"/>
        <w:rPr>
          <w:rFonts w:ascii="Arial" w:hAnsi="Arial" w:cs="Arial"/>
          <w:b/>
          <w:lang w:val="en"/>
        </w:rPr>
      </w:pPr>
    </w:p>
    <w:p w14:paraId="4BB5FCB7" w14:textId="77777777" w:rsidR="00B11511" w:rsidRPr="00A56E5B" w:rsidRDefault="00B11511" w:rsidP="00B11511">
      <w:pPr>
        <w:spacing w:before="240" w:line="480" w:lineRule="auto"/>
        <w:jc w:val="both"/>
        <w:rPr>
          <w:rFonts w:ascii="Arial" w:hAnsi="Arial" w:cs="Arial"/>
          <w:b/>
          <w:lang w:val="en"/>
        </w:rPr>
      </w:pPr>
    </w:p>
    <w:p w14:paraId="1FACE91A" w14:textId="77777777" w:rsidR="00B11511" w:rsidRPr="00A56E5B" w:rsidRDefault="00B11511" w:rsidP="00B11511">
      <w:pPr>
        <w:spacing w:before="240" w:line="480" w:lineRule="auto"/>
        <w:jc w:val="both"/>
        <w:rPr>
          <w:rFonts w:ascii="Arial" w:hAnsi="Arial" w:cs="Arial"/>
          <w:b/>
          <w:lang w:val="en"/>
        </w:rPr>
      </w:pPr>
    </w:p>
    <w:p w14:paraId="47773E25" w14:textId="77777777" w:rsidR="00B11511" w:rsidRPr="00A56E5B" w:rsidRDefault="00B11511" w:rsidP="00B11511">
      <w:pPr>
        <w:spacing w:before="240" w:line="480" w:lineRule="auto"/>
        <w:jc w:val="both"/>
        <w:rPr>
          <w:rFonts w:ascii="Arial" w:hAnsi="Arial" w:cs="Arial"/>
          <w:b/>
          <w:lang w:val="en"/>
        </w:rPr>
      </w:pPr>
    </w:p>
    <w:p w14:paraId="4497F805" w14:textId="77777777" w:rsidR="00B11511" w:rsidRPr="00A56E5B" w:rsidRDefault="00B11511" w:rsidP="00B11511">
      <w:pPr>
        <w:spacing w:before="240" w:line="480" w:lineRule="auto"/>
        <w:jc w:val="center"/>
        <w:rPr>
          <w:rFonts w:ascii="Arial" w:hAnsi="Arial" w:cs="Arial"/>
          <w:i/>
          <w:iCs/>
          <w:lang w:val="en"/>
        </w:rPr>
      </w:pPr>
      <w:r w:rsidRPr="00A56E5B">
        <w:rPr>
          <w:rFonts w:ascii="Arial" w:hAnsi="Arial" w:cs="Arial"/>
          <w:lang w:val="en"/>
        </w:rPr>
        <w:t xml:space="preserve">Figure 17. </w:t>
      </w:r>
      <w:r w:rsidRPr="00A56E5B">
        <w:rPr>
          <w:rFonts w:ascii="Arial" w:hAnsi="Arial" w:cs="Arial"/>
          <w:i/>
          <w:iCs/>
        </w:rPr>
        <w:t>View Refill Status Activity</w:t>
      </w:r>
      <w:r w:rsidRPr="00A56E5B">
        <w:rPr>
          <w:rFonts w:ascii="Arial" w:hAnsi="Arial" w:cs="Arial"/>
          <w:i/>
          <w:iCs/>
          <w:lang w:val="en"/>
        </w:rPr>
        <w:t xml:space="preserve"> Diagram</w:t>
      </w:r>
    </w:p>
    <w:p w14:paraId="71D31655" w14:textId="07D371FD" w:rsidR="00B11511" w:rsidRDefault="00B11511" w:rsidP="00B11511">
      <w:pPr>
        <w:spacing w:before="240" w:line="480" w:lineRule="auto"/>
        <w:ind w:firstLine="720"/>
        <w:jc w:val="both"/>
        <w:rPr>
          <w:rFonts w:ascii="Arial" w:hAnsi="Arial" w:cs="Arial"/>
          <w:bCs/>
        </w:rPr>
      </w:pPr>
      <w:r w:rsidRPr="00A56E5B">
        <w:rPr>
          <w:rFonts w:ascii="Arial" w:hAnsi="Arial" w:cs="Arial"/>
          <w:bCs/>
        </w:rPr>
        <w:t>This diagram shows the workflow for checking current stock levels in the dispenser. It ensures users and guardians are informed about compartment status, supporting proactive refills and uninterrupted medication management.</w:t>
      </w:r>
    </w:p>
    <w:p w14:paraId="0C745E34" w14:textId="77777777" w:rsidR="00B11511" w:rsidRDefault="00B11511" w:rsidP="00B11511">
      <w:pPr>
        <w:spacing w:before="240" w:line="480" w:lineRule="auto"/>
        <w:ind w:firstLine="720"/>
        <w:jc w:val="both"/>
        <w:rPr>
          <w:rFonts w:ascii="Arial" w:hAnsi="Arial" w:cs="Arial"/>
          <w:bCs/>
        </w:rPr>
      </w:pPr>
    </w:p>
    <w:p w14:paraId="4F69174B" w14:textId="77777777" w:rsidR="00B11511" w:rsidRDefault="00B11511" w:rsidP="00B11511">
      <w:pPr>
        <w:spacing w:before="240" w:line="480" w:lineRule="auto"/>
        <w:ind w:firstLine="720"/>
        <w:jc w:val="both"/>
        <w:rPr>
          <w:rFonts w:ascii="Arial" w:hAnsi="Arial" w:cs="Arial"/>
          <w:bCs/>
        </w:rPr>
      </w:pPr>
    </w:p>
    <w:p w14:paraId="2008D889" w14:textId="77777777" w:rsidR="00B11511" w:rsidRDefault="00B11511" w:rsidP="00B11511">
      <w:pPr>
        <w:spacing w:before="240" w:line="480" w:lineRule="auto"/>
        <w:ind w:firstLine="720"/>
        <w:jc w:val="both"/>
        <w:rPr>
          <w:rFonts w:ascii="Arial" w:hAnsi="Arial" w:cs="Arial"/>
          <w:bCs/>
        </w:rPr>
      </w:pPr>
    </w:p>
    <w:p w14:paraId="3DBE4DC1" w14:textId="77777777" w:rsidR="00B11511" w:rsidRDefault="00B11511" w:rsidP="00B11511">
      <w:pPr>
        <w:spacing w:before="240" w:line="480" w:lineRule="auto"/>
        <w:ind w:firstLine="720"/>
        <w:jc w:val="both"/>
        <w:rPr>
          <w:rFonts w:ascii="Arial" w:hAnsi="Arial" w:cs="Arial"/>
          <w:bCs/>
        </w:rPr>
      </w:pPr>
    </w:p>
    <w:p w14:paraId="18414F6E" w14:textId="77777777" w:rsidR="00B11511" w:rsidRDefault="00B11511" w:rsidP="00B11511">
      <w:pPr>
        <w:spacing w:before="240" w:line="480" w:lineRule="auto"/>
        <w:ind w:firstLine="720"/>
        <w:jc w:val="both"/>
        <w:rPr>
          <w:rFonts w:ascii="Arial" w:hAnsi="Arial" w:cs="Arial"/>
          <w:bCs/>
        </w:rPr>
      </w:pPr>
    </w:p>
    <w:p w14:paraId="057483AC" w14:textId="77777777" w:rsidR="00B11511" w:rsidRPr="00B11511" w:rsidRDefault="00B11511" w:rsidP="00B11511">
      <w:pPr>
        <w:spacing w:before="240" w:line="480" w:lineRule="auto"/>
        <w:ind w:firstLine="720"/>
        <w:jc w:val="both"/>
        <w:rPr>
          <w:rFonts w:ascii="Arial" w:hAnsi="Arial" w:cs="Arial"/>
          <w:bCs/>
        </w:rPr>
      </w:pPr>
    </w:p>
    <w:p w14:paraId="4A0CBFA7" w14:textId="77777777" w:rsidR="00B11511" w:rsidRPr="00A56E5B" w:rsidRDefault="00B11511" w:rsidP="00B11511">
      <w:pPr>
        <w:spacing w:before="240" w:line="480" w:lineRule="auto"/>
        <w:ind w:firstLine="720"/>
        <w:jc w:val="both"/>
        <w:rPr>
          <w:rFonts w:ascii="Arial" w:hAnsi="Arial" w:cs="Arial"/>
          <w:b/>
          <w:bCs/>
        </w:rPr>
      </w:pPr>
      <w:r w:rsidRPr="00E8739E">
        <w:rPr>
          <w:rFonts w:ascii="Arial" w:hAnsi="Arial" w:cs="Arial"/>
          <w:b/>
          <w:bCs/>
        </w:rPr>
        <w:lastRenderedPageBreak/>
        <w:t>GUI Design</w:t>
      </w:r>
    </w:p>
    <w:p w14:paraId="66213E69" w14:textId="77777777" w:rsidR="00B11511" w:rsidRPr="00A56E5B" w:rsidRDefault="00B11511" w:rsidP="00B11511">
      <w:pPr>
        <w:spacing w:before="240" w:line="480" w:lineRule="auto"/>
        <w:jc w:val="both"/>
        <w:rPr>
          <w:rFonts w:ascii="Arial" w:hAnsi="Arial" w:cs="Arial"/>
          <w:lang w:val="en"/>
        </w:rPr>
      </w:pPr>
      <w:r w:rsidRPr="00A56E5B">
        <w:rPr>
          <w:rFonts w:ascii="Arial" w:hAnsi="Arial" w:cs="Arial"/>
          <w:noProof/>
        </w:rPr>
        <w:drawing>
          <wp:anchor distT="0" distB="0" distL="114300" distR="114300" simplePos="0" relativeHeight="251677696" behindDoc="0" locked="0" layoutInCell="1" allowOverlap="1" wp14:anchorId="39870F48" wp14:editId="0D620F82">
            <wp:simplePos x="0" y="0"/>
            <wp:positionH relativeFrom="margin">
              <wp:posOffset>1802765</wp:posOffset>
            </wp:positionH>
            <wp:positionV relativeFrom="paragraph">
              <wp:posOffset>104140</wp:posOffset>
            </wp:positionV>
            <wp:extent cx="1592580" cy="3538220"/>
            <wp:effectExtent l="19050" t="19050" r="26670" b="24130"/>
            <wp:wrapThrough wrapText="bothSides">
              <wp:wrapPolygon edited="0">
                <wp:start x="-258" y="-116"/>
                <wp:lineTo x="-258" y="21631"/>
                <wp:lineTo x="21703" y="21631"/>
                <wp:lineTo x="21703" y="-116"/>
                <wp:lineTo x="-258" y="-116"/>
              </wp:wrapPolygon>
            </wp:wrapThrough>
            <wp:docPr id="1562239525" name="Picture 52" descr="A blue logo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39525" name="Picture 52" descr="A blue logo with a white background&#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92580" cy="35382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4642CB2" w14:textId="77777777" w:rsidR="00B11511" w:rsidRPr="00A56E5B" w:rsidRDefault="00B11511" w:rsidP="00B11511">
      <w:pPr>
        <w:spacing w:before="240" w:line="480" w:lineRule="auto"/>
        <w:jc w:val="both"/>
        <w:rPr>
          <w:rFonts w:ascii="Arial" w:hAnsi="Arial" w:cs="Arial"/>
          <w:lang w:val="en"/>
        </w:rPr>
      </w:pPr>
    </w:p>
    <w:p w14:paraId="32136761" w14:textId="77777777" w:rsidR="00B11511" w:rsidRPr="00A56E5B" w:rsidRDefault="00B11511" w:rsidP="00B11511">
      <w:pPr>
        <w:spacing w:before="240" w:line="480" w:lineRule="auto"/>
        <w:jc w:val="both"/>
        <w:rPr>
          <w:rFonts w:ascii="Arial" w:hAnsi="Arial" w:cs="Arial"/>
          <w:lang w:val="en"/>
        </w:rPr>
      </w:pPr>
    </w:p>
    <w:p w14:paraId="2D71CF5A" w14:textId="77777777" w:rsidR="00B11511" w:rsidRPr="00A56E5B" w:rsidRDefault="00B11511" w:rsidP="00B11511">
      <w:pPr>
        <w:spacing w:before="240" w:line="480" w:lineRule="auto"/>
        <w:jc w:val="both"/>
        <w:rPr>
          <w:rFonts w:ascii="Arial" w:hAnsi="Arial" w:cs="Arial"/>
          <w:lang w:val="en"/>
        </w:rPr>
      </w:pPr>
    </w:p>
    <w:p w14:paraId="022C84BE" w14:textId="77777777" w:rsidR="00B11511" w:rsidRPr="00A56E5B" w:rsidRDefault="00B11511" w:rsidP="00B11511">
      <w:pPr>
        <w:spacing w:before="240" w:line="480" w:lineRule="auto"/>
        <w:jc w:val="both"/>
        <w:rPr>
          <w:rFonts w:ascii="Arial" w:hAnsi="Arial" w:cs="Arial"/>
          <w:lang w:val="en"/>
        </w:rPr>
      </w:pPr>
    </w:p>
    <w:p w14:paraId="00ED26B9" w14:textId="77777777" w:rsidR="00B11511" w:rsidRPr="00A56E5B" w:rsidRDefault="00B11511" w:rsidP="00B11511">
      <w:pPr>
        <w:spacing w:before="240" w:line="480" w:lineRule="auto"/>
        <w:jc w:val="both"/>
        <w:rPr>
          <w:rFonts w:ascii="Arial" w:hAnsi="Arial" w:cs="Arial"/>
          <w:lang w:val="en"/>
        </w:rPr>
      </w:pPr>
    </w:p>
    <w:p w14:paraId="24F33571" w14:textId="77777777" w:rsidR="00B11511" w:rsidRPr="00A56E5B" w:rsidRDefault="00B11511" w:rsidP="00B11511">
      <w:pPr>
        <w:spacing w:before="240" w:line="480" w:lineRule="auto"/>
        <w:jc w:val="both"/>
        <w:rPr>
          <w:rFonts w:ascii="Arial" w:hAnsi="Arial" w:cs="Arial"/>
          <w:lang w:val="en"/>
        </w:rPr>
      </w:pPr>
    </w:p>
    <w:p w14:paraId="2155FD4C" w14:textId="77777777" w:rsidR="00B11511" w:rsidRPr="00A56E5B" w:rsidRDefault="00B11511" w:rsidP="00B11511">
      <w:pPr>
        <w:spacing w:before="240" w:line="480" w:lineRule="auto"/>
        <w:jc w:val="both"/>
        <w:rPr>
          <w:rFonts w:ascii="Arial" w:hAnsi="Arial" w:cs="Arial"/>
          <w:lang w:val="en"/>
        </w:rPr>
      </w:pPr>
    </w:p>
    <w:p w14:paraId="7AE31DB7" w14:textId="77777777" w:rsidR="00B11511" w:rsidRPr="00A56E5B" w:rsidRDefault="00B11511" w:rsidP="00B11511">
      <w:pPr>
        <w:spacing w:before="240" w:line="480" w:lineRule="auto"/>
        <w:jc w:val="center"/>
        <w:rPr>
          <w:rFonts w:ascii="Arial" w:hAnsi="Arial" w:cs="Arial"/>
          <w:lang w:val="en"/>
        </w:rPr>
      </w:pPr>
      <w:r>
        <w:rPr>
          <w:rFonts w:ascii="Arial" w:hAnsi="Arial" w:cs="Arial"/>
          <w:lang w:val="en"/>
        </w:rPr>
        <w:t>Figure 18</w:t>
      </w:r>
      <w:r w:rsidRPr="00A56E5B">
        <w:rPr>
          <w:rFonts w:ascii="Arial" w:hAnsi="Arial" w:cs="Arial"/>
          <w:lang w:val="en"/>
        </w:rPr>
        <w:t xml:space="preserve">. </w:t>
      </w:r>
      <w:r w:rsidRPr="00A56E5B">
        <w:rPr>
          <w:rFonts w:ascii="Arial" w:hAnsi="Arial" w:cs="Arial"/>
          <w:i/>
          <w:iCs/>
          <w:lang w:val="en"/>
        </w:rPr>
        <w:t xml:space="preserve">Loading Screen of </w:t>
      </w:r>
      <w:proofErr w:type="spellStart"/>
      <w:r w:rsidRPr="00A56E5B">
        <w:rPr>
          <w:rFonts w:ascii="Arial" w:hAnsi="Arial" w:cs="Arial"/>
          <w:i/>
          <w:iCs/>
          <w:lang w:val="en"/>
        </w:rPr>
        <w:t>PillSync</w:t>
      </w:r>
      <w:proofErr w:type="spellEnd"/>
    </w:p>
    <w:p w14:paraId="75F7FA83" w14:textId="77777777" w:rsidR="00B11511" w:rsidRPr="00A56E5B" w:rsidRDefault="00B11511" w:rsidP="00B11511">
      <w:pPr>
        <w:spacing w:before="240" w:line="480" w:lineRule="auto"/>
        <w:ind w:firstLine="720"/>
        <w:jc w:val="both"/>
        <w:rPr>
          <w:rFonts w:ascii="Arial" w:hAnsi="Arial" w:cs="Arial"/>
          <w:lang w:val="en"/>
        </w:rPr>
      </w:pPr>
      <w:r w:rsidRPr="00A56E5B">
        <w:rPr>
          <w:rFonts w:ascii="Arial" w:hAnsi="Arial" w:cs="Arial"/>
          <w:lang w:val="en"/>
        </w:rPr>
        <w:t>This screen loads all necessary data and syncs your device settings before you enter the app. It ensures your medication schedules, history, and alerts are ready.</w:t>
      </w:r>
    </w:p>
    <w:p w14:paraId="455273F1" w14:textId="77777777" w:rsidR="00B11511" w:rsidRPr="00A56E5B" w:rsidRDefault="00B11511" w:rsidP="00B11511">
      <w:pPr>
        <w:spacing w:before="240" w:line="480" w:lineRule="auto"/>
        <w:jc w:val="both"/>
        <w:rPr>
          <w:rFonts w:ascii="Arial" w:hAnsi="Arial" w:cs="Arial"/>
          <w:b/>
          <w:lang w:val="en"/>
        </w:rPr>
      </w:pPr>
    </w:p>
    <w:p w14:paraId="0736C43D" w14:textId="77777777" w:rsidR="00B11511" w:rsidRPr="00A56E5B" w:rsidRDefault="00B11511" w:rsidP="00B11511">
      <w:pPr>
        <w:spacing w:before="240" w:line="480" w:lineRule="auto"/>
        <w:jc w:val="both"/>
        <w:rPr>
          <w:rFonts w:ascii="Arial" w:hAnsi="Arial" w:cs="Arial"/>
          <w:b/>
          <w:lang w:val="en"/>
        </w:rPr>
      </w:pPr>
    </w:p>
    <w:p w14:paraId="5B1309E9" w14:textId="77777777" w:rsidR="00B11511" w:rsidRPr="00A56E5B" w:rsidRDefault="00B11511" w:rsidP="00B11511">
      <w:pPr>
        <w:spacing w:before="240" w:line="480" w:lineRule="auto"/>
        <w:jc w:val="both"/>
        <w:rPr>
          <w:rFonts w:ascii="Arial" w:hAnsi="Arial" w:cs="Arial"/>
          <w:b/>
          <w:lang w:val="en"/>
        </w:rPr>
      </w:pPr>
    </w:p>
    <w:p w14:paraId="047020DD" w14:textId="77777777" w:rsidR="00B11511" w:rsidRPr="00A56E5B" w:rsidRDefault="00B11511" w:rsidP="00B11511">
      <w:pPr>
        <w:spacing w:before="240" w:line="480" w:lineRule="auto"/>
        <w:jc w:val="both"/>
        <w:rPr>
          <w:rFonts w:ascii="Arial" w:hAnsi="Arial" w:cs="Arial"/>
          <w:b/>
          <w:lang w:val="en"/>
        </w:rPr>
      </w:pPr>
    </w:p>
    <w:p w14:paraId="5CA9835E" w14:textId="77777777" w:rsidR="00B11511" w:rsidRPr="00A56E5B" w:rsidRDefault="00B11511" w:rsidP="00B11511">
      <w:pPr>
        <w:spacing w:before="240" w:line="480" w:lineRule="auto"/>
        <w:jc w:val="both"/>
        <w:rPr>
          <w:rFonts w:ascii="Arial" w:hAnsi="Arial" w:cs="Arial"/>
          <w:b/>
          <w:lang w:val="en"/>
        </w:rPr>
      </w:pPr>
    </w:p>
    <w:p w14:paraId="19FC0A4A"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noProof/>
        </w:rPr>
        <w:lastRenderedPageBreak/>
        <w:drawing>
          <wp:anchor distT="0" distB="0" distL="114300" distR="114300" simplePos="0" relativeHeight="251680768" behindDoc="0" locked="0" layoutInCell="1" allowOverlap="1" wp14:anchorId="05F9AA3F" wp14:editId="5604F951">
            <wp:simplePos x="0" y="0"/>
            <wp:positionH relativeFrom="margin">
              <wp:posOffset>3732157</wp:posOffset>
            </wp:positionH>
            <wp:positionV relativeFrom="paragraph">
              <wp:posOffset>660400</wp:posOffset>
            </wp:positionV>
            <wp:extent cx="1739900" cy="3868420"/>
            <wp:effectExtent l="19050" t="19050" r="12700" b="17780"/>
            <wp:wrapThrough wrapText="bothSides">
              <wp:wrapPolygon edited="0">
                <wp:start x="-236" y="-106"/>
                <wp:lineTo x="-236" y="21593"/>
                <wp:lineTo x="21521" y="21593"/>
                <wp:lineTo x="21521" y="-106"/>
                <wp:lineTo x="-236" y="-106"/>
              </wp:wrapPolygon>
            </wp:wrapThrough>
            <wp:docPr id="1618521252" name="Picture 55"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21252" name="Picture 55" descr="A screenshot of a login screen&#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39900" cy="3868420"/>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sidRPr="00A56E5B">
        <w:rPr>
          <w:rFonts w:ascii="Arial" w:hAnsi="Arial" w:cs="Arial"/>
          <w:b/>
          <w:noProof/>
        </w:rPr>
        <w:drawing>
          <wp:anchor distT="0" distB="0" distL="114300" distR="114300" simplePos="0" relativeHeight="251679744" behindDoc="0" locked="0" layoutInCell="1" allowOverlap="1" wp14:anchorId="17DD8EBE" wp14:editId="29B9BB3C">
            <wp:simplePos x="0" y="0"/>
            <wp:positionH relativeFrom="margin">
              <wp:posOffset>1855733</wp:posOffset>
            </wp:positionH>
            <wp:positionV relativeFrom="paragraph">
              <wp:posOffset>660400</wp:posOffset>
            </wp:positionV>
            <wp:extent cx="1732915" cy="3853180"/>
            <wp:effectExtent l="19050" t="19050" r="19685" b="13970"/>
            <wp:wrapThrough wrapText="bothSides">
              <wp:wrapPolygon edited="0">
                <wp:start x="-237" y="-107"/>
                <wp:lineTo x="-237" y="21572"/>
                <wp:lineTo x="21608" y="21572"/>
                <wp:lineTo x="21608" y="-107"/>
                <wp:lineTo x="-237" y="-107"/>
              </wp:wrapPolygon>
            </wp:wrapThrough>
            <wp:docPr id="992250522" name="Picture 54"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50522" name="Picture 54" descr="A screenshot of a login form&#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32915" cy="3853180"/>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sidRPr="00A56E5B">
        <w:rPr>
          <w:rFonts w:ascii="Arial" w:hAnsi="Arial" w:cs="Arial"/>
          <w:b/>
          <w:noProof/>
        </w:rPr>
        <w:drawing>
          <wp:anchor distT="0" distB="0" distL="114300" distR="114300" simplePos="0" relativeHeight="251678720" behindDoc="0" locked="0" layoutInCell="1" allowOverlap="1" wp14:anchorId="5550A6B7" wp14:editId="1218A3FC">
            <wp:simplePos x="0" y="0"/>
            <wp:positionH relativeFrom="margin">
              <wp:posOffset>-64070</wp:posOffset>
            </wp:positionH>
            <wp:positionV relativeFrom="paragraph">
              <wp:posOffset>667385</wp:posOffset>
            </wp:positionV>
            <wp:extent cx="1724025" cy="3832225"/>
            <wp:effectExtent l="19050" t="19050" r="28575" b="15875"/>
            <wp:wrapThrough wrapText="bothSides">
              <wp:wrapPolygon edited="0">
                <wp:start x="-239" y="-107"/>
                <wp:lineTo x="-239" y="21582"/>
                <wp:lineTo x="21719" y="21582"/>
                <wp:lineTo x="21719" y="-107"/>
                <wp:lineTo x="-239" y="-107"/>
              </wp:wrapPolygon>
            </wp:wrapThrough>
            <wp:docPr id="1598997345" name="Picture 53"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97345" name="Picture 53" descr="A screenshot of a login form&#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24025" cy="383222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p>
    <w:p w14:paraId="75236C0E" w14:textId="77777777" w:rsidR="00B11511" w:rsidRPr="007152E0" w:rsidRDefault="00B11511" w:rsidP="00B11511">
      <w:pPr>
        <w:spacing w:before="240" w:line="480" w:lineRule="auto"/>
        <w:jc w:val="both"/>
        <w:rPr>
          <w:rFonts w:ascii="Arial" w:hAnsi="Arial" w:cs="Arial"/>
          <w:b/>
          <w:lang w:val="en"/>
        </w:rPr>
      </w:pPr>
    </w:p>
    <w:p w14:paraId="6AF5579C" w14:textId="77777777" w:rsidR="00B11511" w:rsidRPr="00A56E5B" w:rsidRDefault="00B11511" w:rsidP="00B11511">
      <w:pPr>
        <w:spacing w:before="240" w:line="480" w:lineRule="auto"/>
        <w:jc w:val="center"/>
        <w:rPr>
          <w:rFonts w:ascii="Arial" w:hAnsi="Arial" w:cs="Arial"/>
          <w:lang w:val="en"/>
        </w:rPr>
      </w:pPr>
      <w:r>
        <w:rPr>
          <w:rFonts w:ascii="Arial" w:hAnsi="Arial" w:cs="Arial"/>
          <w:lang w:val="en"/>
        </w:rPr>
        <w:t>Figure 19</w:t>
      </w:r>
      <w:r w:rsidRPr="00A56E5B">
        <w:rPr>
          <w:rFonts w:ascii="Arial" w:hAnsi="Arial" w:cs="Arial"/>
          <w:lang w:val="en"/>
        </w:rPr>
        <w:t xml:space="preserve">. </w:t>
      </w:r>
      <w:r w:rsidRPr="00A56E5B">
        <w:rPr>
          <w:rFonts w:ascii="Arial" w:hAnsi="Arial" w:cs="Arial"/>
          <w:i/>
          <w:iCs/>
          <w:lang w:val="en"/>
        </w:rPr>
        <w:t xml:space="preserve">Log in and Register Screen of </w:t>
      </w:r>
      <w:proofErr w:type="spellStart"/>
      <w:r w:rsidRPr="00A56E5B">
        <w:rPr>
          <w:rFonts w:ascii="Arial" w:hAnsi="Arial" w:cs="Arial"/>
          <w:i/>
          <w:iCs/>
          <w:lang w:val="en"/>
        </w:rPr>
        <w:t>PillSync</w:t>
      </w:r>
      <w:proofErr w:type="spellEnd"/>
    </w:p>
    <w:p w14:paraId="612EE5B2" w14:textId="77777777" w:rsidR="00B11511" w:rsidRPr="00A56E5B" w:rsidRDefault="00B11511" w:rsidP="00B11511">
      <w:pPr>
        <w:spacing w:before="240" w:line="480" w:lineRule="auto"/>
        <w:ind w:firstLine="720"/>
        <w:jc w:val="both"/>
        <w:rPr>
          <w:rFonts w:ascii="Arial" w:hAnsi="Arial" w:cs="Arial"/>
          <w:lang w:val="en"/>
        </w:rPr>
      </w:pPr>
      <w:r w:rsidRPr="00A56E5B">
        <w:rPr>
          <w:rFonts w:ascii="Arial" w:hAnsi="Arial" w:cs="Arial"/>
          <w:lang w:val="en"/>
        </w:rPr>
        <w:t xml:space="preserve">Here you can securely log in if you already have an account or </w:t>
      </w:r>
      <w:proofErr w:type="gramStart"/>
      <w:r w:rsidRPr="00A56E5B">
        <w:rPr>
          <w:rFonts w:ascii="Arial" w:hAnsi="Arial" w:cs="Arial"/>
          <w:lang w:val="en"/>
        </w:rPr>
        <w:t>Register</w:t>
      </w:r>
      <w:proofErr w:type="gramEnd"/>
      <w:r w:rsidRPr="00A56E5B">
        <w:rPr>
          <w:rFonts w:ascii="Arial" w:hAnsi="Arial" w:cs="Arial"/>
          <w:lang w:val="en"/>
        </w:rPr>
        <w:t xml:space="preserve"> to create a new </w:t>
      </w:r>
      <w:proofErr w:type="spellStart"/>
      <w:r w:rsidRPr="00A56E5B">
        <w:rPr>
          <w:rFonts w:ascii="Arial" w:hAnsi="Arial" w:cs="Arial"/>
          <w:lang w:val="en"/>
        </w:rPr>
        <w:t>PillSync</w:t>
      </w:r>
      <w:proofErr w:type="spellEnd"/>
      <w:r w:rsidRPr="00A56E5B">
        <w:rPr>
          <w:rFonts w:ascii="Arial" w:hAnsi="Arial" w:cs="Arial"/>
          <w:lang w:val="en"/>
        </w:rPr>
        <w:t xml:space="preserve"> account to manage your medications and reminders.</w:t>
      </w:r>
    </w:p>
    <w:p w14:paraId="5F2EB867" w14:textId="77777777" w:rsidR="00B11511" w:rsidRPr="00A56E5B" w:rsidRDefault="00B11511" w:rsidP="00B11511">
      <w:pPr>
        <w:spacing w:before="240" w:line="480" w:lineRule="auto"/>
        <w:jc w:val="both"/>
        <w:rPr>
          <w:rFonts w:ascii="Arial" w:hAnsi="Arial" w:cs="Arial"/>
          <w:b/>
          <w:lang w:val="en"/>
        </w:rPr>
      </w:pPr>
    </w:p>
    <w:p w14:paraId="1E651FFC" w14:textId="77777777" w:rsidR="00B11511" w:rsidRPr="00A56E5B" w:rsidRDefault="00B11511" w:rsidP="00B11511">
      <w:pPr>
        <w:spacing w:before="240" w:line="480" w:lineRule="auto"/>
        <w:jc w:val="both"/>
        <w:rPr>
          <w:rFonts w:ascii="Arial" w:hAnsi="Arial" w:cs="Arial"/>
          <w:b/>
          <w:lang w:val="en"/>
        </w:rPr>
      </w:pPr>
    </w:p>
    <w:p w14:paraId="2888D4D9" w14:textId="77777777" w:rsidR="00B11511" w:rsidRPr="00A56E5B" w:rsidRDefault="00B11511" w:rsidP="00B11511">
      <w:pPr>
        <w:spacing w:before="240" w:line="480" w:lineRule="auto"/>
        <w:jc w:val="both"/>
        <w:rPr>
          <w:rFonts w:ascii="Arial" w:hAnsi="Arial" w:cs="Arial"/>
          <w:b/>
          <w:lang w:val="en"/>
        </w:rPr>
      </w:pPr>
    </w:p>
    <w:p w14:paraId="245A5B8E" w14:textId="77777777" w:rsidR="00B11511" w:rsidRPr="00A56E5B" w:rsidRDefault="00B11511" w:rsidP="00B11511">
      <w:pPr>
        <w:spacing w:before="240" w:line="480" w:lineRule="auto"/>
        <w:jc w:val="both"/>
        <w:rPr>
          <w:rFonts w:ascii="Arial" w:hAnsi="Arial" w:cs="Arial"/>
        </w:rPr>
      </w:pPr>
      <w:r w:rsidRPr="00A56E5B">
        <w:rPr>
          <w:rFonts w:ascii="Arial" w:hAnsi="Arial" w:cs="Arial"/>
          <w:noProof/>
        </w:rPr>
        <w:lastRenderedPageBreak/>
        <w:drawing>
          <wp:anchor distT="0" distB="0" distL="114300" distR="114300" simplePos="0" relativeHeight="251681792" behindDoc="0" locked="0" layoutInCell="1" allowOverlap="1" wp14:anchorId="5657A46E" wp14:editId="00B388DB">
            <wp:simplePos x="0" y="0"/>
            <wp:positionH relativeFrom="margin">
              <wp:posOffset>1593349</wp:posOffset>
            </wp:positionH>
            <wp:positionV relativeFrom="paragraph">
              <wp:posOffset>189</wp:posOffset>
            </wp:positionV>
            <wp:extent cx="2202180" cy="6144000"/>
            <wp:effectExtent l="0" t="0" r="7620" b="9525"/>
            <wp:wrapThrough wrapText="bothSides">
              <wp:wrapPolygon edited="0">
                <wp:start x="0" y="0"/>
                <wp:lineTo x="0" y="21567"/>
                <wp:lineTo x="21488" y="21567"/>
                <wp:lineTo x="21488" y="0"/>
                <wp:lineTo x="0" y="0"/>
              </wp:wrapPolygon>
            </wp:wrapThrough>
            <wp:docPr id="265787552" name="Picture 5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87552" name="Picture 56" descr="A screenshot of a phone&#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202180" cy="6144000"/>
                    </a:xfrm>
                    <a:prstGeom prst="rect">
                      <a:avLst/>
                    </a:prstGeom>
                  </pic:spPr>
                </pic:pic>
              </a:graphicData>
            </a:graphic>
            <wp14:sizeRelH relativeFrom="margin">
              <wp14:pctWidth>0</wp14:pctWidth>
            </wp14:sizeRelH>
            <wp14:sizeRelV relativeFrom="margin">
              <wp14:pctHeight>0</wp14:pctHeight>
            </wp14:sizeRelV>
          </wp:anchor>
        </w:drawing>
      </w:r>
    </w:p>
    <w:p w14:paraId="39771E71" w14:textId="77777777" w:rsidR="00B11511" w:rsidRPr="00A56E5B" w:rsidRDefault="00B11511" w:rsidP="00B11511">
      <w:pPr>
        <w:spacing w:before="240" w:line="480" w:lineRule="auto"/>
        <w:jc w:val="both"/>
        <w:rPr>
          <w:rFonts w:ascii="Arial" w:hAnsi="Arial" w:cs="Arial"/>
        </w:rPr>
      </w:pPr>
    </w:p>
    <w:p w14:paraId="29D7B64F" w14:textId="77777777" w:rsidR="00B11511" w:rsidRPr="00A56E5B" w:rsidRDefault="00B11511" w:rsidP="00B11511">
      <w:pPr>
        <w:spacing w:before="240" w:line="480" w:lineRule="auto"/>
        <w:jc w:val="both"/>
        <w:rPr>
          <w:rFonts w:ascii="Arial" w:hAnsi="Arial" w:cs="Arial"/>
        </w:rPr>
      </w:pPr>
    </w:p>
    <w:p w14:paraId="5379C5B2" w14:textId="77777777" w:rsidR="00B11511" w:rsidRPr="00A56E5B" w:rsidRDefault="00B11511" w:rsidP="00B11511">
      <w:pPr>
        <w:spacing w:before="240" w:line="480" w:lineRule="auto"/>
        <w:jc w:val="both"/>
        <w:rPr>
          <w:rFonts w:ascii="Arial" w:hAnsi="Arial" w:cs="Arial"/>
        </w:rPr>
      </w:pPr>
    </w:p>
    <w:p w14:paraId="01A22512" w14:textId="77777777" w:rsidR="00B11511" w:rsidRPr="00A56E5B" w:rsidRDefault="00B11511" w:rsidP="00B11511">
      <w:pPr>
        <w:spacing w:before="240" w:line="480" w:lineRule="auto"/>
        <w:jc w:val="both"/>
        <w:rPr>
          <w:rFonts w:ascii="Arial" w:hAnsi="Arial" w:cs="Arial"/>
        </w:rPr>
      </w:pPr>
    </w:p>
    <w:p w14:paraId="4474CA21" w14:textId="77777777" w:rsidR="00B11511" w:rsidRPr="00A56E5B" w:rsidRDefault="00B11511" w:rsidP="00B11511">
      <w:pPr>
        <w:spacing w:before="240" w:line="480" w:lineRule="auto"/>
        <w:jc w:val="both"/>
        <w:rPr>
          <w:rFonts w:ascii="Arial" w:hAnsi="Arial" w:cs="Arial"/>
        </w:rPr>
      </w:pPr>
    </w:p>
    <w:p w14:paraId="4F7B1C5F" w14:textId="77777777" w:rsidR="00B11511" w:rsidRPr="00A56E5B" w:rsidRDefault="00B11511" w:rsidP="00B11511">
      <w:pPr>
        <w:spacing w:before="240" w:line="480" w:lineRule="auto"/>
        <w:jc w:val="both"/>
        <w:rPr>
          <w:rFonts w:ascii="Arial" w:hAnsi="Arial" w:cs="Arial"/>
        </w:rPr>
      </w:pPr>
    </w:p>
    <w:p w14:paraId="40FC3949" w14:textId="77777777" w:rsidR="00B11511" w:rsidRPr="00A56E5B" w:rsidRDefault="00B11511" w:rsidP="00B11511">
      <w:pPr>
        <w:spacing w:before="240" w:line="480" w:lineRule="auto"/>
        <w:jc w:val="both"/>
        <w:rPr>
          <w:rFonts w:ascii="Arial" w:hAnsi="Arial" w:cs="Arial"/>
        </w:rPr>
      </w:pPr>
    </w:p>
    <w:p w14:paraId="272E7804" w14:textId="77777777" w:rsidR="00B11511" w:rsidRPr="00A56E5B" w:rsidRDefault="00B11511" w:rsidP="00B11511">
      <w:pPr>
        <w:spacing w:before="240" w:line="480" w:lineRule="auto"/>
        <w:jc w:val="both"/>
        <w:rPr>
          <w:rFonts w:ascii="Arial" w:hAnsi="Arial" w:cs="Arial"/>
        </w:rPr>
      </w:pPr>
    </w:p>
    <w:p w14:paraId="3CBF0AC5" w14:textId="77777777" w:rsidR="00B11511" w:rsidRPr="00A56E5B" w:rsidRDefault="00B11511" w:rsidP="00B11511">
      <w:pPr>
        <w:spacing w:before="240" w:line="480" w:lineRule="auto"/>
        <w:jc w:val="both"/>
        <w:rPr>
          <w:rFonts w:ascii="Arial" w:hAnsi="Arial" w:cs="Arial"/>
        </w:rPr>
      </w:pPr>
    </w:p>
    <w:p w14:paraId="080CEED4" w14:textId="77777777" w:rsidR="00B11511" w:rsidRPr="00A56E5B" w:rsidRDefault="00B11511" w:rsidP="00B11511">
      <w:pPr>
        <w:spacing w:before="240" w:line="480" w:lineRule="auto"/>
        <w:jc w:val="both"/>
        <w:rPr>
          <w:rFonts w:ascii="Arial" w:hAnsi="Arial" w:cs="Arial"/>
        </w:rPr>
      </w:pPr>
    </w:p>
    <w:p w14:paraId="7332E486" w14:textId="77777777" w:rsidR="00B11511" w:rsidRPr="00A56E5B" w:rsidRDefault="00B11511" w:rsidP="00B11511">
      <w:pPr>
        <w:spacing w:before="240" w:line="480" w:lineRule="auto"/>
        <w:jc w:val="both"/>
        <w:rPr>
          <w:rFonts w:ascii="Arial" w:hAnsi="Arial" w:cs="Arial"/>
        </w:rPr>
      </w:pPr>
    </w:p>
    <w:p w14:paraId="0275DAA6" w14:textId="77777777" w:rsidR="00B11511" w:rsidRPr="00A56E5B" w:rsidRDefault="00B11511" w:rsidP="00B11511">
      <w:pPr>
        <w:spacing w:before="240" w:line="480" w:lineRule="auto"/>
        <w:jc w:val="both"/>
        <w:rPr>
          <w:rFonts w:ascii="Arial" w:hAnsi="Arial" w:cs="Arial"/>
        </w:rPr>
      </w:pPr>
    </w:p>
    <w:p w14:paraId="7E51D06B" w14:textId="77777777" w:rsidR="00B11511" w:rsidRDefault="00B11511" w:rsidP="00B11511">
      <w:pPr>
        <w:spacing w:before="240" w:line="480" w:lineRule="auto"/>
        <w:jc w:val="both"/>
        <w:rPr>
          <w:rFonts w:ascii="Arial" w:hAnsi="Arial" w:cs="Arial"/>
        </w:rPr>
      </w:pPr>
    </w:p>
    <w:p w14:paraId="23B588F8" w14:textId="77777777" w:rsidR="00B11511" w:rsidRPr="00A56E5B" w:rsidRDefault="00B11511" w:rsidP="00B11511">
      <w:pPr>
        <w:spacing w:before="240" w:line="480" w:lineRule="auto"/>
        <w:jc w:val="center"/>
        <w:rPr>
          <w:rFonts w:ascii="Arial" w:hAnsi="Arial" w:cs="Arial"/>
          <w:lang w:val="en"/>
        </w:rPr>
      </w:pPr>
      <w:r>
        <w:rPr>
          <w:rFonts w:ascii="Arial" w:hAnsi="Arial" w:cs="Arial"/>
          <w:lang w:val="en"/>
        </w:rPr>
        <w:t>Figure 20</w:t>
      </w:r>
      <w:r w:rsidRPr="00A56E5B">
        <w:rPr>
          <w:rFonts w:ascii="Arial" w:hAnsi="Arial" w:cs="Arial"/>
          <w:lang w:val="en"/>
        </w:rPr>
        <w:t xml:space="preserve">. </w:t>
      </w:r>
      <w:r w:rsidRPr="00A56E5B">
        <w:rPr>
          <w:rFonts w:ascii="Arial" w:hAnsi="Arial" w:cs="Arial"/>
          <w:i/>
          <w:iCs/>
          <w:lang w:val="en"/>
        </w:rPr>
        <w:t xml:space="preserve">Home Screen of </w:t>
      </w:r>
      <w:proofErr w:type="spellStart"/>
      <w:r w:rsidRPr="00A56E5B">
        <w:rPr>
          <w:rFonts w:ascii="Arial" w:hAnsi="Arial" w:cs="Arial"/>
          <w:i/>
          <w:iCs/>
          <w:lang w:val="en"/>
        </w:rPr>
        <w:t>PillSync</w:t>
      </w:r>
      <w:proofErr w:type="spellEnd"/>
    </w:p>
    <w:p w14:paraId="6BEC2D77" w14:textId="61EC1993" w:rsidR="00B11511" w:rsidRPr="00B11511" w:rsidRDefault="00B11511" w:rsidP="00B11511">
      <w:pPr>
        <w:spacing w:before="240" w:line="480" w:lineRule="auto"/>
        <w:ind w:firstLine="720"/>
        <w:jc w:val="both"/>
        <w:rPr>
          <w:rFonts w:ascii="Arial" w:hAnsi="Arial" w:cs="Arial"/>
          <w:lang w:val="en"/>
        </w:rPr>
      </w:pPr>
      <w:r w:rsidRPr="00A56E5B">
        <w:rPr>
          <w:rFonts w:ascii="Arial" w:hAnsi="Arial" w:cs="Arial"/>
          <w:lang w:val="en"/>
        </w:rPr>
        <w:t>The main dashboard that shows your next scheduled dose, today's medication checklist, quick 'Taken' button, and important alerts for easy daily management.</w:t>
      </w:r>
    </w:p>
    <w:p w14:paraId="5E991BB3" w14:textId="77777777" w:rsidR="00B11511" w:rsidRPr="00A56E5B" w:rsidRDefault="00B11511" w:rsidP="00B11511">
      <w:pPr>
        <w:spacing w:before="240" w:line="480" w:lineRule="auto"/>
        <w:jc w:val="both"/>
        <w:rPr>
          <w:rFonts w:ascii="Arial" w:hAnsi="Arial" w:cs="Arial"/>
          <w:b/>
          <w:lang w:val="en"/>
        </w:rPr>
      </w:pPr>
    </w:p>
    <w:p w14:paraId="32C88A67"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noProof/>
        </w:rPr>
        <w:drawing>
          <wp:anchor distT="0" distB="0" distL="114300" distR="114300" simplePos="0" relativeHeight="251682816" behindDoc="0" locked="0" layoutInCell="1" allowOverlap="1" wp14:anchorId="2D6BAB95" wp14:editId="228C700E">
            <wp:simplePos x="0" y="0"/>
            <wp:positionH relativeFrom="margin">
              <wp:posOffset>2941912</wp:posOffset>
            </wp:positionH>
            <wp:positionV relativeFrom="paragraph">
              <wp:posOffset>54501</wp:posOffset>
            </wp:positionV>
            <wp:extent cx="1863725" cy="4142105"/>
            <wp:effectExtent l="0" t="0" r="3175" b="0"/>
            <wp:wrapThrough wrapText="bothSides">
              <wp:wrapPolygon edited="0">
                <wp:start x="0" y="0"/>
                <wp:lineTo x="0" y="21458"/>
                <wp:lineTo x="21416" y="21458"/>
                <wp:lineTo x="21416" y="0"/>
                <wp:lineTo x="0" y="0"/>
              </wp:wrapPolygon>
            </wp:wrapThrough>
            <wp:docPr id="537992302" name="Picture 57" descr="A screenshot of a mobil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92302" name="Picture 57" descr="A screenshot of a mobile application&#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63725" cy="4142105"/>
                    </a:xfrm>
                    <a:prstGeom prst="rect">
                      <a:avLst/>
                    </a:prstGeom>
                  </pic:spPr>
                </pic:pic>
              </a:graphicData>
            </a:graphic>
            <wp14:sizeRelH relativeFrom="margin">
              <wp14:pctWidth>0</wp14:pctWidth>
            </wp14:sizeRelH>
            <wp14:sizeRelV relativeFrom="margin">
              <wp14:pctHeight>0</wp14:pctHeight>
            </wp14:sizeRelV>
          </wp:anchor>
        </w:drawing>
      </w:r>
      <w:r w:rsidRPr="00A56E5B">
        <w:rPr>
          <w:rFonts w:ascii="Arial" w:hAnsi="Arial" w:cs="Arial"/>
          <w:noProof/>
        </w:rPr>
        <w:drawing>
          <wp:anchor distT="0" distB="0" distL="114300" distR="114300" simplePos="0" relativeHeight="251684864" behindDoc="0" locked="0" layoutInCell="1" allowOverlap="1" wp14:anchorId="6844FC3C" wp14:editId="58F74E87">
            <wp:simplePos x="0" y="0"/>
            <wp:positionH relativeFrom="column">
              <wp:posOffset>510124</wp:posOffset>
            </wp:positionH>
            <wp:positionV relativeFrom="paragraph">
              <wp:posOffset>23495</wp:posOffset>
            </wp:positionV>
            <wp:extent cx="1874520" cy="4164330"/>
            <wp:effectExtent l="0" t="0" r="0" b="7620"/>
            <wp:wrapThrough wrapText="bothSides">
              <wp:wrapPolygon edited="0">
                <wp:start x="0" y="0"/>
                <wp:lineTo x="0" y="21541"/>
                <wp:lineTo x="21293" y="21541"/>
                <wp:lineTo x="21293" y="0"/>
                <wp:lineTo x="0" y="0"/>
              </wp:wrapPolygon>
            </wp:wrapThrough>
            <wp:docPr id="107212067" name="Picture 5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2067" name="Picture 59" descr="A screenshot of a phone&#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74520" cy="4164330"/>
                    </a:xfrm>
                    <a:prstGeom prst="rect">
                      <a:avLst/>
                    </a:prstGeom>
                  </pic:spPr>
                </pic:pic>
              </a:graphicData>
            </a:graphic>
            <wp14:sizeRelH relativeFrom="margin">
              <wp14:pctWidth>0</wp14:pctWidth>
            </wp14:sizeRelH>
            <wp14:sizeRelV relativeFrom="margin">
              <wp14:pctHeight>0</wp14:pctHeight>
            </wp14:sizeRelV>
          </wp:anchor>
        </w:drawing>
      </w:r>
    </w:p>
    <w:p w14:paraId="52726C3B" w14:textId="77777777" w:rsidR="00B11511" w:rsidRPr="00A56E5B" w:rsidRDefault="00B11511" w:rsidP="00B11511">
      <w:pPr>
        <w:spacing w:before="240" w:line="480" w:lineRule="auto"/>
        <w:jc w:val="both"/>
        <w:rPr>
          <w:rFonts w:ascii="Arial" w:hAnsi="Arial" w:cs="Arial"/>
          <w:lang w:val="en"/>
        </w:rPr>
      </w:pPr>
    </w:p>
    <w:p w14:paraId="0AAEF2F9" w14:textId="77777777" w:rsidR="00B11511" w:rsidRPr="00A56E5B" w:rsidRDefault="00B11511" w:rsidP="00B11511">
      <w:pPr>
        <w:spacing w:before="240" w:line="480" w:lineRule="auto"/>
        <w:jc w:val="both"/>
        <w:rPr>
          <w:rFonts w:ascii="Arial" w:hAnsi="Arial" w:cs="Arial"/>
          <w:lang w:val="en"/>
        </w:rPr>
      </w:pPr>
    </w:p>
    <w:p w14:paraId="74ABDE45" w14:textId="77777777" w:rsidR="00B11511" w:rsidRPr="00A56E5B" w:rsidRDefault="00B11511" w:rsidP="00B11511">
      <w:pPr>
        <w:spacing w:before="240" w:line="480" w:lineRule="auto"/>
        <w:jc w:val="both"/>
        <w:rPr>
          <w:rFonts w:ascii="Arial" w:hAnsi="Arial" w:cs="Arial"/>
          <w:lang w:val="en"/>
        </w:rPr>
      </w:pPr>
    </w:p>
    <w:p w14:paraId="007AF688" w14:textId="77777777" w:rsidR="00B11511" w:rsidRPr="00A56E5B" w:rsidRDefault="00B11511" w:rsidP="00B11511">
      <w:pPr>
        <w:spacing w:before="240" w:line="480" w:lineRule="auto"/>
        <w:jc w:val="both"/>
        <w:rPr>
          <w:rFonts w:ascii="Arial" w:hAnsi="Arial" w:cs="Arial"/>
          <w:lang w:val="en"/>
        </w:rPr>
      </w:pPr>
    </w:p>
    <w:p w14:paraId="08505D75" w14:textId="77777777" w:rsidR="00B11511" w:rsidRPr="00A56E5B" w:rsidRDefault="00B11511" w:rsidP="00B11511">
      <w:pPr>
        <w:spacing w:before="240" w:line="480" w:lineRule="auto"/>
        <w:jc w:val="both"/>
        <w:rPr>
          <w:rFonts w:ascii="Arial" w:hAnsi="Arial" w:cs="Arial"/>
          <w:lang w:val="en"/>
        </w:rPr>
      </w:pPr>
    </w:p>
    <w:p w14:paraId="0E1DFEC4" w14:textId="77777777" w:rsidR="00B11511" w:rsidRPr="00A56E5B" w:rsidRDefault="00B11511" w:rsidP="00B11511">
      <w:pPr>
        <w:spacing w:before="240" w:line="480" w:lineRule="auto"/>
        <w:jc w:val="both"/>
        <w:rPr>
          <w:rFonts w:ascii="Arial" w:hAnsi="Arial" w:cs="Arial"/>
          <w:lang w:val="en"/>
        </w:rPr>
      </w:pPr>
    </w:p>
    <w:p w14:paraId="2FC35918" w14:textId="77777777" w:rsidR="00B11511" w:rsidRPr="00A56E5B" w:rsidRDefault="00B11511" w:rsidP="00B11511">
      <w:pPr>
        <w:spacing w:before="240" w:line="480" w:lineRule="auto"/>
        <w:jc w:val="both"/>
        <w:rPr>
          <w:rFonts w:ascii="Arial" w:hAnsi="Arial" w:cs="Arial"/>
          <w:lang w:val="en"/>
        </w:rPr>
      </w:pPr>
    </w:p>
    <w:p w14:paraId="743DAC2B" w14:textId="77777777" w:rsidR="00B11511" w:rsidRPr="00A56E5B" w:rsidRDefault="00B11511" w:rsidP="00B11511">
      <w:pPr>
        <w:spacing w:before="240" w:line="480" w:lineRule="auto"/>
        <w:jc w:val="both"/>
        <w:rPr>
          <w:rFonts w:ascii="Arial" w:hAnsi="Arial" w:cs="Arial"/>
          <w:lang w:val="en"/>
        </w:rPr>
      </w:pPr>
    </w:p>
    <w:p w14:paraId="7D02E9E3" w14:textId="77777777" w:rsidR="00B11511" w:rsidRPr="00A56E5B" w:rsidRDefault="00B11511" w:rsidP="00B11511">
      <w:pPr>
        <w:spacing w:before="240" w:line="480" w:lineRule="auto"/>
        <w:jc w:val="both"/>
        <w:rPr>
          <w:rFonts w:ascii="Arial" w:hAnsi="Arial" w:cs="Arial"/>
          <w:lang w:val="en"/>
        </w:rPr>
      </w:pPr>
    </w:p>
    <w:p w14:paraId="73D3A039" w14:textId="77777777" w:rsidR="00B11511" w:rsidRPr="00A56E5B" w:rsidRDefault="00B11511" w:rsidP="00B11511">
      <w:pPr>
        <w:spacing w:before="240" w:line="480" w:lineRule="auto"/>
        <w:jc w:val="both"/>
        <w:rPr>
          <w:rFonts w:ascii="Arial" w:hAnsi="Arial" w:cs="Arial"/>
          <w:lang w:val="en"/>
        </w:rPr>
      </w:pPr>
    </w:p>
    <w:p w14:paraId="18B6A72A" w14:textId="77777777" w:rsidR="00B11511" w:rsidRPr="00A56E5B" w:rsidRDefault="00B11511" w:rsidP="00B11511">
      <w:pPr>
        <w:spacing w:before="240" w:line="480" w:lineRule="auto"/>
        <w:jc w:val="both"/>
        <w:rPr>
          <w:rFonts w:ascii="Arial" w:hAnsi="Arial" w:cs="Arial"/>
          <w:lang w:val="en"/>
        </w:rPr>
      </w:pPr>
    </w:p>
    <w:p w14:paraId="3237C4DC" w14:textId="77777777" w:rsidR="00B11511" w:rsidRPr="00A56E5B" w:rsidRDefault="00B11511" w:rsidP="00B11511">
      <w:pPr>
        <w:spacing w:before="240" w:line="480" w:lineRule="auto"/>
        <w:jc w:val="both"/>
        <w:rPr>
          <w:rFonts w:ascii="Arial" w:hAnsi="Arial" w:cs="Arial"/>
          <w:lang w:val="en"/>
        </w:rPr>
      </w:pPr>
    </w:p>
    <w:p w14:paraId="2087F428" w14:textId="77777777" w:rsidR="00B11511" w:rsidRPr="00A56E5B" w:rsidRDefault="00B11511" w:rsidP="00B11511">
      <w:pPr>
        <w:spacing w:before="240" w:line="480" w:lineRule="auto"/>
        <w:jc w:val="both"/>
        <w:rPr>
          <w:rFonts w:ascii="Arial" w:hAnsi="Arial" w:cs="Arial"/>
          <w:lang w:val="en"/>
        </w:rPr>
      </w:pPr>
    </w:p>
    <w:p w14:paraId="35ECC42F" w14:textId="77777777" w:rsidR="00B11511" w:rsidRPr="00A56E5B" w:rsidRDefault="00B11511" w:rsidP="00B11511">
      <w:pPr>
        <w:spacing w:before="240" w:line="480" w:lineRule="auto"/>
        <w:jc w:val="both"/>
        <w:rPr>
          <w:rFonts w:ascii="Arial" w:hAnsi="Arial" w:cs="Arial"/>
          <w:b/>
          <w:lang w:val="en"/>
        </w:rPr>
      </w:pPr>
    </w:p>
    <w:p w14:paraId="572F1384"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noProof/>
        </w:rPr>
        <w:lastRenderedPageBreak/>
        <w:drawing>
          <wp:anchor distT="0" distB="0" distL="114300" distR="114300" simplePos="0" relativeHeight="251683840" behindDoc="0" locked="0" layoutInCell="1" allowOverlap="1" wp14:anchorId="01D22345" wp14:editId="39F7229A">
            <wp:simplePos x="0" y="0"/>
            <wp:positionH relativeFrom="margin">
              <wp:posOffset>3115945</wp:posOffset>
            </wp:positionH>
            <wp:positionV relativeFrom="paragraph">
              <wp:posOffset>268605</wp:posOffset>
            </wp:positionV>
            <wp:extent cx="1737360" cy="3861435"/>
            <wp:effectExtent l="0" t="0" r="0" b="5715"/>
            <wp:wrapThrough wrapText="bothSides">
              <wp:wrapPolygon edited="0">
                <wp:start x="0" y="0"/>
                <wp:lineTo x="0" y="21525"/>
                <wp:lineTo x="21316" y="21525"/>
                <wp:lineTo x="21316" y="0"/>
                <wp:lineTo x="0" y="0"/>
              </wp:wrapPolygon>
            </wp:wrapThrough>
            <wp:docPr id="618442227" name="Picture 5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42227" name="Picture 58" descr="A screenshot of a phone&#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37360" cy="3861435"/>
                    </a:xfrm>
                    <a:prstGeom prst="rect">
                      <a:avLst/>
                    </a:prstGeom>
                  </pic:spPr>
                </pic:pic>
              </a:graphicData>
            </a:graphic>
            <wp14:sizeRelH relativeFrom="margin">
              <wp14:pctWidth>0</wp14:pctWidth>
            </wp14:sizeRelH>
            <wp14:sizeRelV relativeFrom="margin">
              <wp14:pctHeight>0</wp14:pctHeight>
            </wp14:sizeRelV>
          </wp:anchor>
        </w:drawing>
      </w:r>
      <w:r w:rsidRPr="00A56E5B">
        <w:rPr>
          <w:rFonts w:ascii="Arial" w:hAnsi="Arial" w:cs="Arial"/>
          <w:noProof/>
        </w:rPr>
        <w:drawing>
          <wp:anchor distT="0" distB="0" distL="114300" distR="114300" simplePos="0" relativeHeight="251687936" behindDoc="0" locked="0" layoutInCell="1" allowOverlap="1" wp14:anchorId="0A0DA2FD" wp14:editId="59054363">
            <wp:simplePos x="0" y="0"/>
            <wp:positionH relativeFrom="margin">
              <wp:posOffset>926869</wp:posOffset>
            </wp:positionH>
            <wp:positionV relativeFrom="paragraph">
              <wp:posOffset>318019</wp:posOffset>
            </wp:positionV>
            <wp:extent cx="1717675" cy="3817620"/>
            <wp:effectExtent l="0" t="0" r="0" b="0"/>
            <wp:wrapThrough wrapText="bothSides">
              <wp:wrapPolygon edited="0">
                <wp:start x="0" y="0"/>
                <wp:lineTo x="0" y="21449"/>
                <wp:lineTo x="21321" y="21449"/>
                <wp:lineTo x="21321" y="0"/>
                <wp:lineTo x="0" y="0"/>
              </wp:wrapPolygon>
            </wp:wrapThrough>
            <wp:docPr id="1007878942" name="Picture 6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78942" name="Picture 62" descr="A screenshot of a phone&#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17675" cy="3817620"/>
                    </a:xfrm>
                    <a:prstGeom prst="rect">
                      <a:avLst/>
                    </a:prstGeom>
                  </pic:spPr>
                </pic:pic>
              </a:graphicData>
            </a:graphic>
            <wp14:sizeRelH relativeFrom="margin">
              <wp14:pctWidth>0</wp14:pctWidth>
            </wp14:sizeRelH>
            <wp14:sizeRelV relativeFrom="margin">
              <wp14:pctHeight>0</wp14:pctHeight>
            </wp14:sizeRelV>
          </wp:anchor>
        </w:drawing>
      </w:r>
    </w:p>
    <w:p w14:paraId="440CA3FE" w14:textId="77777777" w:rsidR="00B11511" w:rsidRPr="00A56E5B" w:rsidRDefault="00B11511" w:rsidP="00B11511">
      <w:pPr>
        <w:spacing w:before="240" w:line="480" w:lineRule="auto"/>
        <w:jc w:val="both"/>
        <w:rPr>
          <w:rFonts w:ascii="Arial" w:hAnsi="Arial" w:cs="Arial"/>
          <w:b/>
          <w:lang w:val="en"/>
        </w:rPr>
      </w:pPr>
    </w:p>
    <w:p w14:paraId="33FC1679" w14:textId="77777777" w:rsidR="00B11511" w:rsidRPr="00A56E5B" w:rsidRDefault="00B11511" w:rsidP="00B11511">
      <w:pPr>
        <w:spacing w:before="240" w:line="480" w:lineRule="auto"/>
        <w:jc w:val="both"/>
        <w:rPr>
          <w:rFonts w:ascii="Arial" w:hAnsi="Arial" w:cs="Arial"/>
          <w:b/>
          <w:lang w:val="en"/>
        </w:rPr>
      </w:pPr>
    </w:p>
    <w:p w14:paraId="68F6F992" w14:textId="77777777" w:rsidR="00B11511" w:rsidRPr="00A56E5B" w:rsidRDefault="00B11511" w:rsidP="00B11511">
      <w:pPr>
        <w:spacing w:before="240" w:line="480" w:lineRule="auto"/>
        <w:jc w:val="both"/>
        <w:rPr>
          <w:rFonts w:ascii="Arial" w:hAnsi="Arial" w:cs="Arial"/>
          <w:b/>
          <w:lang w:val="en"/>
        </w:rPr>
      </w:pPr>
    </w:p>
    <w:p w14:paraId="65D1392B" w14:textId="77777777" w:rsidR="00B11511" w:rsidRPr="00A56E5B" w:rsidRDefault="00B11511" w:rsidP="00B11511">
      <w:pPr>
        <w:spacing w:before="240" w:line="480" w:lineRule="auto"/>
        <w:jc w:val="both"/>
        <w:rPr>
          <w:rFonts w:ascii="Arial" w:hAnsi="Arial" w:cs="Arial"/>
          <w:b/>
          <w:lang w:val="en"/>
        </w:rPr>
      </w:pPr>
    </w:p>
    <w:p w14:paraId="268B0C60" w14:textId="77777777" w:rsidR="00B11511" w:rsidRPr="00A56E5B" w:rsidRDefault="00B11511" w:rsidP="00B11511">
      <w:pPr>
        <w:spacing w:before="240" w:line="480" w:lineRule="auto"/>
        <w:jc w:val="both"/>
        <w:rPr>
          <w:rFonts w:ascii="Arial" w:hAnsi="Arial" w:cs="Arial"/>
          <w:b/>
          <w:lang w:val="en"/>
        </w:rPr>
      </w:pPr>
    </w:p>
    <w:p w14:paraId="3F668BFA" w14:textId="77777777" w:rsidR="00B11511" w:rsidRPr="00A56E5B" w:rsidRDefault="00B11511" w:rsidP="00B11511">
      <w:pPr>
        <w:spacing w:before="240" w:line="480" w:lineRule="auto"/>
        <w:jc w:val="both"/>
        <w:rPr>
          <w:rFonts w:ascii="Arial" w:hAnsi="Arial" w:cs="Arial"/>
          <w:b/>
          <w:lang w:val="en"/>
        </w:rPr>
      </w:pPr>
    </w:p>
    <w:p w14:paraId="5C14CC23" w14:textId="77777777" w:rsidR="00B11511" w:rsidRPr="00A56E5B" w:rsidRDefault="00B11511" w:rsidP="00B11511">
      <w:pPr>
        <w:spacing w:before="240" w:line="480" w:lineRule="auto"/>
        <w:jc w:val="both"/>
        <w:rPr>
          <w:rFonts w:ascii="Arial" w:hAnsi="Arial" w:cs="Arial"/>
          <w:b/>
          <w:lang w:val="en"/>
        </w:rPr>
      </w:pPr>
    </w:p>
    <w:p w14:paraId="24E83E26" w14:textId="77777777" w:rsidR="00B11511" w:rsidRPr="00A56E5B" w:rsidRDefault="00B11511" w:rsidP="00B11511">
      <w:pPr>
        <w:spacing w:before="240" w:line="480" w:lineRule="auto"/>
        <w:jc w:val="both"/>
        <w:rPr>
          <w:rFonts w:ascii="Arial" w:hAnsi="Arial" w:cs="Arial"/>
          <w:b/>
          <w:lang w:val="en"/>
        </w:rPr>
      </w:pPr>
    </w:p>
    <w:p w14:paraId="7FDF0D72" w14:textId="77777777" w:rsidR="00B11511" w:rsidRDefault="00B11511" w:rsidP="00B11511">
      <w:pPr>
        <w:spacing w:before="240" w:line="480" w:lineRule="auto"/>
        <w:jc w:val="center"/>
        <w:rPr>
          <w:rFonts w:ascii="Arial" w:hAnsi="Arial" w:cs="Arial"/>
          <w:lang w:val="en"/>
        </w:rPr>
      </w:pPr>
    </w:p>
    <w:p w14:paraId="7CA4ECB3" w14:textId="399E102B" w:rsidR="00B11511" w:rsidRPr="00A56E5B" w:rsidRDefault="00B11511" w:rsidP="00B11511">
      <w:pPr>
        <w:spacing w:before="240" w:line="480" w:lineRule="auto"/>
        <w:jc w:val="center"/>
        <w:rPr>
          <w:rFonts w:ascii="Arial" w:hAnsi="Arial" w:cs="Arial"/>
          <w:lang w:val="en"/>
        </w:rPr>
      </w:pPr>
      <w:r>
        <w:rPr>
          <w:rFonts w:ascii="Arial" w:hAnsi="Arial" w:cs="Arial"/>
          <w:lang w:val="en"/>
        </w:rPr>
        <w:t>Figure 21</w:t>
      </w:r>
      <w:r w:rsidRPr="00A56E5B">
        <w:rPr>
          <w:rFonts w:ascii="Arial" w:hAnsi="Arial" w:cs="Arial"/>
          <w:lang w:val="en"/>
        </w:rPr>
        <w:t xml:space="preserve">. </w:t>
      </w:r>
      <w:r w:rsidRPr="00A56E5B">
        <w:rPr>
          <w:rFonts w:ascii="Arial" w:hAnsi="Arial" w:cs="Arial"/>
          <w:i/>
          <w:iCs/>
          <w:lang w:val="en"/>
        </w:rPr>
        <w:t xml:space="preserve">Add/Edit Medicine and Schedule Screen of </w:t>
      </w:r>
      <w:proofErr w:type="spellStart"/>
      <w:r w:rsidRPr="00A56E5B">
        <w:rPr>
          <w:rFonts w:ascii="Arial" w:hAnsi="Arial" w:cs="Arial"/>
          <w:i/>
          <w:iCs/>
          <w:lang w:val="en"/>
        </w:rPr>
        <w:t>PillSync</w:t>
      </w:r>
      <w:proofErr w:type="spellEnd"/>
    </w:p>
    <w:p w14:paraId="5E19985F" w14:textId="77777777" w:rsidR="00B11511" w:rsidRPr="00A56E5B" w:rsidRDefault="00B11511" w:rsidP="00B11511">
      <w:pPr>
        <w:spacing w:before="240" w:line="480" w:lineRule="auto"/>
        <w:ind w:firstLine="720"/>
        <w:jc w:val="both"/>
        <w:rPr>
          <w:rFonts w:ascii="Arial" w:hAnsi="Arial" w:cs="Arial"/>
          <w:lang w:val="en"/>
        </w:rPr>
      </w:pPr>
      <w:r w:rsidRPr="00A56E5B">
        <w:rPr>
          <w:rFonts w:ascii="Arial" w:hAnsi="Arial" w:cs="Arial"/>
          <w:lang w:val="en"/>
        </w:rPr>
        <w:t>This figure shows the Add new medications/schedule by entering the name, description, duration, dosage, slot, quantity or update existing medication/schedule details when needed.</w:t>
      </w:r>
    </w:p>
    <w:p w14:paraId="16F74C68" w14:textId="77777777" w:rsidR="00B11511" w:rsidRPr="00A56E5B" w:rsidRDefault="00B11511" w:rsidP="00B11511">
      <w:pPr>
        <w:spacing w:before="240" w:line="480" w:lineRule="auto"/>
        <w:jc w:val="both"/>
        <w:rPr>
          <w:rFonts w:ascii="Arial" w:hAnsi="Arial" w:cs="Arial"/>
          <w:b/>
          <w:lang w:val="en"/>
        </w:rPr>
      </w:pPr>
    </w:p>
    <w:p w14:paraId="283AE7BB" w14:textId="77777777" w:rsidR="00B11511" w:rsidRPr="00A56E5B" w:rsidRDefault="00B11511" w:rsidP="00B11511">
      <w:pPr>
        <w:spacing w:before="240" w:line="480" w:lineRule="auto"/>
        <w:jc w:val="both"/>
        <w:rPr>
          <w:rFonts w:ascii="Arial" w:hAnsi="Arial" w:cs="Arial"/>
          <w:b/>
          <w:lang w:val="en"/>
        </w:rPr>
      </w:pPr>
    </w:p>
    <w:p w14:paraId="76D8C261"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noProof/>
        </w:rPr>
        <w:lastRenderedPageBreak/>
        <w:drawing>
          <wp:anchor distT="0" distB="0" distL="114300" distR="114300" simplePos="0" relativeHeight="251685888" behindDoc="0" locked="0" layoutInCell="1" allowOverlap="1" wp14:anchorId="5331E19A" wp14:editId="588A9F11">
            <wp:simplePos x="0" y="0"/>
            <wp:positionH relativeFrom="margin">
              <wp:posOffset>3087774</wp:posOffset>
            </wp:positionH>
            <wp:positionV relativeFrom="paragraph">
              <wp:posOffset>292446</wp:posOffset>
            </wp:positionV>
            <wp:extent cx="2045970" cy="4548505"/>
            <wp:effectExtent l="0" t="0" r="0" b="4445"/>
            <wp:wrapThrough wrapText="bothSides">
              <wp:wrapPolygon edited="0">
                <wp:start x="0" y="0"/>
                <wp:lineTo x="0" y="21531"/>
                <wp:lineTo x="21318" y="21531"/>
                <wp:lineTo x="21318" y="0"/>
                <wp:lineTo x="0" y="0"/>
              </wp:wrapPolygon>
            </wp:wrapThrough>
            <wp:docPr id="936328987" name="Picture 60" descr="A screenshot of a medical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28987" name="Picture 60" descr="A screenshot of a medical application&#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045970" cy="4548505"/>
                    </a:xfrm>
                    <a:prstGeom prst="rect">
                      <a:avLst/>
                    </a:prstGeom>
                  </pic:spPr>
                </pic:pic>
              </a:graphicData>
            </a:graphic>
            <wp14:sizeRelH relativeFrom="margin">
              <wp14:pctWidth>0</wp14:pctWidth>
            </wp14:sizeRelH>
            <wp14:sizeRelV relativeFrom="margin">
              <wp14:pctHeight>0</wp14:pctHeight>
            </wp14:sizeRelV>
          </wp:anchor>
        </w:drawing>
      </w:r>
      <w:r w:rsidRPr="00A56E5B">
        <w:rPr>
          <w:rFonts w:ascii="Arial" w:hAnsi="Arial" w:cs="Arial"/>
          <w:b/>
          <w:noProof/>
        </w:rPr>
        <w:drawing>
          <wp:anchor distT="0" distB="0" distL="114300" distR="114300" simplePos="0" relativeHeight="251686912" behindDoc="0" locked="0" layoutInCell="1" allowOverlap="1" wp14:anchorId="516A6A28" wp14:editId="6521B0DB">
            <wp:simplePos x="0" y="0"/>
            <wp:positionH relativeFrom="column">
              <wp:posOffset>700232</wp:posOffset>
            </wp:positionH>
            <wp:positionV relativeFrom="paragraph">
              <wp:posOffset>300413</wp:posOffset>
            </wp:positionV>
            <wp:extent cx="2043430" cy="4541520"/>
            <wp:effectExtent l="0" t="0" r="0" b="0"/>
            <wp:wrapThrough wrapText="bothSides">
              <wp:wrapPolygon edited="0">
                <wp:start x="0" y="0"/>
                <wp:lineTo x="0" y="21473"/>
                <wp:lineTo x="21345" y="21473"/>
                <wp:lineTo x="21345" y="0"/>
                <wp:lineTo x="0" y="0"/>
              </wp:wrapPolygon>
            </wp:wrapThrough>
            <wp:docPr id="1381435394" name="Picture 6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35394" name="Picture 61" descr="A screenshot of a phone&#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043430" cy="4541520"/>
                    </a:xfrm>
                    <a:prstGeom prst="rect">
                      <a:avLst/>
                    </a:prstGeom>
                  </pic:spPr>
                </pic:pic>
              </a:graphicData>
            </a:graphic>
            <wp14:sizeRelH relativeFrom="margin">
              <wp14:pctWidth>0</wp14:pctWidth>
            </wp14:sizeRelH>
            <wp14:sizeRelV relativeFrom="margin">
              <wp14:pctHeight>0</wp14:pctHeight>
            </wp14:sizeRelV>
          </wp:anchor>
        </w:drawing>
      </w:r>
    </w:p>
    <w:p w14:paraId="74A5EE15" w14:textId="77777777" w:rsidR="00B11511" w:rsidRPr="00A56E5B" w:rsidRDefault="00B11511" w:rsidP="00B11511">
      <w:pPr>
        <w:spacing w:before="240" w:line="480" w:lineRule="auto"/>
        <w:jc w:val="both"/>
        <w:rPr>
          <w:rFonts w:ascii="Arial" w:hAnsi="Arial" w:cs="Arial"/>
          <w:b/>
          <w:lang w:val="en"/>
        </w:rPr>
      </w:pPr>
    </w:p>
    <w:p w14:paraId="1CAB9CBC" w14:textId="77777777" w:rsidR="00B11511" w:rsidRPr="00A56E5B" w:rsidRDefault="00B11511" w:rsidP="00B11511">
      <w:pPr>
        <w:spacing w:before="240" w:line="480" w:lineRule="auto"/>
        <w:jc w:val="both"/>
        <w:rPr>
          <w:rFonts w:ascii="Arial" w:hAnsi="Arial" w:cs="Arial"/>
          <w:b/>
          <w:lang w:val="en"/>
        </w:rPr>
      </w:pPr>
    </w:p>
    <w:p w14:paraId="7EA88A92" w14:textId="77777777" w:rsidR="00B11511" w:rsidRPr="00A56E5B" w:rsidRDefault="00B11511" w:rsidP="00B11511">
      <w:pPr>
        <w:spacing w:before="240" w:line="480" w:lineRule="auto"/>
        <w:jc w:val="both"/>
        <w:rPr>
          <w:rFonts w:ascii="Arial" w:hAnsi="Arial" w:cs="Arial"/>
          <w:b/>
          <w:lang w:val="en"/>
        </w:rPr>
      </w:pPr>
    </w:p>
    <w:p w14:paraId="22D8FEAC" w14:textId="77777777" w:rsidR="00B11511" w:rsidRPr="00A56E5B" w:rsidRDefault="00B11511" w:rsidP="00B11511">
      <w:pPr>
        <w:spacing w:before="240" w:line="480" w:lineRule="auto"/>
        <w:jc w:val="both"/>
        <w:rPr>
          <w:rFonts w:ascii="Arial" w:hAnsi="Arial" w:cs="Arial"/>
          <w:b/>
          <w:lang w:val="en"/>
        </w:rPr>
      </w:pPr>
    </w:p>
    <w:p w14:paraId="79AEDB3B" w14:textId="77777777" w:rsidR="00B11511" w:rsidRPr="00A56E5B" w:rsidRDefault="00B11511" w:rsidP="00B11511">
      <w:pPr>
        <w:spacing w:before="240" w:line="480" w:lineRule="auto"/>
        <w:jc w:val="both"/>
        <w:rPr>
          <w:rFonts w:ascii="Arial" w:hAnsi="Arial" w:cs="Arial"/>
          <w:b/>
          <w:lang w:val="en"/>
        </w:rPr>
      </w:pPr>
    </w:p>
    <w:p w14:paraId="441D62F7" w14:textId="77777777" w:rsidR="00B11511" w:rsidRPr="00A56E5B" w:rsidRDefault="00B11511" w:rsidP="00B11511">
      <w:pPr>
        <w:spacing w:before="240" w:line="480" w:lineRule="auto"/>
        <w:jc w:val="both"/>
        <w:rPr>
          <w:rFonts w:ascii="Arial" w:hAnsi="Arial" w:cs="Arial"/>
          <w:b/>
          <w:lang w:val="en"/>
        </w:rPr>
      </w:pPr>
    </w:p>
    <w:p w14:paraId="366A7360" w14:textId="77777777" w:rsidR="00B11511" w:rsidRPr="00A56E5B" w:rsidRDefault="00B11511" w:rsidP="00B11511">
      <w:pPr>
        <w:spacing w:before="240" w:line="480" w:lineRule="auto"/>
        <w:jc w:val="both"/>
        <w:rPr>
          <w:rFonts w:ascii="Arial" w:hAnsi="Arial" w:cs="Arial"/>
          <w:b/>
          <w:lang w:val="en"/>
        </w:rPr>
      </w:pPr>
    </w:p>
    <w:p w14:paraId="2CD8F4F4" w14:textId="77777777" w:rsidR="00B11511" w:rsidRPr="00A56E5B" w:rsidRDefault="00B11511" w:rsidP="00B11511">
      <w:pPr>
        <w:spacing w:before="240" w:line="480" w:lineRule="auto"/>
        <w:jc w:val="both"/>
        <w:rPr>
          <w:rFonts w:ascii="Arial" w:hAnsi="Arial" w:cs="Arial"/>
          <w:b/>
          <w:lang w:val="en"/>
        </w:rPr>
      </w:pPr>
    </w:p>
    <w:p w14:paraId="1A3A0EA2" w14:textId="77777777" w:rsidR="00B11511" w:rsidRPr="00A56E5B" w:rsidRDefault="00B11511" w:rsidP="00B11511">
      <w:pPr>
        <w:spacing w:before="240" w:line="480" w:lineRule="auto"/>
        <w:jc w:val="both"/>
        <w:rPr>
          <w:rFonts w:ascii="Arial" w:hAnsi="Arial" w:cs="Arial"/>
          <w:b/>
          <w:lang w:val="en"/>
        </w:rPr>
      </w:pPr>
    </w:p>
    <w:p w14:paraId="40501619" w14:textId="77777777" w:rsidR="00B11511" w:rsidRPr="00A56E5B" w:rsidRDefault="00B11511" w:rsidP="00B11511">
      <w:pPr>
        <w:spacing w:before="240" w:line="480" w:lineRule="auto"/>
        <w:jc w:val="both"/>
        <w:rPr>
          <w:rFonts w:ascii="Arial" w:hAnsi="Arial" w:cs="Arial"/>
          <w:lang w:val="en"/>
        </w:rPr>
      </w:pPr>
    </w:p>
    <w:p w14:paraId="5B6C8E3A" w14:textId="77777777" w:rsidR="00B11511" w:rsidRPr="00A56E5B" w:rsidRDefault="00B11511" w:rsidP="00B11511">
      <w:pPr>
        <w:spacing w:before="240" w:line="480" w:lineRule="auto"/>
        <w:jc w:val="center"/>
        <w:rPr>
          <w:rFonts w:ascii="Arial" w:hAnsi="Arial" w:cs="Arial"/>
          <w:lang w:val="en"/>
        </w:rPr>
      </w:pPr>
      <w:r>
        <w:rPr>
          <w:rFonts w:ascii="Arial" w:hAnsi="Arial" w:cs="Arial"/>
          <w:lang w:val="en"/>
        </w:rPr>
        <w:t>Figure 22</w:t>
      </w:r>
      <w:r w:rsidRPr="00A56E5B">
        <w:rPr>
          <w:rFonts w:ascii="Arial" w:hAnsi="Arial" w:cs="Arial"/>
          <w:lang w:val="en"/>
        </w:rPr>
        <w:t xml:space="preserve">. </w:t>
      </w:r>
      <w:r w:rsidRPr="00A56E5B">
        <w:rPr>
          <w:rFonts w:ascii="Arial" w:hAnsi="Arial" w:cs="Arial"/>
          <w:i/>
          <w:iCs/>
          <w:lang w:val="en"/>
        </w:rPr>
        <w:t xml:space="preserve">History Screen of </w:t>
      </w:r>
      <w:proofErr w:type="spellStart"/>
      <w:r w:rsidRPr="00A56E5B">
        <w:rPr>
          <w:rFonts w:ascii="Arial" w:hAnsi="Arial" w:cs="Arial"/>
          <w:i/>
          <w:iCs/>
          <w:lang w:val="en"/>
        </w:rPr>
        <w:t>PillSync</w:t>
      </w:r>
      <w:proofErr w:type="spellEnd"/>
    </w:p>
    <w:p w14:paraId="6E993C68" w14:textId="77777777" w:rsidR="00B11511" w:rsidRPr="00A56E5B" w:rsidRDefault="00B11511" w:rsidP="00B11511">
      <w:pPr>
        <w:spacing w:before="240" w:line="480" w:lineRule="auto"/>
        <w:ind w:firstLine="720"/>
        <w:jc w:val="both"/>
        <w:rPr>
          <w:rFonts w:ascii="Arial" w:hAnsi="Arial" w:cs="Arial"/>
          <w:lang w:val="en"/>
        </w:rPr>
      </w:pPr>
      <w:r w:rsidRPr="00A56E5B">
        <w:rPr>
          <w:rFonts w:ascii="Arial" w:hAnsi="Arial" w:cs="Arial"/>
          <w:lang w:val="en"/>
        </w:rPr>
        <w:t>This figure shows the view of your medication adherence history — including doses taken on time and missed doses.</w:t>
      </w:r>
    </w:p>
    <w:p w14:paraId="07AF4CDC" w14:textId="77777777" w:rsidR="00B11511" w:rsidRPr="00A56E5B" w:rsidRDefault="00B11511" w:rsidP="00B11511">
      <w:pPr>
        <w:spacing w:before="240" w:line="480" w:lineRule="auto"/>
        <w:jc w:val="both"/>
        <w:rPr>
          <w:rFonts w:ascii="Arial" w:hAnsi="Arial" w:cs="Arial"/>
          <w:b/>
          <w:lang w:val="en"/>
        </w:rPr>
      </w:pPr>
    </w:p>
    <w:p w14:paraId="6B2436C3" w14:textId="77777777" w:rsidR="00B11511" w:rsidRPr="00A56E5B" w:rsidRDefault="00B11511" w:rsidP="00B11511">
      <w:pPr>
        <w:spacing w:before="240" w:line="480" w:lineRule="auto"/>
        <w:jc w:val="both"/>
        <w:rPr>
          <w:rFonts w:ascii="Arial" w:hAnsi="Arial" w:cs="Arial"/>
          <w:b/>
          <w:lang w:val="en"/>
        </w:rPr>
      </w:pPr>
    </w:p>
    <w:p w14:paraId="6755C26F" w14:textId="77777777" w:rsidR="00B11511" w:rsidRPr="00A56E5B" w:rsidRDefault="00B11511" w:rsidP="00B11511">
      <w:pPr>
        <w:spacing w:before="240" w:line="480" w:lineRule="auto"/>
        <w:jc w:val="both"/>
        <w:rPr>
          <w:rFonts w:ascii="Arial" w:hAnsi="Arial" w:cs="Arial"/>
          <w:b/>
          <w:lang w:val="en"/>
        </w:rPr>
      </w:pPr>
    </w:p>
    <w:p w14:paraId="6011163B"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noProof/>
        </w:rPr>
        <w:lastRenderedPageBreak/>
        <w:drawing>
          <wp:anchor distT="0" distB="0" distL="114300" distR="114300" simplePos="0" relativeHeight="251689984" behindDoc="0" locked="0" layoutInCell="1" allowOverlap="1" wp14:anchorId="4F3D46E8" wp14:editId="5DF6EE52">
            <wp:simplePos x="0" y="0"/>
            <wp:positionH relativeFrom="margin">
              <wp:posOffset>3008564</wp:posOffset>
            </wp:positionH>
            <wp:positionV relativeFrom="paragraph">
              <wp:posOffset>86360</wp:posOffset>
            </wp:positionV>
            <wp:extent cx="1812290" cy="4027805"/>
            <wp:effectExtent l="0" t="0" r="0" b="0"/>
            <wp:wrapThrough wrapText="bothSides">
              <wp:wrapPolygon edited="0">
                <wp:start x="0" y="0"/>
                <wp:lineTo x="0" y="21454"/>
                <wp:lineTo x="21343" y="21454"/>
                <wp:lineTo x="21343" y="0"/>
                <wp:lineTo x="0" y="0"/>
              </wp:wrapPolygon>
            </wp:wrapThrough>
            <wp:docPr id="573820322" name="Picture 6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20322" name="Picture 64" descr="A screenshot of a phone&#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812290" cy="4027805"/>
                    </a:xfrm>
                    <a:prstGeom prst="rect">
                      <a:avLst/>
                    </a:prstGeom>
                  </pic:spPr>
                </pic:pic>
              </a:graphicData>
            </a:graphic>
            <wp14:sizeRelH relativeFrom="margin">
              <wp14:pctWidth>0</wp14:pctWidth>
            </wp14:sizeRelH>
            <wp14:sizeRelV relativeFrom="margin">
              <wp14:pctHeight>0</wp14:pctHeight>
            </wp14:sizeRelV>
          </wp:anchor>
        </w:drawing>
      </w:r>
      <w:r w:rsidRPr="00A56E5B">
        <w:rPr>
          <w:rFonts w:ascii="Arial" w:hAnsi="Arial" w:cs="Arial"/>
          <w:noProof/>
        </w:rPr>
        <w:drawing>
          <wp:anchor distT="0" distB="0" distL="114300" distR="114300" simplePos="0" relativeHeight="251688960" behindDoc="0" locked="0" layoutInCell="1" allowOverlap="1" wp14:anchorId="3DEEACA7" wp14:editId="0C741FDC">
            <wp:simplePos x="0" y="0"/>
            <wp:positionH relativeFrom="column">
              <wp:posOffset>580915</wp:posOffset>
            </wp:positionH>
            <wp:positionV relativeFrom="paragraph">
              <wp:posOffset>31115</wp:posOffset>
            </wp:positionV>
            <wp:extent cx="1814830" cy="4034790"/>
            <wp:effectExtent l="0" t="0" r="0" b="3810"/>
            <wp:wrapThrough wrapText="bothSides">
              <wp:wrapPolygon edited="0">
                <wp:start x="0" y="0"/>
                <wp:lineTo x="0" y="21518"/>
                <wp:lineTo x="21313" y="21518"/>
                <wp:lineTo x="21313" y="0"/>
                <wp:lineTo x="0" y="0"/>
              </wp:wrapPolygon>
            </wp:wrapThrough>
            <wp:docPr id="758663398" name="Picture 6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63398" name="Picture 63" descr="A screenshot of a phone&#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14830" cy="4034790"/>
                    </a:xfrm>
                    <a:prstGeom prst="rect">
                      <a:avLst/>
                    </a:prstGeom>
                  </pic:spPr>
                </pic:pic>
              </a:graphicData>
            </a:graphic>
            <wp14:sizeRelH relativeFrom="margin">
              <wp14:pctWidth>0</wp14:pctWidth>
            </wp14:sizeRelH>
            <wp14:sizeRelV relativeFrom="margin">
              <wp14:pctHeight>0</wp14:pctHeight>
            </wp14:sizeRelV>
          </wp:anchor>
        </w:drawing>
      </w:r>
    </w:p>
    <w:p w14:paraId="0A8EC395" w14:textId="77777777" w:rsidR="00B11511" w:rsidRPr="00A56E5B" w:rsidRDefault="00B11511" w:rsidP="00B11511">
      <w:pPr>
        <w:spacing w:before="240" w:line="480" w:lineRule="auto"/>
        <w:jc w:val="both"/>
        <w:rPr>
          <w:rFonts w:ascii="Arial" w:hAnsi="Arial" w:cs="Arial"/>
          <w:b/>
          <w:lang w:val="en"/>
        </w:rPr>
      </w:pPr>
    </w:p>
    <w:p w14:paraId="21F1DF0E" w14:textId="77777777" w:rsidR="00B11511" w:rsidRPr="00A56E5B" w:rsidRDefault="00B11511" w:rsidP="00B11511">
      <w:pPr>
        <w:spacing w:before="240" w:line="480" w:lineRule="auto"/>
        <w:jc w:val="both"/>
        <w:rPr>
          <w:rFonts w:ascii="Arial" w:hAnsi="Arial" w:cs="Arial"/>
          <w:lang w:val="en"/>
        </w:rPr>
      </w:pPr>
    </w:p>
    <w:p w14:paraId="5706F134" w14:textId="77777777" w:rsidR="00B11511" w:rsidRPr="00A56E5B" w:rsidRDefault="00B11511" w:rsidP="00B11511">
      <w:pPr>
        <w:spacing w:before="240" w:line="480" w:lineRule="auto"/>
        <w:jc w:val="both"/>
        <w:rPr>
          <w:rFonts w:ascii="Arial" w:hAnsi="Arial" w:cs="Arial"/>
          <w:lang w:val="en"/>
        </w:rPr>
      </w:pPr>
    </w:p>
    <w:p w14:paraId="40603EEB" w14:textId="77777777" w:rsidR="00B11511" w:rsidRPr="00A56E5B" w:rsidRDefault="00B11511" w:rsidP="00B11511">
      <w:pPr>
        <w:spacing w:before="240" w:line="480" w:lineRule="auto"/>
        <w:jc w:val="both"/>
        <w:rPr>
          <w:rFonts w:ascii="Arial" w:hAnsi="Arial" w:cs="Arial"/>
          <w:lang w:val="en"/>
        </w:rPr>
      </w:pPr>
    </w:p>
    <w:p w14:paraId="475A8DD8" w14:textId="77777777" w:rsidR="00B11511" w:rsidRPr="00A56E5B" w:rsidRDefault="00B11511" w:rsidP="00B11511">
      <w:pPr>
        <w:spacing w:before="240" w:line="480" w:lineRule="auto"/>
        <w:jc w:val="both"/>
        <w:rPr>
          <w:rFonts w:ascii="Arial" w:hAnsi="Arial" w:cs="Arial"/>
          <w:lang w:val="en"/>
        </w:rPr>
      </w:pPr>
    </w:p>
    <w:p w14:paraId="78007474" w14:textId="77777777" w:rsidR="00B11511" w:rsidRPr="00A56E5B" w:rsidRDefault="00B11511" w:rsidP="00B11511">
      <w:pPr>
        <w:spacing w:before="240" w:line="480" w:lineRule="auto"/>
        <w:jc w:val="both"/>
        <w:rPr>
          <w:rFonts w:ascii="Arial" w:hAnsi="Arial" w:cs="Arial"/>
          <w:lang w:val="en"/>
        </w:rPr>
      </w:pPr>
    </w:p>
    <w:p w14:paraId="44806FF0" w14:textId="77777777" w:rsidR="00B11511" w:rsidRPr="00A56E5B" w:rsidRDefault="00B11511" w:rsidP="00B11511">
      <w:pPr>
        <w:spacing w:before="240" w:line="480" w:lineRule="auto"/>
        <w:jc w:val="both"/>
        <w:rPr>
          <w:rFonts w:ascii="Arial" w:hAnsi="Arial" w:cs="Arial"/>
          <w:lang w:val="en"/>
        </w:rPr>
      </w:pPr>
    </w:p>
    <w:p w14:paraId="0E533650" w14:textId="77777777" w:rsidR="00B11511" w:rsidRPr="00A56E5B" w:rsidRDefault="00B11511" w:rsidP="00B11511">
      <w:pPr>
        <w:spacing w:before="240" w:line="480" w:lineRule="auto"/>
        <w:jc w:val="both"/>
        <w:rPr>
          <w:rFonts w:ascii="Arial" w:hAnsi="Arial" w:cs="Arial"/>
          <w:lang w:val="en"/>
        </w:rPr>
      </w:pPr>
    </w:p>
    <w:p w14:paraId="295752A9" w14:textId="77777777" w:rsidR="00B11511" w:rsidRPr="00A56E5B" w:rsidRDefault="00B11511" w:rsidP="00B11511">
      <w:pPr>
        <w:spacing w:before="240" w:line="480" w:lineRule="auto"/>
        <w:jc w:val="both"/>
        <w:rPr>
          <w:rFonts w:ascii="Arial" w:hAnsi="Arial" w:cs="Arial"/>
          <w:lang w:val="en"/>
        </w:rPr>
      </w:pPr>
    </w:p>
    <w:p w14:paraId="160AEEB2" w14:textId="77777777" w:rsidR="00B11511" w:rsidRPr="00A56E5B" w:rsidRDefault="00B11511" w:rsidP="00B11511">
      <w:pPr>
        <w:spacing w:before="240" w:line="480" w:lineRule="auto"/>
        <w:jc w:val="both"/>
        <w:rPr>
          <w:rFonts w:ascii="Arial" w:hAnsi="Arial" w:cs="Arial"/>
          <w:lang w:val="en"/>
        </w:rPr>
      </w:pPr>
    </w:p>
    <w:p w14:paraId="3C73D936" w14:textId="77777777" w:rsidR="00B11511" w:rsidRPr="00A56E5B" w:rsidRDefault="00B11511" w:rsidP="00B11511">
      <w:pPr>
        <w:spacing w:before="240" w:line="480" w:lineRule="auto"/>
        <w:jc w:val="both"/>
        <w:rPr>
          <w:rFonts w:ascii="Arial" w:hAnsi="Arial" w:cs="Arial"/>
          <w:lang w:val="en"/>
        </w:rPr>
      </w:pPr>
    </w:p>
    <w:p w14:paraId="4360CF73" w14:textId="77777777" w:rsidR="00B11511" w:rsidRPr="00A56E5B" w:rsidRDefault="00B11511" w:rsidP="00B11511">
      <w:pPr>
        <w:spacing w:before="240" w:line="480" w:lineRule="auto"/>
        <w:jc w:val="both"/>
        <w:rPr>
          <w:rFonts w:ascii="Arial" w:hAnsi="Arial" w:cs="Arial"/>
          <w:lang w:val="en"/>
        </w:rPr>
      </w:pPr>
    </w:p>
    <w:p w14:paraId="740338A7" w14:textId="77777777" w:rsidR="00B11511" w:rsidRPr="00A56E5B" w:rsidRDefault="00B11511" w:rsidP="00B11511">
      <w:pPr>
        <w:spacing w:before="240" w:line="480" w:lineRule="auto"/>
        <w:jc w:val="both"/>
        <w:rPr>
          <w:rFonts w:ascii="Arial" w:hAnsi="Arial" w:cs="Arial"/>
          <w:lang w:val="en"/>
        </w:rPr>
      </w:pPr>
    </w:p>
    <w:p w14:paraId="3AA1629E" w14:textId="77777777" w:rsidR="00B11511" w:rsidRPr="00A56E5B" w:rsidRDefault="00B11511" w:rsidP="00B11511">
      <w:pPr>
        <w:spacing w:before="240" w:line="480" w:lineRule="auto"/>
        <w:jc w:val="both"/>
        <w:rPr>
          <w:rFonts w:ascii="Arial" w:hAnsi="Arial" w:cs="Arial"/>
          <w:b/>
          <w:lang w:val="en"/>
        </w:rPr>
      </w:pPr>
    </w:p>
    <w:p w14:paraId="5C511C4A" w14:textId="77777777" w:rsidR="00B11511" w:rsidRPr="00A56E5B" w:rsidRDefault="00B11511" w:rsidP="00B11511">
      <w:pPr>
        <w:spacing w:before="240" w:line="480" w:lineRule="auto"/>
        <w:jc w:val="both"/>
        <w:rPr>
          <w:rFonts w:ascii="Arial" w:hAnsi="Arial" w:cs="Arial"/>
          <w:b/>
          <w:lang w:val="en"/>
        </w:rPr>
      </w:pPr>
    </w:p>
    <w:p w14:paraId="2EB73B5E"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noProof/>
        </w:rPr>
        <w:lastRenderedPageBreak/>
        <w:drawing>
          <wp:anchor distT="0" distB="0" distL="114300" distR="114300" simplePos="0" relativeHeight="251691008" behindDoc="0" locked="0" layoutInCell="1" allowOverlap="1" wp14:anchorId="41A32BF7" wp14:editId="5A7D1AA5">
            <wp:simplePos x="0" y="0"/>
            <wp:positionH relativeFrom="margin">
              <wp:posOffset>896620</wp:posOffset>
            </wp:positionH>
            <wp:positionV relativeFrom="paragraph">
              <wp:posOffset>5080</wp:posOffset>
            </wp:positionV>
            <wp:extent cx="1795145" cy="3989705"/>
            <wp:effectExtent l="0" t="0" r="0" b="0"/>
            <wp:wrapThrough wrapText="bothSides">
              <wp:wrapPolygon edited="0">
                <wp:start x="0" y="0"/>
                <wp:lineTo x="0" y="21452"/>
                <wp:lineTo x="21317" y="21452"/>
                <wp:lineTo x="21317" y="0"/>
                <wp:lineTo x="0" y="0"/>
              </wp:wrapPolygon>
            </wp:wrapThrough>
            <wp:docPr id="1721974383" name="Picture 65"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74383" name="Picture 65" descr="A screenshot of a calenda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795145" cy="3989705"/>
                    </a:xfrm>
                    <a:prstGeom prst="rect">
                      <a:avLst/>
                    </a:prstGeom>
                  </pic:spPr>
                </pic:pic>
              </a:graphicData>
            </a:graphic>
            <wp14:sizeRelH relativeFrom="margin">
              <wp14:pctWidth>0</wp14:pctWidth>
            </wp14:sizeRelH>
            <wp14:sizeRelV relativeFrom="margin">
              <wp14:pctHeight>0</wp14:pctHeight>
            </wp14:sizeRelV>
          </wp:anchor>
        </w:drawing>
      </w:r>
      <w:r w:rsidRPr="00A56E5B">
        <w:rPr>
          <w:rFonts w:ascii="Arial" w:hAnsi="Arial" w:cs="Arial"/>
          <w:b/>
          <w:noProof/>
        </w:rPr>
        <w:drawing>
          <wp:anchor distT="0" distB="0" distL="114300" distR="114300" simplePos="0" relativeHeight="251702272" behindDoc="0" locked="0" layoutInCell="1" allowOverlap="1" wp14:anchorId="7953EE6A" wp14:editId="23EE43BB">
            <wp:simplePos x="0" y="0"/>
            <wp:positionH relativeFrom="column">
              <wp:posOffset>3098589</wp:posOffset>
            </wp:positionH>
            <wp:positionV relativeFrom="paragraph">
              <wp:posOffset>5080</wp:posOffset>
            </wp:positionV>
            <wp:extent cx="1783715" cy="3964305"/>
            <wp:effectExtent l="0" t="0" r="6985" b="0"/>
            <wp:wrapThrough wrapText="bothSides">
              <wp:wrapPolygon edited="0">
                <wp:start x="0" y="0"/>
                <wp:lineTo x="0" y="21486"/>
                <wp:lineTo x="21454" y="21486"/>
                <wp:lineTo x="21454" y="0"/>
                <wp:lineTo x="0" y="0"/>
              </wp:wrapPolygon>
            </wp:wrapThrough>
            <wp:docPr id="577074389" name="Picture 7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74389" name="Picture 77"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83715" cy="3964305"/>
                    </a:xfrm>
                    <a:prstGeom prst="rect">
                      <a:avLst/>
                    </a:prstGeom>
                  </pic:spPr>
                </pic:pic>
              </a:graphicData>
            </a:graphic>
            <wp14:sizeRelH relativeFrom="margin">
              <wp14:pctWidth>0</wp14:pctWidth>
            </wp14:sizeRelH>
            <wp14:sizeRelV relativeFrom="margin">
              <wp14:pctHeight>0</wp14:pctHeight>
            </wp14:sizeRelV>
          </wp:anchor>
        </w:drawing>
      </w:r>
    </w:p>
    <w:p w14:paraId="466D61FC" w14:textId="77777777" w:rsidR="00B11511" w:rsidRPr="00A56E5B" w:rsidRDefault="00B11511" w:rsidP="00B11511">
      <w:pPr>
        <w:spacing w:before="240" w:line="480" w:lineRule="auto"/>
        <w:jc w:val="both"/>
        <w:rPr>
          <w:rFonts w:ascii="Arial" w:hAnsi="Arial" w:cs="Arial"/>
          <w:b/>
          <w:lang w:val="en"/>
        </w:rPr>
      </w:pPr>
    </w:p>
    <w:p w14:paraId="6D54DC68" w14:textId="77777777" w:rsidR="00B11511" w:rsidRPr="00A56E5B" w:rsidRDefault="00B11511" w:rsidP="00B11511">
      <w:pPr>
        <w:spacing w:before="240" w:line="480" w:lineRule="auto"/>
        <w:jc w:val="both"/>
        <w:rPr>
          <w:rFonts w:ascii="Arial" w:hAnsi="Arial" w:cs="Arial"/>
          <w:b/>
          <w:lang w:val="en"/>
        </w:rPr>
      </w:pPr>
    </w:p>
    <w:p w14:paraId="6B987624" w14:textId="77777777" w:rsidR="00B11511" w:rsidRPr="00A56E5B" w:rsidRDefault="00B11511" w:rsidP="00B11511">
      <w:pPr>
        <w:spacing w:before="240" w:line="480" w:lineRule="auto"/>
        <w:jc w:val="both"/>
        <w:rPr>
          <w:rFonts w:ascii="Arial" w:hAnsi="Arial" w:cs="Arial"/>
          <w:b/>
          <w:lang w:val="en"/>
        </w:rPr>
      </w:pPr>
    </w:p>
    <w:p w14:paraId="52F946BA" w14:textId="77777777" w:rsidR="00B11511" w:rsidRPr="00A56E5B" w:rsidRDefault="00B11511" w:rsidP="00B11511">
      <w:pPr>
        <w:spacing w:before="240" w:line="480" w:lineRule="auto"/>
        <w:jc w:val="both"/>
        <w:rPr>
          <w:rFonts w:ascii="Arial" w:hAnsi="Arial" w:cs="Arial"/>
          <w:b/>
          <w:lang w:val="en"/>
        </w:rPr>
      </w:pPr>
    </w:p>
    <w:p w14:paraId="401B2CF4" w14:textId="77777777" w:rsidR="00B11511" w:rsidRPr="00A56E5B" w:rsidRDefault="00B11511" w:rsidP="00B11511">
      <w:pPr>
        <w:spacing w:before="240" w:line="480" w:lineRule="auto"/>
        <w:jc w:val="both"/>
        <w:rPr>
          <w:rFonts w:ascii="Arial" w:hAnsi="Arial" w:cs="Arial"/>
          <w:b/>
          <w:lang w:val="en"/>
        </w:rPr>
      </w:pPr>
    </w:p>
    <w:p w14:paraId="6D986F3E" w14:textId="77777777" w:rsidR="00B11511" w:rsidRPr="00A56E5B" w:rsidRDefault="00B11511" w:rsidP="00B11511">
      <w:pPr>
        <w:spacing w:before="240" w:line="480" w:lineRule="auto"/>
        <w:jc w:val="both"/>
        <w:rPr>
          <w:rFonts w:ascii="Arial" w:hAnsi="Arial" w:cs="Arial"/>
          <w:b/>
          <w:lang w:val="en"/>
        </w:rPr>
      </w:pPr>
    </w:p>
    <w:p w14:paraId="0BF09F3A" w14:textId="77777777" w:rsidR="00B11511" w:rsidRPr="00A56E5B" w:rsidRDefault="00B11511" w:rsidP="00B11511">
      <w:pPr>
        <w:spacing w:before="240" w:line="480" w:lineRule="auto"/>
        <w:jc w:val="both"/>
        <w:rPr>
          <w:rFonts w:ascii="Arial" w:hAnsi="Arial" w:cs="Arial"/>
          <w:b/>
          <w:lang w:val="en"/>
        </w:rPr>
      </w:pPr>
    </w:p>
    <w:p w14:paraId="291937BB" w14:textId="77777777" w:rsidR="00B11511" w:rsidRPr="00A56E5B" w:rsidRDefault="00B11511" w:rsidP="00B11511">
      <w:pPr>
        <w:spacing w:before="240" w:line="480" w:lineRule="auto"/>
        <w:jc w:val="both"/>
        <w:rPr>
          <w:rFonts w:ascii="Arial" w:hAnsi="Arial" w:cs="Arial"/>
          <w:b/>
          <w:lang w:val="en"/>
        </w:rPr>
      </w:pPr>
    </w:p>
    <w:p w14:paraId="477BDB99" w14:textId="77777777" w:rsidR="00B11511" w:rsidRPr="00A56E5B" w:rsidRDefault="00B11511" w:rsidP="00B11511">
      <w:pPr>
        <w:spacing w:before="240" w:line="480" w:lineRule="auto"/>
        <w:jc w:val="center"/>
        <w:rPr>
          <w:rFonts w:ascii="Arial" w:hAnsi="Arial" w:cs="Arial"/>
          <w:lang w:val="en"/>
        </w:rPr>
      </w:pPr>
      <w:r>
        <w:rPr>
          <w:rFonts w:ascii="Arial" w:hAnsi="Arial" w:cs="Arial"/>
          <w:lang w:val="en"/>
        </w:rPr>
        <w:t>Figure 23</w:t>
      </w:r>
      <w:r w:rsidRPr="00A56E5B">
        <w:rPr>
          <w:rFonts w:ascii="Arial" w:hAnsi="Arial" w:cs="Arial"/>
          <w:lang w:val="en"/>
        </w:rPr>
        <w:t xml:space="preserve">. </w:t>
      </w:r>
      <w:r w:rsidRPr="00A56E5B">
        <w:rPr>
          <w:rFonts w:ascii="Arial" w:hAnsi="Arial" w:cs="Arial"/>
          <w:i/>
          <w:iCs/>
          <w:lang w:val="en"/>
        </w:rPr>
        <w:t xml:space="preserve">Analytics Report of </w:t>
      </w:r>
      <w:proofErr w:type="spellStart"/>
      <w:r w:rsidRPr="00A56E5B">
        <w:rPr>
          <w:rFonts w:ascii="Arial" w:hAnsi="Arial" w:cs="Arial"/>
          <w:i/>
          <w:iCs/>
          <w:lang w:val="en"/>
        </w:rPr>
        <w:t>PillSync</w:t>
      </w:r>
      <w:proofErr w:type="spellEnd"/>
    </w:p>
    <w:p w14:paraId="75A44E2D" w14:textId="77777777" w:rsidR="00B11511" w:rsidRPr="00A56E5B" w:rsidRDefault="00B11511" w:rsidP="00B11511">
      <w:pPr>
        <w:spacing w:before="240" w:line="480" w:lineRule="auto"/>
        <w:ind w:firstLine="720"/>
        <w:jc w:val="both"/>
        <w:rPr>
          <w:rFonts w:ascii="Arial" w:hAnsi="Arial" w:cs="Arial"/>
          <w:lang w:val="en"/>
        </w:rPr>
      </w:pPr>
      <w:r w:rsidRPr="00A56E5B">
        <w:rPr>
          <w:rFonts w:ascii="Arial" w:hAnsi="Arial" w:cs="Arial"/>
          <w:lang w:val="en"/>
        </w:rPr>
        <w:t>The figure shows the Report section of the app, where users can choose between a custom date range or the current week report. It displays a summary of taken, missed, and pending medications, along with the overall adherence rate. The section also includes an option to export the report as a CSV file for record-keeping or sharing.</w:t>
      </w:r>
    </w:p>
    <w:p w14:paraId="3B580D22" w14:textId="77777777" w:rsidR="00B11511" w:rsidRPr="00A56E5B" w:rsidRDefault="00B11511" w:rsidP="00B11511">
      <w:pPr>
        <w:spacing w:before="240" w:line="480" w:lineRule="auto"/>
        <w:jc w:val="both"/>
        <w:rPr>
          <w:rFonts w:ascii="Arial" w:hAnsi="Arial" w:cs="Arial"/>
          <w:b/>
          <w:lang w:val="en"/>
        </w:rPr>
      </w:pPr>
    </w:p>
    <w:p w14:paraId="3BFCA3B3" w14:textId="77777777" w:rsidR="00B11511" w:rsidRPr="00A56E5B" w:rsidRDefault="00B11511" w:rsidP="00B11511">
      <w:pPr>
        <w:spacing w:before="240" w:line="480" w:lineRule="auto"/>
        <w:jc w:val="both"/>
        <w:rPr>
          <w:rFonts w:ascii="Arial" w:hAnsi="Arial" w:cs="Arial"/>
          <w:b/>
          <w:lang w:val="en"/>
        </w:rPr>
      </w:pPr>
    </w:p>
    <w:p w14:paraId="6620D567" w14:textId="77777777" w:rsidR="00B11511" w:rsidRPr="00A56E5B" w:rsidRDefault="00B11511" w:rsidP="00B11511">
      <w:pPr>
        <w:spacing w:before="240" w:line="480" w:lineRule="auto"/>
        <w:jc w:val="both"/>
        <w:rPr>
          <w:rFonts w:ascii="Arial" w:hAnsi="Arial" w:cs="Arial"/>
          <w:b/>
          <w:lang w:val="en"/>
        </w:rPr>
      </w:pPr>
    </w:p>
    <w:p w14:paraId="14A7C648"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noProof/>
        </w:rPr>
        <w:lastRenderedPageBreak/>
        <w:drawing>
          <wp:anchor distT="0" distB="0" distL="114300" distR="114300" simplePos="0" relativeHeight="251692032" behindDoc="0" locked="0" layoutInCell="1" allowOverlap="1" wp14:anchorId="06A93414" wp14:editId="234CF5C4">
            <wp:simplePos x="0" y="0"/>
            <wp:positionH relativeFrom="margin">
              <wp:posOffset>1884045</wp:posOffset>
            </wp:positionH>
            <wp:positionV relativeFrom="paragraph">
              <wp:posOffset>27305</wp:posOffset>
            </wp:positionV>
            <wp:extent cx="2200275" cy="4890135"/>
            <wp:effectExtent l="0" t="0" r="9525" b="5715"/>
            <wp:wrapThrough wrapText="bothSides">
              <wp:wrapPolygon edited="0">
                <wp:start x="0" y="0"/>
                <wp:lineTo x="0" y="21541"/>
                <wp:lineTo x="21506" y="21541"/>
                <wp:lineTo x="21506" y="0"/>
                <wp:lineTo x="0" y="0"/>
              </wp:wrapPolygon>
            </wp:wrapThrough>
            <wp:docPr id="957846798" name="Picture 6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46798" name="Picture 66" descr="A screenshot of a phone&#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200275" cy="4890135"/>
                    </a:xfrm>
                    <a:prstGeom prst="rect">
                      <a:avLst/>
                    </a:prstGeom>
                  </pic:spPr>
                </pic:pic>
              </a:graphicData>
            </a:graphic>
            <wp14:sizeRelH relativeFrom="margin">
              <wp14:pctWidth>0</wp14:pctWidth>
            </wp14:sizeRelH>
            <wp14:sizeRelV relativeFrom="margin">
              <wp14:pctHeight>0</wp14:pctHeight>
            </wp14:sizeRelV>
          </wp:anchor>
        </w:drawing>
      </w:r>
    </w:p>
    <w:p w14:paraId="036E8749" w14:textId="77777777" w:rsidR="00B11511" w:rsidRPr="00A56E5B" w:rsidRDefault="00B11511" w:rsidP="00B11511">
      <w:pPr>
        <w:spacing w:before="240" w:line="480" w:lineRule="auto"/>
        <w:jc w:val="both"/>
        <w:rPr>
          <w:rFonts w:ascii="Arial" w:hAnsi="Arial" w:cs="Arial"/>
          <w:b/>
          <w:lang w:val="en"/>
        </w:rPr>
      </w:pPr>
    </w:p>
    <w:p w14:paraId="4248A7CD" w14:textId="77777777" w:rsidR="00B11511" w:rsidRPr="00A56E5B" w:rsidRDefault="00B11511" w:rsidP="00B11511">
      <w:pPr>
        <w:spacing w:before="240" w:line="480" w:lineRule="auto"/>
        <w:jc w:val="both"/>
        <w:rPr>
          <w:rFonts w:ascii="Arial" w:hAnsi="Arial" w:cs="Arial"/>
          <w:b/>
          <w:lang w:val="en"/>
        </w:rPr>
      </w:pPr>
    </w:p>
    <w:p w14:paraId="785A4AB9" w14:textId="77777777" w:rsidR="00B11511" w:rsidRPr="00A56E5B" w:rsidRDefault="00B11511" w:rsidP="00B11511">
      <w:pPr>
        <w:spacing w:before="240" w:line="480" w:lineRule="auto"/>
        <w:jc w:val="both"/>
        <w:rPr>
          <w:rFonts w:ascii="Arial" w:hAnsi="Arial" w:cs="Arial"/>
          <w:b/>
          <w:lang w:val="en"/>
        </w:rPr>
      </w:pPr>
    </w:p>
    <w:p w14:paraId="3AF18096" w14:textId="77777777" w:rsidR="00B11511" w:rsidRPr="00A56E5B" w:rsidRDefault="00B11511" w:rsidP="00B11511">
      <w:pPr>
        <w:spacing w:before="240" w:line="480" w:lineRule="auto"/>
        <w:jc w:val="both"/>
        <w:rPr>
          <w:rFonts w:ascii="Arial" w:hAnsi="Arial" w:cs="Arial"/>
          <w:b/>
          <w:lang w:val="en"/>
        </w:rPr>
      </w:pPr>
    </w:p>
    <w:p w14:paraId="5DDECB30" w14:textId="77777777" w:rsidR="00B11511" w:rsidRPr="00A56E5B" w:rsidRDefault="00B11511" w:rsidP="00B11511">
      <w:pPr>
        <w:spacing w:before="240" w:line="480" w:lineRule="auto"/>
        <w:jc w:val="both"/>
        <w:rPr>
          <w:rFonts w:ascii="Arial" w:hAnsi="Arial" w:cs="Arial"/>
          <w:b/>
          <w:lang w:val="en"/>
        </w:rPr>
      </w:pPr>
    </w:p>
    <w:p w14:paraId="4725E254" w14:textId="77777777" w:rsidR="00B11511" w:rsidRPr="00A56E5B" w:rsidRDefault="00B11511" w:rsidP="00B11511">
      <w:pPr>
        <w:spacing w:before="240" w:line="480" w:lineRule="auto"/>
        <w:jc w:val="both"/>
        <w:rPr>
          <w:rFonts w:ascii="Arial" w:hAnsi="Arial" w:cs="Arial"/>
          <w:b/>
          <w:lang w:val="en"/>
        </w:rPr>
      </w:pPr>
    </w:p>
    <w:p w14:paraId="13688DF4" w14:textId="77777777" w:rsidR="00B11511" w:rsidRPr="00A56E5B" w:rsidRDefault="00B11511" w:rsidP="00B11511">
      <w:pPr>
        <w:spacing w:before="240" w:line="480" w:lineRule="auto"/>
        <w:jc w:val="both"/>
        <w:rPr>
          <w:rFonts w:ascii="Arial" w:hAnsi="Arial" w:cs="Arial"/>
          <w:b/>
          <w:lang w:val="en"/>
        </w:rPr>
      </w:pPr>
    </w:p>
    <w:p w14:paraId="2D1A9086" w14:textId="77777777" w:rsidR="00B11511" w:rsidRPr="00A56E5B" w:rsidRDefault="00B11511" w:rsidP="00B11511">
      <w:pPr>
        <w:spacing w:before="240" w:line="480" w:lineRule="auto"/>
        <w:jc w:val="both"/>
        <w:rPr>
          <w:rFonts w:ascii="Arial" w:hAnsi="Arial" w:cs="Arial"/>
          <w:b/>
          <w:lang w:val="en"/>
        </w:rPr>
      </w:pPr>
    </w:p>
    <w:p w14:paraId="6F273813" w14:textId="77777777" w:rsidR="00B11511" w:rsidRPr="00A56E5B" w:rsidRDefault="00B11511" w:rsidP="00B11511">
      <w:pPr>
        <w:spacing w:before="240" w:line="480" w:lineRule="auto"/>
        <w:jc w:val="both"/>
        <w:rPr>
          <w:rFonts w:ascii="Arial" w:hAnsi="Arial" w:cs="Arial"/>
          <w:b/>
          <w:lang w:val="en"/>
        </w:rPr>
      </w:pPr>
    </w:p>
    <w:p w14:paraId="4E9F111C" w14:textId="77777777" w:rsidR="00B11511" w:rsidRPr="00A56E5B" w:rsidRDefault="00B11511" w:rsidP="00B11511">
      <w:pPr>
        <w:spacing w:before="240" w:line="480" w:lineRule="auto"/>
        <w:jc w:val="both"/>
        <w:rPr>
          <w:rFonts w:ascii="Arial" w:hAnsi="Arial" w:cs="Arial"/>
          <w:b/>
          <w:lang w:val="en"/>
        </w:rPr>
      </w:pPr>
    </w:p>
    <w:p w14:paraId="476041B4" w14:textId="77777777" w:rsidR="00B11511" w:rsidRPr="00A56E5B" w:rsidRDefault="00B11511" w:rsidP="00B11511">
      <w:pPr>
        <w:spacing w:before="240" w:line="480" w:lineRule="auto"/>
        <w:jc w:val="center"/>
        <w:rPr>
          <w:rFonts w:ascii="Arial" w:hAnsi="Arial" w:cs="Arial"/>
          <w:lang w:val="en"/>
        </w:rPr>
      </w:pPr>
      <w:r>
        <w:rPr>
          <w:rFonts w:ascii="Arial" w:hAnsi="Arial" w:cs="Arial"/>
          <w:lang w:val="en"/>
        </w:rPr>
        <w:t>Figure 24</w:t>
      </w:r>
      <w:r w:rsidRPr="00A56E5B">
        <w:rPr>
          <w:rFonts w:ascii="Arial" w:hAnsi="Arial" w:cs="Arial"/>
          <w:lang w:val="en"/>
        </w:rPr>
        <w:t xml:space="preserve">. </w:t>
      </w:r>
      <w:r w:rsidRPr="00A56E5B">
        <w:rPr>
          <w:rFonts w:ascii="Arial" w:hAnsi="Arial" w:cs="Arial"/>
          <w:i/>
          <w:iCs/>
          <w:lang w:val="en"/>
        </w:rPr>
        <w:t xml:space="preserve">Settings Screen of </w:t>
      </w:r>
      <w:proofErr w:type="spellStart"/>
      <w:r w:rsidRPr="00A56E5B">
        <w:rPr>
          <w:rFonts w:ascii="Arial" w:hAnsi="Arial" w:cs="Arial"/>
          <w:i/>
          <w:iCs/>
          <w:lang w:val="en"/>
        </w:rPr>
        <w:t>PillSync</w:t>
      </w:r>
      <w:proofErr w:type="spellEnd"/>
    </w:p>
    <w:p w14:paraId="52C56AC2" w14:textId="77777777" w:rsidR="00B11511" w:rsidRPr="00A56E5B" w:rsidRDefault="00B11511" w:rsidP="00B11511">
      <w:pPr>
        <w:spacing w:before="240" w:line="480" w:lineRule="auto"/>
        <w:ind w:firstLine="720"/>
        <w:jc w:val="both"/>
        <w:rPr>
          <w:rFonts w:ascii="Arial" w:hAnsi="Arial" w:cs="Arial"/>
          <w:lang w:val="en"/>
        </w:rPr>
      </w:pPr>
      <w:r w:rsidRPr="00A56E5B">
        <w:rPr>
          <w:rFonts w:ascii="Arial" w:hAnsi="Arial" w:cs="Arial"/>
          <w:lang w:val="en"/>
        </w:rPr>
        <w:t>The figure shows the settings screen of a mobile app, featuring the user's profile photo and name ("Adoracion Yumul") at the top. Below are five main options: Edit Profile, My UID, Refill Settings, User Guide, Backup &amp; Recovery, and Log out. A bottom navigation bar provides access to Home, Report, Add, History, and the currently active Profile section. The design uses a light-blue background with a clean, simple layout.</w:t>
      </w:r>
    </w:p>
    <w:p w14:paraId="7A9D828B" w14:textId="77777777" w:rsidR="00B11511" w:rsidRPr="00A56E5B" w:rsidRDefault="00B11511" w:rsidP="00B11511">
      <w:pPr>
        <w:spacing w:before="240" w:line="480" w:lineRule="auto"/>
        <w:jc w:val="both"/>
        <w:rPr>
          <w:rFonts w:ascii="Arial" w:hAnsi="Arial" w:cs="Arial"/>
          <w:lang w:val="en"/>
        </w:rPr>
      </w:pPr>
    </w:p>
    <w:p w14:paraId="07A6082F" w14:textId="77777777" w:rsidR="00B11511" w:rsidRPr="00A56E5B" w:rsidRDefault="00B11511" w:rsidP="00B11511">
      <w:pPr>
        <w:spacing w:before="240" w:line="480" w:lineRule="auto"/>
        <w:jc w:val="both"/>
        <w:rPr>
          <w:rFonts w:ascii="Arial" w:hAnsi="Arial" w:cs="Arial"/>
          <w:lang w:val="en"/>
        </w:rPr>
      </w:pPr>
      <w:r w:rsidRPr="00A56E5B">
        <w:rPr>
          <w:rFonts w:ascii="Arial" w:hAnsi="Arial" w:cs="Arial"/>
          <w:noProof/>
        </w:rPr>
        <w:lastRenderedPageBreak/>
        <w:drawing>
          <wp:anchor distT="0" distB="0" distL="114300" distR="114300" simplePos="0" relativeHeight="251693056" behindDoc="0" locked="0" layoutInCell="1" allowOverlap="1" wp14:anchorId="37F3D846" wp14:editId="0AF9916F">
            <wp:simplePos x="0" y="0"/>
            <wp:positionH relativeFrom="margin">
              <wp:align>center</wp:align>
            </wp:positionH>
            <wp:positionV relativeFrom="paragraph">
              <wp:posOffset>55418</wp:posOffset>
            </wp:positionV>
            <wp:extent cx="2212975" cy="4918075"/>
            <wp:effectExtent l="0" t="0" r="0" b="0"/>
            <wp:wrapThrough wrapText="bothSides">
              <wp:wrapPolygon edited="0">
                <wp:start x="0" y="0"/>
                <wp:lineTo x="0" y="21502"/>
                <wp:lineTo x="21383" y="21502"/>
                <wp:lineTo x="21383" y="0"/>
                <wp:lineTo x="0" y="0"/>
              </wp:wrapPolygon>
            </wp:wrapThrough>
            <wp:docPr id="1867202674" name="Picture 6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02674" name="Picture 67" descr="A screenshot of a phone&#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212975" cy="4918075"/>
                    </a:xfrm>
                    <a:prstGeom prst="rect">
                      <a:avLst/>
                    </a:prstGeom>
                  </pic:spPr>
                </pic:pic>
              </a:graphicData>
            </a:graphic>
            <wp14:sizeRelH relativeFrom="margin">
              <wp14:pctWidth>0</wp14:pctWidth>
            </wp14:sizeRelH>
            <wp14:sizeRelV relativeFrom="margin">
              <wp14:pctHeight>0</wp14:pctHeight>
            </wp14:sizeRelV>
          </wp:anchor>
        </w:drawing>
      </w:r>
    </w:p>
    <w:p w14:paraId="0794A5F4" w14:textId="77777777" w:rsidR="00B11511" w:rsidRPr="00A56E5B" w:rsidRDefault="00B11511" w:rsidP="00B11511">
      <w:pPr>
        <w:spacing w:before="240" w:line="480" w:lineRule="auto"/>
        <w:jc w:val="both"/>
        <w:rPr>
          <w:rFonts w:ascii="Arial" w:hAnsi="Arial" w:cs="Arial"/>
          <w:lang w:val="en"/>
        </w:rPr>
      </w:pPr>
    </w:p>
    <w:p w14:paraId="6CAF41ED" w14:textId="77777777" w:rsidR="00B11511" w:rsidRPr="00A56E5B" w:rsidRDefault="00B11511" w:rsidP="00B11511">
      <w:pPr>
        <w:spacing w:before="240" w:line="480" w:lineRule="auto"/>
        <w:jc w:val="both"/>
        <w:rPr>
          <w:rFonts w:ascii="Arial" w:hAnsi="Arial" w:cs="Arial"/>
          <w:lang w:val="en"/>
        </w:rPr>
      </w:pPr>
    </w:p>
    <w:p w14:paraId="1A811B75" w14:textId="77777777" w:rsidR="00B11511" w:rsidRPr="00A56E5B" w:rsidRDefault="00B11511" w:rsidP="00B11511">
      <w:pPr>
        <w:spacing w:before="240" w:line="480" w:lineRule="auto"/>
        <w:jc w:val="both"/>
        <w:rPr>
          <w:rFonts w:ascii="Arial" w:hAnsi="Arial" w:cs="Arial"/>
          <w:lang w:val="en"/>
        </w:rPr>
      </w:pPr>
    </w:p>
    <w:p w14:paraId="660722CE" w14:textId="77777777" w:rsidR="00B11511" w:rsidRPr="00A56E5B" w:rsidRDefault="00B11511" w:rsidP="00B11511">
      <w:pPr>
        <w:spacing w:before="240" w:line="480" w:lineRule="auto"/>
        <w:jc w:val="both"/>
        <w:rPr>
          <w:rFonts w:ascii="Arial" w:hAnsi="Arial" w:cs="Arial"/>
          <w:lang w:val="en"/>
        </w:rPr>
      </w:pPr>
    </w:p>
    <w:p w14:paraId="3ACF27BB" w14:textId="77777777" w:rsidR="00B11511" w:rsidRPr="00A56E5B" w:rsidRDefault="00B11511" w:rsidP="00B11511">
      <w:pPr>
        <w:spacing w:before="240" w:line="480" w:lineRule="auto"/>
        <w:jc w:val="both"/>
        <w:rPr>
          <w:rFonts w:ascii="Arial" w:hAnsi="Arial" w:cs="Arial"/>
          <w:lang w:val="en"/>
        </w:rPr>
      </w:pPr>
    </w:p>
    <w:p w14:paraId="3834042E" w14:textId="77777777" w:rsidR="00B11511" w:rsidRPr="00A56E5B" w:rsidRDefault="00B11511" w:rsidP="00B11511">
      <w:pPr>
        <w:spacing w:before="240" w:line="480" w:lineRule="auto"/>
        <w:jc w:val="both"/>
        <w:rPr>
          <w:rFonts w:ascii="Arial" w:hAnsi="Arial" w:cs="Arial"/>
          <w:lang w:val="en"/>
        </w:rPr>
      </w:pPr>
    </w:p>
    <w:p w14:paraId="3E912AFC" w14:textId="77777777" w:rsidR="00B11511" w:rsidRPr="00A56E5B" w:rsidRDefault="00B11511" w:rsidP="00B11511">
      <w:pPr>
        <w:spacing w:before="240" w:line="480" w:lineRule="auto"/>
        <w:jc w:val="both"/>
        <w:rPr>
          <w:rFonts w:ascii="Arial" w:hAnsi="Arial" w:cs="Arial"/>
          <w:lang w:val="en"/>
        </w:rPr>
      </w:pPr>
    </w:p>
    <w:p w14:paraId="622AC9F4" w14:textId="77777777" w:rsidR="00B11511" w:rsidRPr="00A56E5B" w:rsidRDefault="00B11511" w:rsidP="00B11511">
      <w:pPr>
        <w:spacing w:before="240" w:line="480" w:lineRule="auto"/>
        <w:jc w:val="both"/>
        <w:rPr>
          <w:rFonts w:ascii="Arial" w:hAnsi="Arial" w:cs="Arial"/>
          <w:lang w:val="en"/>
        </w:rPr>
      </w:pPr>
    </w:p>
    <w:p w14:paraId="1E928FA0" w14:textId="77777777" w:rsidR="00B11511" w:rsidRPr="00A56E5B" w:rsidRDefault="00B11511" w:rsidP="00B11511">
      <w:pPr>
        <w:spacing w:before="240" w:line="480" w:lineRule="auto"/>
        <w:jc w:val="both"/>
        <w:rPr>
          <w:rFonts w:ascii="Arial" w:hAnsi="Arial" w:cs="Arial"/>
          <w:lang w:val="en"/>
        </w:rPr>
      </w:pPr>
    </w:p>
    <w:p w14:paraId="779CBBDF" w14:textId="77777777" w:rsidR="00B11511" w:rsidRPr="00A56E5B" w:rsidRDefault="00B11511" w:rsidP="00B11511">
      <w:pPr>
        <w:spacing w:before="240" w:line="480" w:lineRule="auto"/>
        <w:jc w:val="both"/>
        <w:rPr>
          <w:rFonts w:ascii="Arial" w:hAnsi="Arial" w:cs="Arial"/>
          <w:lang w:val="en"/>
        </w:rPr>
      </w:pPr>
    </w:p>
    <w:p w14:paraId="52E0568B" w14:textId="77777777" w:rsidR="00B11511" w:rsidRPr="00A56E5B" w:rsidRDefault="00B11511" w:rsidP="00B11511">
      <w:pPr>
        <w:spacing w:before="240" w:line="480" w:lineRule="auto"/>
        <w:jc w:val="center"/>
        <w:rPr>
          <w:rFonts w:ascii="Arial" w:hAnsi="Arial" w:cs="Arial"/>
          <w:lang w:val="en"/>
        </w:rPr>
      </w:pPr>
      <w:r>
        <w:rPr>
          <w:rFonts w:ascii="Arial" w:hAnsi="Arial" w:cs="Arial"/>
          <w:lang w:val="en"/>
        </w:rPr>
        <w:t>Figure 25</w:t>
      </w:r>
      <w:r w:rsidRPr="00A56E5B">
        <w:rPr>
          <w:rFonts w:ascii="Arial" w:hAnsi="Arial" w:cs="Arial"/>
          <w:lang w:val="en"/>
        </w:rPr>
        <w:t xml:space="preserve">. </w:t>
      </w:r>
      <w:r w:rsidRPr="00A56E5B">
        <w:rPr>
          <w:rFonts w:ascii="Arial" w:hAnsi="Arial" w:cs="Arial"/>
          <w:i/>
          <w:iCs/>
          <w:lang w:val="en"/>
        </w:rPr>
        <w:t xml:space="preserve">Edit Profile of </w:t>
      </w:r>
      <w:proofErr w:type="spellStart"/>
      <w:r w:rsidRPr="00A56E5B">
        <w:rPr>
          <w:rFonts w:ascii="Arial" w:hAnsi="Arial" w:cs="Arial"/>
          <w:i/>
          <w:iCs/>
          <w:lang w:val="en"/>
        </w:rPr>
        <w:t>PillSync</w:t>
      </w:r>
      <w:proofErr w:type="spellEnd"/>
    </w:p>
    <w:p w14:paraId="0364E825" w14:textId="77777777" w:rsidR="00B11511" w:rsidRPr="00A56E5B" w:rsidRDefault="00B11511" w:rsidP="00B11511">
      <w:pPr>
        <w:spacing w:before="240" w:line="480" w:lineRule="auto"/>
        <w:ind w:firstLine="720"/>
        <w:jc w:val="both"/>
        <w:rPr>
          <w:rFonts w:ascii="Arial" w:hAnsi="Arial" w:cs="Arial"/>
          <w:lang w:val="en"/>
        </w:rPr>
      </w:pPr>
      <w:r w:rsidRPr="00A56E5B">
        <w:rPr>
          <w:rFonts w:ascii="Arial" w:hAnsi="Arial" w:cs="Arial"/>
          <w:lang w:val="en"/>
        </w:rPr>
        <w:t>The figure shows the Edit Profile section of the app, allowing the user to edit or change their name. The layout is simple and direct, making it easy for users to update their information and personalize their account.</w:t>
      </w:r>
    </w:p>
    <w:p w14:paraId="512A7828" w14:textId="77777777" w:rsidR="00B11511" w:rsidRPr="00A56E5B" w:rsidRDefault="00B11511" w:rsidP="00B11511">
      <w:pPr>
        <w:spacing w:before="240" w:line="480" w:lineRule="auto"/>
        <w:jc w:val="both"/>
        <w:rPr>
          <w:rFonts w:ascii="Arial" w:hAnsi="Arial" w:cs="Arial"/>
          <w:lang w:val="en"/>
        </w:rPr>
      </w:pPr>
    </w:p>
    <w:p w14:paraId="65507085" w14:textId="77777777" w:rsidR="00B11511" w:rsidRPr="00A56E5B" w:rsidRDefault="00B11511" w:rsidP="00B11511">
      <w:pPr>
        <w:spacing w:before="240" w:line="480" w:lineRule="auto"/>
        <w:jc w:val="both"/>
        <w:rPr>
          <w:rFonts w:ascii="Arial" w:hAnsi="Arial" w:cs="Arial"/>
          <w:lang w:val="en"/>
        </w:rPr>
      </w:pPr>
    </w:p>
    <w:p w14:paraId="59F97DEC" w14:textId="77777777" w:rsidR="00B11511" w:rsidRPr="00A56E5B" w:rsidRDefault="00B11511" w:rsidP="00B11511">
      <w:pPr>
        <w:spacing w:before="240" w:line="480" w:lineRule="auto"/>
        <w:jc w:val="both"/>
        <w:rPr>
          <w:rFonts w:ascii="Arial" w:hAnsi="Arial" w:cs="Arial"/>
          <w:lang w:val="en"/>
        </w:rPr>
      </w:pPr>
      <w:r w:rsidRPr="00A56E5B">
        <w:rPr>
          <w:rFonts w:ascii="Arial" w:hAnsi="Arial" w:cs="Arial"/>
          <w:noProof/>
        </w:rPr>
        <w:lastRenderedPageBreak/>
        <w:drawing>
          <wp:anchor distT="0" distB="0" distL="114300" distR="114300" simplePos="0" relativeHeight="251694080" behindDoc="0" locked="0" layoutInCell="1" allowOverlap="1" wp14:anchorId="02A56711" wp14:editId="5B19E1D5">
            <wp:simplePos x="0" y="0"/>
            <wp:positionH relativeFrom="margin">
              <wp:align>center</wp:align>
            </wp:positionH>
            <wp:positionV relativeFrom="paragraph">
              <wp:posOffset>89535</wp:posOffset>
            </wp:positionV>
            <wp:extent cx="2200275" cy="4890135"/>
            <wp:effectExtent l="0" t="0" r="9525" b="5715"/>
            <wp:wrapThrough wrapText="bothSides">
              <wp:wrapPolygon edited="0">
                <wp:start x="0" y="0"/>
                <wp:lineTo x="0" y="21541"/>
                <wp:lineTo x="21506" y="21541"/>
                <wp:lineTo x="21506" y="0"/>
                <wp:lineTo x="0" y="0"/>
              </wp:wrapPolygon>
            </wp:wrapThrough>
            <wp:docPr id="320564839" name="Picture 6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64839" name="Picture 68" descr="A screenshot of a phone&#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200275" cy="4890135"/>
                    </a:xfrm>
                    <a:prstGeom prst="rect">
                      <a:avLst/>
                    </a:prstGeom>
                  </pic:spPr>
                </pic:pic>
              </a:graphicData>
            </a:graphic>
            <wp14:sizeRelH relativeFrom="margin">
              <wp14:pctWidth>0</wp14:pctWidth>
            </wp14:sizeRelH>
            <wp14:sizeRelV relativeFrom="margin">
              <wp14:pctHeight>0</wp14:pctHeight>
            </wp14:sizeRelV>
          </wp:anchor>
        </w:drawing>
      </w:r>
    </w:p>
    <w:p w14:paraId="5360BE3E" w14:textId="77777777" w:rsidR="00B11511" w:rsidRPr="00A56E5B" w:rsidRDefault="00B11511" w:rsidP="00B11511">
      <w:pPr>
        <w:spacing w:before="240" w:line="480" w:lineRule="auto"/>
        <w:jc w:val="both"/>
        <w:rPr>
          <w:rFonts w:ascii="Arial" w:hAnsi="Arial" w:cs="Arial"/>
          <w:lang w:val="en"/>
        </w:rPr>
      </w:pPr>
    </w:p>
    <w:p w14:paraId="416F45DD" w14:textId="77777777" w:rsidR="00B11511" w:rsidRPr="00A56E5B" w:rsidRDefault="00B11511" w:rsidP="00B11511">
      <w:pPr>
        <w:spacing w:before="240" w:line="480" w:lineRule="auto"/>
        <w:jc w:val="both"/>
        <w:rPr>
          <w:rFonts w:ascii="Arial" w:hAnsi="Arial" w:cs="Arial"/>
          <w:lang w:val="en"/>
        </w:rPr>
      </w:pPr>
    </w:p>
    <w:p w14:paraId="64D7F3FE" w14:textId="77777777" w:rsidR="00B11511" w:rsidRPr="00A56E5B" w:rsidRDefault="00B11511" w:rsidP="00B11511">
      <w:pPr>
        <w:spacing w:before="240" w:line="480" w:lineRule="auto"/>
        <w:jc w:val="both"/>
        <w:rPr>
          <w:rFonts w:ascii="Arial" w:hAnsi="Arial" w:cs="Arial"/>
          <w:lang w:val="en"/>
        </w:rPr>
      </w:pPr>
    </w:p>
    <w:p w14:paraId="4BB846C4" w14:textId="77777777" w:rsidR="00B11511" w:rsidRPr="00A56E5B" w:rsidRDefault="00B11511" w:rsidP="00B11511">
      <w:pPr>
        <w:spacing w:before="240" w:line="480" w:lineRule="auto"/>
        <w:jc w:val="both"/>
        <w:rPr>
          <w:rFonts w:ascii="Arial" w:hAnsi="Arial" w:cs="Arial"/>
          <w:lang w:val="en"/>
        </w:rPr>
      </w:pPr>
    </w:p>
    <w:p w14:paraId="777FB1D4" w14:textId="77777777" w:rsidR="00B11511" w:rsidRPr="00A56E5B" w:rsidRDefault="00B11511" w:rsidP="00B11511">
      <w:pPr>
        <w:spacing w:before="240" w:line="480" w:lineRule="auto"/>
        <w:jc w:val="both"/>
        <w:rPr>
          <w:rFonts w:ascii="Arial" w:hAnsi="Arial" w:cs="Arial"/>
          <w:lang w:val="en"/>
        </w:rPr>
      </w:pPr>
    </w:p>
    <w:p w14:paraId="78D6100B" w14:textId="77777777" w:rsidR="00B11511" w:rsidRPr="00A56E5B" w:rsidRDefault="00B11511" w:rsidP="00B11511">
      <w:pPr>
        <w:spacing w:before="240" w:line="480" w:lineRule="auto"/>
        <w:jc w:val="both"/>
        <w:rPr>
          <w:rFonts w:ascii="Arial" w:hAnsi="Arial" w:cs="Arial"/>
          <w:lang w:val="en"/>
        </w:rPr>
      </w:pPr>
    </w:p>
    <w:p w14:paraId="473263EA" w14:textId="77777777" w:rsidR="00B11511" w:rsidRPr="00A56E5B" w:rsidRDefault="00B11511" w:rsidP="00B11511">
      <w:pPr>
        <w:spacing w:before="240" w:line="480" w:lineRule="auto"/>
        <w:jc w:val="both"/>
        <w:rPr>
          <w:rFonts w:ascii="Arial" w:hAnsi="Arial" w:cs="Arial"/>
          <w:lang w:val="en"/>
        </w:rPr>
      </w:pPr>
    </w:p>
    <w:p w14:paraId="732FF3D4" w14:textId="77777777" w:rsidR="00B11511" w:rsidRPr="00A56E5B" w:rsidRDefault="00B11511" w:rsidP="00B11511">
      <w:pPr>
        <w:spacing w:before="240" w:line="480" w:lineRule="auto"/>
        <w:jc w:val="both"/>
        <w:rPr>
          <w:rFonts w:ascii="Arial" w:hAnsi="Arial" w:cs="Arial"/>
          <w:lang w:val="en"/>
        </w:rPr>
      </w:pPr>
    </w:p>
    <w:p w14:paraId="11A9F478" w14:textId="77777777" w:rsidR="00B11511" w:rsidRPr="00A56E5B" w:rsidRDefault="00B11511" w:rsidP="00B11511">
      <w:pPr>
        <w:spacing w:before="240" w:line="480" w:lineRule="auto"/>
        <w:jc w:val="both"/>
        <w:rPr>
          <w:rFonts w:ascii="Arial" w:hAnsi="Arial" w:cs="Arial"/>
          <w:lang w:val="en"/>
        </w:rPr>
      </w:pPr>
    </w:p>
    <w:p w14:paraId="40145B29" w14:textId="77777777" w:rsidR="00B11511" w:rsidRPr="00A56E5B" w:rsidRDefault="00B11511" w:rsidP="00B11511">
      <w:pPr>
        <w:spacing w:before="240" w:line="480" w:lineRule="auto"/>
        <w:jc w:val="both"/>
        <w:rPr>
          <w:rFonts w:ascii="Arial" w:hAnsi="Arial" w:cs="Arial"/>
          <w:lang w:val="en"/>
        </w:rPr>
      </w:pPr>
    </w:p>
    <w:p w14:paraId="67FA1D3E" w14:textId="77777777" w:rsidR="00B11511" w:rsidRPr="00A56E5B" w:rsidRDefault="00B11511" w:rsidP="00B11511">
      <w:pPr>
        <w:spacing w:before="240" w:line="480" w:lineRule="auto"/>
        <w:jc w:val="center"/>
        <w:rPr>
          <w:rFonts w:ascii="Arial" w:hAnsi="Arial" w:cs="Arial"/>
          <w:lang w:val="en"/>
        </w:rPr>
      </w:pPr>
      <w:r>
        <w:rPr>
          <w:rFonts w:ascii="Arial" w:hAnsi="Arial" w:cs="Arial"/>
          <w:lang w:val="en"/>
        </w:rPr>
        <w:t>Figure 26</w:t>
      </w:r>
      <w:r w:rsidRPr="00A56E5B">
        <w:rPr>
          <w:rFonts w:ascii="Arial" w:hAnsi="Arial" w:cs="Arial"/>
          <w:lang w:val="en"/>
        </w:rPr>
        <w:t xml:space="preserve">. </w:t>
      </w:r>
      <w:r w:rsidRPr="00A56E5B">
        <w:rPr>
          <w:rFonts w:ascii="Arial" w:hAnsi="Arial" w:cs="Arial"/>
          <w:i/>
          <w:iCs/>
          <w:lang w:val="en"/>
        </w:rPr>
        <w:t xml:space="preserve">User ID of </w:t>
      </w:r>
      <w:proofErr w:type="spellStart"/>
      <w:r w:rsidRPr="00A56E5B">
        <w:rPr>
          <w:rFonts w:ascii="Arial" w:hAnsi="Arial" w:cs="Arial"/>
          <w:i/>
          <w:iCs/>
          <w:lang w:val="en"/>
        </w:rPr>
        <w:t>PillSync</w:t>
      </w:r>
      <w:proofErr w:type="spellEnd"/>
    </w:p>
    <w:p w14:paraId="0140BC34" w14:textId="77777777" w:rsidR="00B11511" w:rsidRPr="00A56E5B" w:rsidRDefault="00B11511" w:rsidP="00B11511">
      <w:pPr>
        <w:spacing w:before="240" w:line="480" w:lineRule="auto"/>
        <w:ind w:firstLine="720"/>
        <w:jc w:val="both"/>
        <w:rPr>
          <w:rFonts w:ascii="Arial" w:hAnsi="Arial" w:cs="Arial"/>
          <w:lang w:val="en-PH"/>
        </w:rPr>
      </w:pPr>
      <w:r w:rsidRPr="00A56E5B">
        <w:rPr>
          <w:rFonts w:ascii="Arial" w:hAnsi="Arial" w:cs="Arial"/>
          <w:lang w:val="en-PH"/>
        </w:rPr>
        <w:t>The figure shows the User ID (My UID) section of the app, where the user can view their unique identification code used for linking to a guardian account. The interface is straightforward, allowing easy access and ensuring smooth connection between the user and guardian.</w:t>
      </w:r>
    </w:p>
    <w:p w14:paraId="2B80C0DA" w14:textId="77777777" w:rsidR="00B11511" w:rsidRPr="00A56E5B" w:rsidRDefault="00B11511" w:rsidP="00B11511">
      <w:pPr>
        <w:spacing w:before="240" w:line="480" w:lineRule="auto"/>
        <w:jc w:val="both"/>
        <w:rPr>
          <w:rFonts w:ascii="Arial" w:hAnsi="Arial" w:cs="Arial"/>
          <w:vanish/>
          <w:lang w:val="en-PH"/>
        </w:rPr>
      </w:pPr>
      <w:r w:rsidRPr="00A56E5B">
        <w:rPr>
          <w:rFonts w:ascii="Arial" w:hAnsi="Arial" w:cs="Arial"/>
          <w:vanish/>
          <w:lang w:val="en-PH"/>
        </w:rPr>
        <w:t>Top of Form</w:t>
      </w:r>
    </w:p>
    <w:p w14:paraId="05733A40" w14:textId="77777777" w:rsidR="00B11511" w:rsidRPr="00A56E5B" w:rsidRDefault="00B11511" w:rsidP="00B11511">
      <w:pPr>
        <w:spacing w:before="240" w:line="480" w:lineRule="auto"/>
        <w:jc w:val="both"/>
        <w:rPr>
          <w:rFonts w:ascii="Arial" w:hAnsi="Arial" w:cs="Arial"/>
          <w:vanish/>
          <w:lang w:val="en-PH"/>
        </w:rPr>
      </w:pPr>
      <w:r w:rsidRPr="00A56E5B">
        <w:rPr>
          <w:rFonts w:ascii="Arial" w:hAnsi="Arial" w:cs="Arial"/>
          <w:vanish/>
          <w:lang w:val="en-PH"/>
        </w:rPr>
        <w:t>Bottom of Form</w:t>
      </w:r>
    </w:p>
    <w:p w14:paraId="308E5A11" w14:textId="77777777" w:rsidR="00B11511" w:rsidRPr="00A56E5B" w:rsidRDefault="00B11511" w:rsidP="00B11511">
      <w:pPr>
        <w:spacing w:before="240" w:line="480" w:lineRule="auto"/>
        <w:jc w:val="both"/>
        <w:rPr>
          <w:rFonts w:ascii="Arial" w:hAnsi="Arial" w:cs="Arial"/>
          <w:lang w:val="en"/>
        </w:rPr>
      </w:pPr>
    </w:p>
    <w:p w14:paraId="602211D5" w14:textId="77777777" w:rsidR="00B11511" w:rsidRPr="00A56E5B" w:rsidRDefault="00B11511" w:rsidP="00B11511">
      <w:pPr>
        <w:spacing w:before="240" w:line="480" w:lineRule="auto"/>
        <w:jc w:val="both"/>
        <w:rPr>
          <w:rFonts w:ascii="Arial" w:hAnsi="Arial" w:cs="Arial"/>
          <w:lang w:val="en"/>
        </w:rPr>
      </w:pPr>
      <w:r w:rsidRPr="00A56E5B">
        <w:rPr>
          <w:rFonts w:ascii="Arial" w:hAnsi="Arial" w:cs="Arial"/>
          <w:noProof/>
        </w:rPr>
        <w:lastRenderedPageBreak/>
        <w:drawing>
          <wp:anchor distT="0" distB="0" distL="114300" distR="114300" simplePos="0" relativeHeight="251695104" behindDoc="0" locked="0" layoutInCell="1" allowOverlap="1" wp14:anchorId="3CCD3C06" wp14:editId="47BA8F57">
            <wp:simplePos x="0" y="0"/>
            <wp:positionH relativeFrom="margin">
              <wp:align>center</wp:align>
            </wp:positionH>
            <wp:positionV relativeFrom="paragraph">
              <wp:posOffset>0</wp:posOffset>
            </wp:positionV>
            <wp:extent cx="2211070" cy="4913630"/>
            <wp:effectExtent l="0" t="0" r="0" b="1270"/>
            <wp:wrapThrough wrapText="bothSides">
              <wp:wrapPolygon edited="0">
                <wp:start x="0" y="0"/>
                <wp:lineTo x="0" y="21522"/>
                <wp:lineTo x="21401" y="21522"/>
                <wp:lineTo x="21401" y="0"/>
                <wp:lineTo x="0" y="0"/>
              </wp:wrapPolygon>
            </wp:wrapThrough>
            <wp:docPr id="287002350" name="Picture 7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02350" name="Picture 70" descr="A screenshot of a phone&#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211070" cy="4913630"/>
                    </a:xfrm>
                    <a:prstGeom prst="rect">
                      <a:avLst/>
                    </a:prstGeom>
                  </pic:spPr>
                </pic:pic>
              </a:graphicData>
            </a:graphic>
            <wp14:sizeRelH relativeFrom="margin">
              <wp14:pctWidth>0</wp14:pctWidth>
            </wp14:sizeRelH>
            <wp14:sizeRelV relativeFrom="margin">
              <wp14:pctHeight>0</wp14:pctHeight>
            </wp14:sizeRelV>
          </wp:anchor>
        </w:drawing>
      </w:r>
    </w:p>
    <w:p w14:paraId="1612FDCC" w14:textId="77777777" w:rsidR="00B11511" w:rsidRPr="00A56E5B" w:rsidRDefault="00B11511" w:rsidP="00B11511">
      <w:pPr>
        <w:spacing w:before="240" w:line="480" w:lineRule="auto"/>
        <w:jc w:val="both"/>
        <w:rPr>
          <w:rFonts w:ascii="Arial" w:hAnsi="Arial" w:cs="Arial"/>
          <w:lang w:val="en"/>
        </w:rPr>
      </w:pPr>
    </w:p>
    <w:p w14:paraId="719F3BFF" w14:textId="77777777" w:rsidR="00B11511" w:rsidRPr="00A56E5B" w:rsidRDefault="00B11511" w:rsidP="00B11511">
      <w:pPr>
        <w:spacing w:before="240" w:line="480" w:lineRule="auto"/>
        <w:jc w:val="both"/>
        <w:rPr>
          <w:rFonts w:ascii="Arial" w:hAnsi="Arial" w:cs="Arial"/>
          <w:lang w:val="en"/>
        </w:rPr>
      </w:pPr>
    </w:p>
    <w:p w14:paraId="04CD8B05" w14:textId="77777777" w:rsidR="00B11511" w:rsidRPr="00A56E5B" w:rsidRDefault="00B11511" w:rsidP="00B11511">
      <w:pPr>
        <w:spacing w:before="240" w:line="480" w:lineRule="auto"/>
        <w:jc w:val="both"/>
        <w:rPr>
          <w:rFonts w:ascii="Arial" w:hAnsi="Arial" w:cs="Arial"/>
          <w:lang w:val="en"/>
        </w:rPr>
      </w:pPr>
    </w:p>
    <w:p w14:paraId="5C5AE926" w14:textId="77777777" w:rsidR="00B11511" w:rsidRPr="00A56E5B" w:rsidRDefault="00B11511" w:rsidP="00B11511">
      <w:pPr>
        <w:spacing w:before="240" w:line="480" w:lineRule="auto"/>
        <w:jc w:val="both"/>
        <w:rPr>
          <w:rFonts w:ascii="Arial" w:hAnsi="Arial" w:cs="Arial"/>
          <w:lang w:val="en"/>
        </w:rPr>
      </w:pPr>
    </w:p>
    <w:p w14:paraId="26AF48B3" w14:textId="77777777" w:rsidR="00B11511" w:rsidRPr="00A56E5B" w:rsidRDefault="00B11511" w:rsidP="00B11511">
      <w:pPr>
        <w:spacing w:before="240" w:line="480" w:lineRule="auto"/>
        <w:jc w:val="both"/>
        <w:rPr>
          <w:rFonts w:ascii="Arial" w:hAnsi="Arial" w:cs="Arial"/>
          <w:lang w:val="en"/>
        </w:rPr>
      </w:pPr>
    </w:p>
    <w:p w14:paraId="2D84B21A" w14:textId="77777777" w:rsidR="00B11511" w:rsidRPr="00A56E5B" w:rsidRDefault="00B11511" w:rsidP="00B11511">
      <w:pPr>
        <w:spacing w:before="240" w:line="480" w:lineRule="auto"/>
        <w:jc w:val="both"/>
        <w:rPr>
          <w:rFonts w:ascii="Arial" w:hAnsi="Arial" w:cs="Arial"/>
          <w:lang w:val="en"/>
        </w:rPr>
      </w:pPr>
    </w:p>
    <w:p w14:paraId="56B15654" w14:textId="77777777" w:rsidR="00B11511" w:rsidRPr="00A56E5B" w:rsidRDefault="00B11511" w:rsidP="00B11511">
      <w:pPr>
        <w:spacing w:before="240" w:line="480" w:lineRule="auto"/>
        <w:jc w:val="both"/>
        <w:rPr>
          <w:rFonts w:ascii="Arial" w:hAnsi="Arial" w:cs="Arial"/>
          <w:lang w:val="en"/>
        </w:rPr>
      </w:pPr>
    </w:p>
    <w:p w14:paraId="6C49A7E9" w14:textId="77777777" w:rsidR="00B11511" w:rsidRPr="00A56E5B" w:rsidRDefault="00B11511" w:rsidP="00B11511">
      <w:pPr>
        <w:spacing w:before="240" w:line="480" w:lineRule="auto"/>
        <w:jc w:val="both"/>
        <w:rPr>
          <w:rFonts w:ascii="Arial" w:hAnsi="Arial" w:cs="Arial"/>
          <w:lang w:val="en"/>
        </w:rPr>
      </w:pPr>
    </w:p>
    <w:p w14:paraId="60BB75DA" w14:textId="77777777" w:rsidR="00B11511" w:rsidRPr="00A56E5B" w:rsidRDefault="00B11511" w:rsidP="00B11511">
      <w:pPr>
        <w:spacing w:before="240" w:line="480" w:lineRule="auto"/>
        <w:jc w:val="both"/>
        <w:rPr>
          <w:rFonts w:ascii="Arial" w:hAnsi="Arial" w:cs="Arial"/>
          <w:lang w:val="en"/>
        </w:rPr>
      </w:pPr>
    </w:p>
    <w:p w14:paraId="12A50EBB" w14:textId="77777777" w:rsidR="00B11511" w:rsidRPr="00A56E5B" w:rsidRDefault="00B11511" w:rsidP="00B11511">
      <w:pPr>
        <w:spacing w:before="240" w:line="480" w:lineRule="auto"/>
        <w:jc w:val="both"/>
        <w:rPr>
          <w:rFonts w:ascii="Arial" w:hAnsi="Arial" w:cs="Arial"/>
          <w:lang w:val="en"/>
        </w:rPr>
      </w:pPr>
    </w:p>
    <w:p w14:paraId="6132C9F0" w14:textId="77777777" w:rsidR="00B11511" w:rsidRPr="00A56E5B" w:rsidRDefault="00B11511" w:rsidP="00B11511">
      <w:pPr>
        <w:spacing w:before="240" w:line="480" w:lineRule="auto"/>
        <w:jc w:val="center"/>
        <w:rPr>
          <w:rFonts w:ascii="Arial" w:hAnsi="Arial" w:cs="Arial"/>
          <w:lang w:val="en"/>
        </w:rPr>
      </w:pPr>
      <w:r>
        <w:rPr>
          <w:rFonts w:ascii="Arial" w:hAnsi="Arial" w:cs="Arial"/>
          <w:lang w:val="en"/>
        </w:rPr>
        <w:t>Figure 27</w:t>
      </w:r>
      <w:r w:rsidRPr="00A56E5B">
        <w:rPr>
          <w:rFonts w:ascii="Arial" w:hAnsi="Arial" w:cs="Arial"/>
          <w:lang w:val="en"/>
        </w:rPr>
        <w:t xml:space="preserve">. </w:t>
      </w:r>
      <w:r w:rsidRPr="00A56E5B">
        <w:rPr>
          <w:rFonts w:ascii="Arial" w:hAnsi="Arial" w:cs="Arial"/>
          <w:i/>
          <w:iCs/>
          <w:lang w:val="en"/>
        </w:rPr>
        <w:t xml:space="preserve">Refill Settings of </w:t>
      </w:r>
      <w:proofErr w:type="spellStart"/>
      <w:r w:rsidRPr="00A56E5B">
        <w:rPr>
          <w:rFonts w:ascii="Arial" w:hAnsi="Arial" w:cs="Arial"/>
          <w:i/>
          <w:iCs/>
          <w:lang w:val="en"/>
        </w:rPr>
        <w:t>PillSync</w:t>
      </w:r>
      <w:proofErr w:type="spellEnd"/>
    </w:p>
    <w:p w14:paraId="7479EA41" w14:textId="77777777" w:rsidR="00B11511" w:rsidRPr="00A56E5B" w:rsidRDefault="00B11511" w:rsidP="00B11511">
      <w:pPr>
        <w:spacing w:before="240" w:line="480" w:lineRule="auto"/>
        <w:ind w:firstLine="720"/>
        <w:jc w:val="both"/>
        <w:rPr>
          <w:rFonts w:ascii="Arial" w:hAnsi="Arial" w:cs="Arial"/>
          <w:lang w:val="en"/>
        </w:rPr>
      </w:pPr>
      <w:r w:rsidRPr="00A56E5B">
        <w:rPr>
          <w:rFonts w:ascii="Arial" w:hAnsi="Arial" w:cs="Arial"/>
          <w:lang w:val="en"/>
        </w:rPr>
        <w:t>The figure shows the Refill Settings section of the app, where users can view slot availability, occupied slots, and total slots, along with a low-stock alert threshold that shows how many slots remain before a refill is needed.</w:t>
      </w:r>
    </w:p>
    <w:p w14:paraId="041CB94D" w14:textId="77777777" w:rsidR="00B11511" w:rsidRPr="00A56E5B" w:rsidRDefault="00B11511" w:rsidP="00B11511">
      <w:pPr>
        <w:spacing w:before="240" w:line="480" w:lineRule="auto"/>
        <w:jc w:val="both"/>
        <w:rPr>
          <w:rFonts w:ascii="Arial" w:hAnsi="Arial" w:cs="Arial"/>
          <w:lang w:val="en"/>
        </w:rPr>
      </w:pPr>
    </w:p>
    <w:p w14:paraId="5CFD71D9" w14:textId="77777777" w:rsidR="00B11511" w:rsidRPr="00A56E5B" w:rsidRDefault="00B11511" w:rsidP="00B11511">
      <w:pPr>
        <w:spacing w:before="240" w:line="480" w:lineRule="auto"/>
        <w:jc w:val="both"/>
        <w:rPr>
          <w:rFonts w:ascii="Arial" w:hAnsi="Arial" w:cs="Arial"/>
          <w:lang w:val="en"/>
        </w:rPr>
      </w:pPr>
    </w:p>
    <w:p w14:paraId="0205787D" w14:textId="77777777" w:rsidR="00B11511" w:rsidRPr="00A56E5B" w:rsidRDefault="00B11511" w:rsidP="00B11511">
      <w:pPr>
        <w:spacing w:before="240" w:line="480" w:lineRule="auto"/>
        <w:jc w:val="both"/>
        <w:rPr>
          <w:rFonts w:ascii="Arial" w:hAnsi="Arial" w:cs="Arial"/>
          <w:lang w:val="en"/>
        </w:rPr>
      </w:pPr>
    </w:p>
    <w:p w14:paraId="46F0CE3A" w14:textId="224B0F1D" w:rsidR="00B11511" w:rsidRDefault="00B11511" w:rsidP="00B11511">
      <w:pPr>
        <w:spacing w:before="240" w:line="480" w:lineRule="auto"/>
        <w:jc w:val="both"/>
        <w:rPr>
          <w:rFonts w:ascii="Arial" w:hAnsi="Arial" w:cs="Arial"/>
          <w:lang w:val="en"/>
        </w:rPr>
      </w:pPr>
      <w:r w:rsidRPr="00A56E5B">
        <w:rPr>
          <w:rFonts w:ascii="Arial" w:hAnsi="Arial" w:cs="Arial"/>
          <w:noProof/>
        </w:rPr>
        <w:drawing>
          <wp:anchor distT="0" distB="0" distL="114300" distR="114300" simplePos="0" relativeHeight="251698176" behindDoc="0" locked="0" layoutInCell="1" allowOverlap="1" wp14:anchorId="7FE56E85" wp14:editId="1730D726">
            <wp:simplePos x="0" y="0"/>
            <wp:positionH relativeFrom="margin">
              <wp:posOffset>3749675</wp:posOffset>
            </wp:positionH>
            <wp:positionV relativeFrom="paragraph">
              <wp:posOffset>185420</wp:posOffset>
            </wp:positionV>
            <wp:extent cx="1800225" cy="4000500"/>
            <wp:effectExtent l="0" t="0" r="9525" b="0"/>
            <wp:wrapThrough wrapText="bothSides">
              <wp:wrapPolygon edited="0">
                <wp:start x="0" y="0"/>
                <wp:lineTo x="0" y="21497"/>
                <wp:lineTo x="21486" y="21497"/>
                <wp:lineTo x="21486" y="0"/>
                <wp:lineTo x="0" y="0"/>
              </wp:wrapPolygon>
            </wp:wrapThrough>
            <wp:docPr id="1504501802" name="Picture 7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01802" name="Picture 73" descr="A screenshot of a phone&#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800225" cy="4000500"/>
                    </a:xfrm>
                    <a:prstGeom prst="rect">
                      <a:avLst/>
                    </a:prstGeom>
                  </pic:spPr>
                </pic:pic>
              </a:graphicData>
            </a:graphic>
            <wp14:sizeRelH relativeFrom="margin">
              <wp14:pctWidth>0</wp14:pctWidth>
            </wp14:sizeRelH>
            <wp14:sizeRelV relativeFrom="margin">
              <wp14:pctHeight>0</wp14:pctHeight>
            </wp14:sizeRelV>
          </wp:anchor>
        </w:drawing>
      </w:r>
      <w:r w:rsidRPr="00A56E5B">
        <w:rPr>
          <w:rFonts w:ascii="Arial" w:hAnsi="Arial" w:cs="Arial"/>
          <w:noProof/>
        </w:rPr>
        <w:drawing>
          <wp:anchor distT="0" distB="0" distL="114300" distR="114300" simplePos="0" relativeHeight="251697152" behindDoc="0" locked="0" layoutInCell="1" allowOverlap="1" wp14:anchorId="37E45E27" wp14:editId="60758309">
            <wp:simplePos x="0" y="0"/>
            <wp:positionH relativeFrom="column">
              <wp:posOffset>1957439</wp:posOffset>
            </wp:positionH>
            <wp:positionV relativeFrom="paragraph">
              <wp:posOffset>208915</wp:posOffset>
            </wp:positionV>
            <wp:extent cx="1790700" cy="3979545"/>
            <wp:effectExtent l="0" t="0" r="0" b="1905"/>
            <wp:wrapThrough wrapText="bothSides">
              <wp:wrapPolygon edited="0">
                <wp:start x="0" y="0"/>
                <wp:lineTo x="0" y="21507"/>
                <wp:lineTo x="21370" y="21507"/>
                <wp:lineTo x="21370" y="0"/>
                <wp:lineTo x="0" y="0"/>
              </wp:wrapPolygon>
            </wp:wrapThrough>
            <wp:docPr id="2065924419" name="Picture 7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24419" name="Picture 72" descr="A screenshot of a phone&#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790700" cy="3979545"/>
                    </a:xfrm>
                    <a:prstGeom prst="rect">
                      <a:avLst/>
                    </a:prstGeom>
                  </pic:spPr>
                </pic:pic>
              </a:graphicData>
            </a:graphic>
            <wp14:sizeRelH relativeFrom="margin">
              <wp14:pctWidth>0</wp14:pctWidth>
            </wp14:sizeRelH>
            <wp14:sizeRelV relativeFrom="margin">
              <wp14:pctHeight>0</wp14:pctHeight>
            </wp14:sizeRelV>
          </wp:anchor>
        </w:drawing>
      </w:r>
      <w:r w:rsidRPr="00A56E5B">
        <w:rPr>
          <w:rFonts w:ascii="Arial" w:hAnsi="Arial" w:cs="Arial"/>
          <w:noProof/>
        </w:rPr>
        <w:drawing>
          <wp:anchor distT="0" distB="0" distL="114300" distR="114300" simplePos="0" relativeHeight="251696128" behindDoc="0" locked="0" layoutInCell="1" allowOverlap="1" wp14:anchorId="525F9446" wp14:editId="6E5F7E19">
            <wp:simplePos x="0" y="0"/>
            <wp:positionH relativeFrom="column">
              <wp:posOffset>-23097</wp:posOffset>
            </wp:positionH>
            <wp:positionV relativeFrom="paragraph">
              <wp:posOffset>208915</wp:posOffset>
            </wp:positionV>
            <wp:extent cx="1895475" cy="4211955"/>
            <wp:effectExtent l="0" t="0" r="9525" b="0"/>
            <wp:wrapThrough wrapText="bothSides">
              <wp:wrapPolygon edited="0">
                <wp:start x="0" y="0"/>
                <wp:lineTo x="0" y="21493"/>
                <wp:lineTo x="21491" y="21493"/>
                <wp:lineTo x="21491" y="0"/>
                <wp:lineTo x="0" y="0"/>
              </wp:wrapPolygon>
            </wp:wrapThrough>
            <wp:docPr id="1667887142" name="Picture 7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87142" name="Picture 71" descr="A screenshot of a phone&#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895475" cy="4211955"/>
                    </a:xfrm>
                    <a:prstGeom prst="rect">
                      <a:avLst/>
                    </a:prstGeom>
                  </pic:spPr>
                </pic:pic>
              </a:graphicData>
            </a:graphic>
            <wp14:sizeRelH relativeFrom="margin">
              <wp14:pctWidth>0</wp14:pctWidth>
            </wp14:sizeRelH>
            <wp14:sizeRelV relativeFrom="margin">
              <wp14:pctHeight>0</wp14:pctHeight>
            </wp14:sizeRelV>
          </wp:anchor>
        </w:drawing>
      </w:r>
    </w:p>
    <w:p w14:paraId="1F245FA3" w14:textId="77777777" w:rsidR="00B11511" w:rsidRPr="00A56E5B" w:rsidRDefault="00B11511" w:rsidP="00B11511">
      <w:pPr>
        <w:spacing w:before="240" w:line="480" w:lineRule="auto"/>
        <w:jc w:val="center"/>
        <w:rPr>
          <w:rFonts w:ascii="Arial" w:hAnsi="Arial" w:cs="Arial"/>
          <w:lang w:val="en"/>
        </w:rPr>
      </w:pPr>
      <w:r>
        <w:rPr>
          <w:rFonts w:ascii="Arial" w:hAnsi="Arial" w:cs="Arial"/>
          <w:lang w:val="en"/>
        </w:rPr>
        <w:t>Figure 28</w:t>
      </w:r>
      <w:r w:rsidRPr="00A56E5B">
        <w:rPr>
          <w:rFonts w:ascii="Arial" w:hAnsi="Arial" w:cs="Arial"/>
          <w:lang w:val="en"/>
        </w:rPr>
        <w:t xml:space="preserve">. </w:t>
      </w:r>
      <w:r w:rsidRPr="00A56E5B">
        <w:rPr>
          <w:rFonts w:ascii="Arial" w:hAnsi="Arial" w:cs="Arial"/>
          <w:i/>
          <w:iCs/>
          <w:lang w:val="en"/>
        </w:rPr>
        <w:t xml:space="preserve">User Guide Settings of </w:t>
      </w:r>
      <w:proofErr w:type="spellStart"/>
      <w:r w:rsidRPr="00A56E5B">
        <w:rPr>
          <w:rFonts w:ascii="Arial" w:hAnsi="Arial" w:cs="Arial"/>
          <w:i/>
          <w:iCs/>
          <w:lang w:val="en"/>
        </w:rPr>
        <w:t>PillSync</w:t>
      </w:r>
      <w:proofErr w:type="spellEnd"/>
    </w:p>
    <w:p w14:paraId="5175BE84" w14:textId="77777777" w:rsidR="00B11511" w:rsidRPr="00A56E5B" w:rsidRDefault="00B11511" w:rsidP="00B11511">
      <w:pPr>
        <w:spacing w:before="240" w:line="480" w:lineRule="auto"/>
        <w:ind w:firstLine="720"/>
        <w:jc w:val="both"/>
        <w:rPr>
          <w:rFonts w:ascii="Arial" w:hAnsi="Arial" w:cs="Arial"/>
          <w:lang w:val="en"/>
        </w:rPr>
      </w:pPr>
      <w:r w:rsidRPr="00A56E5B">
        <w:rPr>
          <w:rFonts w:ascii="Arial" w:hAnsi="Arial" w:cs="Arial"/>
          <w:lang w:val="en"/>
        </w:rPr>
        <w:t>The figure shows the User Guide section of the app, providing instructions on how to use the system, add medications, and manage daily usage. The interface offers clear and accessible guidance, helping users understand and operate the app effectively.</w:t>
      </w:r>
    </w:p>
    <w:p w14:paraId="2D1AA0AD" w14:textId="77777777" w:rsidR="00B11511" w:rsidRPr="00A56E5B" w:rsidRDefault="00B11511" w:rsidP="00B11511">
      <w:pPr>
        <w:spacing w:before="240" w:line="480" w:lineRule="auto"/>
        <w:jc w:val="both"/>
        <w:rPr>
          <w:rFonts w:ascii="Arial" w:hAnsi="Arial" w:cs="Arial"/>
          <w:lang w:val="en"/>
        </w:rPr>
      </w:pPr>
    </w:p>
    <w:p w14:paraId="7192D4B4" w14:textId="77777777" w:rsidR="00B11511" w:rsidRPr="00A56E5B" w:rsidRDefault="00B11511" w:rsidP="00B11511">
      <w:pPr>
        <w:spacing w:before="240" w:line="480" w:lineRule="auto"/>
        <w:jc w:val="both"/>
        <w:rPr>
          <w:rFonts w:ascii="Arial" w:hAnsi="Arial" w:cs="Arial"/>
          <w:lang w:val="en"/>
        </w:rPr>
      </w:pPr>
    </w:p>
    <w:p w14:paraId="28F6DEA6" w14:textId="77777777" w:rsidR="00B11511" w:rsidRPr="00A56E5B" w:rsidRDefault="00B11511" w:rsidP="00B11511">
      <w:pPr>
        <w:spacing w:before="240" w:line="480" w:lineRule="auto"/>
        <w:jc w:val="both"/>
        <w:rPr>
          <w:rFonts w:ascii="Arial" w:hAnsi="Arial" w:cs="Arial"/>
          <w:lang w:val="en"/>
        </w:rPr>
      </w:pPr>
      <w:r w:rsidRPr="00A56E5B">
        <w:rPr>
          <w:rFonts w:ascii="Arial" w:hAnsi="Arial" w:cs="Arial"/>
          <w:noProof/>
        </w:rPr>
        <w:lastRenderedPageBreak/>
        <w:drawing>
          <wp:anchor distT="0" distB="0" distL="114300" distR="114300" simplePos="0" relativeHeight="251699200" behindDoc="0" locked="0" layoutInCell="1" allowOverlap="1" wp14:anchorId="11A8A4CE" wp14:editId="07B964DF">
            <wp:simplePos x="0" y="0"/>
            <wp:positionH relativeFrom="margin">
              <wp:align>center</wp:align>
            </wp:positionH>
            <wp:positionV relativeFrom="paragraph">
              <wp:posOffset>58420</wp:posOffset>
            </wp:positionV>
            <wp:extent cx="2160270" cy="4800600"/>
            <wp:effectExtent l="0" t="0" r="0" b="0"/>
            <wp:wrapThrough wrapText="bothSides">
              <wp:wrapPolygon edited="0">
                <wp:start x="0" y="0"/>
                <wp:lineTo x="0" y="21514"/>
                <wp:lineTo x="21333" y="21514"/>
                <wp:lineTo x="21333" y="0"/>
                <wp:lineTo x="0" y="0"/>
              </wp:wrapPolygon>
            </wp:wrapThrough>
            <wp:docPr id="1718310222" name="Picture 7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10222" name="Picture 74" descr="A screenshot of a phone&#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160270" cy="4800600"/>
                    </a:xfrm>
                    <a:prstGeom prst="rect">
                      <a:avLst/>
                    </a:prstGeom>
                  </pic:spPr>
                </pic:pic>
              </a:graphicData>
            </a:graphic>
            <wp14:sizeRelH relativeFrom="margin">
              <wp14:pctWidth>0</wp14:pctWidth>
            </wp14:sizeRelH>
            <wp14:sizeRelV relativeFrom="margin">
              <wp14:pctHeight>0</wp14:pctHeight>
            </wp14:sizeRelV>
          </wp:anchor>
        </w:drawing>
      </w:r>
    </w:p>
    <w:p w14:paraId="21C85774" w14:textId="77777777" w:rsidR="00B11511" w:rsidRPr="00A56E5B" w:rsidRDefault="00B11511" w:rsidP="00B11511">
      <w:pPr>
        <w:spacing w:before="240" w:line="480" w:lineRule="auto"/>
        <w:jc w:val="both"/>
        <w:rPr>
          <w:rFonts w:ascii="Arial" w:hAnsi="Arial" w:cs="Arial"/>
          <w:lang w:val="en"/>
        </w:rPr>
      </w:pPr>
    </w:p>
    <w:p w14:paraId="1DCFCC1E" w14:textId="77777777" w:rsidR="00B11511" w:rsidRPr="00A56E5B" w:rsidRDefault="00B11511" w:rsidP="00B11511">
      <w:pPr>
        <w:spacing w:before="240" w:line="480" w:lineRule="auto"/>
        <w:jc w:val="both"/>
        <w:rPr>
          <w:rFonts w:ascii="Arial" w:hAnsi="Arial" w:cs="Arial"/>
          <w:lang w:val="en"/>
        </w:rPr>
      </w:pPr>
    </w:p>
    <w:p w14:paraId="47D65F9C" w14:textId="77777777" w:rsidR="00B11511" w:rsidRPr="00A56E5B" w:rsidRDefault="00B11511" w:rsidP="00B11511">
      <w:pPr>
        <w:spacing w:before="240" w:line="480" w:lineRule="auto"/>
        <w:jc w:val="both"/>
        <w:rPr>
          <w:rFonts w:ascii="Arial" w:hAnsi="Arial" w:cs="Arial"/>
          <w:lang w:val="en"/>
        </w:rPr>
      </w:pPr>
    </w:p>
    <w:p w14:paraId="061EACCE" w14:textId="77777777" w:rsidR="00B11511" w:rsidRPr="00A56E5B" w:rsidRDefault="00B11511" w:rsidP="00B11511">
      <w:pPr>
        <w:spacing w:before="240" w:line="480" w:lineRule="auto"/>
        <w:jc w:val="both"/>
        <w:rPr>
          <w:rFonts w:ascii="Arial" w:hAnsi="Arial" w:cs="Arial"/>
          <w:lang w:val="en"/>
        </w:rPr>
      </w:pPr>
    </w:p>
    <w:p w14:paraId="61D8191A" w14:textId="77777777" w:rsidR="00B11511" w:rsidRPr="00A56E5B" w:rsidRDefault="00B11511" w:rsidP="00B11511">
      <w:pPr>
        <w:spacing w:before="240" w:line="480" w:lineRule="auto"/>
        <w:jc w:val="both"/>
        <w:rPr>
          <w:rFonts w:ascii="Arial" w:hAnsi="Arial" w:cs="Arial"/>
          <w:lang w:val="en"/>
        </w:rPr>
      </w:pPr>
    </w:p>
    <w:p w14:paraId="3A47D21D" w14:textId="77777777" w:rsidR="00B11511" w:rsidRPr="00A56E5B" w:rsidRDefault="00B11511" w:rsidP="00B11511">
      <w:pPr>
        <w:spacing w:before="240" w:line="480" w:lineRule="auto"/>
        <w:jc w:val="both"/>
        <w:rPr>
          <w:rFonts w:ascii="Arial" w:hAnsi="Arial" w:cs="Arial"/>
          <w:lang w:val="en"/>
        </w:rPr>
      </w:pPr>
    </w:p>
    <w:p w14:paraId="705469F0" w14:textId="77777777" w:rsidR="00B11511" w:rsidRPr="00A56E5B" w:rsidRDefault="00B11511" w:rsidP="00B11511">
      <w:pPr>
        <w:spacing w:before="240" w:line="480" w:lineRule="auto"/>
        <w:jc w:val="both"/>
        <w:rPr>
          <w:rFonts w:ascii="Arial" w:hAnsi="Arial" w:cs="Arial"/>
          <w:lang w:val="en"/>
        </w:rPr>
      </w:pPr>
    </w:p>
    <w:p w14:paraId="7171205C" w14:textId="77777777" w:rsidR="00B11511" w:rsidRPr="00A56E5B" w:rsidRDefault="00B11511" w:rsidP="00B11511">
      <w:pPr>
        <w:spacing w:before="240" w:line="480" w:lineRule="auto"/>
        <w:jc w:val="both"/>
        <w:rPr>
          <w:rFonts w:ascii="Arial" w:hAnsi="Arial" w:cs="Arial"/>
          <w:lang w:val="en"/>
        </w:rPr>
      </w:pPr>
    </w:p>
    <w:p w14:paraId="1BF35326" w14:textId="77777777" w:rsidR="00B11511" w:rsidRPr="00A56E5B" w:rsidRDefault="00B11511" w:rsidP="00B11511">
      <w:pPr>
        <w:spacing w:before="240" w:line="480" w:lineRule="auto"/>
        <w:jc w:val="both"/>
        <w:rPr>
          <w:rFonts w:ascii="Arial" w:hAnsi="Arial" w:cs="Arial"/>
          <w:lang w:val="en"/>
        </w:rPr>
      </w:pPr>
    </w:p>
    <w:p w14:paraId="60C997AB" w14:textId="77777777" w:rsidR="00B11511" w:rsidRPr="00A56E5B" w:rsidRDefault="00B11511" w:rsidP="00B11511">
      <w:pPr>
        <w:spacing w:before="240" w:line="480" w:lineRule="auto"/>
        <w:jc w:val="both"/>
        <w:rPr>
          <w:rFonts w:ascii="Arial" w:hAnsi="Arial" w:cs="Arial"/>
          <w:lang w:val="en"/>
        </w:rPr>
      </w:pPr>
    </w:p>
    <w:p w14:paraId="30CC642C" w14:textId="77777777" w:rsidR="00B11511" w:rsidRPr="00A56E5B" w:rsidRDefault="00B11511" w:rsidP="00B11511">
      <w:pPr>
        <w:spacing w:before="240" w:line="480" w:lineRule="auto"/>
        <w:jc w:val="center"/>
        <w:rPr>
          <w:rFonts w:ascii="Arial" w:hAnsi="Arial" w:cs="Arial"/>
          <w:lang w:val="en"/>
        </w:rPr>
      </w:pPr>
      <w:r>
        <w:rPr>
          <w:rFonts w:ascii="Arial" w:hAnsi="Arial" w:cs="Arial"/>
          <w:lang w:val="en"/>
        </w:rPr>
        <w:t>Figure 29</w:t>
      </w:r>
      <w:r w:rsidRPr="00A56E5B">
        <w:rPr>
          <w:rFonts w:ascii="Arial" w:hAnsi="Arial" w:cs="Arial"/>
          <w:lang w:val="en"/>
        </w:rPr>
        <w:t xml:space="preserve">. </w:t>
      </w:r>
      <w:r w:rsidRPr="00A56E5B">
        <w:rPr>
          <w:rFonts w:ascii="Arial" w:hAnsi="Arial" w:cs="Arial"/>
          <w:i/>
          <w:iCs/>
          <w:lang w:val="en"/>
        </w:rPr>
        <w:t xml:space="preserve">Back up &amp; Recovery of </w:t>
      </w:r>
      <w:proofErr w:type="spellStart"/>
      <w:r w:rsidRPr="00A56E5B">
        <w:rPr>
          <w:rFonts w:ascii="Arial" w:hAnsi="Arial" w:cs="Arial"/>
          <w:i/>
          <w:iCs/>
          <w:lang w:val="en"/>
        </w:rPr>
        <w:t>PillSync</w:t>
      </w:r>
      <w:proofErr w:type="spellEnd"/>
    </w:p>
    <w:p w14:paraId="2C2BB8CA" w14:textId="77777777" w:rsidR="00B11511" w:rsidRPr="00A56E5B" w:rsidRDefault="00B11511" w:rsidP="00B11511">
      <w:pPr>
        <w:spacing w:before="240" w:line="480" w:lineRule="auto"/>
        <w:ind w:firstLine="720"/>
        <w:jc w:val="both"/>
        <w:rPr>
          <w:rFonts w:ascii="Arial" w:hAnsi="Arial" w:cs="Arial"/>
          <w:bCs/>
          <w:lang w:val="en"/>
        </w:rPr>
      </w:pPr>
      <w:r w:rsidRPr="00A56E5B">
        <w:rPr>
          <w:rFonts w:ascii="Arial" w:hAnsi="Arial" w:cs="Arial"/>
          <w:bCs/>
          <w:lang w:val="en"/>
        </w:rPr>
        <w:t>The figure shows the Backup &amp; Recovery section of the app, where users can securely back up their data and restore it when needed. This feature ensures that important information is protected and can be easily recovered in case of device loss or system issues.</w:t>
      </w:r>
    </w:p>
    <w:p w14:paraId="245CD7D4" w14:textId="77777777" w:rsidR="00B11511" w:rsidRPr="00A56E5B" w:rsidRDefault="00B11511" w:rsidP="00B11511">
      <w:pPr>
        <w:spacing w:before="240" w:line="480" w:lineRule="auto"/>
        <w:jc w:val="both"/>
        <w:rPr>
          <w:rFonts w:ascii="Arial" w:hAnsi="Arial" w:cs="Arial"/>
          <w:b/>
          <w:lang w:val="en"/>
        </w:rPr>
      </w:pPr>
    </w:p>
    <w:p w14:paraId="18D0AD92" w14:textId="77777777" w:rsidR="00B11511" w:rsidRPr="00A56E5B" w:rsidRDefault="00B11511" w:rsidP="00B11511">
      <w:pPr>
        <w:spacing w:before="240" w:line="480" w:lineRule="auto"/>
        <w:jc w:val="both"/>
        <w:rPr>
          <w:rFonts w:ascii="Arial" w:hAnsi="Arial" w:cs="Arial"/>
          <w:b/>
          <w:lang w:val="en"/>
        </w:rPr>
      </w:pPr>
    </w:p>
    <w:p w14:paraId="189F6D71"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b/>
          <w:noProof/>
        </w:rPr>
        <w:lastRenderedPageBreak/>
        <w:drawing>
          <wp:anchor distT="0" distB="0" distL="114300" distR="114300" simplePos="0" relativeHeight="251700224" behindDoc="0" locked="0" layoutInCell="1" allowOverlap="1" wp14:anchorId="2B270778" wp14:editId="2E8D8F26">
            <wp:simplePos x="0" y="0"/>
            <wp:positionH relativeFrom="margin">
              <wp:align>center</wp:align>
            </wp:positionH>
            <wp:positionV relativeFrom="paragraph">
              <wp:posOffset>9525</wp:posOffset>
            </wp:positionV>
            <wp:extent cx="2228850" cy="4952365"/>
            <wp:effectExtent l="0" t="0" r="0" b="635"/>
            <wp:wrapThrough wrapText="bothSides">
              <wp:wrapPolygon edited="0">
                <wp:start x="0" y="0"/>
                <wp:lineTo x="0" y="21520"/>
                <wp:lineTo x="21415" y="21520"/>
                <wp:lineTo x="21415" y="0"/>
                <wp:lineTo x="0" y="0"/>
              </wp:wrapPolygon>
            </wp:wrapThrough>
            <wp:docPr id="895962307" name="Picture 75"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62307" name="Picture 75" descr="A screenshot of a login screen&#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228850" cy="4952365"/>
                    </a:xfrm>
                    <a:prstGeom prst="rect">
                      <a:avLst/>
                    </a:prstGeom>
                  </pic:spPr>
                </pic:pic>
              </a:graphicData>
            </a:graphic>
            <wp14:sizeRelH relativeFrom="margin">
              <wp14:pctWidth>0</wp14:pctWidth>
            </wp14:sizeRelH>
            <wp14:sizeRelV relativeFrom="margin">
              <wp14:pctHeight>0</wp14:pctHeight>
            </wp14:sizeRelV>
          </wp:anchor>
        </w:drawing>
      </w:r>
    </w:p>
    <w:p w14:paraId="373652C1" w14:textId="77777777" w:rsidR="00B11511" w:rsidRPr="00A56E5B" w:rsidRDefault="00B11511" w:rsidP="00B11511">
      <w:pPr>
        <w:spacing w:before="240" w:line="480" w:lineRule="auto"/>
        <w:jc w:val="both"/>
        <w:rPr>
          <w:rFonts w:ascii="Arial" w:hAnsi="Arial" w:cs="Arial"/>
          <w:b/>
          <w:lang w:val="en"/>
        </w:rPr>
      </w:pPr>
    </w:p>
    <w:p w14:paraId="3A1193A0" w14:textId="77777777" w:rsidR="00B11511" w:rsidRPr="00A56E5B" w:rsidRDefault="00B11511" w:rsidP="00B11511">
      <w:pPr>
        <w:spacing w:before="240" w:line="480" w:lineRule="auto"/>
        <w:jc w:val="both"/>
        <w:rPr>
          <w:rFonts w:ascii="Arial" w:hAnsi="Arial" w:cs="Arial"/>
          <w:b/>
          <w:lang w:val="en"/>
        </w:rPr>
      </w:pPr>
    </w:p>
    <w:p w14:paraId="4F592EFA" w14:textId="77777777" w:rsidR="00B11511" w:rsidRPr="00A56E5B" w:rsidRDefault="00B11511" w:rsidP="00B11511">
      <w:pPr>
        <w:spacing w:before="240" w:line="480" w:lineRule="auto"/>
        <w:jc w:val="both"/>
        <w:rPr>
          <w:rFonts w:ascii="Arial" w:hAnsi="Arial" w:cs="Arial"/>
          <w:b/>
          <w:lang w:val="en"/>
        </w:rPr>
      </w:pPr>
    </w:p>
    <w:p w14:paraId="2B6BFC19" w14:textId="77777777" w:rsidR="00B11511" w:rsidRPr="00A56E5B" w:rsidRDefault="00B11511" w:rsidP="00B11511">
      <w:pPr>
        <w:spacing w:before="240" w:line="480" w:lineRule="auto"/>
        <w:jc w:val="both"/>
        <w:rPr>
          <w:rFonts w:ascii="Arial" w:hAnsi="Arial" w:cs="Arial"/>
          <w:b/>
          <w:lang w:val="en"/>
        </w:rPr>
      </w:pPr>
    </w:p>
    <w:p w14:paraId="68B3054D" w14:textId="77777777" w:rsidR="00B11511" w:rsidRPr="00A56E5B" w:rsidRDefault="00B11511" w:rsidP="00B11511">
      <w:pPr>
        <w:spacing w:before="240" w:line="480" w:lineRule="auto"/>
        <w:jc w:val="both"/>
        <w:rPr>
          <w:rFonts w:ascii="Arial" w:hAnsi="Arial" w:cs="Arial"/>
          <w:b/>
          <w:lang w:val="en"/>
        </w:rPr>
      </w:pPr>
    </w:p>
    <w:p w14:paraId="36DF39FC" w14:textId="77777777" w:rsidR="00B11511" w:rsidRPr="00A56E5B" w:rsidRDefault="00B11511" w:rsidP="00B11511">
      <w:pPr>
        <w:spacing w:before="240" w:line="480" w:lineRule="auto"/>
        <w:jc w:val="both"/>
        <w:rPr>
          <w:rFonts w:ascii="Arial" w:hAnsi="Arial" w:cs="Arial"/>
          <w:b/>
          <w:lang w:val="en"/>
        </w:rPr>
      </w:pPr>
    </w:p>
    <w:p w14:paraId="2CC03850" w14:textId="77777777" w:rsidR="00B11511" w:rsidRPr="00A56E5B" w:rsidRDefault="00B11511" w:rsidP="00B11511">
      <w:pPr>
        <w:spacing w:before="240" w:line="480" w:lineRule="auto"/>
        <w:jc w:val="both"/>
        <w:rPr>
          <w:rFonts w:ascii="Arial" w:hAnsi="Arial" w:cs="Arial"/>
          <w:b/>
          <w:lang w:val="en"/>
        </w:rPr>
      </w:pPr>
    </w:p>
    <w:p w14:paraId="653D1EA4" w14:textId="77777777" w:rsidR="00B11511" w:rsidRPr="00A56E5B" w:rsidRDefault="00B11511" w:rsidP="00B11511">
      <w:pPr>
        <w:spacing w:before="240" w:line="480" w:lineRule="auto"/>
        <w:jc w:val="both"/>
        <w:rPr>
          <w:rFonts w:ascii="Arial" w:hAnsi="Arial" w:cs="Arial"/>
          <w:b/>
          <w:lang w:val="en"/>
        </w:rPr>
      </w:pPr>
    </w:p>
    <w:p w14:paraId="74CD61A7" w14:textId="77777777" w:rsidR="00B11511" w:rsidRPr="00A56E5B" w:rsidRDefault="00B11511" w:rsidP="00B11511">
      <w:pPr>
        <w:spacing w:before="240" w:line="480" w:lineRule="auto"/>
        <w:jc w:val="both"/>
        <w:rPr>
          <w:rFonts w:ascii="Arial" w:hAnsi="Arial" w:cs="Arial"/>
          <w:b/>
          <w:lang w:val="en"/>
        </w:rPr>
      </w:pPr>
    </w:p>
    <w:p w14:paraId="062828FA" w14:textId="77777777" w:rsidR="00B11511" w:rsidRPr="00A56E5B" w:rsidRDefault="00B11511" w:rsidP="00B11511">
      <w:pPr>
        <w:spacing w:before="240" w:line="480" w:lineRule="auto"/>
        <w:jc w:val="both"/>
        <w:rPr>
          <w:rFonts w:ascii="Arial" w:hAnsi="Arial" w:cs="Arial"/>
          <w:b/>
          <w:lang w:val="en"/>
        </w:rPr>
      </w:pPr>
    </w:p>
    <w:p w14:paraId="4DB8A21C" w14:textId="77777777" w:rsidR="00B11511" w:rsidRPr="00A56E5B" w:rsidRDefault="00B11511" w:rsidP="00B11511">
      <w:pPr>
        <w:spacing w:before="240" w:line="480" w:lineRule="auto"/>
        <w:jc w:val="center"/>
        <w:rPr>
          <w:rFonts w:ascii="Arial" w:hAnsi="Arial" w:cs="Arial"/>
          <w:lang w:val="en"/>
        </w:rPr>
      </w:pPr>
      <w:r>
        <w:rPr>
          <w:rFonts w:ascii="Arial" w:hAnsi="Arial" w:cs="Arial"/>
          <w:lang w:val="en"/>
        </w:rPr>
        <w:t>Figure 30</w:t>
      </w:r>
      <w:r w:rsidRPr="00A56E5B">
        <w:rPr>
          <w:rFonts w:ascii="Arial" w:hAnsi="Arial" w:cs="Arial"/>
          <w:lang w:val="en"/>
        </w:rPr>
        <w:t xml:space="preserve">. Change Settings of </w:t>
      </w:r>
      <w:proofErr w:type="spellStart"/>
      <w:r w:rsidRPr="00A56E5B">
        <w:rPr>
          <w:rFonts w:ascii="Arial" w:hAnsi="Arial" w:cs="Arial"/>
          <w:lang w:val="en"/>
        </w:rPr>
        <w:t>PillSync</w:t>
      </w:r>
      <w:proofErr w:type="spellEnd"/>
    </w:p>
    <w:p w14:paraId="3F2FFB37" w14:textId="77777777" w:rsidR="00B11511" w:rsidRPr="00A56E5B" w:rsidRDefault="00B11511" w:rsidP="00B11511">
      <w:pPr>
        <w:spacing w:before="240" w:line="480" w:lineRule="auto"/>
        <w:ind w:firstLine="720"/>
        <w:jc w:val="both"/>
        <w:rPr>
          <w:rFonts w:ascii="Arial" w:hAnsi="Arial" w:cs="Arial"/>
          <w:bCs/>
          <w:lang w:val="en"/>
        </w:rPr>
      </w:pPr>
      <w:r w:rsidRPr="00A56E5B">
        <w:rPr>
          <w:rFonts w:ascii="Arial" w:hAnsi="Arial" w:cs="Arial"/>
          <w:bCs/>
          <w:lang w:val="en"/>
        </w:rPr>
        <w:t>The figure shows the Change Password section of the app, where users can update their account security by entering their current password, creating a new password, and confirming the new password.</w:t>
      </w:r>
    </w:p>
    <w:p w14:paraId="2EC54E2A" w14:textId="77777777" w:rsidR="00B11511" w:rsidRPr="00A56E5B" w:rsidRDefault="00B11511" w:rsidP="00B11511">
      <w:pPr>
        <w:spacing w:before="240" w:line="480" w:lineRule="auto"/>
        <w:jc w:val="both"/>
        <w:rPr>
          <w:rFonts w:ascii="Arial" w:hAnsi="Arial" w:cs="Arial"/>
          <w:b/>
          <w:lang w:val="en"/>
        </w:rPr>
      </w:pPr>
    </w:p>
    <w:p w14:paraId="62546B49" w14:textId="77777777" w:rsidR="00B11511" w:rsidRPr="00A56E5B" w:rsidRDefault="00B11511" w:rsidP="00B11511">
      <w:pPr>
        <w:spacing w:before="240" w:line="480" w:lineRule="auto"/>
        <w:jc w:val="both"/>
        <w:rPr>
          <w:rFonts w:ascii="Arial" w:hAnsi="Arial" w:cs="Arial"/>
          <w:b/>
          <w:lang w:val="en"/>
        </w:rPr>
      </w:pPr>
    </w:p>
    <w:p w14:paraId="5BA4BB0A"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b/>
          <w:noProof/>
        </w:rPr>
        <w:lastRenderedPageBreak/>
        <w:drawing>
          <wp:anchor distT="0" distB="0" distL="114300" distR="114300" simplePos="0" relativeHeight="251701248" behindDoc="0" locked="0" layoutInCell="1" allowOverlap="1" wp14:anchorId="73317A55" wp14:editId="76A18C3A">
            <wp:simplePos x="0" y="0"/>
            <wp:positionH relativeFrom="margin">
              <wp:align>center</wp:align>
            </wp:positionH>
            <wp:positionV relativeFrom="paragraph">
              <wp:posOffset>0</wp:posOffset>
            </wp:positionV>
            <wp:extent cx="2133600" cy="4743450"/>
            <wp:effectExtent l="0" t="0" r="0" b="0"/>
            <wp:wrapThrough wrapText="bothSides">
              <wp:wrapPolygon edited="0">
                <wp:start x="0" y="0"/>
                <wp:lineTo x="0" y="21513"/>
                <wp:lineTo x="21407" y="21513"/>
                <wp:lineTo x="21407" y="0"/>
                <wp:lineTo x="0" y="0"/>
              </wp:wrapPolygon>
            </wp:wrapThrough>
            <wp:docPr id="882747697" name="Picture 7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47697" name="Picture 76" descr="A screenshot of a phone&#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133600" cy="4743450"/>
                    </a:xfrm>
                    <a:prstGeom prst="rect">
                      <a:avLst/>
                    </a:prstGeom>
                  </pic:spPr>
                </pic:pic>
              </a:graphicData>
            </a:graphic>
            <wp14:sizeRelH relativeFrom="margin">
              <wp14:pctWidth>0</wp14:pctWidth>
            </wp14:sizeRelH>
            <wp14:sizeRelV relativeFrom="margin">
              <wp14:pctHeight>0</wp14:pctHeight>
            </wp14:sizeRelV>
          </wp:anchor>
        </w:drawing>
      </w:r>
    </w:p>
    <w:p w14:paraId="59A86192" w14:textId="77777777" w:rsidR="00B11511" w:rsidRPr="00A56E5B" w:rsidRDefault="00B11511" w:rsidP="00B11511">
      <w:pPr>
        <w:spacing w:before="240" w:line="480" w:lineRule="auto"/>
        <w:jc w:val="both"/>
        <w:rPr>
          <w:rFonts w:ascii="Arial" w:hAnsi="Arial" w:cs="Arial"/>
          <w:b/>
          <w:lang w:val="en"/>
        </w:rPr>
      </w:pPr>
    </w:p>
    <w:p w14:paraId="2BB4104E" w14:textId="77777777" w:rsidR="00B11511" w:rsidRPr="00A56E5B" w:rsidRDefault="00B11511" w:rsidP="00B11511">
      <w:pPr>
        <w:spacing w:before="240" w:line="480" w:lineRule="auto"/>
        <w:jc w:val="both"/>
        <w:rPr>
          <w:rFonts w:ascii="Arial" w:hAnsi="Arial" w:cs="Arial"/>
          <w:b/>
          <w:lang w:val="en"/>
        </w:rPr>
      </w:pPr>
    </w:p>
    <w:p w14:paraId="35E25A40" w14:textId="77777777" w:rsidR="00B11511" w:rsidRPr="00A56E5B" w:rsidRDefault="00B11511" w:rsidP="00B11511">
      <w:pPr>
        <w:spacing w:before="240" w:line="480" w:lineRule="auto"/>
        <w:jc w:val="both"/>
        <w:rPr>
          <w:rFonts w:ascii="Arial" w:hAnsi="Arial" w:cs="Arial"/>
          <w:b/>
          <w:lang w:val="en"/>
        </w:rPr>
      </w:pPr>
    </w:p>
    <w:p w14:paraId="47AD21E4" w14:textId="77777777" w:rsidR="00B11511" w:rsidRPr="00A56E5B" w:rsidRDefault="00B11511" w:rsidP="00B11511">
      <w:pPr>
        <w:spacing w:before="240" w:line="480" w:lineRule="auto"/>
        <w:jc w:val="both"/>
        <w:rPr>
          <w:rFonts w:ascii="Arial" w:hAnsi="Arial" w:cs="Arial"/>
          <w:b/>
          <w:lang w:val="en"/>
        </w:rPr>
      </w:pPr>
    </w:p>
    <w:p w14:paraId="57F9FD18" w14:textId="77777777" w:rsidR="00B11511" w:rsidRPr="00A56E5B" w:rsidRDefault="00B11511" w:rsidP="00B11511">
      <w:pPr>
        <w:spacing w:before="240" w:line="480" w:lineRule="auto"/>
        <w:jc w:val="both"/>
        <w:rPr>
          <w:rFonts w:ascii="Arial" w:hAnsi="Arial" w:cs="Arial"/>
          <w:b/>
          <w:lang w:val="en"/>
        </w:rPr>
      </w:pPr>
    </w:p>
    <w:p w14:paraId="2C6F76AF" w14:textId="77777777" w:rsidR="00B11511" w:rsidRPr="00A56E5B" w:rsidRDefault="00B11511" w:rsidP="00B11511">
      <w:pPr>
        <w:spacing w:before="240" w:line="480" w:lineRule="auto"/>
        <w:jc w:val="both"/>
        <w:rPr>
          <w:rFonts w:ascii="Arial" w:hAnsi="Arial" w:cs="Arial"/>
          <w:b/>
          <w:lang w:val="en"/>
        </w:rPr>
      </w:pPr>
    </w:p>
    <w:p w14:paraId="4B28DFCE" w14:textId="77777777" w:rsidR="00B11511" w:rsidRPr="00A56E5B" w:rsidRDefault="00B11511" w:rsidP="00B11511">
      <w:pPr>
        <w:spacing w:before="240" w:line="480" w:lineRule="auto"/>
        <w:jc w:val="both"/>
        <w:rPr>
          <w:rFonts w:ascii="Arial" w:hAnsi="Arial" w:cs="Arial"/>
          <w:b/>
          <w:lang w:val="en"/>
        </w:rPr>
      </w:pPr>
    </w:p>
    <w:p w14:paraId="7A1EBF91" w14:textId="77777777" w:rsidR="00B11511" w:rsidRPr="00A56E5B" w:rsidRDefault="00B11511" w:rsidP="00B11511">
      <w:pPr>
        <w:spacing w:before="240" w:line="480" w:lineRule="auto"/>
        <w:jc w:val="both"/>
        <w:rPr>
          <w:rFonts w:ascii="Arial" w:hAnsi="Arial" w:cs="Arial"/>
          <w:b/>
          <w:lang w:val="en"/>
        </w:rPr>
      </w:pPr>
    </w:p>
    <w:p w14:paraId="08A826CC" w14:textId="77777777" w:rsidR="00B11511" w:rsidRDefault="00B11511" w:rsidP="00B11511">
      <w:pPr>
        <w:spacing w:before="240" w:line="480" w:lineRule="auto"/>
        <w:jc w:val="both"/>
        <w:rPr>
          <w:rFonts w:ascii="Arial" w:hAnsi="Arial" w:cs="Arial"/>
          <w:b/>
          <w:lang w:val="en"/>
        </w:rPr>
      </w:pPr>
    </w:p>
    <w:p w14:paraId="35E5232C" w14:textId="77777777" w:rsidR="00B11511" w:rsidRPr="00A56E5B" w:rsidRDefault="00B11511" w:rsidP="00B11511">
      <w:pPr>
        <w:spacing w:before="240" w:line="480" w:lineRule="auto"/>
        <w:jc w:val="both"/>
        <w:rPr>
          <w:rFonts w:ascii="Arial" w:hAnsi="Arial" w:cs="Arial"/>
          <w:lang w:val="en"/>
        </w:rPr>
      </w:pPr>
    </w:p>
    <w:p w14:paraId="32831844" w14:textId="77777777" w:rsidR="00B11511" w:rsidRPr="00A56E5B" w:rsidRDefault="00B11511" w:rsidP="00B11511">
      <w:pPr>
        <w:spacing w:before="240" w:line="480" w:lineRule="auto"/>
        <w:jc w:val="center"/>
        <w:rPr>
          <w:rFonts w:ascii="Arial" w:hAnsi="Arial" w:cs="Arial"/>
          <w:lang w:val="en"/>
        </w:rPr>
      </w:pPr>
      <w:r w:rsidRPr="00A56E5B">
        <w:rPr>
          <w:rFonts w:ascii="Arial" w:hAnsi="Arial" w:cs="Arial"/>
          <w:lang w:val="en"/>
        </w:rPr>
        <w:t>Fig</w:t>
      </w:r>
      <w:r>
        <w:rPr>
          <w:rFonts w:ascii="Arial" w:hAnsi="Arial" w:cs="Arial"/>
          <w:lang w:val="en"/>
        </w:rPr>
        <w:t>ure 31</w:t>
      </w:r>
      <w:r w:rsidRPr="00A56E5B">
        <w:rPr>
          <w:rFonts w:ascii="Arial" w:hAnsi="Arial" w:cs="Arial"/>
          <w:lang w:val="en"/>
        </w:rPr>
        <w:t xml:space="preserve">. Logout Settings of </w:t>
      </w:r>
      <w:proofErr w:type="spellStart"/>
      <w:r w:rsidRPr="00A56E5B">
        <w:rPr>
          <w:rFonts w:ascii="Arial" w:hAnsi="Arial" w:cs="Arial"/>
          <w:lang w:val="en"/>
        </w:rPr>
        <w:t>PillSync</w:t>
      </w:r>
      <w:proofErr w:type="spellEnd"/>
    </w:p>
    <w:p w14:paraId="6A46B4E7" w14:textId="77777777" w:rsidR="00B11511" w:rsidRPr="00A56E5B" w:rsidRDefault="00B11511" w:rsidP="00B11511">
      <w:pPr>
        <w:spacing w:before="240" w:line="480" w:lineRule="auto"/>
        <w:ind w:firstLine="720"/>
        <w:jc w:val="both"/>
        <w:rPr>
          <w:rFonts w:ascii="Arial" w:hAnsi="Arial" w:cs="Arial"/>
          <w:bCs/>
          <w:lang w:val="en"/>
        </w:rPr>
      </w:pPr>
      <w:r w:rsidRPr="00A56E5B">
        <w:rPr>
          <w:rFonts w:ascii="Arial" w:hAnsi="Arial" w:cs="Arial"/>
          <w:bCs/>
          <w:lang w:val="en"/>
        </w:rPr>
        <w:t>The figure shows the Log Out option of the app, allowing users to securely exit their account. This feature ensures privacy and protects user information when the device is shared or not in use.</w:t>
      </w:r>
    </w:p>
    <w:p w14:paraId="3596F7B5" w14:textId="77777777" w:rsidR="00B11511" w:rsidRPr="00A56E5B" w:rsidRDefault="00B11511" w:rsidP="00B11511">
      <w:pPr>
        <w:spacing w:before="240" w:line="480" w:lineRule="auto"/>
        <w:jc w:val="both"/>
        <w:rPr>
          <w:rFonts w:ascii="Arial" w:hAnsi="Arial" w:cs="Arial"/>
          <w:bCs/>
          <w:lang w:val="en"/>
        </w:rPr>
      </w:pPr>
    </w:p>
    <w:p w14:paraId="7BA9A2E8" w14:textId="77777777" w:rsidR="00B11511" w:rsidRPr="00A56E5B" w:rsidRDefault="00B11511" w:rsidP="00B11511">
      <w:pPr>
        <w:spacing w:before="240" w:line="480" w:lineRule="auto"/>
        <w:jc w:val="both"/>
        <w:rPr>
          <w:rFonts w:ascii="Arial" w:hAnsi="Arial" w:cs="Arial"/>
          <w:b/>
          <w:lang w:val="en"/>
        </w:rPr>
      </w:pPr>
    </w:p>
    <w:p w14:paraId="35DB9B6A" w14:textId="2E1E3C73" w:rsidR="00B11511" w:rsidRPr="00A56E5B" w:rsidRDefault="001B71FC" w:rsidP="00B11511">
      <w:pPr>
        <w:spacing w:before="240" w:line="480" w:lineRule="auto"/>
        <w:jc w:val="both"/>
        <w:rPr>
          <w:rFonts w:ascii="Arial" w:hAnsi="Arial" w:cs="Arial"/>
          <w:b/>
          <w:lang w:val="en"/>
        </w:rPr>
      </w:pPr>
      <w:r w:rsidRPr="00A56E5B">
        <w:rPr>
          <w:rFonts w:ascii="Arial" w:hAnsi="Arial" w:cs="Arial"/>
          <w:b/>
          <w:noProof/>
        </w:rPr>
        <w:lastRenderedPageBreak/>
        <w:drawing>
          <wp:anchor distT="0" distB="0" distL="114300" distR="114300" simplePos="0" relativeHeight="251705344" behindDoc="0" locked="0" layoutInCell="1" allowOverlap="1" wp14:anchorId="40157BD5" wp14:editId="5901D21B">
            <wp:simplePos x="0" y="0"/>
            <wp:positionH relativeFrom="margin">
              <wp:align>left</wp:align>
            </wp:positionH>
            <wp:positionV relativeFrom="paragraph">
              <wp:posOffset>276225</wp:posOffset>
            </wp:positionV>
            <wp:extent cx="1774190" cy="3945255"/>
            <wp:effectExtent l="0" t="0" r="0" b="0"/>
            <wp:wrapThrough wrapText="bothSides">
              <wp:wrapPolygon edited="0">
                <wp:start x="0" y="0"/>
                <wp:lineTo x="0" y="21485"/>
                <wp:lineTo x="21337" y="21485"/>
                <wp:lineTo x="21337" y="0"/>
                <wp:lineTo x="0" y="0"/>
              </wp:wrapPolygon>
            </wp:wrapThrough>
            <wp:docPr id="60162047" name="Picture 8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2047" name="Picture 82" descr="A screenshot of a phone&#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74190" cy="3945255"/>
                    </a:xfrm>
                    <a:prstGeom prst="rect">
                      <a:avLst/>
                    </a:prstGeom>
                  </pic:spPr>
                </pic:pic>
              </a:graphicData>
            </a:graphic>
            <wp14:sizeRelH relativeFrom="margin">
              <wp14:pctWidth>0</wp14:pctWidth>
            </wp14:sizeRelH>
            <wp14:sizeRelV relativeFrom="margin">
              <wp14:pctHeight>0</wp14:pctHeight>
            </wp14:sizeRelV>
          </wp:anchor>
        </w:drawing>
      </w:r>
      <w:r w:rsidRPr="00A56E5B">
        <w:rPr>
          <w:rFonts w:ascii="Arial" w:hAnsi="Arial" w:cs="Arial"/>
          <w:b/>
          <w:noProof/>
        </w:rPr>
        <w:drawing>
          <wp:anchor distT="0" distB="0" distL="114300" distR="114300" simplePos="0" relativeHeight="251706368" behindDoc="0" locked="0" layoutInCell="1" allowOverlap="1" wp14:anchorId="1203F15B" wp14:editId="713E90E7">
            <wp:simplePos x="0" y="0"/>
            <wp:positionH relativeFrom="margin">
              <wp:align>center</wp:align>
            </wp:positionH>
            <wp:positionV relativeFrom="paragraph">
              <wp:posOffset>281305</wp:posOffset>
            </wp:positionV>
            <wp:extent cx="1771650" cy="3936365"/>
            <wp:effectExtent l="0" t="0" r="0" b="6985"/>
            <wp:wrapThrough wrapText="bothSides">
              <wp:wrapPolygon edited="0">
                <wp:start x="0" y="0"/>
                <wp:lineTo x="0" y="21534"/>
                <wp:lineTo x="21368" y="21534"/>
                <wp:lineTo x="21368" y="0"/>
                <wp:lineTo x="0" y="0"/>
              </wp:wrapPolygon>
            </wp:wrapThrough>
            <wp:docPr id="299303017" name="Picture 8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03017" name="Picture 83" descr="A screenshot of a phone&#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771650" cy="3936365"/>
                    </a:xfrm>
                    <a:prstGeom prst="rect">
                      <a:avLst/>
                    </a:prstGeom>
                  </pic:spPr>
                </pic:pic>
              </a:graphicData>
            </a:graphic>
            <wp14:sizeRelH relativeFrom="margin">
              <wp14:pctWidth>0</wp14:pctWidth>
            </wp14:sizeRelH>
            <wp14:sizeRelV relativeFrom="margin">
              <wp14:pctHeight>0</wp14:pctHeight>
            </wp14:sizeRelV>
          </wp:anchor>
        </w:drawing>
      </w:r>
      <w:r w:rsidRPr="00A56E5B">
        <w:rPr>
          <w:rFonts w:ascii="Arial" w:hAnsi="Arial" w:cs="Arial"/>
          <w:b/>
          <w:noProof/>
        </w:rPr>
        <w:drawing>
          <wp:anchor distT="0" distB="0" distL="114300" distR="114300" simplePos="0" relativeHeight="251711488" behindDoc="0" locked="0" layoutInCell="1" allowOverlap="1" wp14:anchorId="38483E48" wp14:editId="2529810E">
            <wp:simplePos x="0" y="0"/>
            <wp:positionH relativeFrom="margin">
              <wp:align>right</wp:align>
            </wp:positionH>
            <wp:positionV relativeFrom="paragraph">
              <wp:posOffset>267970</wp:posOffset>
            </wp:positionV>
            <wp:extent cx="1777365" cy="3952875"/>
            <wp:effectExtent l="0" t="0" r="0" b="9525"/>
            <wp:wrapThrough wrapText="bothSides">
              <wp:wrapPolygon edited="0">
                <wp:start x="0" y="0"/>
                <wp:lineTo x="0" y="21548"/>
                <wp:lineTo x="21299" y="21548"/>
                <wp:lineTo x="21299" y="0"/>
                <wp:lineTo x="0" y="0"/>
              </wp:wrapPolygon>
            </wp:wrapThrough>
            <wp:docPr id="1866365352" name="Picture 8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65352" name="Picture 89" descr="A screenshot of a phone&#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777365" cy="3952875"/>
                    </a:xfrm>
                    <a:prstGeom prst="rect">
                      <a:avLst/>
                    </a:prstGeom>
                  </pic:spPr>
                </pic:pic>
              </a:graphicData>
            </a:graphic>
            <wp14:sizeRelH relativeFrom="margin">
              <wp14:pctWidth>0</wp14:pctWidth>
            </wp14:sizeRelH>
            <wp14:sizeRelV relativeFrom="margin">
              <wp14:pctHeight>0</wp14:pctHeight>
            </wp14:sizeRelV>
          </wp:anchor>
        </w:drawing>
      </w:r>
    </w:p>
    <w:p w14:paraId="44E5F22C" w14:textId="77777777" w:rsidR="00B11511" w:rsidRPr="00A56E5B" w:rsidRDefault="00B11511" w:rsidP="00B11511">
      <w:pPr>
        <w:spacing w:before="240" w:line="480" w:lineRule="auto"/>
        <w:jc w:val="center"/>
        <w:rPr>
          <w:rFonts w:ascii="Arial" w:hAnsi="Arial" w:cs="Arial"/>
          <w:lang w:val="en"/>
        </w:rPr>
      </w:pPr>
      <w:r>
        <w:rPr>
          <w:rFonts w:ascii="Arial" w:hAnsi="Arial" w:cs="Arial"/>
          <w:lang w:val="en"/>
        </w:rPr>
        <w:t>Figure 32</w:t>
      </w:r>
      <w:r w:rsidRPr="00A56E5B">
        <w:rPr>
          <w:rFonts w:ascii="Arial" w:hAnsi="Arial" w:cs="Arial"/>
          <w:lang w:val="en"/>
        </w:rPr>
        <w:t xml:space="preserve">. </w:t>
      </w:r>
      <w:r w:rsidRPr="00A56E5B">
        <w:rPr>
          <w:rFonts w:ascii="Arial" w:hAnsi="Arial" w:cs="Arial"/>
          <w:i/>
          <w:iCs/>
          <w:lang w:val="en"/>
        </w:rPr>
        <w:t xml:space="preserve">Notification of </w:t>
      </w:r>
      <w:proofErr w:type="spellStart"/>
      <w:r w:rsidRPr="00A56E5B">
        <w:rPr>
          <w:rFonts w:ascii="Arial" w:hAnsi="Arial" w:cs="Arial"/>
          <w:i/>
          <w:iCs/>
          <w:lang w:val="en"/>
        </w:rPr>
        <w:t>PillSync</w:t>
      </w:r>
      <w:proofErr w:type="spellEnd"/>
    </w:p>
    <w:p w14:paraId="44885275" w14:textId="77777777" w:rsidR="00B11511" w:rsidRPr="00A56E5B" w:rsidRDefault="00B11511" w:rsidP="00B11511">
      <w:pPr>
        <w:spacing w:before="240" w:line="480" w:lineRule="auto"/>
        <w:ind w:firstLine="720"/>
        <w:jc w:val="both"/>
        <w:rPr>
          <w:rFonts w:ascii="Arial" w:hAnsi="Arial" w:cs="Arial"/>
          <w:bCs/>
          <w:lang w:val="en"/>
        </w:rPr>
      </w:pPr>
      <w:r w:rsidRPr="00A56E5B">
        <w:rPr>
          <w:rFonts w:ascii="Arial" w:hAnsi="Arial" w:cs="Arial"/>
          <w:bCs/>
          <w:lang w:val="en"/>
        </w:rPr>
        <w:t>The figure shows the Notification of the app, where users receive alerts to take their medicine. The medicine reminder allows users to choose whether to dismiss, take the medicine, or postpone (Not Now), helping them manage their medication schedule effectively.</w:t>
      </w:r>
    </w:p>
    <w:p w14:paraId="3CD02F7E" w14:textId="77777777" w:rsidR="00B11511" w:rsidRPr="00A56E5B" w:rsidRDefault="00B11511" w:rsidP="00B11511">
      <w:pPr>
        <w:spacing w:before="240" w:line="480" w:lineRule="auto"/>
        <w:jc w:val="both"/>
        <w:rPr>
          <w:rFonts w:ascii="Arial" w:hAnsi="Arial" w:cs="Arial"/>
          <w:b/>
          <w:lang w:val="en"/>
        </w:rPr>
      </w:pPr>
    </w:p>
    <w:p w14:paraId="19BAB836" w14:textId="77777777" w:rsidR="00B11511" w:rsidRPr="00A56E5B" w:rsidRDefault="00B11511" w:rsidP="00B11511">
      <w:pPr>
        <w:spacing w:before="240" w:line="480" w:lineRule="auto"/>
        <w:jc w:val="both"/>
        <w:rPr>
          <w:rFonts w:ascii="Arial" w:hAnsi="Arial" w:cs="Arial"/>
          <w:b/>
          <w:lang w:val="en"/>
        </w:rPr>
      </w:pPr>
    </w:p>
    <w:p w14:paraId="2B39B561" w14:textId="77777777" w:rsidR="00B11511" w:rsidRPr="00A56E5B" w:rsidRDefault="00B11511" w:rsidP="00B11511">
      <w:pPr>
        <w:spacing w:before="240" w:line="480" w:lineRule="auto"/>
        <w:jc w:val="both"/>
        <w:rPr>
          <w:rFonts w:ascii="Arial" w:hAnsi="Arial" w:cs="Arial"/>
          <w:b/>
          <w:lang w:val="en"/>
        </w:rPr>
      </w:pPr>
    </w:p>
    <w:p w14:paraId="5FF001D5"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b/>
          <w:noProof/>
        </w:rPr>
        <w:lastRenderedPageBreak/>
        <w:drawing>
          <wp:anchor distT="0" distB="0" distL="114300" distR="114300" simplePos="0" relativeHeight="251708416" behindDoc="0" locked="0" layoutInCell="1" allowOverlap="1" wp14:anchorId="3A802F95" wp14:editId="21272ACC">
            <wp:simplePos x="0" y="0"/>
            <wp:positionH relativeFrom="column">
              <wp:posOffset>2963042</wp:posOffset>
            </wp:positionH>
            <wp:positionV relativeFrom="paragraph">
              <wp:posOffset>177800</wp:posOffset>
            </wp:positionV>
            <wp:extent cx="1996440" cy="4436110"/>
            <wp:effectExtent l="0" t="0" r="3810" b="2540"/>
            <wp:wrapThrough wrapText="bothSides">
              <wp:wrapPolygon edited="0">
                <wp:start x="0" y="0"/>
                <wp:lineTo x="0" y="21520"/>
                <wp:lineTo x="21435" y="21520"/>
                <wp:lineTo x="21435" y="0"/>
                <wp:lineTo x="0" y="0"/>
              </wp:wrapPolygon>
            </wp:wrapThrough>
            <wp:docPr id="936589525" name="Picture 8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89525" name="Picture 85" descr="A screenshot of a phone&#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996440" cy="4436110"/>
                    </a:xfrm>
                    <a:prstGeom prst="rect">
                      <a:avLst/>
                    </a:prstGeom>
                  </pic:spPr>
                </pic:pic>
              </a:graphicData>
            </a:graphic>
            <wp14:sizeRelH relativeFrom="margin">
              <wp14:pctWidth>0</wp14:pctWidth>
            </wp14:sizeRelH>
            <wp14:sizeRelV relativeFrom="margin">
              <wp14:pctHeight>0</wp14:pctHeight>
            </wp14:sizeRelV>
          </wp:anchor>
        </w:drawing>
      </w:r>
      <w:r w:rsidRPr="00A56E5B">
        <w:rPr>
          <w:rFonts w:ascii="Arial" w:hAnsi="Arial" w:cs="Arial"/>
          <w:b/>
          <w:noProof/>
        </w:rPr>
        <w:drawing>
          <wp:anchor distT="0" distB="0" distL="114300" distR="114300" simplePos="0" relativeHeight="251707392" behindDoc="0" locked="0" layoutInCell="1" allowOverlap="1" wp14:anchorId="4EDD3FD9" wp14:editId="18E7401A">
            <wp:simplePos x="0" y="0"/>
            <wp:positionH relativeFrom="margin">
              <wp:posOffset>420152</wp:posOffset>
            </wp:positionH>
            <wp:positionV relativeFrom="paragraph">
              <wp:posOffset>160655</wp:posOffset>
            </wp:positionV>
            <wp:extent cx="2017395" cy="4478655"/>
            <wp:effectExtent l="0" t="0" r="1905" b="0"/>
            <wp:wrapThrough wrapText="bothSides">
              <wp:wrapPolygon edited="0">
                <wp:start x="0" y="0"/>
                <wp:lineTo x="0" y="21499"/>
                <wp:lineTo x="21416" y="21499"/>
                <wp:lineTo x="21416" y="0"/>
                <wp:lineTo x="0" y="0"/>
              </wp:wrapPolygon>
            </wp:wrapThrough>
            <wp:docPr id="401566083" name="Picture 8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66083" name="Picture 84" descr="A screenshot of a phone&#10;&#10;AI-generated content may be incorrect."/>
                    <pic:cNvPicPr/>
                  </pic:nvPicPr>
                  <pic:blipFill rotWithShape="1">
                    <a:blip r:embed="rId61" cstate="print">
                      <a:extLst>
                        <a:ext uri="{28A0092B-C50C-407E-A947-70E740481C1C}">
                          <a14:useLocalDpi xmlns:a14="http://schemas.microsoft.com/office/drawing/2010/main" val="0"/>
                        </a:ext>
                      </a:extLst>
                    </a:blip>
                    <a:srcRect l="31192" t="3481" r="23147" b="24881"/>
                    <a:stretch>
                      <a:fillRect/>
                    </a:stretch>
                  </pic:blipFill>
                  <pic:spPr bwMode="auto">
                    <a:xfrm>
                      <a:off x="0" y="0"/>
                      <a:ext cx="2017395" cy="4478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83400B" w14:textId="77777777" w:rsidR="00B11511" w:rsidRPr="00A56E5B" w:rsidRDefault="00B11511" w:rsidP="00B11511">
      <w:pPr>
        <w:spacing w:before="240" w:line="480" w:lineRule="auto"/>
        <w:jc w:val="both"/>
        <w:rPr>
          <w:rFonts w:ascii="Arial" w:hAnsi="Arial" w:cs="Arial"/>
          <w:b/>
          <w:lang w:val="en"/>
        </w:rPr>
      </w:pPr>
    </w:p>
    <w:p w14:paraId="673C9C8B" w14:textId="77777777" w:rsidR="00B11511" w:rsidRPr="00A56E5B" w:rsidRDefault="00B11511" w:rsidP="00B11511">
      <w:pPr>
        <w:spacing w:before="240" w:line="480" w:lineRule="auto"/>
        <w:jc w:val="both"/>
        <w:rPr>
          <w:rFonts w:ascii="Arial" w:hAnsi="Arial" w:cs="Arial"/>
          <w:b/>
          <w:lang w:val="en"/>
        </w:rPr>
      </w:pPr>
    </w:p>
    <w:p w14:paraId="1B4E6354" w14:textId="77777777" w:rsidR="00B11511" w:rsidRPr="00A56E5B" w:rsidRDefault="00B11511" w:rsidP="00B11511">
      <w:pPr>
        <w:spacing w:before="240" w:line="480" w:lineRule="auto"/>
        <w:jc w:val="both"/>
        <w:rPr>
          <w:rFonts w:ascii="Arial" w:hAnsi="Arial" w:cs="Arial"/>
          <w:b/>
          <w:lang w:val="en"/>
        </w:rPr>
      </w:pPr>
    </w:p>
    <w:p w14:paraId="29455766" w14:textId="77777777" w:rsidR="00B11511" w:rsidRPr="00A56E5B" w:rsidRDefault="00B11511" w:rsidP="00B11511">
      <w:pPr>
        <w:spacing w:before="240" w:line="480" w:lineRule="auto"/>
        <w:jc w:val="both"/>
        <w:rPr>
          <w:rFonts w:ascii="Arial" w:hAnsi="Arial" w:cs="Arial"/>
          <w:b/>
          <w:lang w:val="en"/>
        </w:rPr>
      </w:pPr>
    </w:p>
    <w:p w14:paraId="64369B46" w14:textId="77777777" w:rsidR="00B11511" w:rsidRPr="00A56E5B" w:rsidRDefault="00B11511" w:rsidP="00B11511">
      <w:pPr>
        <w:spacing w:before="240" w:line="480" w:lineRule="auto"/>
        <w:jc w:val="both"/>
        <w:rPr>
          <w:rFonts w:ascii="Arial" w:hAnsi="Arial" w:cs="Arial"/>
          <w:b/>
          <w:lang w:val="en"/>
        </w:rPr>
      </w:pPr>
    </w:p>
    <w:p w14:paraId="1DEFC79D" w14:textId="77777777" w:rsidR="00B11511" w:rsidRPr="00A56E5B" w:rsidRDefault="00B11511" w:rsidP="00B11511">
      <w:pPr>
        <w:spacing w:before="240" w:line="480" w:lineRule="auto"/>
        <w:jc w:val="both"/>
        <w:rPr>
          <w:rFonts w:ascii="Arial" w:hAnsi="Arial" w:cs="Arial"/>
          <w:b/>
          <w:lang w:val="en"/>
        </w:rPr>
      </w:pPr>
    </w:p>
    <w:p w14:paraId="12C99D31" w14:textId="77777777" w:rsidR="00B11511" w:rsidRPr="00A56E5B" w:rsidRDefault="00B11511" w:rsidP="00B11511">
      <w:pPr>
        <w:spacing w:before="240" w:line="480" w:lineRule="auto"/>
        <w:jc w:val="both"/>
        <w:rPr>
          <w:rFonts w:ascii="Arial" w:hAnsi="Arial" w:cs="Arial"/>
          <w:b/>
          <w:lang w:val="en"/>
        </w:rPr>
      </w:pPr>
    </w:p>
    <w:p w14:paraId="5BA01B65" w14:textId="77777777" w:rsidR="00B11511" w:rsidRPr="00A56E5B" w:rsidRDefault="00B11511" w:rsidP="00B11511">
      <w:pPr>
        <w:spacing w:before="240" w:line="480" w:lineRule="auto"/>
        <w:jc w:val="both"/>
        <w:rPr>
          <w:rFonts w:ascii="Arial" w:hAnsi="Arial" w:cs="Arial"/>
          <w:b/>
          <w:lang w:val="en"/>
        </w:rPr>
      </w:pPr>
    </w:p>
    <w:p w14:paraId="2847CD2E" w14:textId="77777777" w:rsidR="00B11511" w:rsidRPr="00A56E5B" w:rsidRDefault="00B11511" w:rsidP="00B11511">
      <w:pPr>
        <w:spacing w:before="240" w:line="480" w:lineRule="auto"/>
        <w:jc w:val="both"/>
        <w:rPr>
          <w:rFonts w:ascii="Arial" w:hAnsi="Arial" w:cs="Arial"/>
          <w:b/>
          <w:lang w:val="en"/>
        </w:rPr>
      </w:pPr>
    </w:p>
    <w:p w14:paraId="5BD2B88F" w14:textId="77777777" w:rsidR="001B71FC" w:rsidRDefault="001B71FC" w:rsidP="00B11511">
      <w:pPr>
        <w:spacing w:before="240" w:line="480" w:lineRule="auto"/>
        <w:jc w:val="center"/>
        <w:rPr>
          <w:rFonts w:ascii="Arial" w:hAnsi="Arial" w:cs="Arial"/>
          <w:i/>
          <w:lang w:val="en"/>
        </w:rPr>
      </w:pPr>
    </w:p>
    <w:p w14:paraId="65972F3B" w14:textId="35E636D7" w:rsidR="00B11511" w:rsidRPr="007152E0" w:rsidRDefault="00B11511" w:rsidP="00B11511">
      <w:pPr>
        <w:spacing w:before="240" w:line="480" w:lineRule="auto"/>
        <w:jc w:val="center"/>
        <w:rPr>
          <w:rFonts w:ascii="Arial" w:hAnsi="Arial" w:cs="Arial"/>
          <w:i/>
          <w:lang w:val="en"/>
        </w:rPr>
      </w:pPr>
      <w:r>
        <w:rPr>
          <w:rFonts w:ascii="Arial" w:hAnsi="Arial" w:cs="Arial"/>
          <w:i/>
          <w:lang w:val="en"/>
        </w:rPr>
        <w:t>Figure 33</w:t>
      </w:r>
      <w:r w:rsidRPr="007152E0">
        <w:rPr>
          <w:rFonts w:ascii="Arial" w:hAnsi="Arial" w:cs="Arial"/>
          <w:i/>
          <w:lang w:val="en"/>
        </w:rPr>
        <w:t xml:space="preserve">.  </w:t>
      </w:r>
      <w:r w:rsidRPr="007152E0">
        <w:rPr>
          <w:rFonts w:ascii="Arial" w:hAnsi="Arial" w:cs="Arial"/>
          <w:bCs/>
          <w:i/>
          <w:iCs/>
          <w:lang w:val="en"/>
        </w:rPr>
        <w:t xml:space="preserve">Low Stock Alert Notification </w:t>
      </w:r>
      <w:r w:rsidRPr="007152E0">
        <w:rPr>
          <w:rFonts w:ascii="Arial" w:hAnsi="Arial" w:cs="Arial"/>
          <w:i/>
          <w:iCs/>
          <w:lang w:val="en"/>
        </w:rPr>
        <w:t xml:space="preserve">of </w:t>
      </w:r>
      <w:proofErr w:type="spellStart"/>
      <w:r w:rsidRPr="007152E0">
        <w:rPr>
          <w:rFonts w:ascii="Arial" w:hAnsi="Arial" w:cs="Arial"/>
          <w:i/>
          <w:iCs/>
          <w:lang w:val="en"/>
        </w:rPr>
        <w:t>PillSync</w:t>
      </w:r>
      <w:proofErr w:type="spellEnd"/>
    </w:p>
    <w:p w14:paraId="73FBDC3F" w14:textId="77777777" w:rsidR="00B11511" w:rsidRPr="00A56E5B" w:rsidRDefault="00B11511" w:rsidP="00B11511">
      <w:pPr>
        <w:spacing w:before="240" w:line="480" w:lineRule="auto"/>
        <w:ind w:firstLine="720"/>
        <w:jc w:val="both"/>
        <w:rPr>
          <w:rFonts w:ascii="Arial" w:hAnsi="Arial" w:cs="Arial"/>
          <w:bCs/>
          <w:lang w:val="en"/>
        </w:rPr>
      </w:pPr>
      <w:r w:rsidRPr="00A56E5B">
        <w:rPr>
          <w:rFonts w:ascii="Arial" w:hAnsi="Arial" w:cs="Arial"/>
          <w:bCs/>
          <w:lang w:val="en"/>
        </w:rPr>
        <w:t xml:space="preserve">The figure shows the Low Stock Alert Notification of the app, which reminds users to manage slot </w:t>
      </w:r>
      <w:proofErr w:type="gramStart"/>
      <w:r w:rsidRPr="00A56E5B">
        <w:rPr>
          <w:rFonts w:ascii="Arial" w:hAnsi="Arial" w:cs="Arial"/>
          <w:bCs/>
          <w:lang w:val="en"/>
        </w:rPr>
        <w:t>settings ,</w:t>
      </w:r>
      <w:proofErr w:type="gramEnd"/>
      <w:r w:rsidRPr="00A56E5B">
        <w:rPr>
          <w:rFonts w:ascii="Arial" w:hAnsi="Arial" w:cs="Arial"/>
          <w:bCs/>
          <w:lang w:val="en"/>
        </w:rPr>
        <w:t xml:space="preserve"> how many slots are being occupied and notifies them of the remaining stock in each slot, ensuring timely refills and uninterrupted medication management.</w:t>
      </w:r>
    </w:p>
    <w:p w14:paraId="203D59B8" w14:textId="77777777" w:rsidR="00B11511" w:rsidRPr="00A56E5B" w:rsidRDefault="00B11511" w:rsidP="00B11511">
      <w:pPr>
        <w:spacing w:before="240" w:line="480" w:lineRule="auto"/>
        <w:jc w:val="both"/>
        <w:rPr>
          <w:rFonts w:ascii="Arial" w:hAnsi="Arial" w:cs="Arial"/>
          <w:b/>
          <w:lang w:val="en"/>
        </w:rPr>
      </w:pPr>
    </w:p>
    <w:p w14:paraId="788AC197" w14:textId="77777777" w:rsidR="00B11511" w:rsidRPr="00A56E5B" w:rsidRDefault="00B11511" w:rsidP="00B11511">
      <w:pPr>
        <w:spacing w:before="240" w:line="480" w:lineRule="auto"/>
        <w:jc w:val="both"/>
        <w:rPr>
          <w:rFonts w:ascii="Arial" w:hAnsi="Arial" w:cs="Arial"/>
          <w:b/>
          <w:lang w:val="en"/>
        </w:rPr>
      </w:pPr>
    </w:p>
    <w:p w14:paraId="7E31BFDA" w14:textId="77777777" w:rsidR="00B11511" w:rsidRPr="001B71FC" w:rsidRDefault="00B11511" w:rsidP="00B11511">
      <w:pPr>
        <w:spacing w:before="240" w:line="480" w:lineRule="auto"/>
        <w:jc w:val="both"/>
        <w:rPr>
          <w:rFonts w:ascii="Arial" w:hAnsi="Arial" w:cs="Arial"/>
          <w:b/>
          <w:bCs/>
          <w:i/>
          <w:lang w:val="en"/>
        </w:rPr>
      </w:pPr>
      <w:r w:rsidRPr="001B71FC">
        <w:rPr>
          <w:rFonts w:ascii="Arial" w:hAnsi="Arial" w:cs="Arial"/>
          <w:b/>
          <w:bCs/>
          <w:i/>
          <w:lang w:val="en"/>
        </w:rPr>
        <w:lastRenderedPageBreak/>
        <w:t xml:space="preserve">Prototype Design </w:t>
      </w:r>
    </w:p>
    <w:p w14:paraId="559A1417"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b/>
          <w:noProof/>
        </w:rPr>
        <w:drawing>
          <wp:anchor distT="0" distB="0" distL="114300" distR="114300" simplePos="0" relativeHeight="251703296" behindDoc="0" locked="0" layoutInCell="1" allowOverlap="1" wp14:anchorId="7A92D7DE" wp14:editId="4E8A0D25">
            <wp:simplePos x="0" y="0"/>
            <wp:positionH relativeFrom="margin">
              <wp:posOffset>595842</wp:posOffset>
            </wp:positionH>
            <wp:positionV relativeFrom="paragraph">
              <wp:posOffset>18626</wp:posOffset>
            </wp:positionV>
            <wp:extent cx="5121910" cy="2844800"/>
            <wp:effectExtent l="0" t="0" r="2540" b="0"/>
            <wp:wrapThrough wrapText="bothSides">
              <wp:wrapPolygon edited="0">
                <wp:start x="0" y="0"/>
                <wp:lineTo x="0" y="21407"/>
                <wp:lineTo x="21530" y="21407"/>
                <wp:lineTo x="21530" y="0"/>
                <wp:lineTo x="0" y="0"/>
              </wp:wrapPolygon>
            </wp:wrapThrough>
            <wp:docPr id="1311474939" name="Picture 78" descr="A blue and white box with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74939" name="Picture 78" descr="A blue and white box with labels&#10;&#10;AI-generated content may be incorrect."/>
                    <pic:cNvPicPr/>
                  </pic:nvPicPr>
                  <pic:blipFill rotWithShape="1">
                    <a:blip r:embed="rId62" cstate="print">
                      <a:extLst>
                        <a:ext uri="{28A0092B-C50C-407E-A947-70E740481C1C}">
                          <a14:useLocalDpi xmlns:a14="http://schemas.microsoft.com/office/drawing/2010/main" val="0"/>
                        </a:ext>
                      </a:extLst>
                    </a:blip>
                    <a:srcRect t="21709" r="11932" b="43708"/>
                    <a:stretch>
                      <a:fillRect/>
                    </a:stretch>
                  </pic:blipFill>
                  <pic:spPr bwMode="auto">
                    <a:xfrm>
                      <a:off x="0" y="0"/>
                      <a:ext cx="5121910" cy="28448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301A6FA" w14:textId="77777777" w:rsidR="00B11511" w:rsidRPr="00A56E5B" w:rsidRDefault="00B11511" w:rsidP="00B11511">
      <w:pPr>
        <w:spacing w:before="240" w:line="480" w:lineRule="auto"/>
        <w:jc w:val="both"/>
        <w:rPr>
          <w:rFonts w:ascii="Arial" w:hAnsi="Arial" w:cs="Arial"/>
          <w:b/>
          <w:lang w:val="en"/>
        </w:rPr>
      </w:pPr>
    </w:p>
    <w:p w14:paraId="416F7885" w14:textId="77777777" w:rsidR="00B11511" w:rsidRPr="00A56E5B" w:rsidRDefault="00B11511" w:rsidP="00B11511">
      <w:pPr>
        <w:spacing w:before="240" w:line="480" w:lineRule="auto"/>
        <w:jc w:val="both"/>
        <w:rPr>
          <w:rFonts w:ascii="Arial" w:hAnsi="Arial" w:cs="Arial"/>
          <w:b/>
          <w:lang w:val="en"/>
        </w:rPr>
      </w:pPr>
    </w:p>
    <w:p w14:paraId="6C6F6CE4" w14:textId="77777777" w:rsidR="00B11511" w:rsidRPr="00A56E5B" w:rsidRDefault="00B11511" w:rsidP="00B11511">
      <w:pPr>
        <w:spacing w:before="240" w:line="480" w:lineRule="auto"/>
        <w:jc w:val="both"/>
        <w:rPr>
          <w:rFonts w:ascii="Arial" w:hAnsi="Arial" w:cs="Arial"/>
          <w:b/>
          <w:lang w:val="en"/>
        </w:rPr>
      </w:pPr>
    </w:p>
    <w:p w14:paraId="09B15A39" w14:textId="77777777" w:rsidR="00B11511" w:rsidRPr="00A56E5B" w:rsidRDefault="00B11511" w:rsidP="00B11511">
      <w:pPr>
        <w:spacing w:before="240" w:line="480" w:lineRule="auto"/>
        <w:jc w:val="both"/>
        <w:rPr>
          <w:rFonts w:ascii="Arial" w:hAnsi="Arial" w:cs="Arial"/>
          <w:b/>
          <w:lang w:val="en"/>
        </w:rPr>
      </w:pPr>
    </w:p>
    <w:p w14:paraId="73DEE5B1" w14:textId="77777777" w:rsidR="00B11511" w:rsidRPr="00A56E5B" w:rsidRDefault="00B11511" w:rsidP="00B11511">
      <w:pPr>
        <w:spacing w:before="240" w:line="480" w:lineRule="auto"/>
        <w:jc w:val="both"/>
        <w:rPr>
          <w:rFonts w:ascii="Arial" w:hAnsi="Arial" w:cs="Arial"/>
          <w:b/>
          <w:lang w:val="en"/>
        </w:rPr>
      </w:pPr>
    </w:p>
    <w:p w14:paraId="491E9EDA"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b/>
          <w:noProof/>
        </w:rPr>
        <w:drawing>
          <wp:anchor distT="0" distB="0" distL="114300" distR="114300" simplePos="0" relativeHeight="251704320" behindDoc="0" locked="0" layoutInCell="1" allowOverlap="1" wp14:anchorId="69814FB3" wp14:editId="26E2314D">
            <wp:simplePos x="0" y="0"/>
            <wp:positionH relativeFrom="column">
              <wp:posOffset>370175</wp:posOffset>
            </wp:positionH>
            <wp:positionV relativeFrom="paragraph">
              <wp:posOffset>245464</wp:posOffset>
            </wp:positionV>
            <wp:extent cx="4605655" cy="3136265"/>
            <wp:effectExtent l="0" t="0" r="4445" b="6985"/>
            <wp:wrapThrough wrapText="bothSides">
              <wp:wrapPolygon edited="0">
                <wp:start x="0" y="0"/>
                <wp:lineTo x="0" y="21517"/>
                <wp:lineTo x="21532" y="21517"/>
                <wp:lineTo x="21532" y="0"/>
                <wp:lineTo x="0" y="0"/>
              </wp:wrapPolygon>
            </wp:wrapThrough>
            <wp:docPr id="289516096" name="Picture 79" descr="A blue box with a l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16096" name="Picture 79" descr="A blue box with a lid&#10;&#10;AI-generated content may be incorrect."/>
                    <pic:cNvPicPr/>
                  </pic:nvPicPr>
                  <pic:blipFill rotWithShape="1">
                    <a:blip r:embed="rId63" cstate="print">
                      <a:extLst>
                        <a:ext uri="{28A0092B-C50C-407E-A947-70E740481C1C}">
                          <a14:useLocalDpi xmlns:a14="http://schemas.microsoft.com/office/drawing/2010/main" val="0"/>
                        </a:ext>
                      </a:extLst>
                    </a:blip>
                    <a:srcRect t="26236" r="26929" b="37860"/>
                    <a:stretch>
                      <a:fillRect/>
                    </a:stretch>
                  </pic:blipFill>
                  <pic:spPr bwMode="auto">
                    <a:xfrm>
                      <a:off x="0" y="0"/>
                      <a:ext cx="4605655" cy="3136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C0EC3C" w14:textId="77777777" w:rsidR="00B11511" w:rsidRPr="00A56E5B" w:rsidRDefault="00B11511" w:rsidP="00B11511">
      <w:pPr>
        <w:spacing w:before="240" w:line="480" w:lineRule="auto"/>
        <w:jc w:val="both"/>
        <w:rPr>
          <w:rFonts w:ascii="Arial" w:hAnsi="Arial" w:cs="Arial"/>
          <w:b/>
          <w:lang w:val="en"/>
        </w:rPr>
      </w:pPr>
    </w:p>
    <w:p w14:paraId="223387E0" w14:textId="77777777" w:rsidR="00B11511" w:rsidRPr="00A56E5B" w:rsidRDefault="00B11511" w:rsidP="00B11511">
      <w:pPr>
        <w:spacing w:before="240" w:line="480" w:lineRule="auto"/>
        <w:jc w:val="both"/>
        <w:rPr>
          <w:rFonts w:ascii="Arial" w:hAnsi="Arial" w:cs="Arial"/>
          <w:b/>
          <w:lang w:val="en"/>
        </w:rPr>
      </w:pPr>
    </w:p>
    <w:p w14:paraId="2DF05A31" w14:textId="77777777" w:rsidR="00B11511" w:rsidRPr="00A56E5B" w:rsidRDefault="00B11511" w:rsidP="00B11511">
      <w:pPr>
        <w:spacing w:before="240" w:line="480" w:lineRule="auto"/>
        <w:jc w:val="both"/>
        <w:rPr>
          <w:rFonts w:ascii="Arial" w:hAnsi="Arial" w:cs="Arial"/>
          <w:b/>
          <w:lang w:val="en"/>
        </w:rPr>
      </w:pPr>
    </w:p>
    <w:p w14:paraId="78C0DE04" w14:textId="77777777" w:rsidR="00B11511" w:rsidRPr="007152E0" w:rsidRDefault="00B11511" w:rsidP="00B11511">
      <w:pPr>
        <w:spacing w:before="240" w:line="480" w:lineRule="auto"/>
        <w:jc w:val="center"/>
        <w:rPr>
          <w:rFonts w:ascii="Arial" w:hAnsi="Arial" w:cs="Arial"/>
          <w:i/>
          <w:lang w:val="en"/>
        </w:rPr>
      </w:pPr>
      <w:r>
        <w:rPr>
          <w:rFonts w:ascii="Arial" w:hAnsi="Arial" w:cs="Arial"/>
          <w:i/>
          <w:lang w:val="en"/>
        </w:rPr>
        <w:t>Figure 34</w:t>
      </w:r>
      <w:r w:rsidRPr="007152E0">
        <w:rPr>
          <w:rFonts w:ascii="Arial" w:hAnsi="Arial" w:cs="Arial"/>
          <w:i/>
          <w:lang w:val="en"/>
        </w:rPr>
        <w:t xml:space="preserve">.  </w:t>
      </w:r>
      <w:r>
        <w:rPr>
          <w:rFonts w:ascii="Arial" w:hAnsi="Arial" w:cs="Arial"/>
          <w:bCs/>
          <w:i/>
          <w:iCs/>
          <w:lang w:val="en"/>
        </w:rPr>
        <w:t xml:space="preserve">Hardware External Design </w:t>
      </w:r>
    </w:p>
    <w:p w14:paraId="1A1245F4" w14:textId="77777777" w:rsidR="00B11511" w:rsidRPr="00A56E5B" w:rsidRDefault="00B11511" w:rsidP="00B11511">
      <w:pPr>
        <w:spacing w:before="240" w:line="480" w:lineRule="auto"/>
        <w:jc w:val="both"/>
        <w:rPr>
          <w:rFonts w:ascii="Arial" w:hAnsi="Arial" w:cs="Arial"/>
          <w:b/>
          <w:lang w:val="en"/>
        </w:rPr>
      </w:pPr>
    </w:p>
    <w:p w14:paraId="4A1256EA" w14:textId="77777777" w:rsidR="00B11511" w:rsidRPr="00A56E5B" w:rsidRDefault="00B11511" w:rsidP="00B11511">
      <w:pPr>
        <w:spacing w:before="240" w:line="480" w:lineRule="auto"/>
        <w:jc w:val="both"/>
        <w:rPr>
          <w:rFonts w:ascii="Arial" w:hAnsi="Arial" w:cs="Arial"/>
          <w:b/>
          <w:lang w:val="en"/>
        </w:rPr>
      </w:pPr>
    </w:p>
    <w:p w14:paraId="3C9D2E78" w14:textId="77777777" w:rsidR="00B11511" w:rsidRPr="00A56E5B" w:rsidRDefault="00B11511" w:rsidP="00B11511">
      <w:pPr>
        <w:spacing w:before="240" w:line="480" w:lineRule="auto"/>
        <w:jc w:val="both"/>
        <w:rPr>
          <w:rFonts w:ascii="Arial" w:hAnsi="Arial" w:cs="Arial"/>
          <w:lang w:val="en"/>
        </w:rPr>
      </w:pPr>
    </w:p>
    <w:p w14:paraId="750C74CD"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b/>
          <w:noProof/>
        </w:rPr>
        <w:drawing>
          <wp:anchor distT="0" distB="0" distL="114300" distR="114300" simplePos="0" relativeHeight="251709440" behindDoc="0" locked="0" layoutInCell="1" allowOverlap="1" wp14:anchorId="1E357414" wp14:editId="70EF4976">
            <wp:simplePos x="0" y="0"/>
            <wp:positionH relativeFrom="margin">
              <wp:posOffset>719455</wp:posOffset>
            </wp:positionH>
            <wp:positionV relativeFrom="paragraph">
              <wp:posOffset>11754</wp:posOffset>
            </wp:positionV>
            <wp:extent cx="4932045" cy="3157220"/>
            <wp:effectExtent l="0" t="0" r="1905" b="5080"/>
            <wp:wrapThrough wrapText="bothSides">
              <wp:wrapPolygon edited="0">
                <wp:start x="0" y="0"/>
                <wp:lineTo x="0" y="21504"/>
                <wp:lineTo x="21525" y="21504"/>
                <wp:lineTo x="21525" y="0"/>
                <wp:lineTo x="0" y="0"/>
              </wp:wrapPolygon>
            </wp:wrapThrough>
            <wp:docPr id="1395106285" name="Picture 86" descr="A diagram of a bicycle whe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06285" name="Picture 86" descr="A diagram of a bicycle wheel&#10;&#10;AI-generated content may be incorrect."/>
                    <pic:cNvPicPr/>
                  </pic:nvPicPr>
                  <pic:blipFill rotWithShape="1">
                    <a:blip r:embed="rId64" cstate="print">
                      <a:extLst>
                        <a:ext uri="{28A0092B-C50C-407E-A947-70E740481C1C}">
                          <a14:useLocalDpi xmlns:a14="http://schemas.microsoft.com/office/drawing/2010/main" val="0"/>
                        </a:ext>
                      </a:extLst>
                    </a:blip>
                    <a:srcRect t="8484" r="20543" b="55561"/>
                    <a:stretch>
                      <a:fillRect/>
                    </a:stretch>
                  </pic:blipFill>
                  <pic:spPr bwMode="auto">
                    <a:xfrm>
                      <a:off x="0" y="0"/>
                      <a:ext cx="4932045" cy="3157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E9DA0D" w14:textId="77777777" w:rsidR="00B11511" w:rsidRPr="00A56E5B" w:rsidRDefault="00B11511" w:rsidP="00B11511">
      <w:pPr>
        <w:spacing w:before="240" w:line="480" w:lineRule="auto"/>
        <w:jc w:val="both"/>
        <w:rPr>
          <w:rFonts w:ascii="Arial" w:hAnsi="Arial" w:cs="Arial"/>
          <w:b/>
          <w:lang w:val="en"/>
        </w:rPr>
      </w:pPr>
    </w:p>
    <w:p w14:paraId="1B5F0F0C" w14:textId="77777777" w:rsidR="00B11511" w:rsidRPr="00A56E5B" w:rsidRDefault="00B11511" w:rsidP="00B11511">
      <w:pPr>
        <w:spacing w:before="240" w:line="480" w:lineRule="auto"/>
        <w:jc w:val="both"/>
        <w:rPr>
          <w:rFonts w:ascii="Arial" w:hAnsi="Arial" w:cs="Arial"/>
          <w:b/>
          <w:lang w:val="en"/>
        </w:rPr>
      </w:pPr>
    </w:p>
    <w:p w14:paraId="28D10F9C" w14:textId="77777777" w:rsidR="00B11511" w:rsidRPr="00A56E5B" w:rsidRDefault="00B11511" w:rsidP="00B11511">
      <w:pPr>
        <w:spacing w:before="240" w:line="480" w:lineRule="auto"/>
        <w:jc w:val="both"/>
        <w:rPr>
          <w:rFonts w:ascii="Arial" w:hAnsi="Arial" w:cs="Arial"/>
          <w:b/>
          <w:lang w:val="en"/>
        </w:rPr>
      </w:pPr>
    </w:p>
    <w:p w14:paraId="77509BC0" w14:textId="77777777" w:rsidR="00B11511" w:rsidRPr="00A56E5B" w:rsidRDefault="00B11511" w:rsidP="00B11511">
      <w:pPr>
        <w:spacing w:before="240" w:line="480" w:lineRule="auto"/>
        <w:jc w:val="both"/>
        <w:rPr>
          <w:rFonts w:ascii="Arial" w:hAnsi="Arial" w:cs="Arial"/>
          <w:b/>
          <w:lang w:val="en"/>
        </w:rPr>
      </w:pPr>
    </w:p>
    <w:p w14:paraId="6A740AE9" w14:textId="77777777" w:rsidR="00B11511" w:rsidRPr="00A56E5B" w:rsidRDefault="00B11511" w:rsidP="00B11511">
      <w:pPr>
        <w:spacing w:before="240" w:line="480" w:lineRule="auto"/>
        <w:jc w:val="both"/>
        <w:rPr>
          <w:rFonts w:ascii="Arial" w:hAnsi="Arial" w:cs="Arial"/>
          <w:b/>
          <w:lang w:val="en"/>
        </w:rPr>
      </w:pPr>
    </w:p>
    <w:p w14:paraId="00D377B9" w14:textId="77777777" w:rsidR="00B11511" w:rsidRPr="00A56E5B" w:rsidRDefault="00B11511" w:rsidP="00B11511">
      <w:pPr>
        <w:spacing w:before="240" w:line="480" w:lineRule="auto"/>
        <w:jc w:val="both"/>
        <w:rPr>
          <w:rFonts w:ascii="Arial" w:hAnsi="Arial" w:cs="Arial"/>
          <w:b/>
          <w:lang w:val="en"/>
        </w:rPr>
      </w:pPr>
      <w:r w:rsidRPr="00A56E5B">
        <w:rPr>
          <w:rFonts w:ascii="Arial" w:hAnsi="Arial" w:cs="Arial"/>
          <w:b/>
          <w:noProof/>
        </w:rPr>
        <w:drawing>
          <wp:anchor distT="0" distB="0" distL="114300" distR="114300" simplePos="0" relativeHeight="251710464" behindDoc="0" locked="0" layoutInCell="1" allowOverlap="1" wp14:anchorId="7F2FC554" wp14:editId="0B7DB757">
            <wp:simplePos x="0" y="0"/>
            <wp:positionH relativeFrom="column">
              <wp:posOffset>717758</wp:posOffset>
            </wp:positionH>
            <wp:positionV relativeFrom="paragraph">
              <wp:posOffset>245015</wp:posOffset>
            </wp:positionV>
            <wp:extent cx="4921250" cy="3049270"/>
            <wp:effectExtent l="0" t="0" r="0" b="0"/>
            <wp:wrapThrough wrapText="bothSides">
              <wp:wrapPolygon edited="0">
                <wp:start x="0" y="0"/>
                <wp:lineTo x="0" y="21456"/>
                <wp:lineTo x="21489" y="21456"/>
                <wp:lineTo x="21489" y="0"/>
                <wp:lineTo x="0" y="0"/>
              </wp:wrapPolygon>
            </wp:wrapThrough>
            <wp:docPr id="679033413" name="Picture 88" descr="A diagram of a bicycle wheel with Ice hockey rin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33413" name="Picture 88" descr="A diagram of a bicycle wheel with Ice hockey rink in the background&#10;&#10;AI-generated content may be incorrect."/>
                    <pic:cNvPicPr/>
                  </pic:nvPicPr>
                  <pic:blipFill rotWithShape="1">
                    <a:blip r:embed="rId65" cstate="print">
                      <a:extLst>
                        <a:ext uri="{28A0092B-C50C-407E-A947-70E740481C1C}">
                          <a14:useLocalDpi xmlns:a14="http://schemas.microsoft.com/office/drawing/2010/main" val="0"/>
                        </a:ext>
                      </a:extLst>
                    </a:blip>
                    <a:srcRect t="46400" r="21538" b="19235"/>
                    <a:stretch>
                      <a:fillRect/>
                    </a:stretch>
                  </pic:blipFill>
                  <pic:spPr bwMode="auto">
                    <a:xfrm>
                      <a:off x="0" y="0"/>
                      <a:ext cx="4921250" cy="3049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A496F9" w14:textId="77777777" w:rsidR="00B11511" w:rsidRPr="00A56E5B" w:rsidRDefault="00B11511" w:rsidP="00B11511">
      <w:pPr>
        <w:spacing w:before="240" w:line="480" w:lineRule="auto"/>
        <w:jc w:val="both"/>
        <w:rPr>
          <w:rFonts w:ascii="Arial" w:hAnsi="Arial" w:cs="Arial"/>
          <w:b/>
          <w:lang w:val="en"/>
        </w:rPr>
      </w:pPr>
    </w:p>
    <w:p w14:paraId="0440B317" w14:textId="77777777" w:rsidR="00B11511" w:rsidRPr="00A56E5B" w:rsidRDefault="00B11511" w:rsidP="00B11511">
      <w:pPr>
        <w:spacing w:before="240" w:line="480" w:lineRule="auto"/>
        <w:jc w:val="both"/>
        <w:rPr>
          <w:rFonts w:ascii="Arial" w:hAnsi="Arial" w:cs="Arial"/>
          <w:b/>
          <w:lang w:val="en"/>
        </w:rPr>
      </w:pPr>
    </w:p>
    <w:p w14:paraId="4123361F" w14:textId="77777777" w:rsidR="00B11511" w:rsidRPr="00A56E5B" w:rsidRDefault="00B11511" w:rsidP="00B11511">
      <w:pPr>
        <w:spacing w:before="240" w:line="480" w:lineRule="auto"/>
        <w:jc w:val="both"/>
        <w:rPr>
          <w:rFonts w:ascii="Arial" w:hAnsi="Arial" w:cs="Arial"/>
          <w:b/>
          <w:lang w:val="en"/>
        </w:rPr>
      </w:pPr>
    </w:p>
    <w:p w14:paraId="7EE02903" w14:textId="77777777" w:rsidR="00B11511" w:rsidRPr="00A56E5B" w:rsidRDefault="00B11511" w:rsidP="00B11511">
      <w:pPr>
        <w:spacing w:before="240" w:line="480" w:lineRule="auto"/>
        <w:jc w:val="both"/>
        <w:rPr>
          <w:rFonts w:ascii="Arial" w:hAnsi="Arial" w:cs="Arial"/>
          <w:b/>
          <w:lang w:val="en"/>
        </w:rPr>
      </w:pPr>
    </w:p>
    <w:p w14:paraId="78924B8D" w14:textId="77777777" w:rsidR="00B11511" w:rsidRPr="00A56E5B" w:rsidRDefault="00B11511" w:rsidP="00B11511">
      <w:pPr>
        <w:spacing w:before="240" w:line="480" w:lineRule="auto"/>
        <w:jc w:val="both"/>
        <w:rPr>
          <w:rFonts w:ascii="Arial" w:hAnsi="Arial" w:cs="Arial"/>
          <w:b/>
          <w:lang w:val="en"/>
        </w:rPr>
      </w:pPr>
    </w:p>
    <w:p w14:paraId="1F695CFB" w14:textId="77777777" w:rsidR="00B11511" w:rsidRPr="00A56E5B" w:rsidRDefault="00B11511" w:rsidP="00B11511">
      <w:pPr>
        <w:spacing w:before="240" w:line="480" w:lineRule="auto"/>
        <w:jc w:val="both"/>
        <w:rPr>
          <w:rFonts w:ascii="Arial" w:hAnsi="Arial" w:cs="Arial"/>
          <w:b/>
          <w:lang w:val="en"/>
        </w:rPr>
      </w:pPr>
    </w:p>
    <w:p w14:paraId="2820CD4C" w14:textId="77777777" w:rsidR="00B11511" w:rsidRPr="007152E0" w:rsidRDefault="00B11511" w:rsidP="00B11511">
      <w:pPr>
        <w:spacing w:before="240" w:line="480" w:lineRule="auto"/>
        <w:jc w:val="center"/>
        <w:rPr>
          <w:rFonts w:ascii="Arial" w:hAnsi="Arial" w:cs="Arial"/>
          <w:i/>
          <w:lang w:val="en"/>
        </w:rPr>
      </w:pPr>
      <w:r>
        <w:rPr>
          <w:rFonts w:ascii="Arial" w:hAnsi="Arial" w:cs="Arial"/>
          <w:i/>
          <w:lang w:val="en"/>
        </w:rPr>
        <w:t>Figure 35</w:t>
      </w:r>
      <w:r w:rsidRPr="007152E0">
        <w:rPr>
          <w:rFonts w:ascii="Arial" w:hAnsi="Arial" w:cs="Arial"/>
          <w:i/>
          <w:lang w:val="en"/>
        </w:rPr>
        <w:t xml:space="preserve">.  </w:t>
      </w:r>
      <w:r>
        <w:rPr>
          <w:rFonts w:ascii="Arial" w:hAnsi="Arial" w:cs="Arial"/>
          <w:bCs/>
          <w:i/>
          <w:iCs/>
          <w:lang w:val="en"/>
        </w:rPr>
        <w:t>Hardware External Design (Top)</w:t>
      </w:r>
    </w:p>
    <w:p w14:paraId="0D70945C" w14:textId="77777777" w:rsidR="00B11511" w:rsidRPr="00A56E5B" w:rsidRDefault="00B11511" w:rsidP="00B11511">
      <w:pPr>
        <w:spacing w:before="240" w:line="480" w:lineRule="auto"/>
        <w:jc w:val="both"/>
        <w:rPr>
          <w:rFonts w:ascii="Arial" w:hAnsi="Arial" w:cs="Arial"/>
          <w:b/>
          <w:lang w:val="en"/>
        </w:rPr>
      </w:pPr>
    </w:p>
    <w:p w14:paraId="32F8464B" w14:textId="77777777" w:rsidR="00B11511" w:rsidRPr="00E8739E" w:rsidRDefault="00B11511" w:rsidP="00B11511">
      <w:pPr>
        <w:spacing w:before="240" w:line="480" w:lineRule="auto"/>
        <w:ind w:firstLine="720"/>
        <w:jc w:val="both"/>
        <w:rPr>
          <w:rFonts w:ascii="Arial" w:hAnsi="Arial" w:cs="Arial"/>
          <w:b/>
          <w:bCs/>
        </w:rPr>
      </w:pPr>
      <w:r>
        <w:rPr>
          <w:b/>
          <w:noProof/>
        </w:rPr>
        <w:lastRenderedPageBreak/>
        <w:drawing>
          <wp:anchor distT="0" distB="0" distL="114300" distR="114300" simplePos="0" relativeHeight="251712512" behindDoc="0" locked="0" layoutInCell="1" allowOverlap="1" wp14:anchorId="5CCA02A8" wp14:editId="67F20943">
            <wp:simplePos x="0" y="0"/>
            <wp:positionH relativeFrom="margin">
              <wp:align>center</wp:align>
            </wp:positionH>
            <wp:positionV relativeFrom="margin">
              <wp:posOffset>329565</wp:posOffset>
            </wp:positionV>
            <wp:extent cx="5255260" cy="5103495"/>
            <wp:effectExtent l="0" t="0" r="2540" b="1905"/>
            <wp:wrapSquare wrapText="bothSides"/>
            <wp:docPr id="776264690" name="Picture 77626469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64690" name="Picture 776264690" descr="A screenshot of a computer&#10;&#10;AI-generated content may be incorrect."/>
                    <pic:cNvPicPr/>
                  </pic:nvPicPr>
                  <pic:blipFill rotWithShape="1">
                    <a:blip r:embed="rId66" cstate="print">
                      <a:extLst>
                        <a:ext uri="{28A0092B-C50C-407E-A947-70E740481C1C}">
                          <a14:useLocalDpi xmlns:a14="http://schemas.microsoft.com/office/drawing/2010/main" val="0"/>
                        </a:ext>
                      </a:extLst>
                    </a:blip>
                    <a:srcRect b="4608"/>
                    <a:stretch/>
                  </pic:blipFill>
                  <pic:spPr bwMode="auto">
                    <a:xfrm>
                      <a:off x="0" y="0"/>
                      <a:ext cx="5255260" cy="5103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39E">
        <w:rPr>
          <w:rFonts w:ascii="Arial" w:hAnsi="Arial" w:cs="Arial"/>
          <w:b/>
          <w:bCs/>
        </w:rPr>
        <w:t>Database Schema</w:t>
      </w:r>
    </w:p>
    <w:p w14:paraId="79AD7FE9" w14:textId="77777777" w:rsidR="00B11511" w:rsidRPr="007152E0" w:rsidRDefault="00B11511" w:rsidP="00B11511">
      <w:pPr>
        <w:spacing w:before="240" w:line="480" w:lineRule="auto"/>
        <w:jc w:val="center"/>
        <w:rPr>
          <w:rFonts w:ascii="Arial" w:hAnsi="Arial" w:cs="Arial"/>
        </w:rPr>
      </w:pPr>
      <w:r>
        <w:rPr>
          <w:rFonts w:ascii="Arial" w:hAnsi="Arial" w:cs="Arial"/>
          <w:i/>
          <w:iCs/>
          <w:lang w:val="en"/>
        </w:rPr>
        <w:t>Figure 36</w:t>
      </w:r>
      <w:r w:rsidRPr="007152E0">
        <w:rPr>
          <w:rFonts w:ascii="Arial" w:hAnsi="Arial" w:cs="Arial"/>
          <w:i/>
          <w:iCs/>
          <w:lang w:val="en"/>
        </w:rPr>
        <w:t xml:space="preserve">. Database Schema of </w:t>
      </w:r>
      <w:proofErr w:type="spellStart"/>
      <w:r w:rsidRPr="007152E0">
        <w:rPr>
          <w:rFonts w:ascii="Arial" w:hAnsi="Arial" w:cs="Arial"/>
          <w:i/>
          <w:iCs/>
          <w:lang w:val="en"/>
        </w:rPr>
        <w:t>PillSync</w:t>
      </w:r>
      <w:proofErr w:type="spellEnd"/>
    </w:p>
    <w:p w14:paraId="10111797" w14:textId="77777777" w:rsidR="00B11511" w:rsidRPr="007152E0" w:rsidRDefault="00B11511" w:rsidP="00B11511">
      <w:pPr>
        <w:spacing w:before="240" w:line="480" w:lineRule="auto"/>
        <w:ind w:firstLine="720"/>
        <w:jc w:val="both"/>
        <w:rPr>
          <w:rFonts w:ascii="Arial" w:hAnsi="Arial" w:cs="Arial"/>
          <w:lang w:val="en"/>
        </w:rPr>
      </w:pPr>
      <w:r w:rsidRPr="007152E0">
        <w:rPr>
          <w:rFonts w:ascii="Arial" w:hAnsi="Arial" w:cs="Arial"/>
          <w:lang w:val="en"/>
        </w:rPr>
        <w:t xml:space="preserve">The database schema diagram illustrates the structure of the Firebase </w:t>
      </w:r>
      <w:proofErr w:type="spellStart"/>
      <w:r w:rsidRPr="007152E0">
        <w:rPr>
          <w:rFonts w:ascii="Arial" w:hAnsi="Arial" w:cs="Arial"/>
          <w:lang w:val="en"/>
        </w:rPr>
        <w:t>Firestore</w:t>
      </w:r>
      <w:proofErr w:type="spellEnd"/>
      <w:r w:rsidRPr="007152E0">
        <w:rPr>
          <w:rFonts w:ascii="Arial" w:hAnsi="Arial" w:cs="Arial"/>
          <w:lang w:val="en"/>
        </w:rPr>
        <w:t xml:space="preserve"> database used in the </w:t>
      </w:r>
      <w:proofErr w:type="spellStart"/>
      <w:r w:rsidRPr="007152E0">
        <w:rPr>
          <w:rFonts w:ascii="Arial" w:hAnsi="Arial" w:cs="Arial"/>
          <w:lang w:val="en"/>
        </w:rPr>
        <w:t>PillSync</w:t>
      </w:r>
      <w:proofErr w:type="spellEnd"/>
      <w:r w:rsidRPr="007152E0">
        <w:rPr>
          <w:rFonts w:ascii="Arial" w:hAnsi="Arial" w:cs="Arial"/>
          <w:lang w:val="en"/>
        </w:rPr>
        <w:t xml:space="preserve"> medication management system. The database is organized into collections represented by blue boxes, with each collection containing specific fields and their data types such as varchar for text, int for numbers, timestamp for dates and times, and </w:t>
      </w:r>
      <w:proofErr w:type="spellStart"/>
      <w:r w:rsidRPr="007152E0">
        <w:rPr>
          <w:rFonts w:ascii="Arial" w:hAnsi="Arial" w:cs="Arial"/>
          <w:lang w:val="en"/>
        </w:rPr>
        <w:lastRenderedPageBreak/>
        <w:t>boolean</w:t>
      </w:r>
      <w:proofErr w:type="spellEnd"/>
      <w:r w:rsidRPr="007152E0">
        <w:rPr>
          <w:rFonts w:ascii="Arial" w:hAnsi="Arial" w:cs="Arial"/>
          <w:lang w:val="en"/>
        </w:rPr>
        <w:t xml:space="preserve"> for true/false values. The connecting lines between collections represent relationships where collections reference each other through shared identifier fields.</w:t>
      </w:r>
    </w:p>
    <w:p w14:paraId="7AC2BEC3" w14:textId="77777777" w:rsidR="00B11511" w:rsidRPr="007152E0" w:rsidRDefault="00B11511" w:rsidP="00B11511">
      <w:pPr>
        <w:spacing w:before="240" w:line="480" w:lineRule="auto"/>
        <w:ind w:firstLine="720"/>
        <w:jc w:val="both"/>
        <w:rPr>
          <w:rFonts w:ascii="Arial" w:hAnsi="Arial" w:cs="Arial"/>
          <w:lang w:val="en"/>
        </w:rPr>
      </w:pPr>
      <w:r w:rsidRPr="007152E0">
        <w:rPr>
          <w:rFonts w:ascii="Arial" w:hAnsi="Arial" w:cs="Arial"/>
          <w:lang w:val="en"/>
        </w:rPr>
        <w:t xml:space="preserve">The </w:t>
      </w:r>
      <w:proofErr w:type="gramStart"/>
      <w:r w:rsidRPr="007152E0">
        <w:rPr>
          <w:rFonts w:ascii="Arial" w:hAnsi="Arial" w:cs="Arial"/>
          <w:lang w:val="en"/>
        </w:rPr>
        <w:t>users</w:t>
      </w:r>
      <w:proofErr w:type="gramEnd"/>
      <w:r w:rsidRPr="007152E0">
        <w:rPr>
          <w:rFonts w:ascii="Arial" w:hAnsi="Arial" w:cs="Arial"/>
          <w:lang w:val="en"/>
        </w:rPr>
        <w:t xml:space="preserve"> collection stores user profile information and serves as the central hub, with most other collections linking to it through </w:t>
      </w:r>
      <w:proofErr w:type="spellStart"/>
      <w:r w:rsidRPr="007152E0">
        <w:rPr>
          <w:rFonts w:ascii="Arial" w:hAnsi="Arial" w:cs="Arial"/>
          <w:lang w:val="en"/>
        </w:rPr>
        <w:t>userId</w:t>
      </w:r>
      <w:proofErr w:type="spellEnd"/>
      <w:r w:rsidRPr="007152E0">
        <w:rPr>
          <w:rFonts w:ascii="Arial" w:hAnsi="Arial" w:cs="Arial"/>
          <w:lang w:val="en"/>
        </w:rPr>
        <w:t xml:space="preserve"> fields. The medicines collection contains medication details including name, dosage, slot assignment, and medication period dates. The schedules collection defines when medications should be taken, while schedule time Ranges stores the specific hours and minutes for each dose. The schedule medicines collection connects schedules with medications, specifying which medicines are included in each schedule and their quantities.</w:t>
      </w:r>
    </w:p>
    <w:p w14:paraId="1C1D46EA" w14:textId="77777777" w:rsidR="00B11511" w:rsidRPr="007152E0" w:rsidRDefault="00B11511" w:rsidP="00B11511">
      <w:pPr>
        <w:spacing w:before="240" w:line="480" w:lineRule="auto"/>
        <w:ind w:firstLine="720"/>
        <w:jc w:val="both"/>
        <w:rPr>
          <w:rFonts w:ascii="Arial" w:hAnsi="Arial" w:cs="Arial"/>
          <w:lang w:val="en"/>
        </w:rPr>
      </w:pPr>
      <w:r w:rsidRPr="007152E0">
        <w:rPr>
          <w:rFonts w:ascii="Arial" w:hAnsi="Arial" w:cs="Arial"/>
          <w:lang w:val="en"/>
        </w:rPr>
        <w:t xml:space="preserve">The dose logs collection maintains a complete history of medication intake events, recording whether doses were taken or missed, when they occurred, and how they were confirmed. The guardian’s collection manages monitoring relationships between caregivers and patients. The notifications and scheduled Notifications collections handle in-app messages and push notification delivery. The </w:t>
      </w:r>
      <w:proofErr w:type="spellStart"/>
      <w:r w:rsidRPr="007152E0">
        <w:rPr>
          <w:rFonts w:ascii="Arial" w:hAnsi="Arial" w:cs="Arial"/>
          <w:lang w:val="en"/>
        </w:rPr>
        <w:t>fcm</w:t>
      </w:r>
      <w:proofErr w:type="spellEnd"/>
      <w:r w:rsidRPr="007152E0">
        <w:rPr>
          <w:rFonts w:ascii="Arial" w:hAnsi="Arial" w:cs="Arial"/>
          <w:lang w:val="en"/>
        </w:rPr>
        <w:t xml:space="preserve"> Tokens and user Tokens collections store device registration information needed to send push notifications to users' smartphones. The user streaks collection tracks consecutive days of successful medication adherence for gamification purposes, while the dispenser collection represents the physical hardware and tracks medication quantities in each of the five compartments.</w:t>
      </w:r>
    </w:p>
    <w:p w14:paraId="2A362D17" w14:textId="77777777" w:rsidR="00B11511" w:rsidRPr="007152E0" w:rsidRDefault="00B11511" w:rsidP="00B11511">
      <w:pPr>
        <w:spacing w:before="240" w:line="480" w:lineRule="auto"/>
        <w:ind w:firstLine="720"/>
        <w:jc w:val="both"/>
        <w:rPr>
          <w:rFonts w:ascii="Arial" w:hAnsi="Arial" w:cs="Arial"/>
          <w:lang w:val="en"/>
        </w:rPr>
      </w:pPr>
      <w:r w:rsidRPr="007152E0">
        <w:rPr>
          <w:rFonts w:ascii="Arial" w:hAnsi="Arial" w:cs="Arial"/>
          <w:lang w:val="en"/>
        </w:rPr>
        <w:t>This structure enables all system features including medication management, automated dispensing, adherence tracking, guardian monitoring, and push notifications while maintaining data integrity and supporting real-time synchronization between the mobile application and dispenser hardware.</w:t>
      </w:r>
    </w:p>
    <w:p w14:paraId="7B6C9A07" w14:textId="77777777" w:rsidR="00B11511" w:rsidRPr="00280D5A" w:rsidRDefault="00B11511" w:rsidP="00B11511">
      <w:pPr>
        <w:spacing w:before="240" w:line="480" w:lineRule="auto"/>
        <w:ind w:firstLine="720"/>
        <w:jc w:val="both"/>
        <w:rPr>
          <w:rFonts w:ascii="Arial" w:hAnsi="Arial" w:cs="Arial"/>
          <w:b/>
          <w:bCs/>
        </w:rPr>
      </w:pPr>
      <w:r w:rsidRPr="00280D5A">
        <w:rPr>
          <w:rFonts w:ascii="Arial" w:hAnsi="Arial" w:cs="Arial"/>
          <w:b/>
          <w:bCs/>
        </w:rPr>
        <w:lastRenderedPageBreak/>
        <w:t>Data Dictionary</w:t>
      </w:r>
    </w:p>
    <w:p w14:paraId="105DF41C" w14:textId="77777777" w:rsidR="00B11511" w:rsidRPr="007152E0" w:rsidRDefault="00B11511" w:rsidP="00B11511">
      <w:pPr>
        <w:spacing w:before="240" w:line="480" w:lineRule="auto"/>
        <w:jc w:val="both"/>
        <w:rPr>
          <w:rFonts w:ascii="Arial" w:hAnsi="Arial" w:cs="Arial"/>
          <w:lang w:val="en"/>
        </w:rPr>
      </w:pPr>
      <w:r w:rsidRPr="007152E0">
        <w:rPr>
          <w:rFonts w:ascii="Arial" w:hAnsi="Arial" w:cs="Arial"/>
          <w:b/>
          <w:bCs/>
          <w:lang w:val="en"/>
        </w:rPr>
        <w:t>Users Collection</w:t>
      </w:r>
    </w:p>
    <w:tbl>
      <w:tblPr>
        <w:tblStyle w:val="TableGrid"/>
        <w:tblW w:w="8768" w:type="dxa"/>
        <w:tblInd w:w="137" w:type="dxa"/>
        <w:tblLook w:val="04A0" w:firstRow="1" w:lastRow="0" w:firstColumn="1" w:lastColumn="0" w:noHBand="0" w:noVBand="1"/>
      </w:tblPr>
      <w:tblGrid>
        <w:gridCol w:w="1392"/>
        <w:gridCol w:w="1297"/>
        <w:gridCol w:w="6079"/>
      </w:tblGrid>
      <w:tr w:rsidR="00B11511" w:rsidRPr="007152E0" w14:paraId="4404FB70" w14:textId="77777777" w:rsidTr="00EF0429">
        <w:tc>
          <w:tcPr>
            <w:tcW w:w="1392" w:type="dxa"/>
            <w:hideMark/>
          </w:tcPr>
          <w:p w14:paraId="7F6A897F"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Field Name</w:t>
            </w:r>
          </w:p>
        </w:tc>
        <w:tc>
          <w:tcPr>
            <w:tcW w:w="0" w:type="auto"/>
            <w:hideMark/>
          </w:tcPr>
          <w:p w14:paraId="3529B73C"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Data Type</w:t>
            </w:r>
          </w:p>
        </w:tc>
        <w:tc>
          <w:tcPr>
            <w:tcW w:w="6079" w:type="dxa"/>
            <w:hideMark/>
          </w:tcPr>
          <w:p w14:paraId="1C675A6E"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Description</w:t>
            </w:r>
          </w:p>
        </w:tc>
      </w:tr>
      <w:tr w:rsidR="00B11511" w:rsidRPr="007152E0" w14:paraId="0108582E" w14:textId="77777777" w:rsidTr="00EF0429">
        <w:tc>
          <w:tcPr>
            <w:tcW w:w="1392" w:type="dxa"/>
            <w:hideMark/>
          </w:tcPr>
          <w:p w14:paraId="0E2ECA7D"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Document ID</w:t>
            </w:r>
          </w:p>
        </w:tc>
        <w:tc>
          <w:tcPr>
            <w:tcW w:w="0" w:type="auto"/>
            <w:hideMark/>
          </w:tcPr>
          <w:p w14:paraId="341AC5DF"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6079" w:type="dxa"/>
            <w:hideMark/>
          </w:tcPr>
          <w:p w14:paraId="0225D927"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Unique identifier for each user (auto-generated by Firebase)</w:t>
            </w:r>
          </w:p>
        </w:tc>
      </w:tr>
      <w:tr w:rsidR="00B11511" w:rsidRPr="007152E0" w14:paraId="7F02C768" w14:textId="77777777" w:rsidTr="00EF0429">
        <w:tc>
          <w:tcPr>
            <w:tcW w:w="1392" w:type="dxa"/>
            <w:hideMark/>
          </w:tcPr>
          <w:p w14:paraId="382B9A3B"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email</w:t>
            </w:r>
          </w:p>
        </w:tc>
        <w:tc>
          <w:tcPr>
            <w:tcW w:w="0" w:type="auto"/>
            <w:hideMark/>
          </w:tcPr>
          <w:p w14:paraId="7BC898C6"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6079" w:type="dxa"/>
            <w:hideMark/>
          </w:tcPr>
          <w:p w14:paraId="5999DEBC"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User's email address (used for authentication)</w:t>
            </w:r>
          </w:p>
        </w:tc>
      </w:tr>
      <w:tr w:rsidR="00B11511" w:rsidRPr="007152E0" w14:paraId="0BE3FA85" w14:textId="77777777" w:rsidTr="00EF0429">
        <w:tc>
          <w:tcPr>
            <w:tcW w:w="1392" w:type="dxa"/>
            <w:hideMark/>
          </w:tcPr>
          <w:p w14:paraId="28A8DD50"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firstName</w:t>
            </w:r>
            <w:proofErr w:type="spellEnd"/>
          </w:p>
        </w:tc>
        <w:tc>
          <w:tcPr>
            <w:tcW w:w="0" w:type="auto"/>
            <w:hideMark/>
          </w:tcPr>
          <w:p w14:paraId="713F1BB4"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6079" w:type="dxa"/>
            <w:hideMark/>
          </w:tcPr>
          <w:p w14:paraId="1D16B9D6"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User's first name</w:t>
            </w:r>
          </w:p>
        </w:tc>
      </w:tr>
      <w:tr w:rsidR="00B11511" w:rsidRPr="007152E0" w14:paraId="4CA37BE4" w14:textId="77777777" w:rsidTr="00EF0429">
        <w:tc>
          <w:tcPr>
            <w:tcW w:w="1392" w:type="dxa"/>
            <w:hideMark/>
          </w:tcPr>
          <w:p w14:paraId="440E8780"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lastName</w:t>
            </w:r>
            <w:proofErr w:type="spellEnd"/>
          </w:p>
        </w:tc>
        <w:tc>
          <w:tcPr>
            <w:tcW w:w="0" w:type="auto"/>
            <w:hideMark/>
          </w:tcPr>
          <w:p w14:paraId="7C710267"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6079" w:type="dxa"/>
            <w:hideMark/>
          </w:tcPr>
          <w:p w14:paraId="16761F82"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User's last name</w:t>
            </w:r>
          </w:p>
        </w:tc>
      </w:tr>
      <w:tr w:rsidR="00B11511" w:rsidRPr="007152E0" w14:paraId="6A75F8D5" w14:textId="77777777" w:rsidTr="00EF0429">
        <w:tc>
          <w:tcPr>
            <w:tcW w:w="1392" w:type="dxa"/>
            <w:hideMark/>
          </w:tcPr>
          <w:p w14:paraId="36D4C67A"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isGuardian</w:t>
            </w:r>
            <w:proofErr w:type="spellEnd"/>
          </w:p>
        </w:tc>
        <w:tc>
          <w:tcPr>
            <w:tcW w:w="0" w:type="auto"/>
            <w:hideMark/>
          </w:tcPr>
          <w:p w14:paraId="1BCEF856"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Boolean</w:t>
            </w:r>
          </w:p>
        </w:tc>
        <w:tc>
          <w:tcPr>
            <w:tcW w:w="6079" w:type="dxa"/>
            <w:hideMark/>
          </w:tcPr>
          <w:p w14:paraId="6E19AFB1"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Indicates whether the user has guardian privileges</w:t>
            </w:r>
          </w:p>
        </w:tc>
      </w:tr>
      <w:tr w:rsidR="00B11511" w:rsidRPr="007152E0" w14:paraId="50FF8B56" w14:textId="77777777" w:rsidTr="00EF0429">
        <w:tc>
          <w:tcPr>
            <w:tcW w:w="1392" w:type="dxa"/>
            <w:hideMark/>
          </w:tcPr>
          <w:p w14:paraId="4AD7F3FF"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photoURL</w:t>
            </w:r>
            <w:proofErr w:type="spellEnd"/>
          </w:p>
        </w:tc>
        <w:tc>
          <w:tcPr>
            <w:tcW w:w="0" w:type="auto"/>
            <w:hideMark/>
          </w:tcPr>
          <w:p w14:paraId="59B857B3"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String/Null</w:t>
            </w:r>
          </w:p>
        </w:tc>
        <w:tc>
          <w:tcPr>
            <w:tcW w:w="6079" w:type="dxa"/>
            <w:hideMark/>
          </w:tcPr>
          <w:p w14:paraId="1009549C"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URL link to user's profile photo (null if not set)</w:t>
            </w:r>
          </w:p>
        </w:tc>
      </w:tr>
    </w:tbl>
    <w:p w14:paraId="76913197" w14:textId="77777777" w:rsidR="00B11511" w:rsidRPr="007152E0" w:rsidRDefault="00B11511" w:rsidP="00B11511">
      <w:pPr>
        <w:spacing w:before="240" w:line="480" w:lineRule="auto"/>
        <w:jc w:val="center"/>
        <w:rPr>
          <w:rFonts w:ascii="Arial" w:hAnsi="Arial" w:cs="Arial"/>
          <w:lang w:val="en"/>
        </w:rPr>
      </w:pPr>
      <w:r>
        <w:rPr>
          <w:rFonts w:ascii="Arial" w:hAnsi="Arial" w:cs="Arial"/>
          <w:i/>
          <w:iCs/>
          <w:lang w:val="en"/>
        </w:rPr>
        <w:t>Table 4</w:t>
      </w:r>
      <w:r w:rsidRPr="007152E0">
        <w:rPr>
          <w:rFonts w:ascii="Arial" w:hAnsi="Arial" w:cs="Arial"/>
          <w:i/>
          <w:iCs/>
          <w:lang w:val="en"/>
        </w:rPr>
        <w:t>: Users Collection</w:t>
      </w:r>
    </w:p>
    <w:p w14:paraId="3B285568" w14:textId="77777777" w:rsidR="00B11511" w:rsidRPr="007152E0" w:rsidRDefault="00B11511" w:rsidP="00B11511">
      <w:pPr>
        <w:spacing w:before="240" w:line="480" w:lineRule="auto"/>
        <w:ind w:firstLine="720"/>
        <w:jc w:val="both"/>
        <w:rPr>
          <w:rFonts w:ascii="Arial" w:hAnsi="Arial" w:cs="Arial"/>
          <w:lang w:val="en"/>
        </w:rPr>
      </w:pPr>
      <w:r w:rsidRPr="007152E0">
        <w:rPr>
          <w:rFonts w:ascii="Arial" w:hAnsi="Arial" w:cs="Arial"/>
          <w:lang w:val="en"/>
        </w:rPr>
        <w:t xml:space="preserve">Stores basic profile information for all registered users of the </w:t>
      </w:r>
      <w:proofErr w:type="spellStart"/>
      <w:r w:rsidRPr="007152E0">
        <w:rPr>
          <w:rFonts w:ascii="Arial" w:hAnsi="Arial" w:cs="Arial"/>
          <w:lang w:val="en"/>
        </w:rPr>
        <w:t>PillSync</w:t>
      </w:r>
      <w:proofErr w:type="spellEnd"/>
      <w:r w:rsidRPr="007152E0">
        <w:rPr>
          <w:rFonts w:ascii="Arial" w:hAnsi="Arial" w:cs="Arial"/>
          <w:lang w:val="en"/>
        </w:rPr>
        <w:t xml:space="preserve"> system, including both medicine takers and guardians.</w:t>
      </w:r>
    </w:p>
    <w:p w14:paraId="156151D2" w14:textId="77777777" w:rsidR="00B11511" w:rsidRPr="007152E0" w:rsidRDefault="00B11511" w:rsidP="00B11511">
      <w:pPr>
        <w:spacing w:before="240" w:line="480" w:lineRule="auto"/>
        <w:jc w:val="both"/>
        <w:rPr>
          <w:rFonts w:ascii="Arial" w:hAnsi="Arial" w:cs="Arial"/>
          <w:lang w:val="en"/>
        </w:rPr>
      </w:pPr>
      <w:r w:rsidRPr="007152E0">
        <w:rPr>
          <w:rFonts w:ascii="Arial" w:hAnsi="Arial" w:cs="Arial"/>
          <w:b/>
          <w:bCs/>
          <w:lang w:val="en"/>
        </w:rPr>
        <w:t>Medicines Collection</w:t>
      </w:r>
    </w:p>
    <w:tbl>
      <w:tblPr>
        <w:tblStyle w:val="TableGrid"/>
        <w:tblW w:w="0" w:type="auto"/>
        <w:tblInd w:w="137" w:type="dxa"/>
        <w:tblLook w:val="04A0" w:firstRow="1" w:lastRow="0" w:firstColumn="1" w:lastColumn="0" w:noHBand="0" w:noVBand="1"/>
      </w:tblPr>
      <w:tblGrid>
        <w:gridCol w:w="1562"/>
        <w:gridCol w:w="1304"/>
        <w:gridCol w:w="6059"/>
      </w:tblGrid>
      <w:tr w:rsidR="00B11511" w:rsidRPr="007152E0" w14:paraId="71A48F68" w14:textId="77777777" w:rsidTr="00EF0429">
        <w:tc>
          <w:tcPr>
            <w:tcW w:w="1412" w:type="dxa"/>
            <w:hideMark/>
          </w:tcPr>
          <w:p w14:paraId="518CB35D"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Field Name</w:t>
            </w:r>
          </w:p>
        </w:tc>
        <w:tc>
          <w:tcPr>
            <w:tcW w:w="0" w:type="auto"/>
            <w:hideMark/>
          </w:tcPr>
          <w:p w14:paraId="1DC9DAF7"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Data Type</w:t>
            </w:r>
          </w:p>
        </w:tc>
        <w:tc>
          <w:tcPr>
            <w:tcW w:w="0" w:type="auto"/>
            <w:hideMark/>
          </w:tcPr>
          <w:p w14:paraId="63E209F3"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Description</w:t>
            </w:r>
          </w:p>
        </w:tc>
      </w:tr>
      <w:tr w:rsidR="00B11511" w:rsidRPr="007152E0" w14:paraId="26E6D0F8" w14:textId="77777777" w:rsidTr="00EF0429">
        <w:tc>
          <w:tcPr>
            <w:tcW w:w="1412" w:type="dxa"/>
            <w:hideMark/>
          </w:tcPr>
          <w:p w14:paraId="511E8AB5"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Document ID</w:t>
            </w:r>
          </w:p>
        </w:tc>
        <w:tc>
          <w:tcPr>
            <w:tcW w:w="0" w:type="auto"/>
            <w:hideMark/>
          </w:tcPr>
          <w:p w14:paraId="1BBC1A66"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0" w:type="auto"/>
            <w:hideMark/>
          </w:tcPr>
          <w:p w14:paraId="1A4D69F6"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Unique identifier for each medicine record</w:t>
            </w:r>
          </w:p>
        </w:tc>
      </w:tr>
      <w:tr w:rsidR="00B11511" w:rsidRPr="007152E0" w14:paraId="7C4C177C" w14:textId="77777777" w:rsidTr="00EF0429">
        <w:tc>
          <w:tcPr>
            <w:tcW w:w="1412" w:type="dxa"/>
            <w:hideMark/>
          </w:tcPr>
          <w:p w14:paraId="7FEB8252"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name</w:t>
            </w:r>
          </w:p>
        </w:tc>
        <w:tc>
          <w:tcPr>
            <w:tcW w:w="0" w:type="auto"/>
            <w:hideMark/>
          </w:tcPr>
          <w:p w14:paraId="08F387E4"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0" w:type="auto"/>
            <w:hideMark/>
          </w:tcPr>
          <w:p w14:paraId="01B0F24D"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Name of the medication</w:t>
            </w:r>
          </w:p>
        </w:tc>
      </w:tr>
      <w:tr w:rsidR="00B11511" w:rsidRPr="007152E0" w14:paraId="68DD936B" w14:textId="77777777" w:rsidTr="00EF0429">
        <w:tc>
          <w:tcPr>
            <w:tcW w:w="1412" w:type="dxa"/>
            <w:hideMark/>
          </w:tcPr>
          <w:p w14:paraId="0E2DF400"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description</w:t>
            </w:r>
          </w:p>
        </w:tc>
        <w:tc>
          <w:tcPr>
            <w:tcW w:w="0" w:type="auto"/>
            <w:hideMark/>
          </w:tcPr>
          <w:p w14:paraId="13F66976"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0" w:type="auto"/>
            <w:hideMark/>
          </w:tcPr>
          <w:p w14:paraId="6F3895F4"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Description or purpose of the medication (e.g., "For hypertension")</w:t>
            </w:r>
          </w:p>
        </w:tc>
      </w:tr>
      <w:tr w:rsidR="00B11511" w:rsidRPr="007152E0" w14:paraId="5717286E" w14:textId="77777777" w:rsidTr="00EF0429">
        <w:tc>
          <w:tcPr>
            <w:tcW w:w="1412" w:type="dxa"/>
            <w:hideMark/>
          </w:tcPr>
          <w:p w14:paraId="176D71BA"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dosage</w:t>
            </w:r>
          </w:p>
        </w:tc>
        <w:tc>
          <w:tcPr>
            <w:tcW w:w="0" w:type="auto"/>
            <w:hideMark/>
          </w:tcPr>
          <w:p w14:paraId="5CB097BA"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0" w:type="auto"/>
            <w:hideMark/>
          </w:tcPr>
          <w:p w14:paraId="7DB9AC62"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Dosage amount per intake (e.g., "50" mg)</w:t>
            </w:r>
          </w:p>
        </w:tc>
      </w:tr>
      <w:tr w:rsidR="00B11511" w:rsidRPr="007152E0" w14:paraId="19F1B8AE" w14:textId="77777777" w:rsidTr="00EF0429">
        <w:tc>
          <w:tcPr>
            <w:tcW w:w="1412" w:type="dxa"/>
            <w:hideMark/>
          </w:tcPr>
          <w:p w14:paraId="2E76F57B"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slot</w:t>
            </w:r>
          </w:p>
        </w:tc>
        <w:tc>
          <w:tcPr>
            <w:tcW w:w="0" w:type="auto"/>
            <w:hideMark/>
          </w:tcPr>
          <w:p w14:paraId="24B42A48"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0" w:type="auto"/>
            <w:hideMark/>
          </w:tcPr>
          <w:p w14:paraId="2EC6C148"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 xml:space="preserve">Dispenser slot assignment (A-E or </w:t>
            </w:r>
            <w:proofErr w:type="gramStart"/>
            <w:r w:rsidRPr="007152E0">
              <w:rPr>
                <w:rFonts w:ascii="Arial" w:hAnsi="Arial" w:cs="Arial"/>
                <w:lang w:val="en"/>
              </w:rPr>
              <w:t>other</w:t>
            </w:r>
            <w:proofErr w:type="gramEnd"/>
            <w:r w:rsidRPr="007152E0">
              <w:rPr>
                <w:rFonts w:ascii="Arial" w:hAnsi="Arial" w:cs="Arial"/>
                <w:lang w:val="en"/>
              </w:rPr>
              <w:t xml:space="preserve"> identifier)</w:t>
            </w:r>
          </w:p>
        </w:tc>
      </w:tr>
      <w:tr w:rsidR="00B11511" w:rsidRPr="007152E0" w14:paraId="3AFC15EC" w14:textId="77777777" w:rsidTr="00EF0429">
        <w:tc>
          <w:tcPr>
            <w:tcW w:w="1412" w:type="dxa"/>
            <w:hideMark/>
          </w:tcPr>
          <w:p w14:paraId="6946B6A9"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startDate</w:t>
            </w:r>
            <w:proofErr w:type="spellEnd"/>
          </w:p>
        </w:tc>
        <w:tc>
          <w:tcPr>
            <w:tcW w:w="0" w:type="auto"/>
            <w:hideMark/>
          </w:tcPr>
          <w:p w14:paraId="58DA6E39"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Timestamp</w:t>
            </w:r>
          </w:p>
        </w:tc>
        <w:tc>
          <w:tcPr>
            <w:tcW w:w="0" w:type="auto"/>
            <w:hideMark/>
          </w:tcPr>
          <w:p w14:paraId="4EC37213"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Start date and time for medication intake period</w:t>
            </w:r>
          </w:p>
        </w:tc>
      </w:tr>
      <w:tr w:rsidR="00B11511" w:rsidRPr="007152E0" w14:paraId="235168FB" w14:textId="77777777" w:rsidTr="00EF0429">
        <w:tc>
          <w:tcPr>
            <w:tcW w:w="1412" w:type="dxa"/>
            <w:hideMark/>
          </w:tcPr>
          <w:p w14:paraId="73E1E276"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endDate</w:t>
            </w:r>
            <w:proofErr w:type="spellEnd"/>
          </w:p>
        </w:tc>
        <w:tc>
          <w:tcPr>
            <w:tcW w:w="0" w:type="auto"/>
            <w:hideMark/>
          </w:tcPr>
          <w:p w14:paraId="3BB9C001"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Timestamp</w:t>
            </w:r>
          </w:p>
        </w:tc>
        <w:tc>
          <w:tcPr>
            <w:tcW w:w="0" w:type="auto"/>
            <w:hideMark/>
          </w:tcPr>
          <w:p w14:paraId="6007B902"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End date and time for medication intake period</w:t>
            </w:r>
          </w:p>
        </w:tc>
      </w:tr>
      <w:tr w:rsidR="00B11511" w:rsidRPr="007152E0" w14:paraId="26ADFE21" w14:textId="77777777" w:rsidTr="00EF0429">
        <w:tc>
          <w:tcPr>
            <w:tcW w:w="1412" w:type="dxa"/>
            <w:hideMark/>
          </w:tcPr>
          <w:p w14:paraId="05352434"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lastRenderedPageBreak/>
              <w:t>reminder</w:t>
            </w:r>
          </w:p>
        </w:tc>
        <w:tc>
          <w:tcPr>
            <w:tcW w:w="0" w:type="auto"/>
            <w:hideMark/>
          </w:tcPr>
          <w:p w14:paraId="62BA8926"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0" w:type="auto"/>
            <w:hideMark/>
          </w:tcPr>
          <w:p w14:paraId="292C61BB"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 xml:space="preserve">Additional reminder </w:t>
            </w:r>
            <w:proofErr w:type="gramStart"/>
            <w:r w:rsidRPr="007152E0">
              <w:rPr>
                <w:rFonts w:ascii="Arial" w:hAnsi="Arial" w:cs="Arial"/>
                <w:lang w:val="en"/>
              </w:rPr>
              <w:t>note</w:t>
            </w:r>
            <w:proofErr w:type="gramEnd"/>
            <w:r w:rsidRPr="007152E0">
              <w:rPr>
                <w:rFonts w:ascii="Arial" w:hAnsi="Arial" w:cs="Arial"/>
                <w:lang w:val="en"/>
              </w:rPr>
              <w:t xml:space="preserve"> (e.g., "Take after meal")</w:t>
            </w:r>
          </w:p>
        </w:tc>
      </w:tr>
      <w:tr w:rsidR="00B11511" w:rsidRPr="007152E0" w14:paraId="36D5606E" w14:textId="77777777" w:rsidTr="00EF0429">
        <w:tc>
          <w:tcPr>
            <w:tcW w:w="1412" w:type="dxa"/>
            <w:hideMark/>
          </w:tcPr>
          <w:p w14:paraId="7BFAFE7E"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repeatInterval</w:t>
            </w:r>
            <w:proofErr w:type="spellEnd"/>
          </w:p>
        </w:tc>
        <w:tc>
          <w:tcPr>
            <w:tcW w:w="0" w:type="auto"/>
            <w:hideMark/>
          </w:tcPr>
          <w:p w14:paraId="6702250D"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Number</w:t>
            </w:r>
          </w:p>
        </w:tc>
        <w:tc>
          <w:tcPr>
            <w:tcW w:w="0" w:type="auto"/>
            <w:hideMark/>
          </w:tcPr>
          <w:p w14:paraId="58545889"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Number of days between medication refills or cycles</w:t>
            </w:r>
          </w:p>
        </w:tc>
      </w:tr>
      <w:tr w:rsidR="00B11511" w:rsidRPr="007152E0" w14:paraId="383CC9A3" w14:textId="77777777" w:rsidTr="00EF0429">
        <w:tc>
          <w:tcPr>
            <w:tcW w:w="1412" w:type="dxa"/>
            <w:hideMark/>
          </w:tcPr>
          <w:p w14:paraId="32E11B94"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userId</w:t>
            </w:r>
            <w:proofErr w:type="spellEnd"/>
          </w:p>
        </w:tc>
        <w:tc>
          <w:tcPr>
            <w:tcW w:w="0" w:type="auto"/>
            <w:hideMark/>
          </w:tcPr>
          <w:p w14:paraId="00EBB86A"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0" w:type="auto"/>
            <w:hideMark/>
          </w:tcPr>
          <w:p w14:paraId="6E0E5E19"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Foreign key linking to the user who owns this medicine</w:t>
            </w:r>
          </w:p>
        </w:tc>
      </w:tr>
      <w:tr w:rsidR="00B11511" w:rsidRPr="007152E0" w14:paraId="1DFDAE70" w14:textId="77777777" w:rsidTr="00EF0429">
        <w:tc>
          <w:tcPr>
            <w:tcW w:w="1412" w:type="dxa"/>
            <w:hideMark/>
          </w:tcPr>
          <w:p w14:paraId="0F104E74"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createdAt</w:t>
            </w:r>
            <w:proofErr w:type="spellEnd"/>
          </w:p>
        </w:tc>
        <w:tc>
          <w:tcPr>
            <w:tcW w:w="0" w:type="auto"/>
            <w:hideMark/>
          </w:tcPr>
          <w:p w14:paraId="7F9E829E"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Timestamp</w:t>
            </w:r>
          </w:p>
        </w:tc>
        <w:tc>
          <w:tcPr>
            <w:tcW w:w="0" w:type="auto"/>
            <w:hideMark/>
          </w:tcPr>
          <w:p w14:paraId="7F05D65D"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Date and time when the medicine record was created</w:t>
            </w:r>
          </w:p>
        </w:tc>
      </w:tr>
      <w:tr w:rsidR="00B11511" w:rsidRPr="007152E0" w14:paraId="4EA181AB" w14:textId="77777777" w:rsidTr="00EF0429">
        <w:tc>
          <w:tcPr>
            <w:tcW w:w="1412" w:type="dxa"/>
            <w:hideMark/>
          </w:tcPr>
          <w:p w14:paraId="2819D3E2"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updatedAt</w:t>
            </w:r>
            <w:proofErr w:type="spellEnd"/>
          </w:p>
        </w:tc>
        <w:tc>
          <w:tcPr>
            <w:tcW w:w="0" w:type="auto"/>
            <w:hideMark/>
          </w:tcPr>
          <w:p w14:paraId="01E24CBD"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Timestamp</w:t>
            </w:r>
          </w:p>
        </w:tc>
        <w:tc>
          <w:tcPr>
            <w:tcW w:w="0" w:type="auto"/>
            <w:hideMark/>
          </w:tcPr>
          <w:p w14:paraId="61A694A6"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Date and time of last modification</w:t>
            </w:r>
          </w:p>
        </w:tc>
      </w:tr>
    </w:tbl>
    <w:p w14:paraId="24F8540A" w14:textId="77777777" w:rsidR="00B11511" w:rsidRPr="007152E0" w:rsidRDefault="00B11511" w:rsidP="00B11511">
      <w:pPr>
        <w:spacing w:before="240" w:line="480" w:lineRule="auto"/>
        <w:jc w:val="center"/>
        <w:rPr>
          <w:rFonts w:ascii="Arial" w:hAnsi="Arial" w:cs="Arial"/>
          <w:lang w:val="en"/>
        </w:rPr>
      </w:pPr>
      <w:r>
        <w:rPr>
          <w:rFonts w:ascii="Arial" w:hAnsi="Arial" w:cs="Arial"/>
          <w:i/>
          <w:iCs/>
          <w:lang w:val="en"/>
        </w:rPr>
        <w:t>Table 5</w:t>
      </w:r>
      <w:r w:rsidRPr="007152E0">
        <w:rPr>
          <w:rFonts w:ascii="Arial" w:hAnsi="Arial" w:cs="Arial"/>
          <w:i/>
          <w:iCs/>
          <w:lang w:val="en"/>
        </w:rPr>
        <w:t>: Medicines Collection</w:t>
      </w:r>
    </w:p>
    <w:p w14:paraId="65BCD215" w14:textId="77777777" w:rsidR="00B11511" w:rsidRPr="007152E0" w:rsidRDefault="00B11511" w:rsidP="00B11511">
      <w:pPr>
        <w:spacing w:before="240" w:line="480" w:lineRule="auto"/>
        <w:ind w:firstLine="720"/>
        <w:jc w:val="both"/>
        <w:rPr>
          <w:rFonts w:ascii="Arial" w:hAnsi="Arial" w:cs="Arial"/>
          <w:lang w:val="en"/>
        </w:rPr>
      </w:pPr>
      <w:r w:rsidRPr="007152E0">
        <w:rPr>
          <w:rFonts w:ascii="Arial" w:hAnsi="Arial" w:cs="Arial"/>
          <w:lang w:val="en"/>
        </w:rPr>
        <w:t>Contains detailed information about each medication that users manage through the system, including dosage instructions and scheduling parameters.</w:t>
      </w:r>
    </w:p>
    <w:p w14:paraId="17D4504A" w14:textId="77777777" w:rsidR="00B11511" w:rsidRPr="007152E0" w:rsidRDefault="00B11511" w:rsidP="00B11511">
      <w:pPr>
        <w:spacing w:before="240" w:line="480" w:lineRule="auto"/>
        <w:jc w:val="both"/>
        <w:rPr>
          <w:rFonts w:ascii="Arial" w:hAnsi="Arial" w:cs="Arial"/>
          <w:lang w:val="en"/>
        </w:rPr>
      </w:pPr>
      <w:r w:rsidRPr="007152E0">
        <w:rPr>
          <w:rFonts w:ascii="Arial" w:hAnsi="Arial" w:cs="Arial"/>
          <w:b/>
          <w:bCs/>
          <w:lang w:val="en"/>
        </w:rPr>
        <w:t>Schedules Collection</w:t>
      </w:r>
    </w:p>
    <w:tbl>
      <w:tblPr>
        <w:tblStyle w:val="TableGrid"/>
        <w:tblW w:w="0" w:type="auto"/>
        <w:tblInd w:w="137" w:type="dxa"/>
        <w:tblLook w:val="04A0" w:firstRow="1" w:lastRow="0" w:firstColumn="1" w:lastColumn="0" w:noHBand="0" w:noVBand="1"/>
      </w:tblPr>
      <w:tblGrid>
        <w:gridCol w:w="2491"/>
        <w:gridCol w:w="1304"/>
        <w:gridCol w:w="4994"/>
      </w:tblGrid>
      <w:tr w:rsidR="00B11511" w:rsidRPr="007152E0" w14:paraId="04602040" w14:textId="77777777" w:rsidTr="001B71FC">
        <w:tc>
          <w:tcPr>
            <w:tcW w:w="2491" w:type="dxa"/>
            <w:hideMark/>
          </w:tcPr>
          <w:p w14:paraId="4718E67F"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Field Name</w:t>
            </w:r>
          </w:p>
        </w:tc>
        <w:tc>
          <w:tcPr>
            <w:tcW w:w="0" w:type="auto"/>
            <w:hideMark/>
          </w:tcPr>
          <w:p w14:paraId="214F7825"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Data Type</w:t>
            </w:r>
          </w:p>
        </w:tc>
        <w:tc>
          <w:tcPr>
            <w:tcW w:w="4994" w:type="dxa"/>
            <w:hideMark/>
          </w:tcPr>
          <w:p w14:paraId="00C0ED66"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Description</w:t>
            </w:r>
          </w:p>
        </w:tc>
      </w:tr>
      <w:tr w:rsidR="00B11511" w:rsidRPr="007152E0" w14:paraId="5C9CE60D" w14:textId="77777777" w:rsidTr="001B71FC">
        <w:tc>
          <w:tcPr>
            <w:tcW w:w="2491" w:type="dxa"/>
            <w:hideMark/>
          </w:tcPr>
          <w:p w14:paraId="76C1E195"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Document ID</w:t>
            </w:r>
          </w:p>
        </w:tc>
        <w:tc>
          <w:tcPr>
            <w:tcW w:w="0" w:type="auto"/>
            <w:hideMark/>
          </w:tcPr>
          <w:p w14:paraId="06F80E85"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4994" w:type="dxa"/>
            <w:hideMark/>
          </w:tcPr>
          <w:p w14:paraId="7551C26E"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Unique identifier for each schedule</w:t>
            </w:r>
          </w:p>
        </w:tc>
      </w:tr>
      <w:tr w:rsidR="00B11511" w:rsidRPr="007152E0" w14:paraId="1CAF4CA8" w14:textId="77777777" w:rsidTr="001B71FC">
        <w:tc>
          <w:tcPr>
            <w:tcW w:w="2491" w:type="dxa"/>
            <w:hideMark/>
          </w:tcPr>
          <w:p w14:paraId="0A3276BD"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dateRange</w:t>
            </w:r>
            <w:proofErr w:type="spellEnd"/>
          </w:p>
        </w:tc>
        <w:tc>
          <w:tcPr>
            <w:tcW w:w="0" w:type="auto"/>
            <w:hideMark/>
          </w:tcPr>
          <w:p w14:paraId="4D01E75B"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Object</w:t>
            </w:r>
          </w:p>
        </w:tc>
        <w:tc>
          <w:tcPr>
            <w:tcW w:w="4994" w:type="dxa"/>
            <w:hideMark/>
          </w:tcPr>
          <w:p w14:paraId="5D157ED3"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Contains start and end timestamps for schedule validity</w:t>
            </w:r>
          </w:p>
        </w:tc>
      </w:tr>
      <w:tr w:rsidR="00B11511" w:rsidRPr="007152E0" w14:paraId="510A064E" w14:textId="77777777" w:rsidTr="001B71FC">
        <w:tc>
          <w:tcPr>
            <w:tcW w:w="2491" w:type="dxa"/>
            <w:hideMark/>
          </w:tcPr>
          <w:p w14:paraId="0C1C8102"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dateRange.start</w:t>
            </w:r>
            <w:proofErr w:type="spellEnd"/>
          </w:p>
        </w:tc>
        <w:tc>
          <w:tcPr>
            <w:tcW w:w="0" w:type="auto"/>
            <w:hideMark/>
          </w:tcPr>
          <w:p w14:paraId="3C8DD124"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Timestamp</w:t>
            </w:r>
          </w:p>
        </w:tc>
        <w:tc>
          <w:tcPr>
            <w:tcW w:w="4994" w:type="dxa"/>
            <w:hideMark/>
          </w:tcPr>
          <w:p w14:paraId="279D1A63"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Start date and time of the schedule period</w:t>
            </w:r>
          </w:p>
        </w:tc>
      </w:tr>
      <w:tr w:rsidR="00B11511" w:rsidRPr="007152E0" w14:paraId="4D5F0975" w14:textId="77777777" w:rsidTr="001B71FC">
        <w:tc>
          <w:tcPr>
            <w:tcW w:w="2491" w:type="dxa"/>
            <w:hideMark/>
          </w:tcPr>
          <w:p w14:paraId="08A0BCF9"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dateRange.end</w:t>
            </w:r>
            <w:proofErr w:type="spellEnd"/>
          </w:p>
        </w:tc>
        <w:tc>
          <w:tcPr>
            <w:tcW w:w="0" w:type="auto"/>
            <w:hideMark/>
          </w:tcPr>
          <w:p w14:paraId="197E5FBF"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Timestamp</w:t>
            </w:r>
          </w:p>
        </w:tc>
        <w:tc>
          <w:tcPr>
            <w:tcW w:w="4994" w:type="dxa"/>
            <w:hideMark/>
          </w:tcPr>
          <w:p w14:paraId="202BDA36"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End date and time of the schedule period</w:t>
            </w:r>
          </w:p>
        </w:tc>
      </w:tr>
      <w:tr w:rsidR="00B11511" w:rsidRPr="007152E0" w14:paraId="3760672D" w14:textId="77777777" w:rsidTr="001B71FC">
        <w:tc>
          <w:tcPr>
            <w:tcW w:w="2491" w:type="dxa"/>
            <w:hideMark/>
          </w:tcPr>
          <w:p w14:paraId="51FA9E0D"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dosageCount</w:t>
            </w:r>
            <w:proofErr w:type="spellEnd"/>
          </w:p>
        </w:tc>
        <w:tc>
          <w:tcPr>
            <w:tcW w:w="0" w:type="auto"/>
            <w:hideMark/>
          </w:tcPr>
          <w:p w14:paraId="168E3CAE"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Number</w:t>
            </w:r>
          </w:p>
        </w:tc>
        <w:tc>
          <w:tcPr>
            <w:tcW w:w="4994" w:type="dxa"/>
            <w:hideMark/>
          </w:tcPr>
          <w:p w14:paraId="69BA9E86"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Number of pills to dispense per scheduled time</w:t>
            </w:r>
          </w:p>
        </w:tc>
      </w:tr>
      <w:tr w:rsidR="00B11511" w:rsidRPr="007152E0" w14:paraId="558C4D29" w14:textId="77777777" w:rsidTr="001B71FC">
        <w:tc>
          <w:tcPr>
            <w:tcW w:w="2491" w:type="dxa"/>
            <w:hideMark/>
          </w:tcPr>
          <w:p w14:paraId="086303CA"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medicines</w:t>
            </w:r>
          </w:p>
        </w:tc>
        <w:tc>
          <w:tcPr>
            <w:tcW w:w="0" w:type="auto"/>
            <w:hideMark/>
          </w:tcPr>
          <w:p w14:paraId="59951913"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Array</w:t>
            </w:r>
          </w:p>
        </w:tc>
        <w:tc>
          <w:tcPr>
            <w:tcW w:w="4994" w:type="dxa"/>
            <w:hideMark/>
          </w:tcPr>
          <w:p w14:paraId="47EFCCB0"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Array of medicine objects included in this schedule</w:t>
            </w:r>
          </w:p>
        </w:tc>
      </w:tr>
      <w:tr w:rsidR="00B11511" w:rsidRPr="007152E0" w14:paraId="3888BEBB" w14:textId="77777777" w:rsidTr="001B71FC">
        <w:tc>
          <w:tcPr>
            <w:tcW w:w="2491" w:type="dxa"/>
            <w:hideMark/>
          </w:tcPr>
          <w:p w14:paraId="0278F3D7" w14:textId="77777777" w:rsidR="00B11511" w:rsidRPr="007152E0" w:rsidRDefault="00B11511" w:rsidP="00EF0429">
            <w:pPr>
              <w:spacing w:before="240"/>
              <w:jc w:val="both"/>
              <w:rPr>
                <w:rFonts w:ascii="Arial" w:hAnsi="Arial" w:cs="Arial"/>
                <w:lang w:val="en"/>
              </w:rPr>
            </w:pPr>
            <w:proofErr w:type="gramStart"/>
            <w:r w:rsidRPr="007152E0">
              <w:rPr>
                <w:rFonts w:ascii="Arial" w:hAnsi="Arial" w:cs="Arial"/>
                <w:lang w:val="en"/>
              </w:rPr>
              <w:t>medicines[</w:t>
            </w:r>
            <w:proofErr w:type="gramEnd"/>
            <w:r w:rsidRPr="007152E0">
              <w:rPr>
                <w:rFonts w:ascii="Arial" w:hAnsi="Arial" w:cs="Arial"/>
                <w:lang w:val="en"/>
              </w:rPr>
              <w:t>].id</w:t>
            </w:r>
          </w:p>
        </w:tc>
        <w:tc>
          <w:tcPr>
            <w:tcW w:w="0" w:type="auto"/>
            <w:hideMark/>
          </w:tcPr>
          <w:p w14:paraId="752F3FB1"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Number</w:t>
            </w:r>
          </w:p>
        </w:tc>
        <w:tc>
          <w:tcPr>
            <w:tcW w:w="4994" w:type="dxa"/>
            <w:hideMark/>
          </w:tcPr>
          <w:p w14:paraId="30AB592C"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Medicine identifier</w:t>
            </w:r>
          </w:p>
        </w:tc>
      </w:tr>
      <w:tr w:rsidR="00B11511" w:rsidRPr="007152E0" w14:paraId="100589FB" w14:textId="77777777" w:rsidTr="001B71FC">
        <w:tc>
          <w:tcPr>
            <w:tcW w:w="2491" w:type="dxa"/>
            <w:hideMark/>
          </w:tcPr>
          <w:p w14:paraId="7109EC4A" w14:textId="77777777" w:rsidR="00B11511" w:rsidRPr="007152E0" w:rsidRDefault="00B11511" w:rsidP="00EF0429">
            <w:pPr>
              <w:spacing w:before="240"/>
              <w:jc w:val="both"/>
              <w:rPr>
                <w:rFonts w:ascii="Arial" w:hAnsi="Arial" w:cs="Arial"/>
                <w:lang w:val="en"/>
              </w:rPr>
            </w:pPr>
            <w:proofErr w:type="gramStart"/>
            <w:r w:rsidRPr="007152E0">
              <w:rPr>
                <w:rFonts w:ascii="Arial" w:hAnsi="Arial" w:cs="Arial"/>
                <w:lang w:val="en"/>
              </w:rPr>
              <w:t>medicines[</w:t>
            </w:r>
            <w:proofErr w:type="gramEnd"/>
            <w:r w:rsidRPr="007152E0">
              <w:rPr>
                <w:rFonts w:ascii="Arial" w:hAnsi="Arial" w:cs="Arial"/>
                <w:lang w:val="en"/>
              </w:rPr>
              <w:t>].name</w:t>
            </w:r>
          </w:p>
        </w:tc>
        <w:tc>
          <w:tcPr>
            <w:tcW w:w="0" w:type="auto"/>
            <w:hideMark/>
          </w:tcPr>
          <w:p w14:paraId="24BAC35A"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4994" w:type="dxa"/>
            <w:hideMark/>
          </w:tcPr>
          <w:p w14:paraId="2BE51FE6"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Medicine name</w:t>
            </w:r>
          </w:p>
        </w:tc>
      </w:tr>
      <w:tr w:rsidR="00B11511" w:rsidRPr="007152E0" w14:paraId="116227DE" w14:textId="77777777" w:rsidTr="001B71FC">
        <w:tc>
          <w:tcPr>
            <w:tcW w:w="2491" w:type="dxa"/>
            <w:hideMark/>
          </w:tcPr>
          <w:p w14:paraId="3F8B2A57" w14:textId="77777777" w:rsidR="00B11511" w:rsidRPr="007152E0" w:rsidRDefault="00B11511" w:rsidP="00EF0429">
            <w:pPr>
              <w:spacing w:before="240"/>
              <w:jc w:val="both"/>
              <w:rPr>
                <w:rFonts w:ascii="Arial" w:hAnsi="Arial" w:cs="Arial"/>
                <w:lang w:val="en"/>
              </w:rPr>
            </w:pPr>
            <w:proofErr w:type="gramStart"/>
            <w:r w:rsidRPr="007152E0">
              <w:rPr>
                <w:rFonts w:ascii="Arial" w:hAnsi="Arial" w:cs="Arial"/>
                <w:lang w:val="en"/>
              </w:rPr>
              <w:t>medicines[].quantity</w:t>
            </w:r>
            <w:proofErr w:type="gramEnd"/>
          </w:p>
        </w:tc>
        <w:tc>
          <w:tcPr>
            <w:tcW w:w="0" w:type="auto"/>
            <w:hideMark/>
          </w:tcPr>
          <w:p w14:paraId="58E4225F"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Number</w:t>
            </w:r>
          </w:p>
        </w:tc>
        <w:tc>
          <w:tcPr>
            <w:tcW w:w="4994" w:type="dxa"/>
            <w:hideMark/>
          </w:tcPr>
          <w:p w14:paraId="43077D63"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Quantity of this medicine in the schedule</w:t>
            </w:r>
          </w:p>
        </w:tc>
      </w:tr>
      <w:tr w:rsidR="00B11511" w:rsidRPr="007152E0" w14:paraId="4E7449C9" w14:textId="77777777" w:rsidTr="001B71FC">
        <w:tc>
          <w:tcPr>
            <w:tcW w:w="2491" w:type="dxa"/>
            <w:hideMark/>
          </w:tcPr>
          <w:p w14:paraId="7DA02E83"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scheduleType</w:t>
            </w:r>
            <w:proofErr w:type="spellEnd"/>
          </w:p>
        </w:tc>
        <w:tc>
          <w:tcPr>
            <w:tcW w:w="0" w:type="auto"/>
            <w:hideMark/>
          </w:tcPr>
          <w:p w14:paraId="052540A5"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4994" w:type="dxa"/>
            <w:hideMark/>
          </w:tcPr>
          <w:p w14:paraId="012DA089"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Type of schedule ("dispenser" or "reminder")</w:t>
            </w:r>
          </w:p>
        </w:tc>
      </w:tr>
      <w:tr w:rsidR="00B11511" w:rsidRPr="007152E0" w14:paraId="4D1A6A6D" w14:textId="77777777" w:rsidTr="001B71FC">
        <w:tc>
          <w:tcPr>
            <w:tcW w:w="2491" w:type="dxa"/>
            <w:hideMark/>
          </w:tcPr>
          <w:p w14:paraId="5E3F8FB1"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slotNumber</w:t>
            </w:r>
            <w:proofErr w:type="spellEnd"/>
          </w:p>
        </w:tc>
        <w:tc>
          <w:tcPr>
            <w:tcW w:w="0" w:type="auto"/>
            <w:hideMark/>
          </w:tcPr>
          <w:p w14:paraId="47785F47"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Number</w:t>
            </w:r>
          </w:p>
        </w:tc>
        <w:tc>
          <w:tcPr>
            <w:tcW w:w="4994" w:type="dxa"/>
            <w:hideMark/>
          </w:tcPr>
          <w:p w14:paraId="6FEC08CC"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Physical slot number in the dispenser (1-5)</w:t>
            </w:r>
          </w:p>
        </w:tc>
      </w:tr>
      <w:tr w:rsidR="00B11511" w:rsidRPr="007152E0" w14:paraId="32425010" w14:textId="77777777" w:rsidTr="001B71FC">
        <w:tc>
          <w:tcPr>
            <w:tcW w:w="2491" w:type="dxa"/>
            <w:hideMark/>
          </w:tcPr>
          <w:p w14:paraId="0971BC3B"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lastRenderedPageBreak/>
              <w:t>timeRanges</w:t>
            </w:r>
            <w:proofErr w:type="spellEnd"/>
          </w:p>
        </w:tc>
        <w:tc>
          <w:tcPr>
            <w:tcW w:w="0" w:type="auto"/>
            <w:hideMark/>
          </w:tcPr>
          <w:p w14:paraId="6B4ED4BC"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Array</w:t>
            </w:r>
          </w:p>
        </w:tc>
        <w:tc>
          <w:tcPr>
            <w:tcW w:w="4994" w:type="dxa"/>
            <w:hideMark/>
          </w:tcPr>
          <w:p w14:paraId="4A441E11"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Array of time objects defining when to dispense</w:t>
            </w:r>
          </w:p>
        </w:tc>
      </w:tr>
      <w:tr w:rsidR="00B11511" w:rsidRPr="007152E0" w14:paraId="1D7767E4" w14:textId="77777777" w:rsidTr="001B71FC">
        <w:tc>
          <w:tcPr>
            <w:tcW w:w="2491" w:type="dxa"/>
            <w:hideMark/>
          </w:tcPr>
          <w:p w14:paraId="35064024" w14:textId="77777777" w:rsidR="00B11511" w:rsidRPr="007152E0" w:rsidRDefault="00B11511" w:rsidP="00EF0429">
            <w:pPr>
              <w:spacing w:before="240"/>
              <w:jc w:val="both"/>
              <w:rPr>
                <w:rFonts w:ascii="Arial" w:hAnsi="Arial" w:cs="Arial"/>
                <w:lang w:val="en"/>
              </w:rPr>
            </w:pPr>
            <w:proofErr w:type="spellStart"/>
            <w:proofErr w:type="gramStart"/>
            <w:r w:rsidRPr="007152E0">
              <w:rPr>
                <w:rFonts w:ascii="Arial" w:hAnsi="Arial" w:cs="Arial"/>
                <w:lang w:val="en"/>
              </w:rPr>
              <w:t>timeRanges</w:t>
            </w:r>
            <w:proofErr w:type="spellEnd"/>
            <w:r w:rsidRPr="007152E0">
              <w:rPr>
                <w:rFonts w:ascii="Arial" w:hAnsi="Arial" w:cs="Arial"/>
                <w:lang w:val="en"/>
              </w:rPr>
              <w:t>[].hour</w:t>
            </w:r>
            <w:proofErr w:type="gramEnd"/>
          </w:p>
        </w:tc>
        <w:tc>
          <w:tcPr>
            <w:tcW w:w="0" w:type="auto"/>
            <w:hideMark/>
          </w:tcPr>
          <w:p w14:paraId="4BD7861C"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Number</w:t>
            </w:r>
          </w:p>
        </w:tc>
        <w:tc>
          <w:tcPr>
            <w:tcW w:w="4994" w:type="dxa"/>
            <w:hideMark/>
          </w:tcPr>
          <w:p w14:paraId="2640C2A1"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Hour of scheduled time (0-23)</w:t>
            </w:r>
          </w:p>
        </w:tc>
      </w:tr>
      <w:tr w:rsidR="00B11511" w:rsidRPr="007152E0" w14:paraId="06DC6C07" w14:textId="77777777" w:rsidTr="001B71FC">
        <w:tc>
          <w:tcPr>
            <w:tcW w:w="2491" w:type="dxa"/>
            <w:hideMark/>
          </w:tcPr>
          <w:p w14:paraId="08D961A9" w14:textId="77777777" w:rsidR="00B11511" w:rsidRPr="007152E0" w:rsidRDefault="00B11511" w:rsidP="00EF0429">
            <w:pPr>
              <w:spacing w:before="240"/>
              <w:jc w:val="both"/>
              <w:rPr>
                <w:rFonts w:ascii="Arial" w:hAnsi="Arial" w:cs="Arial"/>
                <w:lang w:val="en"/>
              </w:rPr>
            </w:pPr>
            <w:proofErr w:type="spellStart"/>
            <w:proofErr w:type="gramStart"/>
            <w:r w:rsidRPr="007152E0">
              <w:rPr>
                <w:rFonts w:ascii="Arial" w:hAnsi="Arial" w:cs="Arial"/>
                <w:lang w:val="en"/>
              </w:rPr>
              <w:t>timeRanges</w:t>
            </w:r>
            <w:proofErr w:type="spellEnd"/>
            <w:r w:rsidRPr="007152E0">
              <w:rPr>
                <w:rFonts w:ascii="Arial" w:hAnsi="Arial" w:cs="Arial"/>
                <w:lang w:val="en"/>
              </w:rPr>
              <w:t>[].minute</w:t>
            </w:r>
            <w:proofErr w:type="gramEnd"/>
          </w:p>
        </w:tc>
        <w:tc>
          <w:tcPr>
            <w:tcW w:w="0" w:type="auto"/>
            <w:hideMark/>
          </w:tcPr>
          <w:p w14:paraId="16843CFB"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Number</w:t>
            </w:r>
          </w:p>
        </w:tc>
        <w:tc>
          <w:tcPr>
            <w:tcW w:w="4994" w:type="dxa"/>
            <w:hideMark/>
          </w:tcPr>
          <w:p w14:paraId="6A241F94"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Minute of scheduled time (0-59)</w:t>
            </w:r>
          </w:p>
        </w:tc>
      </w:tr>
      <w:tr w:rsidR="00B11511" w:rsidRPr="007152E0" w14:paraId="1148CAD1" w14:textId="77777777" w:rsidTr="001B71FC">
        <w:tc>
          <w:tcPr>
            <w:tcW w:w="2491" w:type="dxa"/>
            <w:hideMark/>
          </w:tcPr>
          <w:p w14:paraId="5128F44D" w14:textId="77777777" w:rsidR="00B11511" w:rsidRPr="007152E0" w:rsidRDefault="00B11511" w:rsidP="00EF0429">
            <w:pPr>
              <w:spacing w:before="240"/>
              <w:jc w:val="both"/>
              <w:rPr>
                <w:rFonts w:ascii="Arial" w:hAnsi="Arial" w:cs="Arial"/>
                <w:lang w:val="en"/>
              </w:rPr>
            </w:pPr>
            <w:proofErr w:type="spellStart"/>
            <w:proofErr w:type="gramStart"/>
            <w:r w:rsidRPr="007152E0">
              <w:rPr>
                <w:rFonts w:ascii="Arial" w:hAnsi="Arial" w:cs="Arial"/>
                <w:lang w:val="en"/>
              </w:rPr>
              <w:t>timeRanges</w:t>
            </w:r>
            <w:proofErr w:type="spellEnd"/>
            <w:r w:rsidRPr="007152E0">
              <w:rPr>
                <w:rFonts w:ascii="Arial" w:hAnsi="Arial" w:cs="Arial"/>
                <w:lang w:val="en"/>
              </w:rPr>
              <w:t>[].label</w:t>
            </w:r>
            <w:proofErr w:type="gramEnd"/>
          </w:p>
        </w:tc>
        <w:tc>
          <w:tcPr>
            <w:tcW w:w="0" w:type="auto"/>
            <w:hideMark/>
          </w:tcPr>
          <w:p w14:paraId="2B310ACF"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4994" w:type="dxa"/>
            <w:hideMark/>
          </w:tcPr>
          <w:p w14:paraId="13788310"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Display label for the time (e.g., "21:05 (Custom)")</w:t>
            </w:r>
          </w:p>
        </w:tc>
      </w:tr>
      <w:tr w:rsidR="00B11511" w:rsidRPr="007152E0" w14:paraId="4443D1BD" w14:textId="77777777" w:rsidTr="001B71FC">
        <w:tc>
          <w:tcPr>
            <w:tcW w:w="2491" w:type="dxa"/>
            <w:hideMark/>
          </w:tcPr>
          <w:p w14:paraId="30996AC6" w14:textId="77777777" w:rsidR="00B11511" w:rsidRPr="007152E0" w:rsidRDefault="00B11511" w:rsidP="00EF0429">
            <w:pPr>
              <w:spacing w:before="240"/>
              <w:jc w:val="both"/>
              <w:rPr>
                <w:rFonts w:ascii="Arial" w:hAnsi="Arial" w:cs="Arial"/>
                <w:lang w:val="en"/>
              </w:rPr>
            </w:pPr>
            <w:proofErr w:type="spellStart"/>
            <w:proofErr w:type="gramStart"/>
            <w:r w:rsidRPr="007152E0">
              <w:rPr>
                <w:rFonts w:ascii="Arial" w:hAnsi="Arial" w:cs="Arial"/>
                <w:lang w:val="en"/>
              </w:rPr>
              <w:t>timeRanges</w:t>
            </w:r>
            <w:proofErr w:type="spellEnd"/>
            <w:r w:rsidRPr="007152E0">
              <w:rPr>
                <w:rFonts w:ascii="Arial" w:hAnsi="Arial" w:cs="Arial"/>
                <w:lang w:val="en"/>
              </w:rPr>
              <w:t>[].</w:t>
            </w:r>
            <w:proofErr w:type="spellStart"/>
            <w:r w:rsidRPr="007152E0">
              <w:rPr>
                <w:rFonts w:ascii="Arial" w:hAnsi="Arial" w:cs="Arial"/>
                <w:lang w:val="en"/>
              </w:rPr>
              <w:t>isCustom</w:t>
            </w:r>
            <w:proofErr w:type="spellEnd"/>
            <w:proofErr w:type="gramEnd"/>
          </w:p>
        </w:tc>
        <w:tc>
          <w:tcPr>
            <w:tcW w:w="0" w:type="auto"/>
            <w:hideMark/>
          </w:tcPr>
          <w:p w14:paraId="08A20646"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Boolean</w:t>
            </w:r>
          </w:p>
        </w:tc>
        <w:tc>
          <w:tcPr>
            <w:tcW w:w="4994" w:type="dxa"/>
            <w:hideMark/>
          </w:tcPr>
          <w:p w14:paraId="4AD764D3"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Indicates if time is custom-set or preset</w:t>
            </w:r>
          </w:p>
        </w:tc>
      </w:tr>
      <w:tr w:rsidR="00B11511" w:rsidRPr="007152E0" w14:paraId="11B2B745" w14:textId="77777777" w:rsidTr="001B71FC">
        <w:tc>
          <w:tcPr>
            <w:tcW w:w="2491" w:type="dxa"/>
            <w:hideMark/>
          </w:tcPr>
          <w:p w14:paraId="78D20664"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userId</w:t>
            </w:r>
            <w:proofErr w:type="spellEnd"/>
          </w:p>
        </w:tc>
        <w:tc>
          <w:tcPr>
            <w:tcW w:w="0" w:type="auto"/>
            <w:hideMark/>
          </w:tcPr>
          <w:p w14:paraId="2C4C1627"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4994" w:type="dxa"/>
            <w:hideMark/>
          </w:tcPr>
          <w:p w14:paraId="7DFA9854"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Foreign key linking to the schedule owner</w:t>
            </w:r>
          </w:p>
        </w:tc>
      </w:tr>
      <w:tr w:rsidR="00B11511" w:rsidRPr="007152E0" w14:paraId="636C68D3" w14:textId="77777777" w:rsidTr="001B71FC">
        <w:tc>
          <w:tcPr>
            <w:tcW w:w="2491" w:type="dxa"/>
            <w:hideMark/>
          </w:tcPr>
          <w:p w14:paraId="102D8326"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createdAt</w:t>
            </w:r>
            <w:proofErr w:type="spellEnd"/>
          </w:p>
        </w:tc>
        <w:tc>
          <w:tcPr>
            <w:tcW w:w="0" w:type="auto"/>
            <w:hideMark/>
          </w:tcPr>
          <w:p w14:paraId="3D0CFB4F"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Timestamp</w:t>
            </w:r>
          </w:p>
        </w:tc>
        <w:tc>
          <w:tcPr>
            <w:tcW w:w="4994" w:type="dxa"/>
            <w:hideMark/>
          </w:tcPr>
          <w:p w14:paraId="3611C983"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Date and time when schedule was created</w:t>
            </w:r>
          </w:p>
        </w:tc>
      </w:tr>
    </w:tbl>
    <w:p w14:paraId="50FE565F" w14:textId="77777777" w:rsidR="00B11511" w:rsidRPr="007152E0" w:rsidRDefault="00B11511" w:rsidP="00B11511">
      <w:pPr>
        <w:spacing w:before="240" w:line="480" w:lineRule="auto"/>
        <w:jc w:val="center"/>
        <w:rPr>
          <w:rFonts w:ascii="Arial" w:hAnsi="Arial" w:cs="Arial"/>
          <w:lang w:val="en"/>
        </w:rPr>
      </w:pPr>
      <w:r>
        <w:rPr>
          <w:rFonts w:ascii="Arial" w:hAnsi="Arial" w:cs="Arial"/>
          <w:i/>
          <w:iCs/>
          <w:lang w:val="en"/>
        </w:rPr>
        <w:t>Table 6</w:t>
      </w:r>
      <w:r w:rsidRPr="007152E0">
        <w:rPr>
          <w:rFonts w:ascii="Arial" w:hAnsi="Arial" w:cs="Arial"/>
          <w:i/>
          <w:iCs/>
          <w:lang w:val="en"/>
        </w:rPr>
        <w:t>: Schedules Collection</w:t>
      </w:r>
    </w:p>
    <w:p w14:paraId="48444DAF" w14:textId="77777777" w:rsidR="00B11511" w:rsidRPr="008A04AE" w:rsidRDefault="00B11511" w:rsidP="00B11511">
      <w:pPr>
        <w:spacing w:before="240" w:line="480" w:lineRule="auto"/>
        <w:ind w:firstLine="720"/>
        <w:jc w:val="both"/>
        <w:rPr>
          <w:rFonts w:ascii="Arial" w:hAnsi="Arial" w:cs="Arial"/>
          <w:lang w:val="en"/>
        </w:rPr>
      </w:pPr>
      <w:r w:rsidRPr="007152E0">
        <w:rPr>
          <w:rFonts w:ascii="Arial" w:hAnsi="Arial" w:cs="Arial"/>
          <w:lang w:val="en"/>
        </w:rPr>
        <w:t>Defines when and how medications should be dispensed, including precise timing, quantities, and slot assignments for the physical dispenser.</w:t>
      </w:r>
    </w:p>
    <w:p w14:paraId="7F64FDE0" w14:textId="77777777" w:rsidR="00B11511" w:rsidRPr="007152E0" w:rsidRDefault="00B11511" w:rsidP="00B11511">
      <w:pPr>
        <w:spacing w:before="240" w:line="480" w:lineRule="auto"/>
        <w:jc w:val="both"/>
        <w:rPr>
          <w:rFonts w:ascii="Arial" w:hAnsi="Arial" w:cs="Arial"/>
          <w:lang w:val="en"/>
        </w:rPr>
      </w:pPr>
      <w:r w:rsidRPr="007152E0">
        <w:rPr>
          <w:rFonts w:ascii="Arial" w:hAnsi="Arial" w:cs="Arial"/>
          <w:b/>
          <w:bCs/>
          <w:lang w:val="en"/>
        </w:rPr>
        <w:t>Dose Logs Collection</w:t>
      </w:r>
    </w:p>
    <w:tbl>
      <w:tblPr>
        <w:tblStyle w:val="TableGrid"/>
        <w:tblW w:w="8789" w:type="dxa"/>
        <w:tblInd w:w="137" w:type="dxa"/>
        <w:tblLook w:val="04A0" w:firstRow="1" w:lastRow="0" w:firstColumn="1" w:lastColumn="0" w:noHBand="0" w:noVBand="1"/>
      </w:tblPr>
      <w:tblGrid>
        <w:gridCol w:w="1708"/>
        <w:gridCol w:w="1304"/>
        <w:gridCol w:w="5777"/>
      </w:tblGrid>
      <w:tr w:rsidR="00B11511" w:rsidRPr="007152E0" w14:paraId="762EE1A6" w14:textId="77777777" w:rsidTr="001B71FC">
        <w:tc>
          <w:tcPr>
            <w:tcW w:w="1708" w:type="dxa"/>
            <w:hideMark/>
          </w:tcPr>
          <w:p w14:paraId="606C6944"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Field Name</w:t>
            </w:r>
          </w:p>
        </w:tc>
        <w:tc>
          <w:tcPr>
            <w:tcW w:w="0" w:type="auto"/>
            <w:hideMark/>
          </w:tcPr>
          <w:p w14:paraId="3A0F4F50"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Data Type</w:t>
            </w:r>
          </w:p>
        </w:tc>
        <w:tc>
          <w:tcPr>
            <w:tcW w:w="5777" w:type="dxa"/>
            <w:hideMark/>
          </w:tcPr>
          <w:p w14:paraId="78628255"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Description</w:t>
            </w:r>
          </w:p>
        </w:tc>
      </w:tr>
      <w:tr w:rsidR="00B11511" w:rsidRPr="007152E0" w14:paraId="711A7845" w14:textId="77777777" w:rsidTr="001B71FC">
        <w:tc>
          <w:tcPr>
            <w:tcW w:w="1708" w:type="dxa"/>
            <w:hideMark/>
          </w:tcPr>
          <w:p w14:paraId="7F93975C"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Document ID</w:t>
            </w:r>
          </w:p>
        </w:tc>
        <w:tc>
          <w:tcPr>
            <w:tcW w:w="0" w:type="auto"/>
            <w:hideMark/>
          </w:tcPr>
          <w:p w14:paraId="5C22A094"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5777" w:type="dxa"/>
            <w:hideMark/>
          </w:tcPr>
          <w:p w14:paraId="377726DB"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Unique identifier for each dose log entry</w:t>
            </w:r>
          </w:p>
        </w:tc>
      </w:tr>
      <w:tr w:rsidR="00B11511" w:rsidRPr="007152E0" w14:paraId="18634054" w14:textId="77777777" w:rsidTr="001B71FC">
        <w:tc>
          <w:tcPr>
            <w:tcW w:w="1708" w:type="dxa"/>
            <w:hideMark/>
          </w:tcPr>
          <w:p w14:paraId="1F84F1AB"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medicineName</w:t>
            </w:r>
            <w:proofErr w:type="spellEnd"/>
          </w:p>
        </w:tc>
        <w:tc>
          <w:tcPr>
            <w:tcW w:w="0" w:type="auto"/>
            <w:hideMark/>
          </w:tcPr>
          <w:p w14:paraId="4A37F7AD"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5777" w:type="dxa"/>
            <w:hideMark/>
          </w:tcPr>
          <w:p w14:paraId="6025776B"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Name of the medication that was logged</w:t>
            </w:r>
          </w:p>
        </w:tc>
      </w:tr>
      <w:tr w:rsidR="00B11511" w:rsidRPr="007152E0" w14:paraId="023876C4" w14:textId="77777777" w:rsidTr="001B71FC">
        <w:tc>
          <w:tcPr>
            <w:tcW w:w="1708" w:type="dxa"/>
            <w:hideMark/>
          </w:tcPr>
          <w:p w14:paraId="32A7A50B"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scheduledTime</w:t>
            </w:r>
            <w:proofErr w:type="spellEnd"/>
          </w:p>
        </w:tc>
        <w:tc>
          <w:tcPr>
            <w:tcW w:w="0" w:type="auto"/>
            <w:hideMark/>
          </w:tcPr>
          <w:p w14:paraId="64735842"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Timestamp</w:t>
            </w:r>
          </w:p>
        </w:tc>
        <w:tc>
          <w:tcPr>
            <w:tcW w:w="5777" w:type="dxa"/>
            <w:hideMark/>
          </w:tcPr>
          <w:p w14:paraId="380DBDD5"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Originally scheduled time for this dose</w:t>
            </w:r>
          </w:p>
        </w:tc>
      </w:tr>
      <w:tr w:rsidR="00B11511" w:rsidRPr="007152E0" w14:paraId="3ED132C8" w14:textId="77777777" w:rsidTr="001B71FC">
        <w:tc>
          <w:tcPr>
            <w:tcW w:w="1708" w:type="dxa"/>
            <w:hideMark/>
          </w:tcPr>
          <w:p w14:paraId="4B30DD46"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status</w:t>
            </w:r>
          </w:p>
        </w:tc>
        <w:tc>
          <w:tcPr>
            <w:tcW w:w="0" w:type="auto"/>
            <w:hideMark/>
          </w:tcPr>
          <w:p w14:paraId="2CA59662"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5777" w:type="dxa"/>
            <w:hideMark/>
          </w:tcPr>
          <w:p w14:paraId="6786F0CF"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Status of the dose ("taken", "missed", or "manual")</w:t>
            </w:r>
          </w:p>
        </w:tc>
      </w:tr>
      <w:tr w:rsidR="00B11511" w:rsidRPr="007152E0" w14:paraId="3605A69D" w14:textId="77777777" w:rsidTr="001B71FC">
        <w:tc>
          <w:tcPr>
            <w:tcW w:w="1708" w:type="dxa"/>
            <w:hideMark/>
          </w:tcPr>
          <w:p w14:paraId="7A95E69D"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source</w:t>
            </w:r>
          </w:p>
        </w:tc>
        <w:tc>
          <w:tcPr>
            <w:tcW w:w="0" w:type="auto"/>
            <w:hideMark/>
          </w:tcPr>
          <w:p w14:paraId="63BD0B92"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5777" w:type="dxa"/>
            <w:hideMark/>
          </w:tcPr>
          <w:p w14:paraId="6671C7AA"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How the dose was logged ("button", "timeout", "manual")</w:t>
            </w:r>
          </w:p>
        </w:tc>
      </w:tr>
      <w:tr w:rsidR="00B11511" w:rsidRPr="007152E0" w14:paraId="3A945D17" w14:textId="77777777" w:rsidTr="001B71FC">
        <w:tc>
          <w:tcPr>
            <w:tcW w:w="1708" w:type="dxa"/>
            <w:hideMark/>
          </w:tcPr>
          <w:p w14:paraId="11D5B76B"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notificationId</w:t>
            </w:r>
            <w:proofErr w:type="spellEnd"/>
          </w:p>
        </w:tc>
        <w:tc>
          <w:tcPr>
            <w:tcW w:w="0" w:type="auto"/>
            <w:hideMark/>
          </w:tcPr>
          <w:p w14:paraId="4EEA4A4E"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5777" w:type="dxa"/>
            <w:hideMark/>
          </w:tcPr>
          <w:p w14:paraId="0D31624A"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Associated notification identifier</w:t>
            </w:r>
          </w:p>
        </w:tc>
      </w:tr>
      <w:tr w:rsidR="00B11511" w:rsidRPr="007152E0" w14:paraId="7E69A703" w14:textId="77777777" w:rsidTr="001B71FC">
        <w:tc>
          <w:tcPr>
            <w:tcW w:w="1708" w:type="dxa"/>
            <w:hideMark/>
          </w:tcPr>
          <w:p w14:paraId="68C41BA3"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userId</w:t>
            </w:r>
            <w:proofErr w:type="spellEnd"/>
          </w:p>
        </w:tc>
        <w:tc>
          <w:tcPr>
            <w:tcW w:w="0" w:type="auto"/>
            <w:hideMark/>
          </w:tcPr>
          <w:p w14:paraId="466525B7"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5777" w:type="dxa"/>
            <w:hideMark/>
          </w:tcPr>
          <w:p w14:paraId="3164ADBB"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Foreign key linking to the user</w:t>
            </w:r>
          </w:p>
        </w:tc>
      </w:tr>
      <w:tr w:rsidR="00B11511" w:rsidRPr="007152E0" w14:paraId="351AD9C9" w14:textId="77777777" w:rsidTr="001B71FC">
        <w:tc>
          <w:tcPr>
            <w:tcW w:w="1708" w:type="dxa"/>
            <w:hideMark/>
          </w:tcPr>
          <w:p w14:paraId="36391441"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guardians</w:t>
            </w:r>
          </w:p>
        </w:tc>
        <w:tc>
          <w:tcPr>
            <w:tcW w:w="0" w:type="auto"/>
            <w:hideMark/>
          </w:tcPr>
          <w:p w14:paraId="46CAC653"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Array</w:t>
            </w:r>
          </w:p>
        </w:tc>
        <w:tc>
          <w:tcPr>
            <w:tcW w:w="5777" w:type="dxa"/>
            <w:hideMark/>
          </w:tcPr>
          <w:p w14:paraId="6C272748"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Array of guardian UIDs who can view this log</w:t>
            </w:r>
          </w:p>
        </w:tc>
      </w:tr>
      <w:tr w:rsidR="00B11511" w:rsidRPr="007152E0" w14:paraId="49A55B38" w14:textId="77777777" w:rsidTr="001B71FC">
        <w:tc>
          <w:tcPr>
            <w:tcW w:w="1708" w:type="dxa"/>
            <w:hideMark/>
          </w:tcPr>
          <w:p w14:paraId="6221CBC2"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createdAt</w:t>
            </w:r>
            <w:proofErr w:type="spellEnd"/>
          </w:p>
        </w:tc>
        <w:tc>
          <w:tcPr>
            <w:tcW w:w="0" w:type="auto"/>
            <w:hideMark/>
          </w:tcPr>
          <w:p w14:paraId="4592C637"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Timestamp</w:t>
            </w:r>
          </w:p>
        </w:tc>
        <w:tc>
          <w:tcPr>
            <w:tcW w:w="5777" w:type="dxa"/>
            <w:hideMark/>
          </w:tcPr>
          <w:p w14:paraId="2ACB05AC"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When the log entry was created</w:t>
            </w:r>
          </w:p>
        </w:tc>
      </w:tr>
      <w:tr w:rsidR="00B11511" w:rsidRPr="007152E0" w14:paraId="49860A9B" w14:textId="77777777" w:rsidTr="001B71FC">
        <w:tc>
          <w:tcPr>
            <w:tcW w:w="1708" w:type="dxa"/>
            <w:hideMark/>
          </w:tcPr>
          <w:p w14:paraId="67A954F9"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updatedAt</w:t>
            </w:r>
            <w:proofErr w:type="spellEnd"/>
          </w:p>
        </w:tc>
        <w:tc>
          <w:tcPr>
            <w:tcW w:w="0" w:type="auto"/>
            <w:hideMark/>
          </w:tcPr>
          <w:p w14:paraId="662DC84B"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Timestamp</w:t>
            </w:r>
          </w:p>
        </w:tc>
        <w:tc>
          <w:tcPr>
            <w:tcW w:w="5777" w:type="dxa"/>
            <w:hideMark/>
          </w:tcPr>
          <w:p w14:paraId="0569DE69"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Last update timestamp</w:t>
            </w:r>
          </w:p>
        </w:tc>
      </w:tr>
      <w:tr w:rsidR="00B11511" w:rsidRPr="007152E0" w14:paraId="36834357" w14:textId="77777777" w:rsidTr="001B71FC">
        <w:tc>
          <w:tcPr>
            <w:tcW w:w="1708" w:type="dxa"/>
            <w:hideMark/>
          </w:tcPr>
          <w:p w14:paraId="3651B972"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lastRenderedPageBreak/>
              <w:t>missedAt</w:t>
            </w:r>
            <w:proofErr w:type="spellEnd"/>
          </w:p>
        </w:tc>
        <w:tc>
          <w:tcPr>
            <w:tcW w:w="0" w:type="auto"/>
            <w:hideMark/>
          </w:tcPr>
          <w:p w14:paraId="78441BC8"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Timestamp</w:t>
            </w:r>
          </w:p>
        </w:tc>
        <w:tc>
          <w:tcPr>
            <w:tcW w:w="5777" w:type="dxa"/>
            <w:hideMark/>
          </w:tcPr>
          <w:p w14:paraId="67EAD1E6"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When the dose was marked as missed (if applicable)</w:t>
            </w:r>
          </w:p>
        </w:tc>
      </w:tr>
    </w:tbl>
    <w:p w14:paraId="64BB31D3" w14:textId="77777777" w:rsidR="00B11511" w:rsidRPr="007152E0" w:rsidRDefault="00B11511" w:rsidP="00B11511">
      <w:pPr>
        <w:spacing w:before="240" w:line="480" w:lineRule="auto"/>
        <w:jc w:val="center"/>
        <w:rPr>
          <w:rFonts w:ascii="Arial" w:hAnsi="Arial" w:cs="Arial"/>
          <w:lang w:val="en"/>
        </w:rPr>
      </w:pPr>
      <w:r>
        <w:rPr>
          <w:rFonts w:ascii="Arial" w:hAnsi="Arial" w:cs="Arial"/>
          <w:i/>
          <w:iCs/>
          <w:lang w:val="en"/>
        </w:rPr>
        <w:t>Table 7</w:t>
      </w:r>
      <w:r w:rsidRPr="007152E0">
        <w:rPr>
          <w:rFonts w:ascii="Arial" w:hAnsi="Arial" w:cs="Arial"/>
          <w:i/>
          <w:iCs/>
          <w:lang w:val="en"/>
        </w:rPr>
        <w:t>: Dose Logs Collection</w:t>
      </w:r>
    </w:p>
    <w:p w14:paraId="7C7367F4" w14:textId="77777777" w:rsidR="00B11511" w:rsidRPr="007152E0" w:rsidRDefault="00B11511" w:rsidP="00B11511">
      <w:pPr>
        <w:spacing w:before="240" w:line="480" w:lineRule="auto"/>
        <w:ind w:firstLine="720"/>
        <w:jc w:val="both"/>
        <w:rPr>
          <w:rFonts w:ascii="Arial" w:hAnsi="Arial" w:cs="Arial"/>
          <w:lang w:val="en"/>
        </w:rPr>
      </w:pPr>
      <w:r w:rsidRPr="007152E0">
        <w:rPr>
          <w:rFonts w:ascii="Arial" w:hAnsi="Arial" w:cs="Arial"/>
          <w:lang w:val="en"/>
        </w:rPr>
        <w:t>Records every medication intake event with detailed tracking of timing, status, and how the intake was confirmed or missed.</w:t>
      </w:r>
    </w:p>
    <w:p w14:paraId="726808F4" w14:textId="77777777" w:rsidR="00B11511" w:rsidRPr="007152E0" w:rsidRDefault="00B11511" w:rsidP="00B11511">
      <w:pPr>
        <w:spacing w:before="240" w:line="480" w:lineRule="auto"/>
        <w:jc w:val="both"/>
        <w:rPr>
          <w:rFonts w:ascii="Arial" w:hAnsi="Arial" w:cs="Arial"/>
          <w:lang w:val="en"/>
        </w:rPr>
      </w:pPr>
      <w:r w:rsidRPr="007152E0">
        <w:rPr>
          <w:rFonts w:ascii="Arial" w:hAnsi="Arial" w:cs="Arial"/>
          <w:b/>
          <w:bCs/>
          <w:lang w:val="en"/>
        </w:rPr>
        <w:t>Guardians Collection</w:t>
      </w:r>
    </w:p>
    <w:tbl>
      <w:tblPr>
        <w:tblStyle w:val="TableGrid"/>
        <w:tblW w:w="8789" w:type="dxa"/>
        <w:tblInd w:w="137" w:type="dxa"/>
        <w:tblLook w:val="04A0" w:firstRow="1" w:lastRow="0" w:firstColumn="1" w:lastColumn="0" w:noHBand="0" w:noVBand="1"/>
      </w:tblPr>
      <w:tblGrid>
        <w:gridCol w:w="1660"/>
        <w:gridCol w:w="1304"/>
        <w:gridCol w:w="5825"/>
      </w:tblGrid>
      <w:tr w:rsidR="00B11511" w:rsidRPr="007152E0" w14:paraId="015F1611" w14:textId="77777777" w:rsidTr="001B71FC">
        <w:tc>
          <w:tcPr>
            <w:tcW w:w="1660" w:type="dxa"/>
            <w:hideMark/>
          </w:tcPr>
          <w:p w14:paraId="1C2C68A9"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Field Name</w:t>
            </w:r>
          </w:p>
        </w:tc>
        <w:tc>
          <w:tcPr>
            <w:tcW w:w="0" w:type="auto"/>
            <w:hideMark/>
          </w:tcPr>
          <w:p w14:paraId="6EB7E426"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Data Type</w:t>
            </w:r>
          </w:p>
        </w:tc>
        <w:tc>
          <w:tcPr>
            <w:tcW w:w="5825" w:type="dxa"/>
            <w:hideMark/>
          </w:tcPr>
          <w:p w14:paraId="1FB86DF5"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Description</w:t>
            </w:r>
          </w:p>
        </w:tc>
      </w:tr>
      <w:tr w:rsidR="00B11511" w:rsidRPr="007152E0" w14:paraId="1BB512D8" w14:textId="77777777" w:rsidTr="001B71FC">
        <w:tc>
          <w:tcPr>
            <w:tcW w:w="1660" w:type="dxa"/>
            <w:hideMark/>
          </w:tcPr>
          <w:p w14:paraId="37DE3749"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Document ID</w:t>
            </w:r>
          </w:p>
        </w:tc>
        <w:tc>
          <w:tcPr>
            <w:tcW w:w="0" w:type="auto"/>
            <w:hideMark/>
          </w:tcPr>
          <w:p w14:paraId="62FBAC55"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5825" w:type="dxa"/>
            <w:hideMark/>
          </w:tcPr>
          <w:p w14:paraId="6C0F22C0"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Unique identifier for the guardian relationship</w:t>
            </w:r>
          </w:p>
        </w:tc>
      </w:tr>
      <w:tr w:rsidR="00B11511" w:rsidRPr="007152E0" w14:paraId="6F9B5753" w14:textId="77777777" w:rsidTr="001B71FC">
        <w:tc>
          <w:tcPr>
            <w:tcW w:w="1660" w:type="dxa"/>
            <w:hideMark/>
          </w:tcPr>
          <w:p w14:paraId="0CA09BF3"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guardianEmail</w:t>
            </w:r>
            <w:proofErr w:type="spellEnd"/>
          </w:p>
        </w:tc>
        <w:tc>
          <w:tcPr>
            <w:tcW w:w="0" w:type="auto"/>
            <w:hideMark/>
          </w:tcPr>
          <w:p w14:paraId="088B6497"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5825" w:type="dxa"/>
            <w:hideMark/>
          </w:tcPr>
          <w:p w14:paraId="669EA7E1"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Email address of the guardian</w:t>
            </w:r>
          </w:p>
        </w:tc>
      </w:tr>
      <w:tr w:rsidR="00B11511" w:rsidRPr="007152E0" w14:paraId="1C83104D" w14:textId="77777777" w:rsidTr="001B71FC">
        <w:tc>
          <w:tcPr>
            <w:tcW w:w="1660" w:type="dxa"/>
            <w:hideMark/>
          </w:tcPr>
          <w:p w14:paraId="3571FD45"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guardianName</w:t>
            </w:r>
            <w:proofErr w:type="spellEnd"/>
          </w:p>
        </w:tc>
        <w:tc>
          <w:tcPr>
            <w:tcW w:w="0" w:type="auto"/>
            <w:hideMark/>
          </w:tcPr>
          <w:p w14:paraId="710E0C1E"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5825" w:type="dxa"/>
            <w:hideMark/>
          </w:tcPr>
          <w:p w14:paraId="42F3C2C0"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Full name of the guardian</w:t>
            </w:r>
          </w:p>
        </w:tc>
      </w:tr>
      <w:tr w:rsidR="00B11511" w:rsidRPr="007152E0" w14:paraId="17228218" w14:textId="77777777" w:rsidTr="001B71FC">
        <w:tc>
          <w:tcPr>
            <w:tcW w:w="1660" w:type="dxa"/>
            <w:hideMark/>
          </w:tcPr>
          <w:p w14:paraId="6B151790"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guardianUid</w:t>
            </w:r>
            <w:proofErr w:type="spellEnd"/>
          </w:p>
        </w:tc>
        <w:tc>
          <w:tcPr>
            <w:tcW w:w="0" w:type="auto"/>
            <w:hideMark/>
          </w:tcPr>
          <w:p w14:paraId="2335D4FE"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5825" w:type="dxa"/>
            <w:hideMark/>
          </w:tcPr>
          <w:p w14:paraId="6338DA7B"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Firebase user ID of the guardian</w:t>
            </w:r>
          </w:p>
        </w:tc>
      </w:tr>
      <w:tr w:rsidR="00B11511" w:rsidRPr="007152E0" w14:paraId="23FB3871" w14:textId="77777777" w:rsidTr="001B71FC">
        <w:tc>
          <w:tcPr>
            <w:tcW w:w="1660" w:type="dxa"/>
            <w:hideMark/>
          </w:tcPr>
          <w:p w14:paraId="21E58B4B"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mainUserUid</w:t>
            </w:r>
            <w:proofErr w:type="spellEnd"/>
          </w:p>
        </w:tc>
        <w:tc>
          <w:tcPr>
            <w:tcW w:w="0" w:type="auto"/>
            <w:hideMark/>
          </w:tcPr>
          <w:p w14:paraId="7E1D750A"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5825" w:type="dxa"/>
            <w:hideMark/>
          </w:tcPr>
          <w:p w14:paraId="4B1FF4B2"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Firebase user ID of the patient being monitored</w:t>
            </w:r>
          </w:p>
        </w:tc>
      </w:tr>
      <w:tr w:rsidR="00B11511" w:rsidRPr="007152E0" w14:paraId="07FB4386" w14:textId="77777777" w:rsidTr="001B71FC">
        <w:tc>
          <w:tcPr>
            <w:tcW w:w="1660" w:type="dxa"/>
            <w:hideMark/>
          </w:tcPr>
          <w:p w14:paraId="77B1107A"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createdAt</w:t>
            </w:r>
            <w:proofErr w:type="spellEnd"/>
          </w:p>
        </w:tc>
        <w:tc>
          <w:tcPr>
            <w:tcW w:w="0" w:type="auto"/>
            <w:hideMark/>
          </w:tcPr>
          <w:p w14:paraId="5ED218D2"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Timestamp</w:t>
            </w:r>
          </w:p>
        </w:tc>
        <w:tc>
          <w:tcPr>
            <w:tcW w:w="5825" w:type="dxa"/>
            <w:hideMark/>
          </w:tcPr>
          <w:p w14:paraId="3D0F1DE9"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When the guardian relationship was established</w:t>
            </w:r>
          </w:p>
        </w:tc>
      </w:tr>
    </w:tbl>
    <w:p w14:paraId="4D5A10EB" w14:textId="77777777" w:rsidR="00B11511" w:rsidRPr="007152E0" w:rsidRDefault="00B11511" w:rsidP="00B11511">
      <w:pPr>
        <w:spacing w:before="240" w:line="480" w:lineRule="auto"/>
        <w:jc w:val="center"/>
        <w:rPr>
          <w:rFonts w:ascii="Arial" w:hAnsi="Arial" w:cs="Arial"/>
          <w:lang w:val="en"/>
        </w:rPr>
      </w:pPr>
      <w:r>
        <w:rPr>
          <w:rFonts w:ascii="Arial" w:hAnsi="Arial" w:cs="Arial"/>
          <w:i/>
          <w:iCs/>
          <w:lang w:val="en"/>
        </w:rPr>
        <w:t>Table 8</w:t>
      </w:r>
      <w:r w:rsidRPr="007152E0">
        <w:rPr>
          <w:rFonts w:ascii="Arial" w:hAnsi="Arial" w:cs="Arial"/>
          <w:i/>
          <w:iCs/>
          <w:lang w:val="en"/>
        </w:rPr>
        <w:t>: Guardians Collection</w:t>
      </w:r>
    </w:p>
    <w:p w14:paraId="1347EBC7" w14:textId="77777777" w:rsidR="00B11511" w:rsidRDefault="00B11511" w:rsidP="00B11511">
      <w:pPr>
        <w:spacing w:before="240" w:line="480" w:lineRule="auto"/>
        <w:ind w:firstLine="720"/>
        <w:jc w:val="both"/>
        <w:rPr>
          <w:rFonts w:ascii="Arial" w:hAnsi="Arial" w:cs="Arial"/>
          <w:lang w:val="en"/>
        </w:rPr>
      </w:pPr>
      <w:r w:rsidRPr="007152E0">
        <w:rPr>
          <w:rFonts w:ascii="Arial" w:hAnsi="Arial" w:cs="Arial"/>
          <w:lang w:val="en"/>
        </w:rPr>
        <w:t>Manages guardian-patient relationships, allowing family members or caregivers to monitor medication adherence for their loved ones.</w:t>
      </w:r>
    </w:p>
    <w:p w14:paraId="54D349A7" w14:textId="77777777" w:rsidR="001B71FC" w:rsidRDefault="001B71FC" w:rsidP="00B11511">
      <w:pPr>
        <w:spacing w:before="240" w:line="480" w:lineRule="auto"/>
        <w:ind w:firstLine="720"/>
        <w:jc w:val="both"/>
        <w:rPr>
          <w:rFonts w:ascii="Arial" w:hAnsi="Arial" w:cs="Arial"/>
          <w:lang w:val="en"/>
        </w:rPr>
      </w:pPr>
    </w:p>
    <w:p w14:paraId="257BB76F" w14:textId="77777777" w:rsidR="001B71FC" w:rsidRDefault="001B71FC" w:rsidP="00B11511">
      <w:pPr>
        <w:spacing w:before="240" w:line="480" w:lineRule="auto"/>
        <w:ind w:firstLine="720"/>
        <w:jc w:val="both"/>
        <w:rPr>
          <w:rFonts w:ascii="Arial" w:hAnsi="Arial" w:cs="Arial"/>
          <w:lang w:val="en"/>
        </w:rPr>
      </w:pPr>
    </w:p>
    <w:p w14:paraId="203B7148" w14:textId="77777777" w:rsidR="001B71FC" w:rsidRDefault="001B71FC" w:rsidP="00B11511">
      <w:pPr>
        <w:spacing w:before="240" w:line="480" w:lineRule="auto"/>
        <w:ind w:firstLine="720"/>
        <w:jc w:val="both"/>
        <w:rPr>
          <w:rFonts w:ascii="Arial" w:hAnsi="Arial" w:cs="Arial"/>
          <w:lang w:val="en"/>
        </w:rPr>
      </w:pPr>
    </w:p>
    <w:p w14:paraId="6F9377AD" w14:textId="77777777" w:rsidR="001B71FC" w:rsidRPr="008A04AE" w:rsidRDefault="001B71FC" w:rsidP="00B11511">
      <w:pPr>
        <w:spacing w:before="240" w:line="480" w:lineRule="auto"/>
        <w:ind w:firstLine="720"/>
        <w:jc w:val="both"/>
        <w:rPr>
          <w:rFonts w:ascii="Arial" w:hAnsi="Arial" w:cs="Arial"/>
          <w:lang w:val="en"/>
        </w:rPr>
      </w:pPr>
    </w:p>
    <w:p w14:paraId="492CF40E" w14:textId="77777777" w:rsidR="00B11511" w:rsidRPr="007152E0" w:rsidRDefault="00B11511" w:rsidP="00B11511">
      <w:pPr>
        <w:spacing w:before="240" w:line="480" w:lineRule="auto"/>
        <w:jc w:val="both"/>
        <w:rPr>
          <w:rFonts w:ascii="Arial" w:hAnsi="Arial" w:cs="Arial"/>
          <w:lang w:val="en"/>
        </w:rPr>
      </w:pPr>
      <w:r w:rsidRPr="007152E0">
        <w:rPr>
          <w:rFonts w:ascii="Arial" w:hAnsi="Arial" w:cs="Arial"/>
          <w:b/>
          <w:bCs/>
          <w:lang w:val="en"/>
        </w:rPr>
        <w:lastRenderedPageBreak/>
        <w:t>Notifications Collection</w:t>
      </w:r>
    </w:p>
    <w:tbl>
      <w:tblPr>
        <w:tblStyle w:val="TableGrid"/>
        <w:tblW w:w="8789" w:type="dxa"/>
        <w:tblInd w:w="137" w:type="dxa"/>
        <w:tblLook w:val="04A0" w:firstRow="1" w:lastRow="0" w:firstColumn="1" w:lastColumn="0" w:noHBand="0" w:noVBand="1"/>
      </w:tblPr>
      <w:tblGrid>
        <w:gridCol w:w="1392"/>
        <w:gridCol w:w="1304"/>
        <w:gridCol w:w="6093"/>
      </w:tblGrid>
      <w:tr w:rsidR="00B11511" w:rsidRPr="007152E0" w14:paraId="2951F5CF" w14:textId="77777777" w:rsidTr="001B71FC">
        <w:tc>
          <w:tcPr>
            <w:tcW w:w="1392" w:type="dxa"/>
            <w:hideMark/>
          </w:tcPr>
          <w:p w14:paraId="5C9B90DB"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Field Name</w:t>
            </w:r>
          </w:p>
        </w:tc>
        <w:tc>
          <w:tcPr>
            <w:tcW w:w="0" w:type="auto"/>
            <w:hideMark/>
          </w:tcPr>
          <w:p w14:paraId="5710FE3E"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Data Type</w:t>
            </w:r>
          </w:p>
        </w:tc>
        <w:tc>
          <w:tcPr>
            <w:tcW w:w="6093" w:type="dxa"/>
            <w:hideMark/>
          </w:tcPr>
          <w:p w14:paraId="41F684D0"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Description</w:t>
            </w:r>
          </w:p>
        </w:tc>
      </w:tr>
      <w:tr w:rsidR="00B11511" w:rsidRPr="007152E0" w14:paraId="21D0FB14" w14:textId="77777777" w:rsidTr="001B71FC">
        <w:tc>
          <w:tcPr>
            <w:tcW w:w="1392" w:type="dxa"/>
            <w:hideMark/>
          </w:tcPr>
          <w:p w14:paraId="484FBC4C"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Document ID</w:t>
            </w:r>
          </w:p>
        </w:tc>
        <w:tc>
          <w:tcPr>
            <w:tcW w:w="0" w:type="auto"/>
            <w:hideMark/>
          </w:tcPr>
          <w:p w14:paraId="35F78EFE"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6093" w:type="dxa"/>
            <w:hideMark/>
          </w:tcPr>
          <w:p w14:paraId="753588E0"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Unique identifier for each notification</w:t>
            </w:r>
          </w:p>
        </w:tc>
      </w:tr>
      <w:tr w:rsidR="00B11511" w:rsidRPr="007152E0" w14:paraId="34B7C01C" w14:textId="77777777" w:rsidTr="001B71FC">
        <w:tc>
          <w:tcPr>
            <w:tcW w:w="1392" w:type="dxa"/>
            <w:hideMark/>
          </w:tcPr>
          <w:p w14:paraId="693CF1EC"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message</w:t>
            </w:r>
          </w:p>
        </w:tc>
        <w:tc>
          <w:tcPr>
            <w:tcW w:w="0" w:type="auto"/>
            <w:hideMark/>
          </w:tcPr>
          <w:p w14:paraId="6219EBC2"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6093" w:type="dxa"/>
            <w:hideMark/>
          </w:tcPr>
          <w:p w14:paraId="17766971"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Notification message content</w:t>
            </w:r>
          </w:p>
        </w:tc>
      </w:tr>
      <w:tr w:rsidR="00B11511" w:rsidRPr="007152E0" w14:paraId="67D23B61" w14:textId="77777777" w:rsidTr="001B71FC">
        <w:tc>
          <w:tcPr>
            <w:tcW w:w="1392" w:type="dxa"/>
            <w:hideMark/>
          </w:tcPr>
          <w:p w14:paraId="0851C486"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read</w:t>
            </w:r>
          </w:p>
        </w:tc>
        <w:tc>
          <w:tcPr>
            <w:tcW w:w="0" w:type="auto"/>
            <w:hideMark/>
          </w:tcPr>
          <w:p w14:paraId="43ECEDB2"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Boolean</w:t>
            </w:r>
          </w:p>
        </w:tc>
        <w:tc>
          <w:tcPr>
            <w:tcW w:w="6093" w:type="dxa"/>
            <w:hideMark/>
          </w:tcPr>
          <w:p w14:paraId="73679529"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Whether the notification has been read</w:t>
            </w:r>
          </w:p>
        </w:tc>
      </w:tr>
      <w:tr w:rsidR="00B11511" w:rsidRPr="007152E0" w14:paraId="70FB4A57" w14:textId="77777777" w:rsidTr="001B71FC">
        <w:tc>
          <w:tcPr>
            <w:tcW w:w="1392" w:type="dxa"/>
            <w:hideMark/>
          </w:tcPr>
          <w:p w14:paraId="073CF140"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userId</w:t>
            </w:r>
            <w:proofErr w:type="spellEnd"/>
          </w:p>
        </w:tc>
        <w:tc>
          <w:tcPr>
            <w:tcW w:w="0" w:type="auto"/>
            <w:hideMark/>
          </w:tcPr>
          <w:p w14:paraId="47FFE523"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6093" w:type="dxa"/>
            <w:hideMark/>
          </w:tcPr>
          <w:p w14:paraId="3F065518"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Foreign key linking to the notification recipient</w:t>
            </w:r>
          </w:p>
        </w:tc>
      </w:tr>
      <w:tr w:rsidR="00B11511" w:rsidRPr="007152E0" w14:paraId="5C83DED1" w14:textId="77777777" w:rsidTr="001B71FC">
        <w:tc>
          <w:tcPr>
            <w:tcW w:w="1392" w:type="dxa"/>
            <w:hideMark/>
          </w:tcPr>
          <w:p w14:paraId="735FD686"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createdAt</w:t>
            </w:r>
            <w:proofErr w:type="spellEnd"/>
          </w:p>
        </w:tc>
        <w:tc>
          <w:tcPr>
            <w:tcW w:w="0" w:type="auto"/>
            <w:hideMark/>
          </w:tcPr>
          <w:p w14:paraId="3EB5DAAD"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Timestamp</w:t>
            </w:r>
          </w:p>
        </w:tc>
        <w:tc>
          <w:tcPr>
            <w:tcW w:w="6093" w:type="dxa"/>
            <w:hideMark/>
          </w:tcPr>
          <w:p w14:paraId="6192EC66"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When the notification was created</w:t>
            </w:r>
          </w:p>
        </w:tc>
      </w:tr>
    </w:tbl>
    <w:p w14:paraId="4A07E8FE" w14:textId="77777777" w:rsidR="00B11511" w:rsidRPr="007152E0" w:rsidRDefault="00B11511" w:rsidP="00B11511">
      <w:pPr>
        <w:spacing w:before="240" w:line="480" w:lineRule="auto"/>
        <w:jc w:val="center"/>
        <w:rPr>
          <w:rFonts w:ascii="Arial" w:hAnsi="Arial" w:cs="Arial"/>
          <w:lang w:val="en"/>
        </w:rPr>
      </w:pPr>
      <w:r>
        <w:rPr>
          <w:rFonts w:ascii="Arial" w:hAnsi="Arial" w:cs="Arial"/>
          <w:i/>
          <w:iCs/>
          <w:lang w:val="en"/>
        </w:rPr>
        <w:t>Table 9</w:t>
      </w:r>
      <w:r w:rsidRPr="007152E0">
        <w:rPr>
          <w:rFonts w:ascii="Arial" w:hAnsi="Arial" w:cs="Arial"/>
          <w:i/>
          <w:iCs/>
          <w:lang w:val="en"/>
        </w:rPr>
        <w:t>: Notifications Collection</w:t>
      </w:r>
    </w:p>
    <w:p w14:paraId="2C8235C9" w14:textId="77777777" w:rsidR="00B11511" w:rsidRPr="007152E0" w:rsidRDefault="00B11511" w:rsidP="00B11511">
      <w:pPr>
        <w:spacing w:before="240" w:line="480" w:lineRule="auto"/>
        <w:ind w:firstLine="720"/>
        <w:jc w:val="both"/>
        <w:rPr>
          <w:rFonts w:ascii="Arial" w:hAnsi="Arial" w:cs="Arial"/>
          <w:lang w:val="en"/>
        </w:rPr>
      </w:pPr>
      <w:r w:rsidRPr="007152E0">
        <w:rPr>
          <w:rFonts w:ascii="Arial" w:hAnsi="Arial" w:cs="Arial"/>
          <w:lang w:val="en"/>
        </w:rPr>
        <w:t>Stores in-app notifications for users to review medication-related alerts and system messages.</w:t>
      </w:r>
    </w:p>
    <w:p w14:paraId="1A562DDF" w14:textId="77777777" w:rsidR="00B11511" w:rsidRPr="007152E0" w:rsidRDefault="00B11511" w:rsidP="00B11511">
      <w:pPr>
        <w:spacing w:before="240" w:line="480" w:lineRule="auto"/>
        <w:jc w:val="both"/>
        <w:rPr>
          <w:rFonts w:ascii="Arial" w:hAnsi="Arial" w:cs="Arial"/>
          <w:lang w:val="en"/>
        </w:rPr>
      </w:pPr>
      <w:r w:rsidRPr="007152E0">
        <w:rPr>
          <w:rFonts w:ascii="Arial" w:hAnsi="Arial" w:cs="Arial"/>
          <w:b/>
          <w:bCs/>
          <w:lang w:val="en"/>
        </w:rPr>
        <w:t>Scheduled Notifications Collection</w:t>
      </w:r>
    </w:p>
    <w:tbl>
      <w:tblPr>
        <w:tblStyle w:val="TableGrid"/>
        <w:tblW w:w="8789" w:type="dxa"/>
        <w:tblInd w:w="137" w:type="dxa"/>
        <w:tblLook w:val="04A0" w:firstRow="1" w:lastRow="0" w:firstColumn="1" w:lastColumn="0" w:noHBand="0" w:noVBand="1"/>
      </w:tblPr>
      <w:tblGrid>
        <w:gridCol w:w="1708"/>
        <w:gridCol w:w="1304"/>
        <w:gridCol w:w="5777"/>
      </w:tblGrid>
      <w:tr w:rsidR="00B11511" w:rsidRPr="007152E0" w14:paraId="76FD5423" w14:textId="77777777" w:rsidTr="001B71FC">
        <w:tc>
          <w:tcPr>
            <w:tcW w:w="1708" w:type="dxa"/>
            <w:hideMark/>
          </w:tcPr>
          <w:p w14:paraId="772A9348"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Field Name</w:t>
            </w:r>
          </w:p>
        </w:tc>
        <w:tc>
          <w:tcPr>
            <w:tcW w:w="0" w:type="auto"/>
            <w:hideMark/>
          </w:tcPr>
          <w:p w14:paraId="3761381A"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Data Type</w:t>
            </w:r>
          </w:p>
        </w:tc>
        <w:tc>
          <w:tcPr>
            <w:tcW w:w="5777" w:type="dxa"/>
            <w:hideMark/>
          </w:tcPr>
          <w:p w14:paraId="27B21C88"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Description</w:t>
            </w:r>
          </w:p>
        </w:tc>
      </w:tr>
      <w:tr w:rsidR="00B11511" w:rsidRPr="007152E0" w14:paraId="7D32B4CC" w14:textId="77777777" w:rsidTr="001B71FC">
        <w:tc>
          <w:tcPr>
            <w:tcW w:w="1708" w:type="dxa"/>
            <w:hideMark/>
          </w:tcPr>
          <w:p w14:paraId="6F91AE89"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Document ID</w:t>
            </w:r>
          </w:p>
        </w:tc>
        <w:tc>
          <w:tcPr>
            <w:tcW w:w="0" w:type="auto"/>
            <w:hideMark/>
          </w:tcPr>
          <w:p w14:paraId="42E1A64B"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5777" w:type="dxa"/>
            <w:hideMark/>
          </w:tcPr>
          <w:p w14:paraId="65B57412"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Unique identifier for each scheduled notification</w:t>
            </w:r>
          </w:p>
        </w:tc>
      </w:tr>
      <w:tr w:rsidR="00B11511" w:rsidRPr="007152E0" w14:paraId="05A5618E" w14:textId="77777777" w:rsidTr="001B71FC">
        <w:tc>
          <w:tcPr>
            <w:tcW w:w="1708" w:type="dxa"/>
            <w:hideMark/>
          </w:tcPr>
          <w:p w14:paraId="1D4EE348"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fcmToken</w:t>
            </w:r>
            <w:proofErr w:type="spellEnd"/>
          </w:p>
        </w:tc>
        <w:tc>
          <w:tcPr>
            <w:tcW w:w="0" w:type="auto"/>
            <w:hideMark/>
          </w:tcPr>
          <w:p w14:paraId="76720DA8"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5777" w:type="dxa"/>
            <w:hideMark/>
          </w:tcPr>
          <w:p w14:paraId="1082D155"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Firebase Cloud Messaging token for push delivery</w:t>
            </w:r>
          </w:p>
        </w:tc>
      </w:tr>
      <w:tr w:rsidR="00B11511" w:rsidRPr="007152E0" w14:paraId="18F43FA8" w14:textId="77777777" w:rsidTr="001B71FC">
        <w:tc>
          <w:tcPr>
            <w:tcW w:w="1708" w:type="dxa"/>
            <w:hideMark/>
          </w:tcPr>
          <w:p w14:paraId="349C367D"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medicineName</w:t>
            </w:r>
            <w:proofErr w:type="spellEnd"/>
          </w:p>
        </w:tc>
        <w:tc>
          <w:tcPr>
            <w:tcW w:w="0" w:type="auto"/>
            <w:hideMark/>
          </w:tcPr>
          <w:p w14:paraId="67E33233"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5777" w:type="dxa"/>
            <w:hideMark/>
          </w:tcPr>
          <w:p w14:paraId="1209B1BC"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Name of the medication for this notification</w:t>
            </w:r>
          </w:p>
        </w:tc>
      </w:tr>
      <w:tr w:rsidR="00B11511" w:rsidRPr="007152E0" w14:paraId="4FC76734" w14:textId="77777777" w:rsidTr="001B71FC">
        <w:tc>
          <w:tcPr>
            <w:tcW w:w="1708" w:type="dxa"/>
            <w:hideMark/>
          </w:tcPr>
          <w:p w14:paraId="6D3AD902"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scheduledTime</w:t>
            </w:r>
            <w:proofErr w:type="spellEnd"/>
          </w:p>
        </w:tc>
        <w:tc>
          <w:tcPr>
            <w:tcW w:w="0" w:type="auto"/>
            <w:hideMark/>
          </w:tcPr>
          <w:p w14:paraId="05A41EC9"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Timestamp</w:t>
            </w:r>
          </w:p>
        </w:tc>
        <w:tc>
          <w:tcPr>
            <w:tcW w:w="5777" w:type="dxa"/>
            <w:hideMark/>
          </w:tcPr>
          <w:p w14:paraId="043DBEA5"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When the notification should be sent</w:t>
            </w:r>
          </w:p>
        </w:tc>
      </w:tr>
      <w:tr w:rsidR="00B11511" w:rsidRPr="007152E0" w14:paraId="741074E7" w14:textId="77777777" w:rsidTr="001B71FC">
        <w:tc>
          <w:tcPr>
            <w:tcW w:w="1708" w:type="dxa"/>
            <w:hideMark/>
          </w:tcPr>
          <w:p w14:paraId="2FCF16A0"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status</w:t>
            </w:r>
          </w:p>
        </w:tc>
        <w:tc>
          <w:tcPr>
            <w:tcW w:w="0" w:type="auto"/>
            <w:hideMark/>
          </w:tcPr>
          <w:p w14:paraId="36A3BEB5"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5777" w:type="dxa"/>
            <w:hideMark/>
          </w:tcPr>
          <w:p w14:paraId="42D803A4"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Status of the notification ("scheduled", "sent", etc.)</w:t>
            </w:r>
          </w:p>
        </w:tc>
      </w:tr>
      <w:tr w:rsidR="00B11511" w:rsidRPr="007152E0" w14:paraId="642FBB8F" w14:textId="77777777" w:rsidTr="001B71FC">
        <w:tc>
          <w:tcPr>
            <w:tcW w:w="1708" w:type="dxa"/>
            <w:hideMark/>
          </w:tcPr>
          <w:p w14:paraId="3661C950"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userId</w:t>
            </w:r>
            <w:proofErr w:type="spellEnd"/>
          </w:p>
        </w:tc>
        <w:tc>
          <w:tcPr>
            <w:tcW w:w="0" w:type="auto"/>
            <w:hideMark/>
          </w:tcPr>
          <w:p w14:paraId="6074E497"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5777" w:type="dxa"/>
            <w:hideMark/>
          </w:tcPr>
          <w:p w14:paraId="7F726F96"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Foreign key linking to the notification recipient</w:t>
            </w:r>
          </w:p>
        </w:tc>
      </w:tr>
      <w:tr w:rsidR="00B11511" w:rsidRPr="007152E0" w14:paraId="259E9400" w14:textId="77777777" w:rsidTr="001B71FC">
        <w:tc>
          <w:tcPr>
            <w:tcW w:w="1708" w:type="dxa"/>
            <w:hideMark/>
          </w:tcPr>
          <w:p w14:paraId="163B56B6"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createdAt</w:t>
            </w:r>
            <w:proofErr w:type="spellEnd"/>
          </w:p>
        </w:tc>
        <w:tc>
          <w:tcPr>
            <w:tcW w:w="0" w:type="auto"/>
            <w:hideMark/>
          </w:tcPr>
          <w:p w14:paraId="7D7A3DF5"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Timestamp</w:t>
            </w:r>
          </w:p>
        </w:tc>
        <w:tc>
          <w:tcPr>
            <w:tcW w:w="5777" w:type="dxa"/>
            <w:hideMark/>
          </w:tcPr>
          <w:p w14:paraId="55A7E8E6"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When the notification was scheduled</w:t>
            </w:r>
          </w:p>
        </w:tc>
      </w:tr>
    </w:tbl>
    <w:p w14:paraId="4FA092AD" w14:textId="77777777" w:rsidR="00B11511" w:rsidRPr="007152E0" w:rsidRDefault="00B11511" w:rsidP="00B11511">
      <w:pPr>
        <w:spacing w:before="240" w:line="480" w:lineRule="auto"/>
        <w:jc w:val="center"/>
        <w:rPr>
          <w:rFonts w:ascii="Arial" w:hAnsi="Arial" w:cs="Arial"/>
          <w:lang w:val="en"/>
        </w:rPr>
      </w:pPr>
      <w:r>
        <w:rPr>
          <w:rFonts w:ascii="Arial" w:hAnsi="Arial" w:cs="Arial"/>
          <w:i/>
          <w:iCs/>
          <w:lang w:val="en"/>
        </w:rPr>
        <w:t>Table 10</w:t>
      </w:r>
      <w:r w:rsidRPr="007152E0">
        <w:rPr>
          <w:rFonts w:ascii="Arial" w:hAnsi="Arial" w:cs="Arial"/>
          <w:i/>
          <w:iCs/>
          <w:lang w:val="en"/>
        </w:rPr>
        <w:t>: Scheduled Notifications Collection</w:t>
      </w:r>
    </w:p>
    <w:p w14:paraId="5E27C60C" w14:textId="77777777" w:rsidR="00B11511" w:rsidRPr="007152E0" w:rsidRDefault="00B11511" w:rsidP="00B11511">
      <w:pPr>
        <w:spacing w:before="240" w:line="480" w:lineRule="auto"/>
        <w:ind w:firstLine="720"/>
        <w:jc w:val="both"/>
        <w:rPr>
          <w:rFonts w:ascii="Arial" w:hAnsi="Arial" w:cs="Arial"/>
          <w:lang w:val="en"/>
        </w:rPr>
      </w:pPr>
      <w:r w:rsidRPr="007152E0">
        <w:rPr>
          <w:rFonts w:ascii="Arial" w:hAnsi="Arial" w:cs="Arial"/>
          <w:lang w:val="en"/>
        </w:rPr>
        <w:lastRenderedPageBreak/>
        <w:t>Tracks scheduled push notifications to ensure timely medication reminders are delivered to users' devices.</w:t>
      </w:r>
    </w:p>
    <w:p w14:paraId="36E593F9" w14:textId="77777777" w:rsidR="00B11511" w:rsidRPr="007152E0" w:rsidRDefault="00B11511" w:rsidP="00B11511">
      <w:pPr>
        <w:spacing w:before="240" w:line="480" w:lineRule="auto"/>
        <w:jc w:val="both"/>
        <w:rPr>
          <w:rFonts w:ascii="Arial" w:hAnsi="Arial" w:cs="Arial"/>
          <w:lang w:val="en"/>
        </w:rPr>
      </w:pPr>
      <w:r w:rsidRPr="007152E0">
        <w:rPr>
          <w:rFonts w:ascii="Arial" w:hAnsi="Arial" w:cs="Arial"/>
          <w:b/>
          <w:bCs/>
          <w:lang w:val="en"/>
        </w:rPr>
        <w:t>FCM Tokens Collection</w:t>
      </w:r>
    </w:p>
    <w:tbl>
      <w:tblPr>
        <w:tblStyle w:val="TableGrid"/>
        <w:tblW w:w="8789" w:type="dxa"/>
        <w:tblInd w:w="137" w:type="dxa"/>
        <w:tblLook w:val="04A0" w:firstRow="1" w:lastRow="0" w:firstColumn="1" w:lastColumn="0" w:noHBand="0" w:noVBand="1"/>
      </w:tblPr>
      <w:tblGrid>
        <w:gridCol w:w="1392"/>
        <w:gridCol w:w="1304"/>
        <w:gridCol w:w="6093"/>
      </w:tblGrid>
      <w:tr w:rsidR="00B11511" w:rsidRPr="007152E0" w14:paraId="24604B3B" w14:textId="77777777" w:rsidTr="001B71FC">
        <w:tc>
          <w:tcPr>
            <w:tcW w:w="1392" w:type="dxa"/>
            <w:hideMark/>
          </w:tcPr>
          <w:p w14:paraId="206A9A97"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Field Name</w:t>
            </w:r>
          </w:p>
        </w:tc>
        <w:tc>
          <w:tcPr>
            <w:tcW w:w="0" w:type="auto"/>
            <w:hideMark/>
          </w:tcPr>
          <w:p w14:paraId="34B9523F"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Data Type</w:t>
            </w:r>
          </w:p>
        </w:tc>
        <w:tc>
          <w:tcPr>
            <w:tcW w:w="6093" w:type="dxa"/>
            <w:hideMark/>
          </w:tcPr>
          <w:p w14:paraId="449507FD"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Description</w:t>
            </w:r>
          </w:p>
        </w:tc>
      </w:tr>
      <w:tr w:rsidR="00B11511" w:rsidRPr="007152E0" w14:paraId="131C4F1C" w14:textId="77777777" w:rsidTr="001B71FC">
        <w:tc>
          <w:tcPr>
            <w:tcW w:w="1392" w:type="dxa"/>
            <w:hideMark/>
          </w:tcPr>
          <w:p w14:paraId="1D32D381"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Document ID</w:t>
            </w:r>
          </w:p>
        </w:tc>
        <w:tc>
          <w:tcPr>
            <w:tcW w:w="0" w:type="auto"/>
            <w:hideMark/>
          </w:tcPr>
          <w:p w14:paraId="41E8B0C3"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6093" w:type="dxa"/>
            <w:hideMark/>
          </w:tcPr>
          <w:p w14:paraId="16D20BD3"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Unique identifier (typically matches user ID)</w:t>
            </w:r>
          </w:p>
        </w:tc>
      </w:tr>
      <w:tr w:rsidR="00B11511" w:rsidRPr="007152E0" w14:paraId="38C01AAD" w14:textId="77777777" w:rsidTr="001B71FC">
        <w:tc>
          <w:tcPr>
            <w:tcW w:w="1392" w:type="dxa"/>
            <w:hideMark/>
          </w:tcPr>
          <w:p w14:paraId="40139427"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fcmToken</w:t>
            </w:r>
            <w:proofErr w:type="spellEnd"/>
          </w:p>
        </w:tc>
        <w:tc>
          <w:tcPr>
            <w:tcW w:w="0" w:type="auto"/>
            <w:hideMark/>
          </w:tcPr>
          <w:p w14:paraId="4A2771BC"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6093" w:type="dxa"/>
            <w:hideMark/>
          </w:tcPr>
          <w:p w14:paraId="664323C5"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Firebase Cloud Messaging registration token</w:t>
            </w:r>
          </w:p>
        </w:tc>
      </w:tr>
      <w:tr w:rsidR="00B11511" w:rsidRPr="007152E0" w14:paraId="78FA65A3" w14:textId="77777777" w:rsidTr="001B71FC">
        <w:tc>
          <w:tcPr>
            <w:tcW w:w="1392" w:type="dxa"/>
            <w:hideMark/>
          </w:tcPr>
          <w:p w14:paraId="3CCC3E15"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userId</w:t>
            </w:r>
            <w:proofErr w:type="spellEnd"/>
          </w:p>
        </w:tc>
        <w:tc>
          <w:tcPr>
            <w:tcW w:w="0" w:type="auto"/>
            <w:hideMark/>
          </w:tcPr>
          <w:p w14:paraId="0276804D"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6093" w:type="dxa"/>
            <w:hideMark/>
          </w:tcPr>
          <w:p w14:paraId="1724C731"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Foreign key linking to the token owner</w:t>
            </w:r>
          </w:p>
        </w:tc>
      </w:tr>
      <w:tr w:rsidR="00B11511" w:rsidRPr="007152E0" w14:paraId="51A8C856" w14:textId="77777777" w:rsidTr="001B71FC">
        <w:tc>
          <w:tcPr>
            <w:tcW w:w="1392" w:type="dxa"/>
            <w:hideMark/>
          </w:tcPr>
          <w:p w14:paraId="391A0FF5"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updatedAt</w:t>
            </w:r>
            <w:proofErr w:type="spellEnd"/>
          </w:p>
        </w:tc>
        <w:tc>
          <w:tcPr>
            <w:tcW w:w="0" w:type="auto"/>
            <w:hideMark/>
          </w:tcPr>
          <w:p w14:paraId="37E2F9A7"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Timestamp</w:t>
            </w:r>
          </w:p>
        </w:tc>
        <w:tc>
          <w:tcPr>
            <w:tcW w:w="6093" w:type="dxa"/>
            <w:hideMark/>
          </w:tcPr>
          <w:p w14:paraId="199058BB"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Last time the token was updated</w:t>
            </w:r>
          </w:p>
        </w:tc>
      </w:tr>
    </w:tbl>
    <w:p w14:paraId="531A733E" w14:textId="77777777" w:rsidR="00B11511" w:rsidRPr="007152E0" w:rsidRDefault="00B11511" w:rsidP="00B11511">
      <w:pPr>
        <w:spacing w:before="240" w:line="480" w:lineRule="auto"/>
        <w:jc w:val="center"/>
        <w:rPr>
          <w:rFonts w:ascii="Arial" w:hAnsi="Arial" w:cs="Arial"/>
          <w:lang w:val="en"/>
        </w:rPr>
      </w:pPr>
      <w:r w:rsidRPr="007152E0">
        <w:rPr>
          <w:rFonts w:ascii="Arial" w:hAnsi="Arial" w:cs="Arial"/>
          <w:i/>
          <w:iCs/>
          <w:lang w:val="en"/>
        </w:rPr>
        <w:t>T</w:t>
      </w:r>
      <w:r>
        <w:rPr>
          <w:rFonts w:ascii="Arial" w:hAnsi="Arial" w:cs="Arial"/>
          <w:i/>
          <w:iCs/>
          <w:lang w:val="en"/>
        </w:rPr>
        <w:t>able 11</w:t>
      </w:r>
      <w:r w:rsidRPr="007152E0">
        <w:rPr>
          <w:rFonts w:ascii="Arial" w:hAnsi="Arial" w:cs="Arial"/>
          <w:i/>
          <w:iCs/>
          <w:lang w:val="en"/>
        </w:rPr>
        <w:t>: FCM Tokens Collection</w:t>
      </w:r>
    </w:p>
    <w:p w14:paraId="38C3EFDC" w14:textId="77777777" w:rsidR="00B11511" w:rsidRPr="007152E0" w:rsidRDefault="00B11511" w:rsidP="00B11511">
      <w:pPr>
        <w:spacing w:before="240" w:line="480" w:lineRule="auto"/>
        <w:ind w:firstLine="720"/>
        <w:jc w:val="both"/>
        <w:rPr>
          <w:rFonts w:ascii="Arial" w:hAnsi="Arial" w:cs="Arial"/>
          <w:lang w:val="en"/>
        </w:rPr>
      </w:pPr>
      <w:r w:rsidRPr="007152E0">
        <w:rPr>
          <w:rFonts w:ascii="Arial" w:hAnsi="Arial" w:cs="Arial"/>
          <w:lang w:val="en"/>
        </w:rPr>
        <w:t>Manages Firebase Cloud Messaging tokens for delivering push notifications to user devices.</w:t>
      </w:r>
    </w:p>
    <w:p w14:paraId="4FD598B2" w14:textId="77777777" w:rsidR="00B11511" w:rsidRPr="007152E0" w:rsidRDefault="00B11511" w:rsidP="00B11511">
      <w:pPr>
        <w:spacing w:before="240" w:line="480" w:lineRule="auto"/>
        <w:jc w:val="both"/>
        <w:rPr>
          <w:rFonts w:ascii="Arial" w:hAnsi="Arial" w:cs="Arial"/>
          <w:lang w:val="en"/>
        </w:rPr>
      </w:pPr>
      <w:r w:rsidRPr="007152E0">
        <w:rPr>
          <w:rFonts w:ascii="Arial" w:hAnsi="Arial" w:cs="Arial"/>
          <w:b/>
          <w:bCs/>
          <w:lang w:val="en"/>
        </w:rPr>
        <w:t>User Tokens Collection</w:t>
      </w:r>
    </w:p>
    <w:tbl>
      <w:tblPr>
        <w:tblStyle w:val="TableGrid"/>
        <w:tblW w:w="8789" w:type="dxa"/>
        <w:tblInd w:w="137" w:type="dxa"/>
        <w:tblLook w:val="04A0" w:firstRow="1" w:lastRow="0" w:firstColumn="1" w:lastColumn="0" w:noHBand="0" w:noVBand="1"/>
      </w:tblPr>
      <w:tblGrid>
        <w:gridCol w:w="1392"/>
        <w:gridCol w:w="1304"/>
        <w:gridCol w:w="6093"/>
      </w:tblGrid>
      <w:tr w:rsidR="00B11511" w:rsidRPr="007152E0" w14:paraId="59C2D47D" w14:textId="77777777" w:rsidTr="001B71FC">
        <w:tc>
          <w:tcPr>
            <w:tcW w:w="1392" w:type="dxa"/>
            <w:hideMark/>
          </w:tcPr>
          <w:p w14:paraId="504FD355"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Field Name</w:t>
            </w:r>
          </w:p>
        </w:tc>
        <w:tc>
          <w:tcPr>
            <w:tcW w:w="0" w:type="auto"/>
            <w:hideMark/>
          </w:tcPr>
          <w:p w14:paraId="216B4896"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Data Type</w:t>
            </w:r>
          </w:p>
        </w:tc>
        <w:tc>
          <w:tcPr>
            <w:tcW w:w="6093" w:type="dxa"/>
            <w:hideMark/>
          </w:tcPr>
          <w:p w14:paraId="2BCC5AC4"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Description</w:t>
            </w:r>
          </w:p>
        </w:tc>
      </w:tr>
      <w:tr w:rsidR="00B11511" w:rsidRPr="007152E0" w14:paraId="78CA659C" w14:textId="77777777" w:rsidTr="001B71FC">
        <w:tc>
          <w:tcPr>
            <w:tcW w:w="1392" w:type="dxa"/>
            <w:hideMark/>
          </w:tcPr>
          <w:p w14:paraId="225E9D99"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Document ID</w:t>
            </w:r>
          </w:p>
        </w:tc>
        <w:tc>
          <w:tcPr>
            <w:tcW w:w="0" w:type="auto"/>
            <w:hideMark/>
          </w:tcPr>
          <w:p w14:paraId="22D0B66C"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6093" w:type="dxa"/>
            <w:hideMark/>
          </w:tcPr>
          <w:p w14:paraId="3BF31DC8"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Unique identifier (typically matches user ID)</w:t>
            </w:r>
          </w:p>
        </w:tc>
      </w:tr>
      <w:tr w:rsidR="00B11511" w:rsidRPr="007152E0" w14:paraId="2CD11717" w14:textId="77777777" w:rsidTr="001B71FC">
        <w:tc>
          <w:tcPr>
            <w:tcW w:w="1392" w:type="dxa"/>
            <w:hideMark/>
          </w:tcPr>
          <w:p w14:paraId="07A8F75A"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fcmToken</w:t>
            </w:r>
            <w:proofErr w:type="spellEnd"/>
          </w:p>
        </w:tc>
        <w:tc>
          <w:tcPr>
            <w:tcW w:w="0" w:type="auto"/>
            <w:hideMark/>
          </w:tcPr>
          <w:p w14:paraId="7825FDE6"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6093" w:type="dxa"/>
            <w:hideMark/>
          </w:tcPr>
          <w:p w14:paraId="648A6853"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Firebase Cloud Messaging registration token</w:t>
            </w:r>
          </w:p>
        </w:tc>
      </w:tr>
      <w:tr w:rsidR="00B11511" w:rsidRPr="007152E0" w14:paraId="26BD4607" w14:textId="77777777" w:rsidTr="001B71FC">
        <w:tc>
          <w:tcPr>
            <w:tcW w:w="1392" w:type="dxa"/>
            <w:hideMark/>
          </w:tcPr>
          <w:p w14:paraId="6C6F8626"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platform</w:t>
            </w:r>
          </w:p>
        </w:tc>
        <w:tc>
          <w:tcPr>
            <w:tcW w:w="0" w:type="auto"/>
            <w:hideMark/>
          </w:tcPr>
          <w:p w14:paraId="0D7A53DF"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6093" w:type="dxa"/>
            <w:hideMark/>
          </w:tcPr>
          <w:p w14:paraId="28F0536D"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Device platform ("android" or "</w:t>
            </w:r>
            <w:proofErr w:type="spellStart"/>
            <w:r w:rsidRPr="007152E0">
              <w:rPr>
                <w:rFonts w:ascii="Arial" w:hAnsi="Arial" w:cs="Arial"/>
                <w:lang w:val="en"/>
              </w:rPr>
              <w:t>ios</w:t>
            </w:r>
            <w:proofErr w:type="spellEnd"/>
            <w:r w:rsidRPr="007152E0">
              <w:rPr>
                <w:rFonts w:ascii="Arial" w:hAnsi="Arial" w:cs="Arial"/>
                <w:lang w:val="en"/>
              </w:rPr>
              <w:t>")</w:t>
            </w:r>
          </w:p>
        </w:tc>
      </w:tr>
      <w:tr w:rsidR="00B11511" w:rsidRPr="007152E0" w14:paraId="4916B253" w14:textId="77777777" w:rsidTr="001B71FC">
        <w:tc>
          <w:tcPr>
            <w:tcW w:w="1392" w:type="dxa"/>
            <w:hideMark/>
          </w:tcPr>
          <w:p w14:paraId="463454AF"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updatedAt</w:t>
            </w:r>
            <w:proofErr w:type="spellEnd"/>
          </w:p>
        </w:tc>
        <w:tc>
          <w:tcPr>
            <w:tcW w:w="0" w:type="auto"/>
            <w:hideMark/>
          </w:tcPr>
          <w:p w14:paraId="60A184C1"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Timestamp</w:t>
            </w:r>
          </w:p>
        </w:tc>
        <w:tc>
          <w:tcPr>
            <w:tcW w:w="6093" w:type="dxa"/>
            <w:hideMark/>
          </w:tcPr>
          <w:p w14:paraId="2F6ECF62"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Last time the token was updated</w:t>
            </w:r>
          </w:p>
        </w:tc>
      </w:tr>
    </w:tbl>
    <w:p w14:paraId="06C3FE2F" w14:textId="77777777" w:rsidR="00B11511" w:rsidRPr="007152E0" w:rsidRDefault="00B11511" w:rsidP="00B11511">
      <w:pPr>
        <w:spacing w:before="240" w:line="480" w:lineRule="auto"/>
        <w:jc w:val="center"/>
        <w:rPr>
          <w:rFonts w:ascii="Arial" w:hAnsi="Arial" w:cs="Arial"/>
          <w:lang w:val="en"/>
        </w:rPr>
      </w:pPr>
      <w:r>
        <w:rPr>
          <w:rFonts w:ascii="Arial" w:hAnsi="Arial" w:cs="Arial"/>
          <w:i/>
          <w:iCs/>
          <w:lang w:val="en"/>
        </w:rPr>
        <w:t>Table 12</w:t>
      </w:r>
      <w:r w:rsidRPr="007152E0">
        <w:rPr>
          <w:rFonts w:ascii="Arial" w:hAnsi="Arial" w:cs="Arial"/>
          <w:i/>
          <w:iCs/>
          <w:lang w:val="en"/>
        </w:rPr>
        <w:t>: User Tokens Collection</w:t>
      </w:r>
    </w:p>
    <w:p w14:paraId="27FB175C" w14:textId="77777777" w:rsidR="00B11511" w:rsidRPr="007152E0" w:rsidRDefault="00B11511" w:rsidP="00B11511">
      <w:pPr>
        <w:spacing w:before="240" w:line="480" w:lineRule="auto"/>
        <w:ind w:firstLine="720"/>
        <w:jc w:val="both"/>
        <w:rPr>
          <w:rFonts w:ascii="Arial" w:hAnsi="Arial" w:cs="Arial"/>
          <w:lang w:val="en"/>
        </w:rPr>
      </w:pPr>
      <w:r w:rsidRPr="007152E0">
        <w:rPr>
          <w:rFonts w:ascii="Arial" w:hAnsi="Arial" w:cs="Arial"/>
          <w:lang w:val="en"/>
        </w:rPr>
        <w:t>Stores device-specific FCM tokens along with platform information for targeted push notification delivery.</w:t>
      </w:r>
    </w:p>
    <w:p w14:paraId="66BBE66F" w14:textId="77777777" w:rsidR="00B11511" w:rsidRPr="007152E0" w:rsidRDefault="00B11511" w:rsidP="00B11511">
      <w:pPr>
        <w:spacing w:before="240" w:line="480" w:lineRule="auto"/>
        <w:jc w:val="both"/>
        <w:rPr>
          <w:rFonts w:ascii="Arial" w:hAnsi="Arial" w:cs="Arial"/>
          <w:lang w:val="en"/>
        </w:rPr>
      </w:pPr>
      <w:r w:rsidRPr="007152E0">
        <w:rPr>
          <w:rFonts w:ascii="Arial" w:hAnsi="Arial" w:cs="Arial"/>
          <w:b/>
          <w:bCs/>
          <w:lang w:val="en"/>
        </w:rPr>
        <w:lastRenderedPageBreak/>
        <w:t>User Streaks Collection</w:t>
      </w:r>
    </w:p>
    <w:tbl>
      <w:tblPr>
        <w:tblStyle w:val="TableGrid"/>
        <w:tblW w:w="8789" w:type="dxa"/>
        <w:tblInd w:w="137" w:type="dxa"/>
        <w:tblLook w:val="04A0" w:firstRow="1" w:lastRow="0" w:firstColumn="1" w:lastColumn="0" w:noHBand="0" w:noVBand="1"/>
      </w:tblPr>
      <w:tblGrid>
        <w:gridCol w:w="1635"/>
        <w:gridCol w:w="1745"/>
        <w:gridCol w:w="5409"/>
      </w:tblGrid>
      <w:tr w:rsidR="00B11511" w:rsidRPr="007152E0" w14:paraId="1930510F" w14:textId="77777777" w:rsidTr="001B71FC">
        <w:tc>
          <w:tcPr>
            <w:tcW w:w="1635" w:type="dxa"/>
            <w:hideMark/>
          </w:tcPr>
          <w:p w14:paraId="51840B23"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Field Name</w:t>
            </w:r>
          </w:p>
        </w:tc>
        <w:tc>
          <w:tcPr>
            <w:tcW w:w="0" w:type="auto"/>
            <w:hideMark/>
          </w:tcPr>
          <w:p w14:paraId="51AC1D3F"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Data Type</w:t>
            </w:r>
          </w:p>
        </w:tc>
        <w:tc>
          <w:tcPr>
            <w:tcW w:w="5409" w:type="dxa"/>
            <w:hideMark/>
          </w:tcPr>
          <w:p w14:paraId="52EAEA6E"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Description</w:t>
            </w:r>
          </w:p>
        </w:tc>
      </w:tr>
      <w:tr w:rsidR="00B11511" w:rsidRPr="007152E0" w14:paraId="67B6A0B8" w14:textId="77777777" w:rsidTr="001B71FC">
        <w:tc>
          <w:tcPr>
            <w:tcW w:w="1635" w:type="dxa"/>
            <w:hideMark/>
          </w:tcPr>
          <w:p w14:paraId="6DA270C8"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Document ID</w:t>
            </w:r>
          </w:p>
        </w:tc>
        <w:tc>
          <w:tcPr>
            <w:tcW w:w="0" w:type="auto"/>
            <w:hideMark/>
          </w:tcPr>
          <w:p w14:paraId="0BCD9BAD"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5409" w:type="dxa"/>
            <w:hideMark/>
          </w:tcPr>
          <w:p w14:paraId="69D9E86E"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Unique identifier (typically matches user ID)</w:t>
            </w:r>
          </w:p>
        </w:tc>
      </w:tr>
      <w:tr w:rsidR="00B11511" w:rsidRPr="007152E0" w14:paraId="20896D74" w14:textId="77777777" w:rsidTr="001B71FC">
        <w:tc>
          <w:tcPr>
            <w:tcW w:w="1635" w:type="dxa"/>
            <w:hideMark/>
          </w:tcPr>
          <w:p w14:paraId="6440AE19"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currentStreak</w:t>
            </w:r>
            <w:proofErr w:type="spellEnd"/>
          </w:p>
        </w:tc>
        <w:tc>
          <w:tcPr>
            <w:tcW w:w="0" w:type="auto"/>
            <w:hideMark/>
          </w:tcPr>
          <w:p w14:paraId="2063ED92"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Number</w:t>
            </w:r>
          </w:p>
        </w:tc>
        <w:tc>
          <w:tcPr>
            <w:tcW w:w="5409" w:type="dxa"/>
            <w:hideMark/>
          </w:tcPr>
          <w:p w14:paraId="349DB083"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Current consecutive days of medication adherence</w:t>
            </w:r>
          </w:p>
        </w:tc>
      </w:tr>
      <w:tr w:rsidR="00B11511" w:rsidRPr="007152E0" w14:paraId="2274FC78" w14:textId="77777777" w:rsidTr="001B71FC">
        <w:tc>
          <w:tcPr>
            <w:tcW w:w="1635" w:type="dxa"/>
            <w:hideMark/>
          </w:tcPr>
          <w:p w14:paraId="5338C924"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lastTakenDate</w:t>
            </w:r>
            <w:proofErr w:type="spellEnd"/>
          </w:p>
        </w:tc>
        <w:tc>
          <w:tcPr>
            <w:tcW w:w="0" w:type="auto"/>
            <w:hideMark/>
          </w:tcPr>
          <w:p w14:paraId="4489474A"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Timestamp/Null</w:t>
            </w:r>
          </w:p>
        </w:tc>
        <w:tc>
          <w:tcPr>
            <w:tcW w:w="5409" w:type="dxa"/>
            <w:hideMark/>
          </w:tcPr>
          <w:p w14:paraId="6180BA39"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Date of last medication intake</w:t>
            </w:r>
          </w:p>
        </w:tc>
      </w:tr>
      <w:tr w:rsidR="00B11511" w:rsidRPr="007152E0" w14:paraId="14266139" w14:textId="77777777" w:rsidTr="001B71FC">
        <w:tc>
          <w:tcPr>
            <w:tcW w:w="1635" w:type="dxa"/>
            <w:hideMark/>
          </w:tcPr>
          <w:p w14:paraId="7D064050" w14:textId="77777777" w:rsidR="00B11511" w:rsidRPr="007152E0" w:rsidRDefault="00B11511" w:rsidP="00EF0429">
            <w:pPr>
              <w:spacing w:before="240"/>
              <w:jc w:val="both"/>
              <w:rPr>
                <w:rFonts w:ascii="Arial" w:hAnsi="Arial" w:cs="Arial"/>
                <w:lang w:val="en"/>
              </w:rPr>
            </w:pPr>
            <w:proofErr w:type="spellStart"/>
            <w:r w:rsidRPr="007152E0">
              <w:rPr>
                <w:rFonts w:ascii="Arial" w:hAnsi="Arial" w:cs="Arial"/>
                <w:lang w:val="en"/>
              </w:rPr>
              <w:t>longestStreak</w:t>
            </w:r>
            <w:proofErr w:type="spellEnd"/>
          </w:p>
        </w:tc>
        <w:tc>
          <w:tcPr>
            <w:tcW w:w="0" w:type="auto"/>
            <w:hideMark/>
          </w:tcPr>
          <w:p w14:paraId="73DE2A28"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Number</w:t>
            </w:r>
          </w:p>
        </w:tc>
        <w:tc>
          <w:tcPr>
            <w:tcW w:w="5409" w:type="dxa"/>
            <w:hideMark/>
          </w:tcPr>
          <w:p w14:paraId="2D042C5B"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Longest streak of consecutive adherence days</w:t>
            </w:r>
          </w:p>
        </w:tc>
      </w:tr>
    </w:tbl>
    <w:p w14:paraId="1F6C8A19" w14:textId="77777777" w:rsidR="00B11511" w:rsidRPr="007152E0" w:rsidRDefault="00B11511" w:rsidP="00B11511">
      <w:pPr>
        <w:spacing w:before="240" w:line="480" w:lineRule="auto"/>
        <w:jc w:val="center"/>
        <w:rPr>
          <w:rFonts w:ascii="Arial" w:hAnsi="Arial" w:cs="Arial"/>
          <w:lang w:val="en"/>
        </w:rPr>
      </w:pPr>
      <w:r>
        <w:rPr>
          <w:rFonts w:ascii="Arial" w:hAnsi="Arial" w:cs="Arial"/>
          <w:i/>
          <w:iCs/>
          <w:lang w:val="en"/>
        </w:rPr>
        <w:t>Table 13</w:t>
      </w:r>
      <w:r w:rsidRPr="007152E0">
        <w:rPr>
          <w:rFonts w:ascii="Arial" w:hAnsi="Arial" w:cs="Arial"/>
          <w:i/>
          <w:iCs/>
          <w:lang w:val="en"/>
        </w:rPr>
        <w:t>: User Streaks Collection</w:t>
      </w:r>
    </w:p>
    <w:p w14:paraId="24C04805" w14:textId="4CFB3DFD" w:rsidR="00B11511" w:rsidRPr="001B71FC" w:rsidRDefault="00B11511" w:rsidP="001B71FC">
      <w:pPr>
        <w:spacing w:before="240" w:line="480" w:lineRule="auto"/>
        <w:ind w:firstLine="720"/>
        <w:jc w:val="both"/>
        <w:rPr>
          <w:rFonts w:ascii="Arial" w:hAnsi="Arial" w:cs="Arial"/>
          <w:lang w:val="en"/>
        </w:rPr>
      </w:pPr>
      <w:r w:rsidRPr="007152E0">
        <w:rPr>
          <w:rFonts w:ascii="Arial" w:hAnsi="Arial" w:cs="Arial"/>
          <w:lang w:val="en"/>
        </w:rPr>
        <w:t>Tracks user medication adherence streaks to gamify and encourage consistent medication intake behavior.</w:t>
      </w:r>
    </w:p>
    <w:p w14:paraId="7F97B3DD" w14:textId="77777777" w:rsidR="00B11511" w:rsidRPr="007152E0" w:rsidRDefault="00B11511" w:rsidP="00B11511">
      <w:pPr>
        <w:spacing w:before="240" w:line="480" w:lineRule="auto"/>
        <w:jc w:val="both"/>
        <w:rPr>
          <w:rFonts w:ascii="Arial" w:hAnsi="Arial" w:cs="Arial"/>
          <w:lang w:val="en"/>
        </w:rPr>
      </w:pPr>
      <w:r w:rsidRPr="007152E0">
        <w:rPr>
          <w:rFonts w:ascii="Arial" w:hAnsi="Arial" w:cs="Arial"/>
          <w:b/>
          <w:bCs/>
          <w:lang w:val="en"/>
        </w:rPr>
        <w:t>Schedule Backups Collection</w:t>
      </w:r>
    </w:p>
    <w:tbl>
      <w:tblPr>
        <w:tblStyle w:val="TableGrid"/>
        <w:tblW w:w="8789" w:type="dxa"/>
        <w:tblInd w:w="137" w:type="dxa"/>
        <w:tblLook w:val="04A0" w:firstRow="1" w:lastRow="0" w:firstColumn="1" w:lastColumn="0" w:noHBand="0" w:noVBand="1"/>
      </w:tblPr>
      <w:tblGrid>
        <w:gridCol w:w="1392"/>
        <w:gridCol w:w="1304"/>
        <w:gridCol w:w="6093"/>
      </w:tblGrid>
      <w:tr w:rsidR="00B11511" w:rsidRPr="007152E0" w14:paraId="3C18E89D" w14:textId="77777777" w:rsidTr="001B71FC">
        <w:tc>
          <w:tcPr>
            <w:tcW w:w="1392" w:type="dxa"/>
            <w:hideMark/>
          </w:tcPr>
          <w:p w14:paraId="79DC337F"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Field Name</w:t>
            </w:r>
          </w:p>
        </w:tc>
        <w:tc>
          <w:tcPr>
            <w:tcW w:w="0" w:type="auto"/>
            <w:hideMark/>
          </w:tcPr>
          <w:p w14:paraId="0FB0860D"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Data Type</w:t>
            </w:r>
          </w:p>
        </w:tc>
        <w:tc>
          <w:tcPr>
            <w:tcW w:w="6093" w:type="dxa"/>
            <w:hideMark/>
          </w:tcPr>
          <w:p w14:paraId="02135E65"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Description</w:t>
            </w:r>
          </w:p>
        </w:tc>
      </w:tr>
      <w:tr w:rsidR="00B11511" w:rsidRPr="007152E0" w14:paraId="5D84E3ED" w14:textId="77777777" w:rsidTr="001B71FC">
        <w:tc>
          <w:tcPr>
            <w:tcW w:w="1392" w:type="dxa"/>
            <w:hideMark/>
          </w:tcPr>
          <w:p w14:paraId="22A0910D"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Document ID</w:t>
            </w:r>
          </w:p>
        </w:tc>
        <w:tc>
          <w:tcPr>
            <w:tcW w:w="0" w:type="auto"/>
            <w:hideMark/>
          </w:tcPr>
          <w:p w14:paraId="04E96B2E"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6093" w:type="dxa"/>
            <w:hideMark/>
          </w:tcPr>
          <w:p w14:paraId="09C173D2"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Unique identifier for each backup record</w:t>
            </w:r>
          </w:p>
        </w:tc>
      </w:tr>
      <w:tr w:rsidR="00B11511" w:rsidRPr="007152E0" w14:paraId="71A4C9A6" w14:textId="77777777" w:rsidTr="001B71FC">
        <w:tc>
          <w:tcPr>
            <w:tcW w:w="1392" w:type="dxa"/>
            <w:hideMark/>
          </w:tcPr>
          <w:p w14:paraId="4E28F47B"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count</w:t>
            </w:r>
          </w:p>
        </w:tc>
        <w:tc>
          <w:tcPr>
            <w:tcW w:w="0" w:type="auto"/>
            <w:hideMark/>
          </w:tcPr>
          <w:p w14:paraId="1437F66B"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Number</w:t>
            </w:r>
          </w:p>
        </w:tc>
        <w:tc>
          <w:tcPr>
            <w:tcW w:w="6093" w:type="dxa"/>
            <w:hideMark/>
          </w:tcPr>
          <w:p w14:paraId="41F51148"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Number of schedules backed up</w:t>
            </w:r>
          </w:p>
        </w:tc>
      </w:tr>
      <w:tr w:rsidR="00B11511" w:rsidRPr="007152E0" w14:paraId="35C715DF" w14:textId="77777777" w:rsidTr="001B71FC">
        <w:tc>
          <w:tcPr>
            <w:tcW w:w="1392" w:type="dxa"/>
            <w:hideMark/>
          </w:tcPr>
          <w:p w14:paraId="59D8E4FB"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timestamp</w:t>
            </w:r>
          </w:p>
        </w:tc>
        <w:tc>
          <w:tcPr>
            <w:tcW w:w="0" w:type="auto"/>
            <w:hideMark/>
          </w:tcPr>
          <w:p w14:paraId="70D55ECD"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Timestamp</w:t>
            </w:r>
          </w:p>
        </w:tc>
        <w:tc>
          <w:tcPr>
            <w:tcW w:w="6093" w:type="dxa"/>
            <w:hideMark/>
          </w:tcPr>
          <w:p w14:paraId="44A2D4B6"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When the backup was created</w:t>
            </w:r>
          </w:p>
        </w:tc>
      </w:tr>
    </w:tbl>
    <w:p w14:paraId="319ED7FD" w14:textId="77777777" w:rsidR="00B11511" w:rsidRPr="007152E0" w:rsidRDefault="00B11511" w:rsidP="00B11511">
      <w:pPr>
        <w:spacing w:before="240" w:line="480" w:lineRule="auto"/>
        <w:jc w:val="center"/>
        <w:rPr>
          <w:rFonts w:ascii="Arial" w:hAnsi="Arial" w:cs="Arial"/>
          <w:lang w:val="en"/>
        </w:rPr>
      </w:pPr>
      <w:r>
        <w:rPr>
          <w:rFonts w:ascii="Arial" w:hAnsi="Arial" w:cs="Arial"/>
          <w:i/>
          <w:iCs/>
          <w:lang w:val="en"/>
        </w:rPr>
        <w:t>Table 14</w:t>
      </w:r>
      <w:r w:rsidRPr="007152E0">
        <w:rPr>
          <w:rFonts w:ascii="Arial" w:hAnsi="Arial" w:cs="Arial"/>
          <w:i/>
          <w:iCs/>
          <w:lang w:val="en"/>
        </w:rPr>
        <w:t>: Schedule Backups Collection</w:t>
      </w:r>
    </w:p>
    <w:p w14:paraId="35D0E5CB" w14:textId="77777777" w:rsidR="00B11511" w:rsidRPr="007152E0" w:rsidRDefault="00B11511" w:rsidP="00B11511">
      <w:pPr>
        <w:spacing w:before="240" w:line="480" w:lineRule="auto"/>
        <w:ind w:firstLine="720"/>
        <w:jc w:val="both"/>
        <w:rPr>
          <w:rFonts w:ascii="Arial" w:hAnsi="Arial" w:cs="Arial"/>
          <w:lang w:val="en"/>
        </w:rPr>
      </w:pPr>
      <w:r w:rsidRPr="007152E0">
        <w:rPr>
          <w:rFonts w:ascii="Arial" w:hAnsi="Arial" w:cs="Arial"/>
          <w:lang w:val="en"/>
        </w:rPr>
        <w:t>Maintains historical records of schedule backups for recovery and auditing purposes.</w:t>
      </w:r>
    </w:p>
    <w:p w14:paraId="58FC0EC6" w14:textId="77777777" w:rsidR="001B71FC" w:rsidRDefault="001B71FC" w:rsidP="00B11511">
      <w:pPr>
        <w:spacing w:before="240" w:line="480" w:lineRule="auto"/>
        <w:jc w:val="both"/>
        <w:rPr>
          <w:rFonts w:ascii="Arial" w:hAnsi="Arial" w:cs="Arial"/>
          <w:b/>
          <w:bCs/>
          <w:lang w:val="en"/>
        </w:rPr>
      </w:pPr>
    </w:p>
    <w:p w14:paraId="2FF3A21A" w14:textId="77777777" w:rsidR="001B71FC" w:rsidRDefault="001B71FC" w:rsidP="00B11511">
      <w:pPr>
        <w:spacing w:before="240" w:line="480" w:lineRule="auto"/>
        <w:jc w:val="both"/>
        <w:rPr>
          <w:rFonts w:ascii="Arial" w:hAnsi="Arial" w:cs="Arial"/>
          <w:b/>
          <w:bCs/>
          <w:lang w:val="en"/>
        </w:rPr>
      </w:pPr>
    </w:p>
    <w:p w14:paraId="4CD634F0" w14:textId="77777777" w:rsidR="001B71FC" w:rsidRDefault="001B71FC" w:rsidP="00B11511">
      <w:pPr>
        <w:spacing w:before="240" w:line="480" w:lineRule="auto"/>
        <w:jc w:val="both"/>
        <w:rPr>
          <w:rFonts w:ascii="Arial" w:hAnsi="Arial" w:cs="Arial"/>
          <w:b/>
          <w:bCs/>
          <w:lang w:val="en"/>
        </w:rPr>
      </w:pPr>
    </w:p>
    <w:p w14:paraId="2A0C7144" w14:textId="309E880D" w:rsidR="00B11511" w:rsidRPr="007152E0" w:rsidRDefault="00B11511" w:rsidP="00B11511">
      <w:pPr>
        <w:spacing w:before="240" w:line="480" w:lineRule="auto"/>
        <w:jc w:val="both"/>
        <w:rPr>
          <w:rFonts w:ascii="Arial" w:hAnsi="Arial" w:cs="Arial"/>
          <w:lang w:val="en"/>
        </w:rPr>
      </w:pPr>
      <w:r w:rsidRPr="007152E0">
        <w:rPr>
          <w:rFonts w:ascii="Arial" w:hAnsi="Arial" w:cs="Arial"/>
          <w:b/>
          <w:bCs/>
          <w:lang w:val="en"/>
        </w:rPr>
        <w:lastRenderedPageBreak/>
        <w:t>Dispenser Collection</w:t>
      </w:r>
    </w:p>
    <w:tbl>
      <w:tblPr>
        <w:tblStyle w:val="TableGrid"/>
        <w:tblW w:w="8789" w:type="dxa"/>
        <w:tblInd w:w="137" w:type="dxa"/>
        <w:tblLook w:val="04A0" w:firstRow="1" w:lastRow="0" w:firstColumn="1" w:lastColumn="0" w:noHBand="0" w:noVBand="1"/>
      </w:tblPr>
      <w:tblGrid>
        <w:gridCol w:w="1392"/>
        <w:gridCol w:w="1290"/>
        <w:gridCol w:w="6107"/>
      </w:tblGrid>
      <w:tr w:rsidR="00B11511" w:rsidRPr="007152E0" w14:paraId="4F5BBDF6" w14:textId="77777777" w:rsidTr="001B71FC">
        <w:tc>
          <w:tcPr>
            <w:tcW w:w="1392" w:type="dxa"/>
            <w:hideMark/>
          </w:tcPr>
          <w:p w14:paraId="3A621359"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Field Name</w:t>
            </w:r>
          </w:p>
        </w:tc>
        <w:tc>
          <w:tcPr>
            <w:tcW w:w="0" w:type="auto"/>
            <w:hideMark/>
          </w:tcPr>
          <w:p w14:paraId="5F8D0869"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Data Type</w:t>
            </w:r>
          </w:p>
        </w:tc>
        <w:tc>
          <w:tcPr>
            <w:tcW w:w="6107" w:type="dxa"/>
            <w:hideMark/>
          </w:tcPr>
          <w:p w14:paraId="40887E22" w14:textId="77777777" w:rsidR="00B11511" w:rsidRPr="007152E0" w:rsidRDefault="00B11511" w:rsidP="00EF0429">
            <w:pPr>
              <w:spacing w:before="240"/>
              <w:jc w:val="both"/>
              <w:rPr>
                <w:rFonts w:ascii="Arial" w:hAnsi="Arial" w:cs="Arial"/>
                <w:b/>
                <w:bCs/>
                <w:lang w:val="en"/>
              </w:rPr>
            </w:pPr>
            <w:r w:rsidRPr="007152E0">
              <w:rPr>
                <w:rFonts w:ascii="Arial" w:hAnsi="Arial" w:cs="Arial"/>
                <w:b/>
                <w:bCs/>
                <w:lang w:val="en"/>
              </w:rPr>
              <w:t>Description</w:t>
            </w:r>
          </w:p>
        </w:tc>
      </w:tr>
      <w:tr w:rsidR="00B11511" w:rsidRPr="007152E0" w14:paraId="06522D1E" w14:textId="77777777" w:rsidTr="001B71FC">
        <w:tc>
          <w:tcPr>
            <w:tcW w:w="1392" w:type="dxa"/>
            <w:hideMark/>
          </w:tcPr>
          <w:p w14:paraId="0D935785"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Document ID</w:t>
            </w:r>
          </w:p>
        </w:tc>
        <w:tc>
          <w:tcPr>
            <w:tcW w:w="0" w:type="auto"/>
            <w:hideMark/>
          </w:tcPr>
          <w:p w14:paraId="689131ED"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String</w:t>
            </w:r>
          </w:p>
        </w:tc>
        <w:tc>
          <w:tcPr>
            <w:tcW w:w="6107" w:type="dxa"/>
            <w:hideMark/>
          </w:tcPr>
          <w:p w14:paraId="25353C2C"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Slot identifier (pill1-5, PillNow1-3)</w:t>
            </w:r>
          </w:p>
        </w:tc>
      </w:tr>
      <w:tr w:rsidR="00B11511" w:rsidRPr="007152E0" w14:paraId="061D11AD" w14:textId="77777777" w:rsidTr="001B71FC">
        <w:tc>
          <w:tcPr>
            <w:tcW w:w="1392" w:type="dxa"/>
            <w:hideMark/>
          </w:tcPr>
          <w:p w14:paraId="1999962B"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quantity</w:t>
            </w:r>
          </w:p>
        </w:tc>
        <w:tc>
          <w:tcPr>
            <w:tcW w:w="0" w:type="auto"/>
            <w:hideMark/>
          </w:tcPr>
          <w:p w14:paraId="3422A0ED"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Number</w:t>
            </w:r>
          </w:p>
        </w:tc>
        <w:tc>
          <w:tcPr>
            <w:tcW w:w="6107" w:type="dxa"/>
            <w:hideMark/>
          </w:tcPr>
          <w:p w14:paraId="2F846B81" w14:textId="77777777" w:rsidR="00B11511" w:rsidRPr="007152E0" w:rsidRDefault="00B11511" w:rsidP="00EF0429">
            <w:pPr>
              <w:spacing w:before="240"/>
              <w:jc w:val="both"/>
              <w:rPr>
                <w:rFonts w:ascii="Arial" w:hAnsi="Arial" w:cs="Arial"/>
                <w:lang w:val="en"/>
              </w:rPr>
            </w:pPr>
            <w:r w:rsidRPr="007152E0">
              <w:rPr>
                <w:rFonts w:ascii="Arial" w:hAnsi="Arial" w:cs="Arial"/>
                <w:lang w:val="en"/>
              </w:rPr>
              <w:t>Current quantity of medication in the slot</w:t>
            </w:r>
          </w:p>
        </w:tc>
      </w:tr>
    </w:tbl>
    <w:p w14:paraId="243BDD36" w14:textId="77777777" w:rsidR="00B11511" w:rsidRPr="007152E0" w:rsidRDefault="00B11511" w:rsidP="00B11511">
      <w:pPr>
        <w:spacing w:before="240" w:line="480" w:lineRule="auto"/>
        <w:jc w:val="center"/>
        <w:rPr>
          <w:rFonts w:ascii="Arial" w:hAnsi="Arial" w:cs="Arial"/>
          <w:lang w:val="en"/>
        </w:rPr>
      </w:pPr>
      <w:r>
        <w:rPr>
          <w:rFonts w:ascii="Arial" w:hAnsi="Arial" w:cs="Arial"/>
          <w:i/>
          <w:iCs/>
          <w:lang w:val="en"/>
        </w:rPr>
        <w:t>Table 15</w:t>
      </w:r>
      <w:r w:rsidRPr="007152E0">
        <w:rPr>
          <w:rFonts w:ascii="Arial" w:hAnsi="Arial" w:cs="Arial"/>
          <w:i/>
          <w:iCs/>
          <w:lang w:val="en"/>
        </w:rPr>
        <w:t>: Dispenser Collection</w:t>
      </w:r>
    </w:p>
    <w:p w14:paraId="699B6702" w14:textId="50B9A956" w:rsidR="00B11511" w:rsidRDefault="00B11511" w:rsidP="001B71FC">
      <w:pPr>
        <w:spacing w:before="240" w:line="480" w:lineRule="auto"/>
        <w:ind w:firstLine="720"/>
        <w:jc w:val="both"/>
        <w:rPr>
          <w:rFonts w:ascii="Arial" w:hAnsi="Arial" w:cs="Arial"/>
          <w:lang w:val="en"/>
        </w:rPr>
      </w:pPr>
      <w:r w:rsidRPr="007152E0">
        <w:rPr>
          <w:rFonts w:ascii="Arial" w:hAnsi="Arial" w:cs="Arial"/>
          <w:lang w:val="en"/>
        </w:rPr>
        <w:t>Tracks the current medication quantity in each physical slot of the dispenser for stock monitoring and low-supply alerts.</w:t>
      </w:r>
    </w:p>
    <w:p w14:paraId="529A536D" w14:textId="77777777" w:rsidR="001B71FC" w:rsidRDefault="001B71FC" w:rsidP="001B71FC">
      <w:pPr>
        <w:spacing w:before="240" w:line="480" w:lineRule="auto"/>
        <w:ind w:firstLine="720"/>
        <w:jc w:val="both"/>
        <w:rPr>
          <w:rFonts w:ascii="Arial" w:hAnsi="Arial" w:cs="Arial"/>
          <w:lang w:val="en"/>
        </w:rPr>
      </w:pPr>
    </w:p>
    <w:p w14:paraId="02268CB9" w14:textId="77777777" w:rsidR="001B71FC" w:rsidRDefault="001B71FC" w:rsidP="001B71FC">
      <w:pPr>
        <w:spacing w:before="240" w:line="480" w:lineRule="auto"/>
        <w:ind w:firstLine="720"/>
        <w:jc w:val="both"/>
        <w:rPr>
          <w:rFonts w:ascii="Arial" w:hAnsi="Arial" w:cs="Arial"/>
          <w:lang w:val="en"/>
        </w:rPr>
      </w:pPr>
    </w:p>
    <w:p w14:paraId="14559E0B" w14:textId="77777777" w:rsidR="001B71FC" w:rsidRDefault="001B71FC" w:rsidP="001B71FC">
      <w:pPr>
        <w:spacing w:before="240" w:line="480" w:lineRule="auto"/>
        <w:ind w:firstLine="720"/>
        <w:jc w:val="both"/>
        <w:rPr>
          <w:rFonts w:ascii="Arial" w:hAnsi="Arial" w:cs="Arial"/>
          <w:lang w:val="en"/>
        </w:rPr>
      </w:pPr>
    </w:p>
    <w:p w14:paraId="1F3F3892" w14:textId="77777777" w:rsidR="001B71FC" w:rsidRDefault="001B71FC" w:rsidP="001B71FC">
      <w:pPr>
        <w:spacing w:before="240" w:line="480" w:lineRule="auto"/>
        <w:ind w:firstLine="720"/>
        <w:jc w:val="both"/>
        <w:rPr>
          <w:rFonts w:ascii="Arial" w:hAnsi="Arial" w:cs="Arial"/>
          <w:lang w:val="en"/>
        </w:rPr>
      </w:pPr>
    </w:p>
    <w:p w14:paraId="1915CDED" w14:textId="77777777" w:rsidR="001B71FC" w:rsidRDefault="001B71FC" w:rsidP="001B71FC">
      <w:pPr>
        <w:spacing w:before="240" w:line="480" w:lineRule="auto"/>
        <w:ind w:firstLine="720"/>
        <w:jc w:val="both"/>
        <w:rPr>
          <w:rFonts w:ascii="Arial" w:hAnsi="Arial" w:cs="Arial"/>
          <w:lang w:val="en"/>
        </w:rPr>
      </w:pPr>
    </w:p>
    <w:p w14:paraId="6156286D" w14:textId="77777777" w:rsidR="001B71FC" w:rsidRDefault="001B71FC" w:rsidP="001B71FC">
      <w:pPr>
        <w:spacing w:before="240" w:line="480" w:lineRule="auto"/>
        <w:ind w:firstLine="720"/>
        <w:jc w:val="both"/>
        <w:rPr>
          <w:rFonts w:ascii="Arial" w:hAnsi="Arial" w:cs="Arial"/>
          <w:lang w:val="en"/>
        </w:rPr>
      </w:pPr>
    </w:p>
    <w:p w14:paraId="2C79F75B" w14:textId="77777777" w:rsidR="001B71FC" w:rsidRDefault="001B71FC" w:rsidP="001B71FC">
      <w:pPr>
        <w:spacing w:before="240" w:line="480" w:lineRule="auto"/>
        <w:ind w:firstLine="720"/>
        <w:jc w:val="both"/>
        <w:rPr>
          <w:rFonts w:ascii="Arial" w:hAnsi="Arial" w:cs="Arial"/>
          <w:lang w:val="en"/>
        </w:rPr>
      </w:pPr>
    </w:p>
    <w:p w14:paraId="22B5FFD5" w14:textId="77777777" w:rsidR="001B71FC" w:rsidRDefault="001B71FC" w:rsidP="001B71FC">
      <w:pPr>
        <w:spacing w:before="240" w:line="480" w:lineRule="auto"/>
        <w:ind w:firstLine="720"/>
        <w:jc w:val="both"/>
        <w:rPr>
          <w:rFonts w:ascii="Arial" w:hAnsi="Arial" w:cs="Arial"/>
          <w:lang w:val="en"/>
        </w:rPr>
      </w:pPr>
    </w:p>
    <w:p w14:paraId="7AEDA9FC" w14:textId="77777777" w:rsidR="001B71FC" w:rsidRDefault="001B71FC" w:rsidP="001B71FC">
      <w:pPr>
        <w:spacing w:before="240" w:line="480" w:lineRule="auto"/>
        <w:ind w:firstLine="720"/>
        <w:jc w:val="both"/>
        <w:rPr>
          <w:rFonts w:ascii="Arial" w:hAnsi="Arial" w:cs="Arial"/>
          <w:lang w:val="en"/>
        </w:rPr>
      </w:pPr>
    </w:p>
    <w:p w14:paraId="141C7FD5" w14:textId="77777777" w:rsidR="001B71FC" w:rsidRPr="001B71FC" w:rsidRDefault="001B71FC" w:rsidP="001B71FC">
      <w:pPr>
        <w:spacing w:before="240" w:line="480" w:lineRule="auto"/>
        <w:ind w:firstLine="720"/>
        <w:jc w:val="both"/>
        <w:rPr>
          <w:rFonts w:ascii="Arial" w:hAnsi="Arial" w:cs="Arial"/>
          <w:lang w:val="en"/>
        </w:rPr>
      </w:pPr>
    </w:p>
    <w:p w14:paraId="09CBA619" w14:textId="77777777" w:rsidR="00B11511" w:rsidRPr="00E8739E" w:rsidRDefault="00B11511" w:rsidP="00B11511">
      <w:pPr>
        <w:spacing w:before="240" w:line="480" w:lineRule="auto"/>
        <w:jc w:val="both"/>
        <w:rPr>
          <w:rFonts w:ascii="Arial" w:hAnsi="Arial" w:cs="Arial"/>
          <w:b/>
          <w:bCs/>
        </w:rPr>
      </w:pPr>
      <w:r>
        <w:rPr>
          <w:rFonts w:ascii="Arial" w:hAnsi="Arial" w:cs="Arial"/>
          <w:b/>
          <w:bCs/>
        </w:rPr>
        <w:lastRenderedPageBreak/>
        <w:t>Development Methodology</w:t>
      </w:r>
    </w:p>
    <w:p w14:paraId="64AFD5E9" w14:textId="77777777" w:rsidR="00B11511" w:rsidRPr="008A04AE" w:rsidRDefault="00B11511" w:rsidP="00B11511">
      <w:pPr>
        <w:spacing w:before="240" w:line="480" w:lineRule="auto"/>
        <w:jc w:val="both"/>
        <w:rPr>
          <w:rFonts w:ascii="Arial" w:hAnsi="Arial" w:cs="Arial"/>
          <w:bCs/>
          <w:lang w:val="en"/>
        </w:rPr>
      </w:pPr>
      <w:r>
        <w:rPr>
          <w:rFonts w:ascii="Arial" w:hAnsi="Arial" w:cs="Arial"/>
        </w:rPr>
        <w:tab/>
      </w:r>
      <w:r w:rsidRPr="008A04AE">
        <w:rPr>
          <w:rFonts w:ascii="Arial" w:hAnsi="Arial" w:cs="Arial"/>
          <w:bCs/>
          <w:lang w:val="en"/>
        </w:rPr>
        <w:t>This chapter discusses the methods, processes, and development approach used in creating the Smart Medication Dispenser with Mobile Application.</w:t>
      </w:r>
    </w:p>
    <w:p w14:paraId="48AE3AC3" w14:textId="77777777" w:rsidR="00B11511" w:rsidRPr="008A04AE" w:rsidRDefault="00B11511" w:rsidP="00B11511">
      <w:pPr>
        <w:spacing w:before="240" w:line="480" w:lineRule="auto"/>
        <w:jc w:val="both"/>
        <w:rPr>
          <w:rFonts w:ascii="Arial" w:hAnsi="Arial" w:cs="Arial"/>
          <w:b/>
          <w:bCs/>
          <w:lang w:val="en"/>
        </w:rPr>
      </w:pPr>
      <w:r w:rsidRPr="008A04AE">
        <w:rPr>
          <w:rFonts w:ascii="Arial" w:hAnsi="Arial" w:cs="Arial"/>
          <w:noProof/>
        </w:rPr>
        <w:drawing>
          <wp:anchor distT="0" distB="0" distL="114300" distR="114300" simplePos="0" relativeHeight="251713536" behindDoc="0" locked="0" layoutInCell="1" allowOverlap="1" wp14:anchorId="1B6D805D" wp14:editId="47689BC2">
            <wp:simplePos x="0" y="0"/>
            <wp:positionH relativeFrom="margin">
              <wp:align>center</wp:align>
            </wp:positionH>
            <wp:positionV relativeFrom="paragraph">
              <wp:posOffset>438785</wp:posOffset>
            </wp:positionV>
            <wp:extent cx="5588000" cy="2602230"/>
            <wp:effectExtent l="0" t="0" r="0" b="7620"/>
            <wp:wrapTopAndBottom/>
            <wp:docPr id="1249588246" name="Picture 1249588246"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88246" name="Picture 1249588246" descr="A diagram of a process&#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5588000" cy="2602230"/>
                    </a:xfrm>
                    <a:prstGeom prst="rect">
                      <a:avLst/>
                    </a:prstGeom>
                  </pic:spPr>
                </pic:pic>
              </a:graphicData>
            </a:graphic>
            <wp14:sizeRelH relativeFrom="margin">
              <wp14:pctWidth>0</wp14:pctWidth>
            </wp14:sizeRelH>
            <wp14:sizeRelV relativeFrom="margin">
              <wp14:pctHeight>0</wp14:pctHeight>
            </wp14:sizeRelV>
          </wp:anchor>
        </w:drawing>
      </w:r>
      <w:r w:rsidRPr="008A04AE">
        <w:rPr>
          <w:rFonts w:ascii="Arial" w:hAnsi="Arial" w:cs="Arial"/>
          <w:b/>
          <w:lang w:val="en"/>
        </w:rPr>
        <w:t>Process Model</w:t>
      </w:r>
    </w:p>
    <w:p w14:paraId="5F1132FD" w14:textId="77777777" w:rsidR="00B11511" w:rsidRPr="008A04AE" w:rsidRDefault="00B11511" w:rsidP="00B11511">
      <w:pPr>
        <w:spacing w:before="240" w:line="480" w:lineRule="auto"/>
        <w:jc w:val="center"/>
        <w:rPr>
          <w:rFonts w:ascii="Arial" w:hAnsi="Arial" w:cs="Arial"/>
          <w:i/>
        </w:rPr>
      </w:pPr>
      <w:r w:rsidRPr="008A04AE">
        <w:rPr>
          <w:rFonts w:ascii="Arial" w:hAnsi="Arial" w:cs="Arial"/>
          <w:i/>
          <w:lang w:val="en"/>
        </w:rPr>
        <w:t xml:space="preserve">Figure 37. </w:t>
      </w:r>
      <w:r w:rsidRPr="008A04AE">
        <w:rPr>
          <w:rFonts w:ascii="Arial" w:hAnsi="Arial" w:cs="Arial"/>
          <w:i/>
          <w:iCs/>
        </w:rPr>
        <w:t>Process Model</w:t>
      </w:r>
    </w:p>
    <w:p w14:paraId="31DE002F" w14:textId="77777777" w:rsidR="00B11511" w:rsidRPr="008A04AE" w:rsidRDefault="00B11511" w:rsidP="00B11511">
      <w:pPr>
        <w:spacing w:before="240" w:line="480" w:lineRule="auto"/>
        <w:jc w:val="both"/>
        <w:rPr>
          <w:rFonts w:ascii="Arial" w:hAnsi="Arial" w:cs="Arial"/>
          <w:lang w:val="en"/>
        </w:rPr>
      </w:pPr>
      <w:r w:rsidRPr="008A04AE">
        <w:rPr>
          <w:rFonts w:ascii="Arial" w:hAnsi="Arial" w:cs="Arial"/>
          <w:lang w:val="en"/>
        </w:rPr>
        <w:tab/>
        <w:t xml:space="preserve">The project followed the Iterative Model, allowing the researchers to continuously build, test, and refine the system module by module. Instead of completing the system in one linear sequence, each component—such as the dispenser hardware, mobile application, and cloud integration—was developed in repeated cycles of planning, designing, implementing, and evaluating. This approach enabled the team to identify issues early, apply improvements immediately, and ensure that each iteration produced a more stable and functional version of the system. Through this methodology, both hardware and software components were gradually enhanced until they met the project requirements and user </w:t>
      </w:r>
      <w:proofErr w:type="spellStart"/>
      <w:proofErr w:type="gramStart"/>
      <w:r w:rsidRPr="008A04AE">
        <w:rPr>
          <w:rFonts w:ascii="Arial" w:hAnsi="Arial" w:cs="Arial"/>
          <w:lang w:val="en"/>
        </w:rPr>
        <w:t>needs.The</w:t>
      </w:r>
      <w:proofErr w:type="spellEnd"/>
      <w:proofErr w:type="gramEnd"/>
      <w:r w:rsidRPr="008A04AE">
        <w:rPr>
          <w:rFonts w:ascii="Arial" w:hAnsi="Arial" w:cs="Arial"/>
          <w:lang w:val="en"/>
        </w:rPr>
        <w:t xml:space="preserve"> succeeding </w:t>
      </w:r>
      <w:r w:rsidRPr="008A04AE">
        <w:rPr>
          <w:rFonts w:ascii="Arial" w:hAnsi="Arial" w:cs="Arial"/>
          <w:lang w:val="en"/>
        </w:rPr>
        <w:lastRenderedPageBreak/>
        <w:t>sections present the system requirements, design specifications, development tools, process model, testing procedures, and evaluation methods utilized throughout the project.</w:t>
      </w:r>
    </w:p>
    <w:p w14:paraId="2CB9D09C" w14:textId="77777777" w:rsidR="00B11511" w:rsidRPr="00475ACE" w:rsidRDefault="00B11511" w:rsidP="00B11511">
      <w:pPr>
        <w:spacing w:before="240" w:line="480" w:lineRule="auto"/>
        <w:jc w:val="both"/>
        <w:rPr>
          <w:rFonts w:ascii="Arial" w:hAnsi="Arial" w:cs="Arial"/>
          <w:b/>
          <w:bCs/>
        </w:rPr>
      </w:pPr>
      <w:r>
        <w:rPr>
          <w:rFonts w:ascii="Arial" w:hAnsi="Arial" w:cs="Arial"/>
        </w:rPr>
        <w:tab/>
      </w:r>
      <w:r>
        <w:rPr>
          <w:rFonts w:ascii="Arial" w:hAnsi="Arial" w:cs="Arial"/>
          <w:b/>
          <w:bCs/>
        </w:rPr>
        <w:t>Development Tools</w:t>
      </w:r>
    </w:p>
    <w:p w14:paraId="6F84B9B9" w14:textId="77777777" w:rsidR="00B11511" w:rsidRPr="008A04AE" w:rsidRDefault="00B11511" w:rsidP="00B11511">
      <w:pPr>
        <w:spacing w:before="240" w:line="480" w:lineRule="auto"/>
        <w:jc w:val="both"/>
        <w:rPr>
          <w:rFonts w:ascii="Arial" w:hAnsi="Arial" w:cs="Arial"/>
        </w:rPr>
      </w:pPr>
      <w:r>
        <w:rPr>
          <w:rFonts w:ascii="Arial" w:hAnsi="Arial" w:cs="Arial"/>
        </w:rPr>
        <w:tab/>
      </w:r>
      <w:r w:rsidRPr="008A04AE">
        <w:rPr>
          <w:rFonts w:ascii="Arial" w:hAnsi="Arial" w:cs="Arial"/>
        </w:rPr>
        <w:t xml:space="preserve">The system was developed using comprehensive tools supporting all aspects of development. For firmware, the team used Arduino IDE for ESP32 programming with C/C++ and the Arduino Serial Monitor for debugging. Mobile development utilized Visual Studio Code as the primary editor, React Native with Expo for cross-platform app creation, Expo Router for navigation, and Node.js with </w:t>
      </w:r>
      <w:proofErr w:type="spellStart"/>
      <w:r w:rsidRPr="008A04AE">
        <w:rPr>
          <w:rFonts w:ascii="Arial" w:hAnsi="Arial" w:cs="Arial"/>
        </w:rPr>
        <w:t>npm</w:t>
      </w:r>
      <w:proofErr w:type="spellEnd"/>
      <w:r w:rsidRPr="008A04AE">
        <w:rPr>
          <w:rFonts w:ascii="Arial" w:hAnsi="Arial" w:cs="Arial"/>
        </w:rPr>
        <w:t xml:space="preserve"> for package management. Cloud services were managed through Firebase Console for database and authentication administration. Version control relied on GitHub for code repository management and Git for tracking changes. Hardware design used Fritzing for circuit diagrams. Testing employed React Native Debugger for mobile app debugging and Firebase Emulator Suite for local testing. Data collection used Google Forms for user surveys and Google Sheets for response analysis. Documentation was created with Microsoft Word for thesis writing and Draw.io for system diagrams. This comprehensive toolset supported efficient development across all project components.</w:t>
      </w:r>
    </w:p>
    <w:p w14:paraId="51D5F23B" w14:textId="77777777" w:rsidR="00B11511" w:rsidRPr="00475ACE" w:rsidRDefault="00B11511" w:rsidP="00B11511">
      <w:pPr>
        <w:spacing w:before="240" w:line="480" w:lineRule="auto"/>
        <w:jc w:val="both"/>
        <w:rPr>
          <w:rFonts w:ascii="Arial" w:hAnsi="Arial" w:cs="Arial"/>
          <w:b/>
          <w:bCs/>
        </w:rPr>
      </w:pPr>
      <w:r w:rsidRPr="00475ACE">
        <w:rPr>
          <w:rFonts w:ascii="Arial" w:hAnsi="Arial" w:cs="Arial"/>
          <w:b/>
          <w:bCs/>
        </w:rPr>
        <w:t>Test Methodology/Procedures</w:t>
      </w:r>
    </w:p>
    <w:p w14:paraId="17BA9D60" w14:textId="77777777" w:rsidR="00B11511" w:rsidRDefault="00B11511" w:rsidP="00B11511">
      <w:pPr>
        <w:spacing w:before="240" w:line="480" w:lineRule="auto"/>
        <w:jc w:val="both"/>
        <w:rPr>
          <w:rFonts w:ascii="Arial" w:hAnsi="Arial" w:cs="Arial"/>
        </w:rPr>
      </w:pPr>
      <w:r>
        <w:rPr>
          <w:rFonts w:ascii="Arial" w:hAnsi="Arial" w:cs="Arial"/>
        </w:rPr>
        <w:tab/>
      </w:r>
      <w:r w:rsidRPr="00475ACE">
        <w:rPr>
          <w:rFonts w:ascii="Arial" w:hAnsi="Arial" w:cs="Arial"/>
        </w:rPr>
        <w:t>This section explains the testing strategies used to validate the system’s performance and functionality. Testing was conducted to identify and fix errors, ensure usability, and verify that all features work as specified in the requirements.</w:t>
      </w:r>
    </w:p>
    <w:p w14:paraId="6D341A7A" w14:textId="77777777" w:rsidR="00B11511" w:rsidRDefault="00B11511" w:rsidP="00B11511">
      <w:pPr>
        <w:spacing w:before="240" w:line="480" w:lineRule="auto"/>
        <w:jc w:val="both"/>
        <w:rPr>
          <w:rFonts w:ascii="Arial" w:hAnsi="Arial" w:cs="Arial"/>
          <w:b/>
          <w:bCs/>
        </w:rPr>
      </w:pPr>
    </w:p>
    <w:p w14:paraId="02E8B9C7" w14:textId="77777777" w:rsidR="00B11511" w:rsidRDefault="00B11511" w:rsidP="00B11511">
      <w:pPr>
        <w:spacing w:before="240" w:line="480" w:lineRule="auto"/>
        <w:jc w:val="both"/>
        <w:rPr>
          <w:rFonts w:ascii="Arial" w:hAnsi="Arial" w:cs="Arial"/>
          <w:b/>
          <w:bCs/>
        </w:rPr>
      </w:pPr>
    </w:p>
    <w:p w14:paraId="352BB9B8" w14:textId="77777777" w:rsidR="00B11511" w:rsidRPr="00280D5A" w:rsidRDefault="00B11511" w:rsidP="00B11511">
      <w:pPr>
        <w:spacing w:before="240" w:line="480" w:lineRule="auto"/>
        <w:jc w:val="both"/>
        <w:rPr>
          <w:rFonts w:ascii="Arial" w:hAnsi="Arial" w:cs="Arial"/>
          <w:b/>
          <w:bCs/>
        </w:rPr>
      </w:pPr>
      <w:r w:rsidRPr="00280D5A">
        <w:rPr>
          <w:rFonts w:ascii="Arial" w:hAnsi="Arial" w:cs="Arial"/>
          <w:b/>
          <w:bCs/>
        </w:rPr>
        <w:lastRenderedPageBreak/>
        <w:t>System Requirements</w:t>
      </w:r>
    </w:p>
    <w:p w14:paraId="6980AB0D" w14:textId="77777777" w:rsidR="00B11511" w:rsidRPr="00076A6B" w:rsidRDefault="00B11511" w:rsidP="00B11511">
      <w:pPr>
        <w:spacing w:before="240" w:line="480" w:lineRule="auto"/>
        <w:jc w:val="both"/>
        <w:rPr>
          <w:rFonts w:ascii="Arial" w:hAnsi="Arial" w:cs="Arial"/>
        </w:rPr>
      </w:pPr>
      <w:r>
        <w:rPr>
          <w:rFonts w:ascii="Arial" w:hAnsi="Arial" w:cs="Arial"/>
        </w:rPr>
        <w:tab/>
      </w:r>
      <w:r w:rsidRPr="00076A6B">
        <w:rPr>
          <w:rFonts w:ascii="Arial" w:hAnsi="Arial" w:cs="Arial"/>
        </w:rPr>
        <w:t>This section outlines the necessary hardware, software, and other resources required for the development, operation, and implementation of the Smart Medication Dispenser with Mobile Application. These system requirements ensure that the dispenser unit, mobile application, and cloud database function properly and are integrated seamlessly.</w:t>
      </w:r>
    </w:p>
    <w:p w14:paraId="082EEF16" w14:textId="77777777" w:rsidR="00B11511" w:rsidRPr="00076A6B" w:rsidRDefault="00B11511" w:rsidP="00B11511">
      <w:pPr>
        <w:spacing w:before="240" w:line="480" w:lineRule="auto"/>
        <w:ind w:firstLine="720"/>
        <w:jc w:val="both"/>
        <w:rPr>
          <w:rFonts w:ascii="Arial" w:hAnsi="Arial" w:cs="Arial"/>
          <w:bCs/>
          <w:i/>
        </w:rPr>
      </w:pPr>
      <w:r w:rsidRPr="00076A6B">
        <w:rPr>
          <w:rFonts w:ascii="Arial" w:hAnsi="Arial" w:cs="Arial"/>
          <w:bCs/>
          <w:i/>
        </w:rPr>
        <w:t>Hardware Requirements</w:t>
      </w:r>
    </w:p>
    <w:p w14:paraId="0B96DEE9" w14:textId="77777777" w:rsidR="00B11511" w:rsidRPr="00076A6B" w:rsidRDefault="00B11511" w:rsidP="00B11511">
      <w:pPr>
        <w:spacing w:before="240" w:line="480" w:lineRule="auto"/>
        <w:ind w:firstLine="720"/>
        <w:jc w:val="both"/>
        <w:rPr>
          <w:rFonts w:ascii="Arial" w:hAnsi="Arial" w:cs="Arial"/>
          <w:bCs/>
          <w:i/>
        </w:rPr>
      </w:pPr>
      <w:r w:rsidRPr="00076A6B">
        <w:rPr>
          <w:rFonts w:ascii="Arial" w:hAnsi="Arial" w:cs="Arial"/>
          <w:bCs/>
          <w:i/>
        </w:rPr>
        <w:t>Dispenser Components:</w:t>
      </w:r>
    </w:p>
    <w:p w14:paraId="35F241CC" w14:textId="77777777" w:rsidR="00B11511" w:rsidRPr="00076A6B" w:rsidRDefault="00B11511" w:rsidP="00B11511">
      <w:pPr>
        <w:spacing w:before="240" w:line="480" w:lineRule="auto"/>
        <w:ind w:firstLine="720"/>
        <w:jc w:val="both"/>
        <w:rPr>
          <w:rFonts w:ascii="Arial" w:hAnsi="Arial" w:cs="Arial"/>
          <w:bCs/>
        </w:rPr>
      </w:pPr>
      <w:r w:rsidRPr="00076A6B">
        <w:rPr>
          <w:rFonts w:ascii="Arial" w:hAnsi="Arial" w:cs="Arial"/>
          <w:bCs/>
        </w:rPr>
        <w:t xml:space="preserve">The ESP32-38P microcontroller serves as the main processing unit, controlling all hardware operations and managing </w:t>
      </w:r>
      <w:proofErr w:type="spellStart"/>
      <w:r w:rsidRPr="00076A6B">
        <w:rPr>
          <w:rFonts w:ascii="Arial" w:hAnsi="Arial" w:cs="Arial"/>
          <w:bCs/>
        </w:rPr>
        <w:t>WiFi</w:t>
      </w:r>
      <w:proofErr w:type="spellEnd"/>
      <w:r w:rsidRPr="00076A6B">
        <w:rPr>
          <w:rFonts w:ascii="Arial" w:hAnsi="Arial" w:cs="Arial"/>
          <w:bCs/>
        </w:rPr>
        <w:t xml:space="preserve"> connectivity for cloud communication. The stepper motor controls the carousel rotation for precise medication slot positioning, while the servo motor MG99 operates the dispensing gate mechanism. The DS3231 RTC module with coin cell battery maintains accurate timekeeping independent of power or network status. The </w:t>
      </w:r>
      <w:proofErr w:type="gramStart"/>
      <w:r w:rsidRPr="00076A6B">
        <w:rPr>
          <w:rFonts w:ascii="Arial" w:hAnsi="Arial" w:cs="Arial"/>
          <w:bCs/>
        </w:rPr>
        <w:t>micro SD</w:t>
      </w:r>
      <w:proofErr w:type="gramEnd"/>
      <w:r w:rsidRPr="00076A6B">
        <w:rPr>
          <w:rFonts w:ascii="Arial" w:hAnsi="Arial" w:cs="Arial"/>
          <w:bCs/>
        </w:rPr>
        <w:t xml:space="preserve"> card module with SD card provides local storage for schedules, logs, and backup data during offline operation.</w:t>
      </w:r>
    </w:p>
    <w:p w14:paraId="29D30EF2" w14:textId="77777777" w:rsidR="00B11511" w:rsidRPr="00076A6B" w:rsidRDefault="00B11511" w:rsidP="00B11511">
      <w:pPr>
        <w:spacing w:before="240" w:line="480" w:lineRule="auto"/>
        <w:ind w:firstLine="720"/>
        <w:jc w:val="both"/>
        <w:rPr>
          <w:rFonts w:ascii="Arial" w:hAnsi="Arial" w:cs="Arial"/>
          <w:bCs/>
        </w:rPr>
      </w:pPr>
      <w:r w:rsidRPr="00076A6B">
        <w:rPr>
          <w:rFonts w:ascii="Arial" w:hAnsi="Arial" w:cs="Arial"/>
          <w:bCs/>
        </w:rPr>
        <w:t>The LCD module display provides visual feedback showing time, medication names, and system status directly on the dispenser. The 360-degree rotary encoder enables menu navigation, while the tactile switch serves as a confirmation button for users to acknowledge medication intake. The buzzer generates audible alerts for scheduled doses and system notifications. The ultrasonic sensor detects medication presence and monitors remaining quantities in each compartment for stock alerts.</w:t>
      </w:r>
    </w:p>
    <w:p w14:paraId="20F1199B" w14:textId="77777777" w:rsidR="00B11511" w:rsidRPr="00076A6B" w:rsidRDefault="00B11511" w:rsidP="00B11511">
      <w:pPr>
        <w:spacing w:before="240" w:line="480" w:lineRule="auto"/>
        <w:ind w:firstLine="720"/>
        <w:jc w:val="both"/>
        <w:rPr>
          <w:rFonts w:ascii="Arial" w:hAnsi="Arial" w:cs="Arial"/>
          <w:bCs/>
        </w:rPr>
      </w:pPr>
      <w:r w:rsidRPr="00076A6B">
        <w:rPr>
          <w:rFonts w:ascii="Arial" w:hAnsi="Arial" w:cs="Arial"/>
          <w:bCs/>
        </w:rPr>
        <w:lastRenderedPageBreak/>
        <w:t>Power management includes a 12800mAh lithium battery for backup power, a power failure automatic switching module that seamlessly transitions between main power and battery, a DC buck converter step-down module for voltage regulation, a mini rocker switch for main power control, and DC-022 female power jacks for external power connections.</w:t>
      </w:r>
    </w:p>
    <w:p w14:paraId="5C7011EB" w14:textId="77777777" w:rsidR="00B11511" w:rsidRPr="00076A6B" w:rsidRDefault="00B11511" w:rsidP="00B11511">
      <w:pPr>
        <w:spacing w:before="240" w:line="480" w:lineRule="auto"/>
        <w:ind w:firstLine="720"/>
        <w:jc w:val="both"/>
        <w:rPr>
          <w:rFonts w:ascii="Arial" w:hAnsi="Arial" w:cs="Arial"/>
          <w:bCs/>
        </w:rPr>
      </w:pPr>
      <w:r w:rsidRPr="00076A6B">
        <w:rPr>
          <w:rFonts w:ascii="Arial" w:hAnsi="Arial" w:cs="Arial"/>
          <w:bCs/>
        </w:rPr>
        <w:t>Circuit assembly utilizes an FR4 universal protoboard PCB for mounting components, jumper wires for connections during prototyping, solid wire 22 AWG for permanent circuit wiring, and single row pin headers for modular connections. Three acrylic sheets form the protective enclosure housing all components and medication compartments.</w:t>
      </w:r>
    </w:p>
    <w:p w14:paraId="526C5091" w14:textId="77777777" w:rsidR="00B11511" w:rsidRPr="00076A6B" w:rsidRDefault="00B11511" w:rsidP="00B11511">
      <w:pPr>
        <w:spacing w:before="240" w:line="480" w:lineRule="auto"/>
        <w:ind w:firstLine="720"/>
        <w:jc w:val="both"/>
        <w:rPr>
          <w:rFonts w:ascii="Arial" w:hAnsi="Arial" w:cs="Arial"/>
          <w:bCs/>
          <w:i/>
        </w:rPr>
      </w:pPr>
      <w:r w:rsidRPr="00076A6B">
        <w:rPr>
          <w:rFonts w:ascii="Arial" w:hAnsi="Arial" w:cs="Arial"/>
          <w:bCs/>
          <w:i/>
        </w:rPr>
        <w:t>End-User Devices:</w:t>
      </w:r>
    </w:p>
    <w:p w14:paraId="205BAF9B" w14:textId="77777777" w:rsidR="00B11511" w:rsidRPr="00076A6B" w:rsidRDefault="00B11511" w:rsidP="00B11511">
      <w:pPr>
        <w:spacing w:before="240" w:line="480" w:lineRule="auto"/>
        <w:ind w:firstLine="720"/>
        <w:jc w:val="both"/>
        <w:rPr>
          <w:rFonts w:ascii="Arial" w:hAnsi="Arial" w:cs="Arial"/>
          <w:bCs/>
        </w:rPr>
      </w:pPr>
      <w:r w:rsidRPr="00076A6B">
        <w:rPr>
          <w:rFonts w:ascii="Arial" w:hAnsi="Arial" w:cs="Arial"/>
          <w:bCs/>
        </w:rPr>
        <w:t xml:space="preserve">Android smartphones running version 8.0 or higher are required to run the </w:t>
      </w:r>
      <w:proofErr w:type="spellStart"/>
      <w:r w:rsidRPr="00076A6B">
        <w:rPr>
          <w:rFonts w:ascii="Arial" w:hAnsi="Arial" w:cs="Arial"/>
          <w:bCs/>
        </w:rPr>
        <w:t>PillSync</w:t>
      </w:r>
      <w:proofErr w:type="spellEnd"/>
      <w:r w:rsidRPr="00076A6B">
        <w:rPr>
          <w:rFonts w:ascii="Arial" w:hAnsi="Arial" w:cs="Arial"/>
          <w:bCs/>
        </w:rPr>
        <w:t xml:space="preserve"> mobile application. The device must have internet connectivity via </w:t>
      </w:r>
      <w:proofErr w:type="spellStart"/>
      <w:r w:rsidRPr="00076A6B">
        <w:rPr>
          <w:rFonts w:ascii="Arial" w:hAnsi="Arial" w:cs="Arial"/>
          <w:bCs/>
        </w:rPr>
        <w:t>WiFi</w:t>
      </w:r>
      <w:proofErr w:type="spellEnd"/>
      <w:r w:rsidRPr="00076A6B">
        <w:rPr>
          <w:rFonts w:ascii="Arial" w:hAnsi="Arial" w:cs="Arial"/>
          <w:bCs/>
        </w:rPr>
        <w:t xml:space="preserve"> or mobile data, sufficient storage for app installation (approximately 50-100 MB), and permission to receive push notifications for medication reminders.</w:t>
      </w:r>
    </w:p>
    <w:p w14:paraId="786C9A7B" w14:textId="77777777" w:rsidR="00B11511" w:rsidRPr="00076A6B" w:rsidRDefault="00B11511" w:rsidP="00B11511">
      <w:pPr>
        <w:spacing w:before="240" w:line="480" w:lineRule="auto"/>
        <w:ind w:firstLine="720"/>
        <w:jc w:val="both"/>
        <w:rPr>
          <w:rFonts w:ascii="Arial" w:hAnsi="Arial" w:cs="Arial"/>
          <w:i/>
        </w:rPr>
      </w:pPr>
      <w:r w:rsidRPr="00076A6B">
        <w:rPr>
          <w:rFonts w:ascii="Arial" w:hAnsi="Arial" w:cs="Arial"/>
          <w:bCs/>
          <w:i/>
        </w:rPr>
        <w:t>Software Requirements</w:t>
      </w:r>
    </w:p>
    <w:p w14:paraId="796F6454" w14:textId="77777777" w:rsidR="00B11511" w:rsidRPr="00076A6B" w:rsidRDefault="00B11511" w:rsidP="00B11511">
      <w:pPr>
        <w:spacing w:before="240" w:line="480" w:lineRule="auto"/>
        <w:ind w:firstLine="720"/>
        <w:jc w:val="both"/>
        <w:rPr>
          <w:rFonts w:ascii="Arial" w:hAnsi="Arial" w:cs="Arial"/>
          <w:bCs/>
          <w:i/>
        </w:rPr>
      </w:pPr>
      <w:r w:rsidRPr="00076A6B">
        <w:rPr>
          <w:rFonts w:ascii="Arial" w:hAnsi="Arial" w:cs="Arial"/>
          <w:bCs/>
          <w:i/>
        </w:rPr>
        <w:t>Firmware and Development:</w:t>
      </w:r>
    </w:p>
    <w:p w14:paraId="4168F043" w14:textId="77777777" w:rsidR="00B11511" w:rsidRPr="00076A6B" w:rsidRDefault="00B11511" w:rsidP="00B11511">
      <w:pPr>
        <w:spacing w:before="240" w:line="480" w:lineRule="auto"/>
        <w:ind w:firstLine="720"/>
        <w:jc w:val="both"/>
        <w:rPr>
          <w:rFonts w:ascii="Arial" w:hAnsi="Arial" w:cs="Arial"/>
          <w:bCs/>
        </w:rPr>
      </w:pPr>
      <w:r w:rsidRPr="00076A6B">
        <w:rPr>
          <w:rFonts w:ascii="Arial" w:hAnsi="Arial" w:cs="Arial"/>
          <w:bCs/>
        </w:rPr>
        <w:t xml:space="preserve">Arduino IDE version 2.x or higher is required for programming the ESP32 microcontroller with C/C++ code. Essential Arduino libraries include </w:t>
      </w:r>
      <w:proofErr w:type="spellStart"/>
      <w:r w:rsidRPr="00076A6B">
        <w:rPr>
          <w:rFonts w:ascii="Arial" w:hAnsi="Arial" w:cs="Arial"/>
          <w:bCs/>
        </w:rPr>
        <w:t>WiFi</w:t>
      </w:r>
      <w:proofErr w:type="spellEnd"/>
      <w:r w:rsidRPr="00076A6B">
        <w:rPr>
          <w:rFonts w:ascii="Arial" w:hAnsi="Arial" w:cs="Arial"/>
          <w:bCs/>
        </w:rPr>
        <w:t xml:space="preserve"> for network connectivity, </w:t>
      </w:r>
      <w:proofErr w:type="spellStart"/>
      <w:r w:rsidRPr="00076A6B">
        <w:rPr>
          <w:rFonts w:ascii="Arial" w:hAnsi="Arial" w:cs="Arial"/>
          <w:bCs/>
        </w:rPr>
        <w:t>HTTPClient</w:t>
      </w:r>
      <w:proofErr w:type="spellEnd"/>
      <w:r w:rsidRPr="00076A6B">
        <w:rPr>
          <w:rFonts w:ascii="Arial" w:hAnsi="Arial" w:cs="Arial"/>
          <w:bCs/>
        </w:rPr>
        <w:t xml:space="preserve"> for Firebase REST API communication, </w:t>
      </w:r>
      <w:proofErr w:type="spellStart"/>
      <w:r w:rsidRPr="00076A6B">
        <w:rPr>
          <w:rFonts w:ascii="Arial" w:hAnsi="Arial" w:cs="Arial"/>
          <w:bCs/>
        </w:rPr>
        <w:t>ArduinoJson</w:t>
      </w:r>
      <w:proofErr w:type="spellEnd"/>
      <w:r w:rsidRPr="00076A6B">
        <w:rPr>
          <w:rFonts w:ascii="Arial" w:hAnsi="Arial" w:cs="Arial"/>
          <w:bCs/>
        </w:rPr>
        <w:t xml:space="preserve"> for parsing JSON data, </w:t>
      </w:r>
      <w:proofErr w:type="spellStart"/>
      <w:r w:rsidRPr="00076A6B">
        <w:rPr>
          <w:rFonts w:ascii="Arial" w:hAnsi="Arial" w:cs="Arial"/>
          <w:bCs/>
        </w:rPr>
        <w:t>RTClib</w:t>
      </w:r>
      <w:proofErr w:type="spellEnd"/>
      <w:r w:rsidRPr="00076A6B">
        <w:rPr>
          <w:rFonts w:ascii="Arial" w:hAnsi="Arial" w:cs="Arial"/>
          <w:bCs/>
        </w:rPr>
        <w:t xml:space="preserve"> for DS3231 real-time clock control, SD for SD card read/write operations, Servo for servo motor control, and </w:t>
      </w:r>
      <w:proofErr w:type="spellStart"/>
      <w:r w:rsidRPr="00076A6B">
        <w:rPr>
          <w:rFonts w:ascii="Arial" w:hAnsi="Arial" w:cs="Arial"/>
          <w:bCs/>
        </w:rPr>
        <w:t>AccelStepper</w:t>
      </w:r>
      <w:proofErr w:type="spellEnd"/>
      <w:r w:rsidRPr="00076A6B">
        <w:rPr>
          <w:rFonts w:ascii="Arial" w:hAnsi="Arial" w:cs="Arial"/>
          <w:bCs/>
        </w:rPr>
        <w:t xml:space="preserve"> or similar for stepper motor control.</w:t>
      </w:r>
    </w:p>
    <w:p w14:paraId="71D61D05" w14:textId="77777777" w:rsidR="00B11511" w:rsidRPr="00076A6B" w:rsidRDefault="00B11511" w:rsidP="00B11511">
      <w:pPr>
        <w:spacing w:before="240" w:line="480" w:lineRule="auto"/>
        <w:ind w:firstLine="720"/>
        <w:jc w:val="both"/>
        <w:rPr>
          <w:rFonts w:ascii="Arial" w:hAnsi="Arial" w:cs="Arial"/>
          <w:bCs/>
          <w:i/>
        </w:rPr>
      </w:pPr>
      <w:r w:rsidRPr="00076A6B">
        <w:rPr>
          <w:rFonts w:ascii="Arial" w:hAnsi="Arial" w:cs="Arial"/>
          <w:bCs/>
          <w:i/>
        </w:rPr>
        <w:t>Mobile Application:</w:t>
      </w:r>
    </w:p>
    <w:p w14:paraId="3E242B1F" w14:textId="77777777" w:rsidR="00B11511" w:rsidRPr="00076A6B" w:rsidRDefault="00B11511" w:rsidP="00B11511">
      <w:pPr>
        <w:spacing w:before="240" w:line="480" w:lineRule="auto"/>
        <w:ind w:firstLine="720"/>
        <w:jc w:val="both"/>
        <w:rPr>
          <w:rFonts w:ascii="Arial" w:hAnsi="Arial" w:cs="Arial"/>
          <w:bCs/>
        </w:rPr>
      </w:pPr>
      <w:r w:rsidRPr="00076A6B">
        <w:rPr>
          <w:rFonts w:ascii="Arial" w:hAnsi="Arial" w:cs="Arial"/>
          <w:bCs/>
        </w:rPr>
        <w:lastRenderedPageBreak/>
        <w:t xml:space="preserve">The mobile application requires Node.js version 18 or higher with </w:t>
      </w:r>
      <w:proofErr w:type="spellStart"/>
      <w:r w:rsidRPr="00076A6B">
        <w:rPr>
          <w:rFonts w:ascii="Arial" w:hAnsi="Arial" w:cs="Arial"/>
          <w:bCs/>
        </w:rPr>
        <w:t>npm</w:t>
      </w:r>
      <w:proofErr w:type="spellEnd"/>
      <w:r w:rsidRPr="00076A6B">
        <w:rPr>
          <w:rFonts w:ascii="Arial" w:hAnsi="Arial" w:cs="Arial"/>
          <w:bCs/>
        </w:rPr>
        <w:t xml:space="preserve"> for package management and dependency installation. React Native version 0.72 or higher provides the cross-platform framework, while Expo SDK 49 or higher with Expo Router simplifies development and enables file-based navigation. Essential </w:t>
      </w:r>
      <w:proofErr w:type="spellStart"/>
      <w:r w:rsidRPr="00076A6B">
        <w:rPr>
          <w:rFonts w:ascii="Arial" w:hAnsi="Arial" w:cs="Arial"/>
          <w:bCs/>
        </w:rPr>
        <w:t>npm</w:t>
      </w:r>
      <w:proofErr w:type="spellEnd"/>
      <w:r w:rsidRPr="00076A6B">
        <w:rPr>
          <w:rFonts w:ascii="Arial" w:hAnsi="Arial" w:cs="Arial"/>
          <w:bCs/>
        </w:rPr>
        <w:t xml:space="preserve"> packages include Firebase SDK for authentication and </w:t>
      </w:r>
      <w:proofErr w:type="spellStart"/>
      <w:r w:rsidRPr="00076A6B">
        <w:rPr>
          <w:rFonts w:ascii="Arial" w:hAnsi="Arial" w:cs="Arial"/>
          <w:bCs/>
        </w:rPr>
        <w:t>Firestore</w:t>
      </w:r>
      <w:proofErr w:type="spellEnd"/>
      <w:r w:rsidRPr="00076A6B">
        <w:rPr>
          <w:rFonts w:ascii="Arial" w:hAnsi="Arial" w:cs="Arial"/>
          <w:bCs/>
        </w:rPr>
        <w:t xml:space="preserve"> operations, Expo Notifications for push notification handling, React Navigation for screen transitions, and a charting library such as Recharts or Victory Native for adherence analytics visualization.</w:t>
      </w:r>
    </w:p>
    <w:p w14:paraId="0C972A18" w14:textId="77777777" w:rsidR="00B11511" w:rsidRPr="00076A6B" w:rsidRDefault="00B11511" w:rsidP="00B11511">
      <w:pPr>
        <w:spacing w:before="240" w:line="480" w:lineRule="auto"/>
        <w:ind w:firstLine="720"/>
        <w:jc w:val="both"/>
        <w:rPr>
          <w:rFonts w:ascii="Arial" w:hAnsi="Arial" w:cs="Arial"/>
          <w:bCs/>
          <w:i/>
        </w:rPr>
      </w:pPr>
      <w:r w:rsidRPr="00076A6B">
        <w:rPr>
          <w:rFonts w:ascii="Arial" w:hAnsi="Arial" w:cs="Arial"/>
          <w:bCs/>
          <w:i/>
        </w:rPr>
        <w:t>Cloud Backend:</w:t>
      </w:r>
    </w:p>
    <w:p w14:paraId="1E36886D" w14:textId="77777777" w:rsidR="00B11511" w:rsidRPr="00076A6B" w:rsidRDefault="00B11511" w:rsidP="00B11511">
      <w:pPr>
        <w:spacing w:before="240" w:line="480" w:lineRule="auto"/>
        <w:ind w:firstLine="720"/>
        <w:jc w:val="both"/>
        <w:rPr>
          <w:rFonts w:ascii="Arial" w:hAnsi="Arial" w:cs="Arial"/>
          <w:bCs/>
        </w:rPr>
      </w:pPr>
      <w:r w:rsidRPr="00076A6B">
        <w:rPr>
          <w:rFonts w:ascii="Arial" w:hAnsi="Arial" w:cs="Arial"/>
          <w:bCs/>
        </w:rPr>
        <w:t xml:space="preserve">Firebase services provide the complete backend infrastructure. Firebase </w:t>
      </w:r>
      <w:proofErr w:type="spellStart"/>
      <w:r w:rsidRPr="00076A6B">
        <w:rPr>
          <w:rFonts w:ascii="Arial" w:hAnsi="Arial" w:cs="Arial"/>
          <w:bCs/>
        </w:rPr>
        <w:t>Firestore</w:t>
      </w:r>
      <w:proofErr w:type="spellEnd"/>
      <w:r w:rsidRPr="00076A6B">
        <w:rPr>
          <w:rFonts w:ascii="Arial" w:hAnsi="Arial" w:cs="Arial"/>
          <w:bCs/>
        </w:rPr>
        <w:t xml:space="preserve"> serves as the NoSQL database storing all user data, medications, schedules, and logs. Firebase Authentication manages user registration and secure login with email/password credentials. Firebase Cloud Messaging delivers push notifications to user devices for medication reminders and alerts. Firebase Hosting (optional) can host web-based administration interfaces if needed.</w:t>
      </w:r>
    </w:p>
    <w:p w14:paraId="2D1C8FCC" w14:textId="77777777" w:rsidR="00B11511" w:rsidRPr="00076A6B" w:rsidRDefault="00B11511" w:rsidP="00B11511">
      <w:pPr>
        <w:spacing w:before="240" w:line="480" w:lineRule="auto"/>
        <w:ind w:firstLine="720"/>
        <w:jc w:val="both"/>
        <w:rPr>
          <w:rFonts w:ascii="Arial" w:hAnsi="Arial" w:cs="Arial"/>
          <w:bCs/>
          <w:i/>
        </w:rPr>
      </w:pPr>
      <w:r w:rsidRPr="00076A6B">
        <w:rPr>
          <w:rFonts w:ascii="Arial" w:hAnsi="Arial" w:cs="Arial"/>
          <w:bCs/>
          <w:i/>
        </w:rPr>
        <w:t>Development and Testing Tools:</w:t>
      </w:r>
    </w:p>
    <w:p w14:paraId="3BC5428D" w14:textId="77777777" w:rsidR="00B11511" w:rsidRPr="00076A6B" w:rsidRDefault="00B11511" w:rsidP="00B11511">
      <w:pPr>
        <w:spacing w:before="240" w:line="480" w:lineRule="auto"/>
        <w:ind w:firstLine="720"/>
        <w:jc w:val="both"/>
        <w:rPr>
          <w:rFonts w:ascii="Arial" w:hAnsi="Arial" w:cs="Arial"/>
          <w:bCs/>
        </w:rPr>
      </w:pPr>
      <w:r w:rsidRPr="00076A6B">
        <w:rPr>
          <w:rFonts w:ascii="Arial" w:hAnsi="Arial" w:cs="Arial"/>
          <w:bCs/>
        </w:rPr>
        <w:t>Visual Studio Code serves as the primary code editor for both firmware and mobile app development. Git provides version control for tracking code changes, while GitHub hosts the remote repository for team collaboration. React Native Debugger enables mobile app debugging and network inspection. Arduino Serial Monitor facilitates firmware debugging by displaying console output. Firebase Emulator Suite allows local testing of database operations and security rules. Google Forms collects user feedback during evaluation, with responses automatically aggregated in Google Sheets for analysis.</w:t>
      </w:r>
    </w:p>
    <w:p w14:paraId="1996F2F7" w14:textId="77777777" w:rsidR="00B11511" w:rsidRPr="00076A6B" w:rsidRDefault="00B11511" w:rsidP="00B11511">
      <w:pPr>
        <w:spacing w:before="240" w:line="480" w:lineRule="auto"/>
        <w:ind w:firstLine="720"/>
        <w:jc w:val="both"/>
        <w:rPr>
          <w:rFonts w:ascii="Arial" w:hAnsi="Arial" w:cs="Arial"/>
          <w:bCs/>
          <w:i/>
        </w:rPr>
      </w:pPr>
      <w:r w:rsidRPr="00076A6B">
        <w:rPr>
          <w:rFonts w:ascii="Arial" w:hAnsi="Arial" w:cs="Arial"/>
          <w:bCs/>
          <w:i/>
        </w:rPr>
        <w:lastRenderedPageBreak/>
        <w:t>Network and Connectivity Requirements</w:t>
      </w:r>
    </w:p>
    <w:p w14:paraId="4EF3BC1B" w14:textId="77777777" w:rsidR="00B11511" w:rsidRPr="00076A6B" w:rsidRDefault="00B11511" w:rsidP="00B11511">
      <w:pPr>
        <w:spacing w:before="240" w:line="480" w:lineRule="auto"/>
        <w:ind w:firstLine="720"/>
        <w:jc w:val="both"/>
        <w:rPr>
          <w:rFonts w:ascii="Arial" w:hAnsi="Arial" w:cs="Arial"/>
          <w:bCs/>
        </w:rPr>
      </w:pPr>
      <w:r w:rsidRPr="00076A6B">
        <w:rPr>
          <w:rFonts w:ascii="Arial" w:hAnsi="Arial" w:cs="Arial"/>
          <w:bCs/>
        </w:rPr>
        <w:t xml:space="preserve">A stable </w:t>
      </w:r>
      <w:proofErr w:type="spellStart"/>
      <w:r w:rsidRPr="00076A6B">
        <w:rPr>
          <w:rFonts w:ascii="Arial" w:hAnsi="Arial" w:cs="Arial"/>
          <w:bCs/>
        </w:rPr>
        <w:t>WiFi</w:t>
      </w:r>
      <w:proofErr w:type="spellEnd"/>
      <w:r w:rsidRPr="00076A6B">
        <w:rPr>
          <w:rFonts w:ascii="Arial" w:hAnsi="Arial" w:cs="Arial"/>
          <w:bCs/>
        </w:rPr>
        <w:t xml:space="preserve"> network with internet access is essential for real-time synchronization between the dispenser, mobile application, and Firebase cloud database. The </w:t>
      </w:r>
      <w:proofErr w:type="spellStart"/>
      <w:r w:rsidRPr="00076A6B">
        <w:rPr>
          <w:rFonts w:ascii="Arial" w:hAnsi="Arial" w:cs="Arial"/>
          <w:bCs/>
        </w:rPr>
        <w:t>WiFi</w:t>
      </w:r>
      <w:proofErr w:type="spellEnd"/>
      <w:r w:rsidRPr="00076A6B">
        <w:rPr>
          <w:rFonts w:ascii="Arial" w:hAnsi="Arial" w:cs="Arial"/>
          <w:bCs/>
        </w:rPr>
        <w:t xml:space="preserve"> router must support 2.4 GHz frequency (required by ESP32) with WPA/WPA2 security. Internet bandwidth should be sufficient for uploading schedules, logs, and downloading notifications, typically requiring minimal bandwidth (1-5 Mbps is adequate).</w:t>
      </w:r>
    </w:p>
    <w:p w14:paraId="7784317F" w14:textId="77777777" w:rsidR="00B11511" w:rsidRPr="00076A6B" w:rsidRDefault="00B11511" w:rsidP="00B11511">
      <w:pPr>
        <w:spacing w:before="240" w:line="480" w:lineRule="auto"/>
        <w:ind w:firstLine="720"/>
        <w:jc w:val="both"/>
        <w:rPr>
          <w:rFonts w:ascii="Arial" w:hAnsi="Arial" w:cs="Arial"/>
          <w:bCs/>
        </w:rPr>
      </w:pPr>
      <w:r w:rsidRPr="00076A6B">
        <w:rPr>
          <w:rFonts w:ascii="Arial" w:hAnsi="Arial" w:cs="Arial"/>
          <w:bCs/>
        </w:rPr>
        <w:t xml:space="preserve">For direct dispenser control through the mobile app, both devices must connect to the same local </w:t>
      </w:r>
      <w:proofErr w:type="spellStart"/>
      <w:r w:rsidRPr="00076A6B">
        <w:rPr>
          <w:rFonts w:ascii="Arial" w:hAnsi="Arial" w:cs="Arial"/>
          <w:bCs/>
        </w:rPr>
        <w:t>WiFi</w:t>
      </w:r>
      <w:proofErr w:type="spellEnd"/>
      <w:r w:rsidRPr="00076A6B">
        <w:rPr>
          <w:rFonts w:ascii="Arial" w:hAnsi="Arial" w:cs="Arial"/>
          <w:bCs/>
        </w:rPr>
        <w:t xml:space="preserve"> network. For remote monitoring of adherence logs and receiving notifications, the mobile app only requires any internet connection (</w:t>
      </w:r>
      <w:proofErr w:type="spellStart"/>
      <w:r w:rsidRPr="00076A6B">
        <w:rPr>
          <w:rFonts w:ascii="Arial" w:hAnsi="Arial" w:cs="Arial"/>
          <w:bCs/>
        </w:rPr>
        <w:t>WiFi</w:t>
      </w:r>
      <w:proofErr w:type="spellEnd"/>
      <w:r w:rsidRPr="00076A6B">
        <w:rPr>
          <w:rFonts w:ascii="Arial" w:hAnsi="Arial" w:cs="Arial"/>
          <w:bCs/>
        </w:rPr>
        <w:t xml:space="preserve"> or mobile data). The dispenser requires continuous or periodic internet connectivity for schedule updates and log synchronization, but can operate offline using locally stored schedules on the SD card with the RTC module for timekeeping.</w:t>
      </w:r>
    </w:p>
    <w:p w14:paraId="256BBF3D" w14:textId="77777777" w:rsidR="00B11511" w:rsidRPr="00076A6B" w:rsidRDefault="00B11511" w:rsidP="00B11511">
      <w:pPr>
        <w:spacing w:before="240" w:line="480" w:lineRule="auto"/>
        <w:ind w:firstLine="720"/>
        <w:jc w:val="both"/>
        <w:rPr>
          <w:rFonts w:ascii="Arial" w:hAnsi="Arial" w:cs="Arial"/>
          <w:bCs/>
          <w:i/>
        </w:rPr>
      </w:pPr>
      <w:r w:rsidRPr="00076A6B">
        <w:rPr>
          <w:rFonts w:ascii="Arial" w:hAnsi="Arial" w:cs="Arial"/>
          <w:bCs/>
          <w:i/>
        </w:rPr>
        <w:t>User Requirements</w:t>
      </w:r>
    </w:p>
    <w:p w14:paraId="3194426E" w14:textId="77777777" w:rsidR="00B11511" w:rsidRPr="00076A6B" w:rsidRDefault="00B11511" w:rsidP="00B11511">
      <w:pPr>
        <w:spacing w:before="240" w:line="480" w:lineRule="auto"/>
        <w:ind w:firstLine="720"/>
        <w:jc w:val="both"/>
        <w:rPr>
          <w:rFonts w:ascii="Arial" w:hAnsi="Arial" w:cs="Arial"/>
          <w:bCs/>
          <w:i/>
        </w:rPr>
      </w:pPr>
      <w:r w:rsidRPr="00076A6B">
        <w:rPr>
          <w:rFonts w:ascii="Arial" w:hAnsi="Arial" w:cs="Arial"/>
          <w:bCs/>
          <w:i/>
        </w:rPr>
        <w:t>For Medicine Takers:</w:t>
      </w:r>
    </w:p>
    <w:p w14:paraId="1FC54370" w14:textId="77777777" w:rsidR="00B11511" w:rsidRPr="00076A6B" w:rsidRDefault="00B11511" w:rsidP="00B11511">
      <w:pPr>
        <w:spacing w:before="240" w:line="480" w:lineRule="auto"/>
        <w:ind w:firstLine="720"/>
        <w:jc w:val="both"/>
        <w:rPr>
          <w:rFonts w:ascii="Arial" w:hAnsi="Arial" w:cs="Arial"/>
          <w:bCs/>
        </w:rPr>
      </w:pPr>
      <w:r w:rsidRPr="00076A6B">
        <w:rPr>
          <w:rFonts w:ascii="Arial" w:hAnsi="Arial" w:cs="Arial"/>
          <w:bCs/>
        </w:rPr>
        <w:t xml:space="preserve">Users must possess a valid email address for account registration and authentication. They should have basic smartphone operation skills including app installation, navigation, and reading notifications. Users are responsible for accurately entering medication information including names, dosages, schedules, and duration. They must ensure the dispenser remains powered and connected to </w:t>
      </w:r>
      <w:proofErr w:type="spellStart"/>
      <w:r w:rsidRPr="00076A6B">
        <w:rPr>
          <w:rFonts w:ascii="Arial" w:hAnsi="Arial" w:cs="Arial"/>
          <w:bCs/>
        </w:rPr>
        <w:t>WiFi</w:t>
      </w:r>
      <w:proofErr w:type="spellEnd"/>
      <w:r w:rsidRPr="00076A6B">
        <w:rPr>
          <w:rFonts w:ascii="Arial" w:hAnsi="Arial" w:cs="Arial"/>
          <w:bCs/>
        </w:rPr>
        <w:t xml:space="preserve"> for proper operation, regularly refill medication compartments when stock alerts appear, and respond to medication reminders by pressing the confirmation button after taking doses.</w:t>
      </w:r>
    </w:p>
    <w:p w14:paraId="6DB8F27B" w14:textId="77777777" w:rsidR="00B11511" w:rsidRPr="00076A6B" w:rsidRDefault="00B11511" w:rsidP="00B11511">
      <w:pPr>
        <w:spacing w:before="240" w:line="480" w:lineRule="auto"/>
        <w:ind w:firstLine="720"/>
        <w:jc w:val="both"/>
        <w:rPr>
          <w:rFonts w:ascii="Arial" w:hAnsi="Arial" w:cs="Arial"/>
          <w:bCs/>
          <w:i/>
        </w:rPr>
      </w:pPr>
      <w:r w:rsidRPr="00076A6B">
        <w:rPr>
          <w:rFonts w:ascii="Arial" w:hAnsi="Arial" w:cs="Arial"/>
          <w:bCs/>
          <w:i/>
        </w:rPr>
        <w:lastRenderedPageBreak/>
        <w:t>For Guardians:</w:t>
      </w:r>
    </w:p>
    <w:p w14:paraId="6B3B4DDE" w14:textId="77777777" w:rsidR="00B11511" w:rsidRPr="00076A6B" w:rsidRDefault="00B11511" w:rsidP="00B11511">
      <w:pPr>
        <w:spacing w:before="240" w:line="480" w:lineRule="auto"/>
        <w:ind w:firstLine="720"/>
        <w:jc w:val="both"/>
        <w:rPr>
          <w:rFonts w:ascii="Arial" w:hAnsi="Arial" w:cs="Arial"/>
          <w:bCs/>
        </w:rPr>
      </w:pPr>
      <w:r w:rsidRPr="00076A6B">
        <w:rPr>
          <w:rFonts w:ascii="Arial" w:hAnsi="Arial" w:cs="Arial"/>
          <w:bCs/>
        </w:rPr>
        <w:t xml:space="preserve">Guardians require their own registered account on the </w:t>
      </w:r>
      <w:proofErr w:type="spellStart"/>
      <w:r w:rsidRPr="00076A6B">
        <w:rPr>
          <w:rFonts w:ascii="Arial" w:hAnsi="Arial" w:cs="Arial"/>
          <w:bCs/>
        </w:rPr>
        <w:t>PillSync</w:t>
      </w:r>
      <w:proofErr w:type="spellEnd"/>
      <w:r w:rsidRPr="00076A6B">
        <w:rPr>
          <w:rFonts w:ascii="Arial" w:hAnsi="Arial" w:cs="Arial"/>
          <w:bCs/>
        </w:rPr>
        <w:t xml:space="preserve"> application and must obtain consent from the medicine taker to access their account for monitoring purposes. They need internet-connected smartphones to remotely view adherence data and receive missed dose alerts.</w:t>
      </w:r>
    </w:p>
    <w:p w14:paraId="5D274125" w14:textId="77777777" w:rsidR="00B11511" w:rsidRPr="00076A6B" w:rsidRDefault="00B11511" w:rsidP="00B11511">
      <w:pPr>
        <w:spacing w:before="240" w:line="480" w:lineRule="auto"/>
        <w:ind w:firstLine="720"/>
        <w:jc w:val="both"/>
        <w:rPr>
          <w:rFonts w:ascii="Arial" w:hAnsi="Arial" w:cs="Arial"/>
          <w:bCs/>
          <w:i/>
        </w:rPr>
      </w:pPr>
      <w:r w:rsidRPr="00076A6B">
        <w:rPr>
          <w:rFonts w:ascii="Arial" w:hAnsi="Arial" w:cs="Arial"/>
          <w:bCs/>
          <w:i/>
        </w:rPr>
        <w:t>For Healthcare Professionals:</w:t>
      </w:r>
    </w:p>
    <w:p w14:paraId="45FB2040" w14:textId="77777777" w:rsidR="00B11511" w:rsidRPr="00076A6B" w:rsidRDefault="00B11511" w:rsidP="00B11511">
      <w:pPr>
        <w:spacing w:before="240" w:line="480" w:lineRule="auto"/>
        <w:ind w:firstLine="720"/>
        <w:jc w:val="both"/>
        <w:rPr>
          <w:rFonts w:ascii="Arial" w:hAnsi="Arial" w:cs="Arial"/>
          <w:bCs/>
        </w:rPr>
      </w:pPr>
      <w:r w:rsidRPr="00076A6B">
        <w:rPr>
          <w:rFonts w:ascii="Arial" w:hAnsi="Arial" w:cs="Arial"/>
          <w:bCs/>
        </w:rPr>
        <w:t>Healthcare professionals evaluating the system need Android devices to test the mobile application, understanding of medication management concepts to assess system appropriateness, and ability to provide structured feedback through surveys for system evaluation.</w:t>
      </w:r>
    </w:p>
    <w:p w14:paraId="4E112219" w14:textId="77777777" w:rsidR="00B11511" w:rsidRPr="00076A6B" w:rsidRDefault="00B11511" w:rsidP="00B11511">
      <w:pPr>
        <w:spacing w:before="240" w:line="480" w:lineRule="auto"/>
        <w:ind w:firstLine="720"/>
        <w:jc w:val="both"/>
        <w:rPr>
          <w:rFonts w:ascii="Arial" w:hAnsi="Arial" w:cs="Arial"/>
          <w:bCs/>
          <w:i/>
        </w:rPr>
      </w:pPr>
      <w:r w:rsidRPr="00076A6B">
        <w:rPr>
          <w:rFonts w:ascii="Arial" w:hAnsi="Arial" w:cs="Arial"/>
          <w:bCs/>
          <w:i/>
        </w:rPr>
        <w:t>Environmental and Operational Requirements</w:t>
      </w:r>
    </w:p>
    <w:p w14:paraId="0255F3AD" w14:textId="77777777" w:rsidR="00B11511" w:rsidRPr="00076A6B" w:rsidRDefault="00B11511" w:rsidP="00B11511">
      <w:pPr>
        <w:spacing w:before="240" w:line="480" w:lineRule="auto"/>
        <w:ind w:firstLine="720"/>
        <w:jc w:val="both"/>
        <w:rPr>
          <w:rFonts w:ascii="Arial" w:hAnsi="Arial" w:cs="Arial"/>
          <w:bCs/>
        </w:rPr>
      </w:pPr>
      <w:r w:rsidRPr="00076A6B">
        <w:rPr>
          <w:rFonts w:ascii="Arial" w:hAnsi="Arial" w:cs="Arial"/>
          <w:bCs/>
        </w:rPr>
        <w:t xml:space="preserve">The dispenser should be placed in a dry, indoor environment away from direct sunlight, extreme temperatures, or moisture that could damage electronic components. It requires a stable flat surface to prevent tipping and ensure accurate sensor readings. Ambient temperature should range between 15°C to 35°C for optimal electronic operation. The device should be positioned within </w:t>
      </w:r>
      <w:proofErr w:type="spellStart"/>
      <w:r w:rsidRPr="00076A6B">
        <w:rPr>
          <w:rFonts w:ascii="Arial" w:hAnsi="Arial" w:cs="Arial"/>
          <w:bCs/>
        </w:rPr>
        <w:t>WiFi</w:t>
      </w:r>
      <w:proofErr w:type="spellEnd"/>
      <w:r w:rsidRPr="00076A6B">
        <w:rPr>
          <w:rFonts w:ascii="Arial" w:hAnsi="Arial" w:cs="Arial"/>
          <w:bCs/>
        </w:rPr>
        <w:t xml:space="preserve"> range for reliable connectivity and near an electrical outlet for main power connection.</w:t>
      </w:r>
    </w:p>
    <w:p w14:paraId="3671D81D" w14:textId="77777777" w:rsidR="00B11511" w:rsidRPr="00076A6B" w:rsidRDefault="00B11511" w:rsidP="00B11511">
      <w:pPr>
        <w:spacing w:before="240" w:line="480" w:lineRule="auto"/>
        <w:ind w:firstLine="720"/>
        <w:jc w:val="both"/>
        <w:rPr>
          <w:rFonts w:ascii="Arial" w:hAnsi="Arial" w:cs="Arial"/>
          <w:bCs/>
        </w:rPr>
      </w:pPr>
      <w:r w:rsidRPr="00076A6B">
        <w:rPr>
          <w:rFonts w:ascii="Arial" w:hAnsi="Arial" w:cs="Arial"/>
          <w:bCs/>
        </w:rPr>
        <w:t>Medications stored in the dispenser must be solid oral forms such as tablets or capsules. The system does not support liquid medications, injectables, or other forms. Each compartment accommodates medications of similar size, and users should avoid overfilling compartments beyond capacity to ensure proper dispensing.</w:t>
      </w:r>
    </w:p>
    <w:p w14:paraId="487CA714" w14:textId="77777777" w:rsidR="00B11511" w:rsidRPr="00076A6B" w:rsidRDefault="00B11511" w:rsidP="00B11511">
      <w:pPr>
        <w:spacing w:before="240" w:line="480" w:lineRule="auto"/>
        <w:ind w:firstLine="720"/>
        <w:jc w:val="both"/>
        <w:rPr>
          <w:rFonts w:ascii="Arial" w:hAnsi="Arial" w:cs="Arial"/>
          <w:bCs/>
          <w:i/>
        </w:rPr>
      </w:pPr>
      <w:r w:rsidRPr="00076A6B">
        <w:rPr>
          <w:rFonts w:ascii="Arial" w:hAnsi="Arial" w:cs="Arial"/>
          <w:bCs/>
          <w:i/>
        </w:rPr>
        <w:lastRenderedPageBreak/>
        <w:t>Security and Privacy Requirements</w:t>
      </w:r>
    </w:p>
    <w:p w14:paraId="7122933D" w14:textId="77777777" w:rsidR="00B11511" w:rsidRPr="00076A6B" w:rsidRDefault="00B11511" w:rsidP="00B11511">
      <w:pPr>
        <w:spacing w:before="240" w:line="480" w:lineRule="auto"/>
        <w:ind w:firstLine="720"/>
        <w:jc w:val="both"/>
        <w:rPr>
          <w:rFonts w:ascii="Arial" w:hAnsi="Arial" w:cs="Arial"/>
          <w:bCs/>
        </w:rPr>
      </w:pPr>
      <w:r w:rsidRPr="00076A6B">
        <w:rPr>
          <w:rFonts w:ascii="Arial" w:hAnsi="Arial" w:cs="Arial"/>
          <w:bCs/>
        </w:rPr>
        <w:t>All user accounts must use secure passwords meeting minimum complexity requirements enforced by Firebase Authentication. Data transmission between all system components must use encrypted connections (HTTPS/SSL/TLS protocols). Firebase Database Security Rules must restrict data access so users can only view and modify their own information. The mobile application must request and obtain user permission for notifications, camera access for profile photos, and any other device features utilized. Users should be informed through clear privacy policies about what data is collected, how it is used, and that personal information is not shared with third parties.</w:t>
      </w:r>
    </w:p>
    <w:p w14:paraId="5677775B" w14:textId="77777777" w:rsidR="00B11511" w:rsidRPr="00076A6B" w:rsidRDefault="00B11511" w:rsidP="00B11511">
      <w:pPr>
        <w:spacing w:before="240" w:line="480" w:lineRule="auto"/>
        <w:ind w:firstLine="720"/>
        <w:jc w:val="both"/>
        <w:rPr>
          <w:rFonts w:ascii="Arial" w:hAnsi="Arial" w:cs="Arial"/>
          <w:bCs/>
          <w:i/>
        </w:rPr>
      </w:pPr>
      <w:r w:rsidRPr="00076A6B">
        <w:rPr>
          <w:rFonts w:ascii="Arial" w:hAnsi="Arial" w:cs="Arial"/>
          <w:bCs/>
          <w:i/>
        </w:rPr>
        <w:t>Maintenance and Support Requirements</w:t>
      </w:r>
    </w:p>
    <w:p w14:paraId="402AC2FD" w14:textId="77777777" w:rsidR="00B11511" w:rsidRPr="00076A6B" w:rsidRDefault="00B11511" w:rsidP="00B11511">
      <w:pPr>
        <w:spacing w:before="240" w:line="480" w:lineRule="auto"/>
        <w:ind w:firstLine="720"/>
        <w:jc w:val="both"/>
        <w:rPr>
          <w:rFonts w:ascii="Arial" w:hAnsi="Arial" w:cs="Arial"/>
          <w:bCs/>
        </w:rPr>
      </w:pPr>
      <w:r w:rsidRPr="00076A6B">
        <w:rPr>
          <w:rFonts w:ascii="Arial" w:hAnsi="Arial" w:cs="Arial"/>
          <w:bCs/>
        </w:rPr>
        <w:t>Users should keep the mobile application updated to the latest version for bug fixes and improvements. The dispenser firmware may require occasional updates, which would be performed by technical support or through guided procedures. Regular physical maintenance includes cleaning the acrylic enclosure, checking motor alignment and operation, replacing the RTC coin cell battery when low (typically every 2-3 years), and ensuring SD card has sufficient storage space. The 12800mAh backup battery should be recharged periodically if not used regularly to maintain capacity.</w:t>
      </w:r>
    </w:p>
    <w:p w14:paraId="43873116" w14:textId="77777777" w:rsidR="00B11511" w:rsidRDefault="00B11511" w:rsidP="00B11511">
      <w:pPr>
        <w:spacing w:before="240" w:line="480" w:lineRule="auto"/>
        <w:jc w:val="both"/>
        <w:rPr>
          <w:rFonts w:ascii="Arial" w:hAnsi="Arial" w:cs="Arial"/>
          <w:bCs/>
        </w:rPr>
      </w:pPr>
      <w:r w:rsidRPr="00076A6B">
        <w:rPr>
          <w:rFonts w:ascii="Arial" w:hAnsi="Arial" w:cs="Arial"/>
          <w:bCs/>
        </w:rPr>
        <w:t>Technical support documentation including user manuals, troubleshooting guides, and FAQ resources should be available to users. For academic evaluation purposes, the development team provides direct support for resolving technical issues and addressing user questions.</w:t>
      </w:r>
    </w:p>
    <w:p w14:paraId="24ACCFED" w14:textId="77777777" w:rsidR="001B71FC" w:rsidRPr="00076A6B" w:rsidRDefault="001B71FC" w:rsidP="00B11511">
      <w:pPr>
        <w:spacing w:before="240" w:line="480" w:lineRule="auto"/>
        <w:jc w:val="both"/>
        <w:rPr>
          <w:rFonts w:ascii="Arial" w:hAnsi="Arial" w:cs="Arial"/>
          <w:bCs/>
        </w:rPr>
      </w:pPr>
    </w:p>
    <w:p w14:paraId="3472F647" w14:textId="77777777" w:rsidR="00B11511" w:rsidRPr="00280D5A" w:rsidRDefault="00B11511" w:rsidP="00B11511">
      <w:pPr>
        <w:spacing w:before="240" w:line="480" w:lineRule="auto"/>
        <w:jc w:val="both"/>
        <w:rPr>
          <w:rFonts w:ascii="Arial" w:hAnsi="Arial" w:cs="Arial"/>
          <w:b/>
          <w:bCs/>
        </w:rPr>
      </w:pPr>
      <w:r w:rsidRPr="00280D5A">
        <w:rPr>
          <w:rFonts w:ascii="Arial" w:hAnsi="Arial" w:cs="Arial"/>
          <w:b/>
          <w:bCs/>
        </w:rPr>
        <w:lastRenderedPageBreak/>
        <w:t>Quality Plan</w:t>
      </w:r>
    </w:p>
    <w:p w14:paraId="395EE11A" w14:textId="77777777" w:rsidR="00B11511" w:rsidRPr="00076A6B" w:rsidRDefault="00B11511" w:rsidP="00B11511">
      <w:pPr>
        <w:spacing w:before="240" w:line="480" w:lineRule="auto"/>
        <w:jc w:val="both"/>
        <w:rPr>
          <w:rFonts w:ascii="Arial" w:hAnsi="Arial" w:cs="Arial"/>
          <w:lang w:val="en-PH"/>
        </w:rPr>
      </w:pPr>
      <w:proofErr w:type="spellStart"/>
      <w:r w:rsidRPr="00076A6B">
        <w:rPr>
          <w:rFonts w:ascii="Arial" w:hAnsi="Arial" w:cs="Arial"/>
          <w:lang w:val="en-PH"/>
        </w:rPr>
        <w:t>PillSync</w:t>
      </w:r>
      <w:proofErr w:type="spellEnd"/>
      <w:r w:rsidRPr="00076A6B">
        <w:rPr>
          <w:rFonts w:ascii="Arial" w:hAnsi="Arial" w:cs="Arial"/>
          <w:lang w:val="en-PH"/>
        </w:rPr>
        <w:t xml:space="preserve"> is a smart medication dispenser with a mobile application that helps users take their medications on time. The system can monitor dispensers, making it easier for users and guardians to track medication intake. This Quality Plan shows how we will maintain and evaluate the system’s quality throughout development and after deployment, using feedback from user surveys and ISO/IEC 25010 standards.</w:t>
      </w:r>
    </w:p>
    <w:p w14:paraId="07EE7E16" w14:textId="77777777" w:rsidR="00B11511" w:rsidRPr="00076A6B" w:rsidRDefault="00B11511" w:rsidP="00B11511">
      <w:pPr>
        <w:spacing w:before="240" w:line="480" w:lineRule="auto"/>
        <w:jc w:val="both"/>
        <w:rPr>
          <w:rFonts w:ascii="Arial" w:hAnsi="Arial" w:cs="Arial"/>
          <w:lang w:val="en-PH"/>
        </w:rPr>
      </w:pPr>
      <w:r w:rsidRPr="00076A6B">
        <w:rPr>
          <w:rFonts w:ascii="Arial" w:hAnsi="Arial" w:cs="Arial"/>
          <w:lang w:val="en-PH"/>
        </w:rPr>
        <w:t>We focus on seven main quality areas: Functionality, Usability, Reliability, Performance Efficiency, Security, Compatibility &amp; Portability, and Maintainability. The survey questionnaire collects evaluations from users and caregivers, helping identify strengths and areas for improvement.</w:t>
      </w:r>
    </w:p>
    <w:tbl>
      <w:tblPr>
        <w:tblStyle w:val="TableGrid"/>
        <w:tblW w:w="9036" w:type="dxa"/>
        <w:tblLook w:val="04A0" w:firstRow="1" w:lastRow="0" w:firstColumn="1" w:lastColumn="0" w:noHBand="0" w:noVBand="1"/>
      </w:tblPr>
      <w:tblGrid>
        <w:gridCol w:w="2981"/>
        <w:gridCol w:w="6055"/>
      </w:tblGrid>
      <w:tr w:rsidR="00B11511" w:rsidRPr="00076A6B" w14:paraId="7A4135E4" w14:textId="77777777" w:rsidTr="001B71FC">
        <w:trPr>
          <w:trHeight w:val="744"/>
        </w:trPr>
        <w:tc>
          <w:tcPr>
            <w:tcW w:w="2981" w:type="dxa"/>
            <w:hideMark/>
          </w:tcPr>
          <w:p w14:paraId="6367CB16" w14:textId="77777777" w:rsidR="00B11511" w:rsidRPr="00076A6B" w:rsidRDefault="00B11511" w:rsidP="00EF0429">
            <w:pPr>
              <w:spacing w:before="240" w:line="480" w:lineRule="auto"/>
              <w:jc w:val="both"/>
              <w:rPr>
                <w:rFonts w:ascii="Arial" w:hAnsi="Arial" w:cs="Arial"/>
                <w:b/>
                <w:bCs/>
                <w:lang w:val="en-PH"/>
              </w:rPr>
            </w:pPr>
            <w:r w:rsidRPr="00076A6B">
              <w:rPr>
                <w:rFonts w:ascii="Arial" w:hAnsi="Arial" w:cs="Arial"/>
                <w:b/>
                <w:bCs/>
                <w:lang w:val="en-PH"/>
              </w:rPr>
              <w:t>Quality Characteristic</w:t>
            </w:r>
          </w:p>
        </w:tc>
        <w:tc>
          <w:tcPr>
            <w:tcW w:w="6055" w:type="dxa"/>
            <w:hideMark/>
          </w:tcPr>
          <w:p w14:paraId="1FE6F492" w14:textId="77777777" w:rsidR="00B11511" w:rsidRPr="00076A6B" w:rsidRDefault="00B11511" w:rsidP="00EF0429">
            <w:pPr>
              <w:spacing w:before="240" w:line="480" w:lineRule="auto"/>
              <w:jc w:val="both"/>
              <w:rPr>
                <w:rFonts w:ascii="Arial" w:hAnsi="Arial" w:cs="Arial"/>
                <w:b/>
                <w:bCs/>
                <w:lang w:val="en-PH"/>
              </w:rPr>
            </w:pPr>
            <w:r w:rsidRPr="00076A6B">
              <w:rPr>
                <w:rFonts w:ascii="Arial" w:hAnsi="Arial" w:cs="Arial"/>
                <w:b/>
                <w:bCs/>
                <w:lang w:val="en-PH"/>
              </w:rPr>
              <w:t>Objective</w:t>
            </w:r>
          </w:p>
        </w:tc>
      </w:tr>
      <w:tr w:rsidR="00B11511" w:rsidRPr="00076A6B" w14:paraId="7EFA5EF3" w14:textId="77777777" w:rsidTr="001B71FC">
        <w:trPr>
          <w:trHeight w:val="2258"/>
        </w:trPr>
        <w:tc>
          <w:tcPr>
            <w:tcW w:w="2981" w:type="dxa"/>
            <w:hideMark/>
          </w:tcPr>
          <w:p w14:paraId="32BD5627" w14:textId="77777777" w:rsidR="00B11511" w:rsidRPr="00076A6B" w:rsidRDefault="00B11511" w:rsidP="00EF0429">
            <w:pPr>
              <w:spacing w:before="240" w:line="480" w:lineRule="auto"/>
              <w:jc w:val="both"/>
              <w:rPr>
                <w:rFonts w:ascii="Arial" w:hAnsi="Arial" w:cs="Arial"/>
                <w:lang w:val="en-PH"/>
              </w:rPr>
            </w:pPr>
            <w:r w:rsidRPr="00076A6B">
              <w:rPr>
                <w:rFonts w:ascii="Arial" w:hAnsi="Arial" w:cs="Arial"/>
                <w:b/>
                <w:bCs/>
                <w:lang w:val="en-PH"/>
              </w:rPr>
              <w:t>Functionality</w:t>
            </w:r>
          </w:p>
        </w:tc>
        <w:tc>
          <w:tcPr>
            <w:tcW w:w="6055" w:type="dxa"/>
          </w:tcPr>
          <w:p w14:paraId="249EE66B" w14:textId="77777777" w:rsidR="00B11511" w:rsidRPr="00076A6B" w:rsidRDefault="00B11511" w:rsidP="00EF0429">
            <w:pPr>
              <w:spacing w:before="240" w:line="480" w:lineRule="auto"/>
              <w:jc w:val="both"/>
              <w:rPr>
                <w:rFonts w:ascii="Arial" w:hAnsi="Arial" w:cs="Arial"/>
                <w:lang w:val="en-PH"/>
              </w:rPr>
            </w:pPr>
            <w:r w:rsidRPr="00076A6B">
              <w:rPr>
                <w:rFonts w:ascii="Arial" w:hAnsi="Arial" w:cs="Arial"/>
                <w:lang w:val="en-PH"/>
              </w:rPr>
              <w:t xml:space="preserve">Ensure the dispenser gives the correct medicine at the right time and sends accurate alerts. Measured through user feedback on correct dispensing, alert </w:t>
            </w:r>
            <w:r>
              <w:rPr>
                <w:rFonts w:ascii="Arial" w:hAnsi="Arial" w:cs="Arial"/>
                <w:lang w:val="en-PH"/>
              </w:rPr>
              <w:t>timing, and medication history.</w:t>
            </w:r>
          </w:p>
        </w:tc>
      </w:tr>
      <w:tr w:rsidR="00B11511" w:rsidRPr="00076A6B" w14:paraId="597E3EF8" w14:textId="77777777" w:rsidTr="001B71FC">
        <w:trPr>
          <w:trHeight w:val="1766"/>
        </w:trPr>
        <w:tc>
          <w:tcPr>
            <w:tcW w:w="2981" w:type="dxa"/>
            <w:hideMark/>
          </w:tcPr>
          <w:p w14:paraId="66198670" w14:textId="77777777" w:rsidR="00B11511" w:rsidRPr="00076A6B" w:rsidRDefault="00B11511" w:rsidP="00EF0429">
            <w:pPr>
              <w:spacing w:before="240" w:line="480" w:lineRule="auto"/>
              <w:jc w:val="both"/>
              <w:rPr>
                <w:rFonts w:ascii="Arial" w:hAnsi="Arial" w:cs="Arial"/>
                <w:lang w:val="en-PH"/>
              </w:rPr>
            </w:pPr>
            <w:r w:rsidRPr="00076A6B">
              <w:rPr>
                <w:rFonts w:ascii="Arial" w:hAnsi="Arial" w:cs="Arial"/>
                <w:b/>
                <w:bCs/>
                <w:lang w:val="en-PH"/>
              </w:rPr>
              <w:t>Usability</w:t>
            </w:r>
          </w:p>
        </w:tc>
        <w:tc>
          <w:tcPr>
            <w:tcW w:w="6055" w:type="dxa"/>
          </w:tcPr>
          <w:p w14:paraId="7C4761C2" w14:textId="77777777" w:rsidR="00B11511" w:rsidRPr="00076A6B" w:rsidRDefault="00B11511" w:rsidP="00EF0429">
            <w:pPr>
              <w:spacing w:before="240" w:line="480" w:lineRule="auto"/>
              <w:jc w:val="both"/>
              <w:rPr>
                <w:rFonts w:ascii="Arial" w:hAnsi="Arial" w:cs="Arial"/>
                <w:lang w:val="en-PH"/>
              </w:rPr>
            </w:pPr>
            <w:r w:rsidRPr="00076A6B">
              <w:rPr>
                <w:rFonts w:ascii="Arial" w:hAnsi="Arial" w:cs="Arial"/>
                <w:lang w:val="en-PH"/>
              </w:rPr>
              <w:t>Make the app and dispenser simple and easy to use, especially for elderly users. Measured by user ratings on interface simplicity, navigation, and ability to operate with minimal help.</w:t>
            </w:r>
          </w:p>
        </w:tc>
      </w:tr>
      <w:tr w:rsidR="00B11511" w:rsidRPr="00076A6B" w14:paraId="38D4DCC8" w14:textId="77777777" w:rsidTr="001B71FC">
        <w:trPr>
          <w:trHeight w:val="1754"/>
        </w:trPr>
        <w:tc>
          <w:tcPr>
            <w:tcW w:w="2981" w:type="dxa"/>
            <w:hideMark/>
          </w:tcPr>
          <w:p w14:paraId="5B4294B9" w14:textId="77777777" w:rsidR="00B11511" w:rsidRPr="00076A6B" w:rsidRDefault="00B11511" w:rsidP="00EF0429">
            <w:pPr>
              <w:spacing w:before="240" w:line="480" w:lineRule="auto"/>
              <w:jc w:val="both"/>
              <w:rPr>
                <w:rFonts w:ascii="Arial" w:hAnsi="Arial" w:cs="Arial"/>
                <w:lang w:val="en-PH"/>
              </w:rPr>
            </w:pPr>
            <w:r w:rsidRPr="00076A6B">
              <w:rPr>
                <w:rFonts w:ascii="Arial" w:hAnsi="Arial" w:cs="Arial"/>
                <w:b/>
                <w:bCs/>
                <w:lang w:val="en-PH"/>
              </w:rPr>
              <w:lastRenderedPageBreak/>
              <w:t>Reliability</w:t>
            </w:r>
          </w:p>
        </w:tc>
        <w:tc>
          <w:tcPr>
            <w:tcW w:w="6055" w:type="dxa"/>
          </w:tcPr>
          <w:p w14:paraId="245054E0" w14:textId="77777777" w:rsidR="00B11511" w:rsidRPr="00076A6B" w:rsidRDefault="00B11511" w:rsidP="00EF0429">
            <w:pPr>
              <w:spacing w:before="240" w:line="480" w:lineRule="auto"/>
              <w:jc w:val="both"/>
              <w:rPr>
                <w:rFonts w:ascii="Arial" w:hAnsi="Arial" w:cs="Arial"/>
                <w:lang w:val="en-PH"/>
              </w:rPr>
            </w:pPr>
            <w:r w:rsidRPr="00076A6B">
              <w:rPr>
                <w:rFonts w:ascii="Arial" w:hAnsi="Arial" w:cs="Arial"/>
                <w:lang w:val="en-PH"/>
              </w:rPr>
              <w:t>Ensure the system works consistently over time with minimal errors. Measured by user reports on consistent operation, accurate data re</w:t>
            </w:r>
            <w:r>
              <w:rPr>
                <w:rFonts w:ascii="Arial" w:hAnsi="Arial" w:cs="Arial"/>
                <w:lang w:val="en-PH"/>
              </w:rPr>
              <w:t>cording, and dependable alerts.</w:t>
            </w:r>
          </w:p>
        </w:tc>
      </w:tr>
      <w:tr w:rsidR="00B11511" w:rsidRPr="00076A6B" w14:paraId="6038CDCB" w14:textId="77777777" w:rsidTr="001B71FC">
        <w:trPr>
          <w:trHeight w:val="2270"/>
        </w:trPr>
        <w:tc>
          <w:tcPr>
            <w:tcW w:w="2981" w:type="dxa"/>
            <w:hideMark/>
          </w:tcPr>
          <w:p w14:paraId="5926C277" w14:textId="77777777" w:rsidR="00B11511" w:rsidRPr="00076A6B" w:rsidRDefault="00B11511" w:rsidP="00EF0429">
            <w:pPr>
              <w:spacing w:before="240" w:line="480" w:lineRule="auto"/>
              <w:jc w:val="both"/>
              <w:rPr>
                <w:rFonts w:ascii="Arial" w:hAnsi="Arial" w:cs="Arial"/>
                <w:lang w:val="en-PH"/>
              </w:rPr>
            </w:pPr>
            <w:r w:rsidRPr="00076A6B">
              <w:rPr>
                <w:rFonts w:ascii="Arial" w:hAnsi="Arial" w:cs="Arial"/>
                <w:b/>
                <w:bCs/>
                <w:lang w:val="en-PH"/>
              </w:rPr>
              <w:t>Performance Efficiency</w:t>
            </w:r>
          </w:p>
        </w:tc>
        <w:tc>
          <w:tcPr>
            <w:tcW w:w="6055" w:type="dxa"/>
          </w:tcPr>
          <w:p w14:paraId="3EFF38F4" w14:textId="77777777" w:rsidR="00B11511" w:rsidRPr="00076A6B" w:rsidRDefault="00B11511" w:rsidP="00EF0429">
            <w:pPr>
              <w:spacing w:before="240" w:line="480" w:lineRule="auto"/>
              <w:jc w:val="both"/>
              <w:rPr>
                <w:rFonts w:ascii="Arial" w:hAnsi="Arial" w:cs="Arial"/>
                <w:lang w:val="en-PH"/>
              </w:rPr>
            </w:pPr>
            <w:r w:rsidRPr="00076A6B">
              <w:rPr>
                <w:rFonts w:ascii="Arial" w:hAnsi="Arial" w:cs="Arial"/>
                <w:lang w:val="en-PH"/>
              </w:rPr>
              <w:t>Ensure the system operates smoothly, responds quickly, and uses minimal battery or data. Measured through user observations on app responsiveness, dispenser operation, and performance under weak network conditions.</w:t>
            </w:r>
          </w:p>
        </w:tc>
      </w:tr>
      <w:tr w:rsidR="00B11511" w:rsidRPr="00076A6B" w14:paraId="109D6EA0" w14:textId="77777777" w:rsidTr="001B71FC">
        <w:trPr>
          <w:trHeight w:val="1754"/>
        </w:trPr>
        <w:tc>
          <w:tcPr>
            <w:tcW w:w="2981" w:type="dxa"/>
            <w:hideMark/>
          </w:tcPr>
          <w:p w14:paraId="7E3BC6D3" w14:textId="77777777" w:rsidR="00B11511" w:rsidRPr="00076A6B" w:rsidRDefault="00B11511" w:rsidP="00EF0429">
            <w:pPr>
              <w:spacing w:before="240" w:line="480" w:lineRule="auto"/>
              <w:jc w:val="both"/>
              <w:rPr>
                <w:rFonts w:ascii="Arial" w:hAnsi="Arial" w:cs="Arial"/>
                <w:lang w:val="en-PH"/>
              </w:rPr>
            </w:pPr>
            <w:r w:rsidRPr="00076A6B">
              <w:rPr>
                <w:rFonts w:ascii="Arial" w:hAnsi="Arial" w:cs="Arial"/>
                <w:b/>
                <w:bCs/>
                <w:lang w:val="en-PH"/>
              </w:rPr>
              <w:t>Security</w:t>
            </w:r>
          </w:p>
        </w:tc>
        <w:tc>
          <w:tcPr>
            <w:tcW w:w="6055" w:type="dxa"/>
          </w:tcPr>
          <w:p w14:paraId="564783F0" w14:textId="77777777" w:rsidR="00B11511" w:rsidRPr="00076A6B" w:rsidRDefault="00B11511" w:rsidP="00EF0429">
            <w:pPr>
              <w:spacing w:before="240" w:line="480" w:lineRule="auto"/>
              <w:jc w:val="both"/>
              <w:rPr>
                <w:rFonts w:ascii="Arial" w:hAnsi="Arial" w:cs="Arial"/>
                <w:lang w:val="en-PH"/>
              </w:rPr>
            </w:pPr>
            <w:r w:rsidRPr="00076A6B">
              <w:rPr>
                <w:rFonts w:ascii="Arial" w:hAnsi="Arial" w:cs="Arial"/>
                <w:lang w:val="en-PH"/>
              </w:rPr>
              <w:t>Protect user accounts and data from unauthorized access. Measured by users’ perception of safe login, restricted access, and confidence in p</w:t>
            </w:r>
            <w:r>
              <w:rPr>
                <w:rFonts w:ascii="Arial" w:hAnsi="Arial" w:cs="Arial"/>
                <w:lang w:val="en-PH"/>
              </w:rPr>
              <w:t>ersonal information protection.</w:t>
            </w:r>
          </w:p>
        </w:tc>
      </w:tr>
      <w:tr w:rsidR="00B11511" w:rsidRPr="00076A6B" w14:paraId="56864D95" w14:textId="77777777" w:rsidTr="001B71FC">
        <w:trPr>
          <w:trHeight w:val="2775"/>
        </w:trPr>
        <w:tc>
          <w:tcPr>
            <w:tcW w:w="2981" w:type="dxa"/>
            <w:hideMark/>
          </w:tcPr>
          <w:p w14:paraId="02A99AD7" w14:textId="77777777" w:rsidR="00B11511" w:rsidRPr="00076A6B" w:rsidRDefault="00B11511" w:rsidP="00EF0429">
            <w:pPr>
              <w:spacing w:before="240" w:line="480" w:lineRule="auto"/>
              <w:jc w:val="both"/>
              <w:rPr>
                <w:rFonts w:ascii="Arial" w:hAnsi="Arial" w:cs="Arial"/>
                <w:lang w:val="en-PH"/>
              </w:rPr>
            </w:pPr>
            <w:r w:rsidRPr="00076A6B">
              <w:rPr>
                <w:rFonts w:ascii="Arial" w:hAnsi="Arial" w:cs="Arial"/>
                <w:b/>
                <w:bCs/>
                <w:lang w:val="en-PH"/>
              </w:rPr>
              <w:t>Compatibility &amp; Portability</w:t>
            </w:r>
          </w:p>
        </w:tc>
        <w:tc>
          <w:tcPr>
            <w:tcW w:w="6055" w:type="dxa"/>
          </w:tcPr>
          <w:p w14:paraId="3FA5CBC0" w14:textId="77777777" w:rsidR="00B11511" w:rsidRPr="00076A6B" w:rsidRDefault="00B11511" w:rsidP="00EF0429">
            <w:pPr>
              <w:spacing w:before="240" w:line="480" w:lineRule="auto"/>
              <w:jc w:val="both"/>
              <w:rPr>
                <w:rFonts w:ascii="Arial" w:hAnsi="Arial" w:cs="Arial"/>
                <w:lang w:val="en-PH"/>
              </w:rPr>
            </w:pPr>
            <w:r w:rsidRPr="00076A6B">
              <w:rPr>
                <w:rFonts w:ascii="Arial" w:hAnsi="Arial" w:cs="Arial"/>
                <w:lang w:val="en-PH"/>
              </w:rPr>
              <w:t>Ensure the app works on different android devices and the dispenser functions well in various household environments. Measured by user ratings on app performance on multiple devices, connection to dispenser, and u</w:t>
            </w:r>
            <w:r>
              <w:rPr>
                <w:rFonts w:ascii="Arial" w:hAnsi="Arial" w:cs="Arial"/>
                <w:lang w:val="en-PH"/>
              </w:rPr>
              <w:t>sability in different settings.</w:t>
            </w:r>
          </w:p>
        </w:tc>
      </w:tr>
      <w:tr w:rsidR="00B11511" w:rsidRPr="00076A6B" w14:paraId="5CEDEB07" w14:textId="77777777" w:rsidTr="001B71FC">
        <w:trPr>
          <w:trHeight w:val="1754"/>
        </w:trPr>
        <w:tc>
          <w:tcPr>
            <w:tcW w:w="2981" w:type="dxa"/>
            <w:hideMark/>
          </w:tcPr>
          <w:p w14:paraId="795B2CE2" w14:textId="77777777" w:rsidR="00B11511" w:rsidRPr="00076A6B" w:rsidRDefault="00B11511" w:rsidP="00EF0429">
            <w:pPr>
              <w:spacing w:before="240" w:line="480" w:lineRule="auto"/>
              <w:jc w:val="both"/>
              <w:rPr>
                <w:rFonts w:ascii="Arial" w:hAnsi="Arial" w:cs="Arial"/>
                <w:lang w:val="en-PH"/>
              </w:rPr>
            </w:pPr>
            <w:r w:rsidRPr="00076A6B">
              <w:rPr>
                <w:rFonts w:ascii="Arial" w:hAnsi="Arial" w:cs="Arial"/>
                <w:b/>
                <w:bCs/>
                <w:lang w:val="en-PH"/>
              </w:rPr>
              <w:t>Maintainability</w:t>
            </w:r>
          </w:p>
        </w:tc>
        <w:tc>
          <w:tcPr>
            <w:tcW w:w="6055" w:type="dxa"/>
          </w:tcPr>
          <w:p w14:paraId="39D5DF8D" w14:textId="77777777" w:rsidR="00B11511" w:rsidRPr="00076A6B" w:rsidRDefault="00B11511" w:rsidP="00EF0429">
            <w:pPr>
              <w:spacing w:before="240" w:line="480" w:lineRule="auto"/>
              <w:jc w:val="both"/>
              <w:rPr>
                <w:rFonts w:ascii="Arial" w:hAnsi="Arial" w:cs="Arial"/>
                <w:lang w:val="en-PH"/>
              </w:rPr>
            </w:pPr>
            <w:r w:rsidRPr="00076A6B">
              <w:rPr>
                <w:rFonts w:ascii="Arial" w:hAnsi="Arial" w:cs="Arial"/>
                <w:lang w:val="en-PH"/>
              </w:rPr>
              <w:t>Make the system easy to update, repair, and improve. Measured through feedback on ease of cleaning, refilling, updati</w:t>
            </w:r>
            <w:r>
              <w:rPr>
                <w:rFonts w:ascii="Arial" w:hAnsi="Arial" w:cs="Arial"/>
                <w:lang w:val="en-PH"/>
              </w:rPr>
              <w:t>ng the app, or replacing parts.</w:t>
            </w:r>
          </w:p>
        </w:tc>
      </w:tr>
    </w:tbl>
    <w:p w14:paraId="2E5E5E56" w14:textId="77777777" w:rsidR="00B11511" w:rsidRPr="00076A6B" w:rsidRDefault="00B11511" w:rsidP="00B11511">
      <w:pPr>
        <w:spacing w:before="240" w:line="480" w:lineRule="auto"/>
        <w:jc w:val="center"/>
        <w:rPr>
          <w:rFonts w:ascii="Arial" w:hAnsi="Arial" w:cs="Arial"/>
          <w:i/>
          <w:iCs/>
          <w:lang w:val="en"/>
        </w:rPr>
      </w:pPr>
      <w:r>
        <w:rPr>
          <w:rFonts w:ascii="Arial" w:hAnsi="Arial" w:cs="Arial"/>
          <w:i/>
          <w:iCs/>
          <w:lang w:val="en"/>
        </w:rPr>
        <w:t>Table 16</w:t>
      </w:r>
      <w:r w:rsidRPr="00076A6B">
        <w:rPr>
          <w:rFonts w:ascii="Arial" w:hAnsi="Arial" w:cs="Arial"/>
          <w:i/>
          <w:iCs/>
          <w:lang w:val="en"/>
        </w:rPr>
        <w:t>: Quality Plan</w:t>
      </w:r>
    </w:p>
    <w:p w14:paraId="7555C734" w14:textId="77777777" w:rsidR="00B11511" w:rsidRPr="00076A6B" w:rsidRDefault="00B11511" w:rsidP="00B11511">
      <w:pPr>
        <w:spacing w:before="240" w:line="480" w:lineRule="auto"/>
        <w:ind w:firstLine="720"/>
        <w:jc w:val="both"/>
        <w:rPr>
          <w:rFonts w:ascii="Arial" w:hAnsi="Arial" w:cs="Arial"/>
          <w:lang w:val="en"/>
        </w:rPr>
      </w:pPr>
      <w:r w:rsidRPr="00076A6B">
        <w:rPr>
          <w:rFonts w:ascii="Arial" w:hAnsi="Arial" w:cs="Arial"/>
          <w:lang w:val="en"/>
        </w:rPr>
        <w:lastRenderedPageBreak/>
        <w:t xml:space="preserve">This table shows how the Quality Plan ensures that </w:t>
      </w:r>
      <w:proofErr w:type="spellStart"/>
      <w:r w:rsidRPr="00076A6B">
        <w:rPr>
          <w:rFonts w:ascii="Arial" w:hAnsi="Arial" w:cs="Arial"/>
          <w:lang w:val="en"/>
        </w:rPr>
        <w:t>PillSync</w:t>
      </w:r>
      <w:proofErr w:type="spellEnd"/>
      <w:r w:rsidRPr="00076A6B">
        <w:rPr>
          <w:rFonts w:ascii="Arial" w:hAnsi="Arial" w:cs="Arial"/>
          <w:lang w:val="en"/>
        </w:rPr>
        <w:t xml:space="preserve"> meets the needs of both users and guardians. Functionality checks that the dispenser releases the correct medicine and sends alerts on time. Usability ensures that the app and dispenser are easy to use, especially for older users. Reliability makes sure the system works consistently over long periods. Performance Efficiency ensures smooth operation and quick responses without consuming too much battery or data. Security protects user accounts and personal information from unauthorized access. Compatibility and Portability confirm that the app works on different phones, the dispenser connects with multiple devices, and the system performs well in various home environments. Maintainability ensures the system can be updated, repaired, or improved when needed. Feedback from users and guardians will guide future enhancements, helping </w:t>
      </w:r>
      <w:proofErr w:type="spellStart"/>
      <w:r w:rsidRPr="00076A6B">
        <w:rPr>
          <w:rFonts w:ascii="Arial" w:hAnsi="Arial" w:cs="Arial"/>
          <w:lang w:val="en"/>
        </w:rPr>
        <w:t>PillSync</w:t>
      </w:r>
      <w:proofErr w:type="spellEnd"/>
      <w:r w:rsidRPr="00076A6B">
        <w:rPr>
          <w:rFonts w:ascii="Arial" w:hAnsi="Arial" w:cs="Arial"/>
          <w:lang w:val="en"/>
        </w:rPr>
        <w:t xml:space="preserve"> remain effective, safe, and user-friendly.</w:t>
      </w:r>
    </w:p>
    <w:p w14:paraId="76C81E68" w14:textId="77777777" w:rsidR="00B11511" w:rsidRPr="000F0B35" w:rsidRDefault="00B11511" w:rsidP="00B11511">
      <w:pPr>
        <w:spacing w:before="240" w:line="480" w:lineRule="auto"/>
        <w:jc w:val="both"/>
        <w:rPr>
          <w:rFonts w:ascii="Arial" w:hAnsi="Arial" w:cs="Arial"/>
          <w:b/>
          <w:bCs/>
        </w:rPr>
      </w:pPr>
      <w:r>
        <w:rPr>
          <w:rFonts w:ascii="Arial" w:hAnsi="Arial" w:cs="Arial"/>
          <w:b/>
          <w:bCs/>
        </w:rPr>
        <w:t>Implementation</w:t>
      </w:r>
      <w:r w:rsidRPr="000F0B35">
        <w:rPr>
          <w:rFonts w:ascii="Arial" w:hAnsi="Arial" w:cs="Arial"/>
          <w:b/>
          <w:bCs/>
        </w:rPr>
        <w:t xml:space="preserve"> Plan</w:t>
      </w:r>
    </w:p>
    <w:p w14:paraId="76437A2F" w14:textId="77777777" w:rsidR="00B11511" w:rsidRPr="0029715D" w:rsidRDefault="00B11511" w:rsidP="00B11511">
      <w:pPr>
        <w:spacing w:before="240" w:line="480" w:lineRule="auto"/>
        <w:ind w:firstLine="720"/>
        <w:jc w:val="both"/>
        <w:rPr>
          <w:rFonts w:ascii="Arial" w:hAnsi="Arial" w:cs="Arial"/>
        </w:rPr>
      </w:pPr>
      <w:r w:rsidRPr="0029715D">
        <w:rPr>
          <w:rFonts w:ascii="Arial" w:hAnsi="Arial" w:cs="Arial"/>
        </w:rPr>
        <w:t>The implementation plan outlines the process of deploying the Smart Medication Dispenser with Mobile Application for actual use. The system consists of hardware (the physical dispenser with ESP32 microcontroller) and software (the React Native mobile application with Firebase backend).</w:t>
      </w:r>
    </w:p>
    <w:p w14:paraId="15B34766" w14:textId="77777777" w:rsidR="00B11511" w:rsidRPr="0029715D" w:rsidRDefault="00B11511" w:rsidP="00B11511">
      <w:pPr>
        <w:spacing w:before="240" w:line="480" w:lineRule="auto"/>
        <w:ind w:firstLine="720"/>
        <w:jc w:val="both"/>
        <w:rPr>
          <w:rFonts w:ascii="Arial" w:hAnsi="Arial" w:cs="Arial"/>
        </w:rPr>
      </w:pPr>
      <w:r w:rsidRPr="0029715D">
        <w:rPr>
          <w:rFonts w:ascii="Arial" w:hAnsi="Arial" w:cs="Arial"/>
        </w:rPr>
        <w:t>The hardware dispenser was assembled and configured with the necessary components including stepper motor, servo motor, LCD display, sensors, and battery backup system. The mobile application was built and packaged as an installable APK file for Android devices. Firebase cloud services were configured for user authentication, real-time database storage, and cloud messaging for notifications.</w:t>
      </w:r>
    </w:p>
    <w:p w14:paraId="19C6E44E" w14:textId="77777777" w:rsidR="00B11511" w:rsidRPr="0029715D" w:rsidRDefault="00B11511" w:rsidP="00B11511">
      <w:pPr>
        <w:spacing w:before="240" w:line="480" w:lineRule="auto"/>
        <w:ind w:firstLine="720"/>
        <w:jc w:val="both"/>
        <w:rPr>
          <w:rFonts w:ascii="Arial" w:hAnsi="Arial" w:cs="Arial"/>
        </w:rPr>
      </w:pPr>
      <w:r w:rsidRPr="0029715D">
        <w:rPr>
          <w:rFonts w:ascii="Arial" w:hAnsi="Arial" w:cs="Arial"/>
        </w:rPr>
        <w:lastRenderedPageBreak/>
        <w:t>Prior to full deployment, the system underwent final testing with selected users to ensure proper functionality and usability. User training materials including operation manuals and troubleshooting guides were prepared to assist end-users in operating and maintaining the system.</w:t>
      </w:r>
    </w:p>
    <w:p w14:paraId="7E314C6A" w14:textId="77777777" w:rsidR="00B11511" w:rsidRPr="0029715D" w:rsidRDefault="00B11511" w:rsidP="00B11511">
      <w:pPr>
        <w:spacing w:before="240" w:line="480" w:lineRule="auto"/>
        <w:ind w:firstLine="720"/>
        <w:jc w:val="both"/>
        <w:rPr>
          <w:rFonts w:ascii="Arial" w:hAnsi="Arial" w:cs="Arial"/>
        </w:rPr>
      </w:pPr>
      <w:r w:rsidRPr="0029715D">
        <w:rPr>
          <w:rFonts w:ascii="Arial" w:hAnsi="Arial" w:cs="Arial"/>
        </w:rPr>
        <w:t>After succe</w:t>
      </w:r>
      <w:r>
        <w:rPr>
          <w:rFonts w:ascii="Arial" w:hAnsi="Arial" w:cs="Arial"/>
        </w:rPr>
        <w:t xml:space="preserve">ssful validation through the </w:t>
      </w:r>
      <w:r w:rsidRPr="0029715D">
        <w:rPr>
          <w:rFonts w:ascii="Arial" w:hAnsi="Arial" w:cs="Arial"/>
        </w:rPr>
        <w:t>respondent evaluation, the system was demonstrated to stakeholders with basic guidelines for operation, medication loading, schedule configuration, and routine maintenance procedures.</w:t>
      </w:r>
    </w:p>
    <w:p w14:paraId="444D74AB" w14:textId="77777777" w:rsidR="00B11511" w:rsidRPr="000F0B35" w:rsidRDefault="00B11511" w:rsidP="00B11511">
      <w:pPr>
        <w:spacing w:before="240" w:line="480" w:lineRule="auto"/>
        <w:jc w:val="both"/>
        <w:rPr>
          <w:rFonts w:ascii="Arial" w:hAnsi="Arial" w:cs="Arial"/>
          <w:b/>
          <w:bCs/>
        </w:rPr>
      </w:pPr>
      <w:r w:rsidRPr="000F0B35">
        <w:rPr>
          <w:rFonts w:ascii="Arial" w:hAnsi="Arial" w:cs="Arial"/>
          <w:b/>
          <w:bCs/>
        </w:rPr>
        <w:t>Evaluation Plan</w:t>
      </w:r>
    </w:p>
    <w:p w14:paraId="6A81AF31" w14:textId="77777777" w:rsidR="00B11511" w:rsidRPr="00D3047D" w:rsidRDefault="00B11511" w:rsidP="00B11511">
      <w:pPr>
        <w:spacing w:before="240" w:line="480" w:lineRule="auto"/>
        <w:ind w:firstLine="720"/>
        <w:jc w:val="both"/>
        <w:rPr>
          <w:rFonts w:ascii="Arial" w:hAnsi="Arial" w:cs="Arial"/>
        </w:rPr>
      </w:pPr>
      <w:r w:rsidRPr="00D3047D">
        <w:rPr>
          <w:rFonts w:ascii="Arial" w:hAnsi="Arial" w:cs="Arial"/>
        </w:rPr>
        <w:t>The evaluation plan outlines how the system was assessed in terms of functionality, usability, and user satisfaction. The evaluation focus</w:t>
      </w:r>
      <w:r>
        <w:rPr>
          <w:rFonts w:ascii="Arial" w:hAnsi="Arial" w:cs="Arial"/>
        </w:rPr>
        <w:t>ed on gathering feedback from</w:t>
      </w:r>
      <w:r w:rsidRPr="00D3047D">
        <w:rPr>
          <w:rFonts w:ascii="Arial" w:hAnsi="Arial" w:cs="Arial"/>
        </w:rPr>
        <w:t xml:space="preserve"> target users through structured surveys, hands-on system testing, and open-ended feedback collection.</w:t>
      </w:r>
    </w:p>
    <w:p w14:paraId="0C2ADA4C" w14:textId="77777777" w:rsidR="00B11511" w:rsidRPr="00D3047D" w:rsidRDefault="00B11511" w:rsidP="00B11511">
      <w:pPr>
        <w:spacing w:before="240" w:line="480" w:lineRule="auto"/>
        <w:ind w:firstLine="720"/>
        <w:jc w:val="both"/>
        <w:rPr>
          <w:rFonts w:ascii="Arial" w:hAnsi="Arial" w:cs="Arial"/>
        </w:rPr>
      </w:pPr>
      <w:r w:rsidRPr="00D3047D">
        <w:rPr>
          <w:rFonts w:ascii="Arial" w:hAnsi="Arial" w:cs="Arial"/>
        </w:rPr>
        <w:t xml:space="preserve">Participants included 15 users/patients, 15 guardians, 23 caregivers, and 3 </w:t>
      </w:r>
      <w:r>
        <w:rPr>
          <w:rFonts w:ascii="Arial" w:hAnsi="Arial" w:cs="Arial"/>
        </w:rPr>
        <w:t>healthcare professionals, plus 3</w:t>
      </w:r>
      <w:r w:rsidRPr="00D3047D">
        <w:rPr>
          <w:rFonts w:ascii="Arial" w:hAnsi="Arial" w:cs="Arial"/>
        </w:rPr>
        <w:t xml:space="preserve"> IT professionals who provided technical evaluation. These respondents represented the system's actual target demographic, including elderly patients managing multiple medications and their caregivers.</w:t>
      </w:r>
    </w:p>
    <w:p w14:paraId="630553DF" w14:textId="77777777" w:rsidR="00B11511" w:rsidRPr="00D3047D" w:rsidRDefault="00B11511" w:rsidP="00B11511">
      <w:pPr>
        <w:spacing w:before="240" w:line="480" w:lineRule="auto"/>
        <w:ind w:firstLine="720"/>
        <w:jc w:val="both"/>
        <w:rPr>
          <w:rFonts w:ascii="Arial" w:hAnsi="Arial" w:cs="Arial"/>
        </w:rPr>
      </w:pPr>
      <w:r w:rsidRPr="00D3047D">
        <w:rPr>
          <w:rFonts w:ascii="Arial" w:hAnsi="Arial" w:cs="Arial"/>
        </w:rPr>
        <w:t>Evaluation criteria were based on the ISO/IEC 25010 software quality model, assessing seven quality characteristics: Functionality, Usability, Reliability, Performance Efficiency, Security, Compatibility and Portability, and Maintainability. Users performed real-world tasks using the system—such as setting medication schedules, receiving notifications, confirming intake, and viewing adherence reports—and their feedback was analyzed to identify areas for improvement.</w:t>
      </w:r>
    </w:p>
    <w:p w14:paraId="78F5BD66" w14:textId="56728CD6" w:rsidR="00B11511" w:rsidRPr="001B71FC" w:rsidRDefault="00B11511" w:rsidP="001B71FC">
      <w:pPr>
        <w:spacing w:before="240" w:line="480" w:lineRule="auto"/>
        <w:ind w:firstLine="720"/>
        <w:jc w:val="both"/>
        <w:rPr>
          <w:rFonts w:ascii="Arial" w:hAnsi="Arial" w:cs="Arial"/>
        </w:rPr>
      </w:pPr>
      <w:r w:rsidRPr="00D3047D">
        <w:rPr>
          <w:rFonts w:ascii="Arial" w:hAnsi="Arial" w:cs="Arial"/>
        </w:rPr>
        <w:lastRenderedPageBreak/>
        <w:t>Additionally, functional testing was conducted through 13 use cases covering all major system features, ach</w:t>
      </w:r>
      <w:r>
        <w:rPr>
          <w:rFonts w:ascii="Arial" w:hAnsi="Arial" w:cs="Arial"/>
        </w:rPr>
        <w:t>ieving</w:t>
      </w:r>
      <w:r w:rsidRPr="00D3047D">
        <w:rPr>
          <w:rFonts w:ascii="Arial" w:hAnsi="Arial" w:cs="Arial"/>
        </w:rPr>
        <w:t xml:space="preserve"> pass</w:t>
      </w:r>
      <w:r>
        <w:rPr>
          <w:rFonts w:ascii="Arial" w:hAnsi="Arial" w:cs="Arial"/>
        </w:rPr>
        <w:t>ing</w:t>
      </w:r>
      <w:r w:rsidRPr="00D3047D">
        <w:rPr>
          <w:rFonts w:ascii="Arial" w:hAnsi="Arial" w:cs="Arial"/>
        </w:rPr>
        <w:t xml:space="preserve"> rate and confirming that the system performs all intended functions correctly.</w:t>
      </w:r>
    </w:p>
    <w:p w14:paraId="066FF63B" w14:textId="77777777" w:rsidR="00B11511" w:rsidRPr="00EC53EF" w:rsidRDefault="00B11511" w:rsidP="00B11511">
      <w:pPr>
        <w:spacing w:before="240" w:line="480" w:lineRule="auto"/>
        <w:jc w:val="both"/>
        <w:rPr>
          <w:rFonts w:ascii="Arial" w:hAnsi="Arial" w:cs="Arial"/>
          <w:b/>
          <w:bCs/>
        </w:rPr>
      </w:pPr>
      <w:r w:rsidRPr="00EC53EF">
        <w:rPr>
          <w:rFonts w:ascii="Arial" w:hAnsi="Arial" w:cs="Arial"/>
          <w:b/>
          <w:bCs/>
        </w:rPr>
        <w:t>Ethical Considerations</w:t>
      </w:r>
    </w:p>
    <w:p w14:paraId="1045F8CC" w14:textId="77777777" w:rsidR="00B11511" w:rsidRPr="00D3047D" w:rsidRDefault="00B11511" w:rsidP="00B11511">
      <w:pPr>
        <w:spacing w:before="240" w:line="480" w:lineRule="auto"/>
        <w:ind w:firstLine="720"/>
        <w:jc w:val="both"/>
        <w:rPr>
          <w:rFonts w:ascii="Arial" w:hAnsi="Arial" w:cs="Arial"/>
        </w:rPr>
      </w:pPr>
      <w:r w:rsidRPr="00D3047D">
        <w:rPr>
          <w:rFonts w:ascii="Arial" w:hAnsi="Arial" w:cs="Arial"/>
        </w:rPr>
        <w:t>Ethical considerations outline the ethical standards followed throughout the study to ensure responsible and respectful conduct during system development, data gathering, and user interaction, including conformance with Republic Act 10173 (Data Privacy Act of 2012).</w:t>
      </w:r>
    </w:p>
    <w:p w14:paraId="676668E6" w14:textId="77777777" w:rsidR="00B11511" w:rsidRPr="00D3047D" w:rsidRDefault="00B11511" w:rsidP="00B11511">
      <w:pPr>
        <w:spacing w:before="240" w:line="480" w:lineRule="auto"/>
        <w:ind w:firstLine="720"/>
        <w:jc w:val="both"/>
        <w:rPr>
          <w:rFonts w:ascii="Arial" w:hAnsi="Arial" w:cs="Arial"/>
        </w:rPr>
      </w:pPr>
      <w:r>
        <w:rPr>
          <w:rFonts w:ascii="Arial" w:hAnsi="Arial" w:cs="Arial"/>
        </w:rPr>
        <w:t>All</w:t>
      </w:r>
      <w:r w:rsidRPr="00D3047D">
        <w:rPr>
          <w:rFonts w:ascii="Arial" w:hAnsi="Arial" w:cs="Arial"/>
        </w:rPr>
        <w:t xml:space="preserve"> participants involved in surveys and system testing were fully informed about the purpose of the study and their role in the evaluation. Informed consent was obtained before any data collection, and participation was completely voluntary, with the option to withdraw at any time without consequence.</w:t>
      </w:r>
    </w:p>
    <w:p w14:paraId="5ED321A2" w14:textId="77777777" w:rsidR="00B11511" w:rsidRPr="00D3047D" w:rsidRDefault="00B11511" w:rsidP="00B11511">
      <w:pPr>
        <w:spacing w:before="240" w:line="480" w:lineRule="auto"/>
        <w:ind w:firstLine="720"/>
        <w:jc w:val="both"/>
        <w:rPr>
          <w:rFonts w:ascii="Arial" w:hAnsi="Arial" w:cs="Arial"/>
        </w:rPr>
      </w:pPr>
      <w:r w:rsidRPr="00D3047D">
        <w:rPr>
          <w:rFonts w:ascii="Arial" w:hAnsi="Arial" w:cs="Arial"/>
        </w:rPr>
        <w:t>Confidentiality and data privacy were strictly maintained. All personal information, medication data, and survey responses were kept anonymous and used only for academic research purposes. The Firebase database was configured with appropriate security rules to prevent unauthorized access to sensitive health information.</w:t>
      </w:r>
    </w:p>
    <w:p w14:paraId="64BE3B23" w14:textId="77777777" w:rsidR="00B11511" w:rsidRDefault="00B11511" w:rsidP="00B11511">
      <w:pPr>
        <w:spacing w:before="240" w:line="480" w:lineRule="auto"/>
        <w:ind w:firstLine="720"/>
        <w:jc w:val="both"/>
        <w:rPr>
          <w:rFonts w:ascii="Arial" w:hAnsi="Arial" w:cs="Arial"/>
        </w:rPr>
      </w:pPr>
      <w:r w:rsidRPr="00D3047D">
        <w:rPr>
          <w:rFonts w:ascii="Arial" w:hAnsi="Arial" w:cs="Arial"/>
        </w:rPr>
        <w:t>The system's security features—including user authentication, encrypted data storage, and access controls—were designed to comply with data privacy principles. The study also avoided any form of plagiarism by properly citing all external sources, libraries, frameworks, and reference materials used in system development.</w:t>
      </w:r>
    </w:p>
    <w:p w14:paraId="0D15149C" w14:textId="77777777" w:rsidR="001B71FC" w:rsidRDefault="001B71FC" w:rsidP="00B11511">
      <w:pPr>
        <w:spacing w:before="240" w:line="480" w:lineRule="auto"/>
        <w:ind w:firstLine="720"/>
        <w:jc w:val="both"/>
        <w:rPr>
          <w:rFonts w:ascii="Arial" w:hAnsi="Arial" w:cs="Arial"/>
        </w:rPr>
      </w:pPr>
    </w:p>
    <w:p w14:paraId="16BDD5B7" w14:textId="77777777" w:rsidR="001B71FC" w:rsidRPr="00D3047D" w:rsidRDefault="001B71FC" w:rsidP="00B11511">
      <w:pPr>
        <w:spacing w:before="240" w:line="480" w:lineRule="auto"/>
        <w:ind w:firstLine="720"/>
        <w:jc w:val="both"/>
        <w:rPr>
          <w:rFonts w:ascii="Arial" w:hAnsi="Arial" w:cs="Arial"/>
        </w:rPr>
      </w:pPr>
    </w:p>
    <w:p w14:paraId="70EF8E25" w14:textId="77777777" w:rsidR="00B11511" w:rsidRPr="00280D5A" w:rsidRDefault="00B11511" w:rsidP="00B11511">
      <w:pPr>
        <w:spacing w:before="240" w:line="480" w:lineRule="auto"/>
        <w:jc w:val="both"/>
        <w:rPr>
          <w:rFonts w:ascii="Arial" w:hAnsi="Arial" w:cs="Arial"/>
          <w:b/>
          <w:bCs/>
        </w:rPr>
      </w:pPr>
      <w:r w:rsidRPr="00280D5A">
        <w:rPr>
          <w:rFonts w:ascii="Arial" w:hAnsi="Arial" w:cs="Arial"/>
          <w:b/>
          <w:bCs/>
        </w:rPr>
        <w:lastRenderedPageBreak/>
        <w:t>Data Analysis (Procedure and Treatment)</w:t>
      </w:r>
    </w:p>
    <w:p w14:paraId="312D18E1" w14:textId="77777777" w:rsidR="00B11511" w:rsidRPr="00D3047D" w:rsidRDefault="00B11511" w:rsidP="00B11511">
      <w:pPr>
        <w:spacing w:before="240" w:line="480" w:lineRule="auto"/>
        <w:ind w:firstLine="720"/>
        <w:jc w:val="both"/>
        <w:rPr>
          <w:rFonts w:ascii="Arial" w:hAnsi="Arial" w:cs="Arial"/>
        </w:rPr>
      </w:pPr>
      <w:r w:rsidRPr="00D3047D">
        <w:rPr>
          <w:rFonts w:ascii="Arial" w:hAnsi="Arial" w:cs="Arial"/>
        </w:rPr>
        <w:t>This section explain</w:t>
      </w:r>
      <w:r>
        <w:rPr>
          <w:rFonts w:ascii="Arial" w:hAnsi="Arial" w:cs="Arial"/>
        </w:rPr>
        <w:t>s how the collected data from</w:t>
      </w:r>
      <w:r w:rsidRPr="00D3047D">
        <w:rPr>
          <w:rFonts w:ascii="Arial" w:hAnsi="Arial" w:cs="Arial"/>
        </w:rPr>
        <w:t xml:space="preserve"> respondents was processed and analyzed to evaluate the system's effectiveness and acceptability.</w:t>
      </w:r>
    </w:p>
    <w:p w14:paraId="2A2037E5" w14:textId="77777777" w:rsidR="00B11511" w:rsidRPr="00D3047D" w:rsidRDefault="00B11511" w:rsidP="00B11511">
      <w:pPr>
        <w:spacing w:before="240" w:line="480" w:lineRule="auto"/>
        <w:ind w:firstLine="720"/>
        <w:jc w:val="both"/>
        <w:rPr>
          <w:rFonts w:ascii="Arial" w:hAnsi="Arial" w:cs="Arial"/>
        </w:rPr>
      </w:pPr>
      <w:r w:rsidRPr="00D3047D">
        <w:rPr>
          <w:rFonts w:ascii="Arial" w:hAnsi="Arial" w:cs="Arial"/>
          <w:bCs/>
        </w:rPr>
        <w:t>Quantitative data</w:t>
      </w:r>
      <w:r w:rsidRPr="00D3047D">
        <w:rPr>
          <w:rFonts w:ascii="Arial" w:hAnsi="Arial" w:cs="Arial"/>
        </w:rPr>
        <w:t xml:space="preserve"> from the Likert scale questionnaires (1-5 scale from Strongly Disagree to Strongly Agree) were tallied and averaged to measure user satisfaction across the seven ISO/IEC 25010 quality characteristics. Mean scores were calculated for each evaluation criterion and for each quality characteristic overall, determining whether respondents agreed or disagreed with specific statements about the system's performance.</w:t>
      </w:r>
    </w:p>
    <w:p w14:paraId="310D22F6" w14:textId="77777777" w:rsidR="00B11511" w:rsidRDefault="00B11511" w:rsidP="00B11511">
      <w:pPr>
        <w:spacing w:before="240" w:line="480" w:lineRule="auto"/>
        <w:jc w:val="both"/>
        <w:rPr>
          <w:rFonts w:ascii="Arial" w:hAnsi="Arial" w:cs="Arial"/>
        </w:rPr>
      </w:pPr>
      <w:r w:rsidRPr="00D3047D">
        <w:rPr>
          <w:rFonts w:ascii="Arial" w:hAnsi="Arial" w:cs="Arial"/>
        </w:rPr>
        <w:t xml:space="preserve">The mean scores were interpreted using the following scale: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340"/>
      </w:tblGrid>
      <w:tr w:rsidR="00B11511" w14:paraId="42846171" w14:textId="77777777" w:rsidTr="00EF0429">
        <w:tc>
          <w:tcPr>
            <w:tcW w:w="1710" w:type="dxa"/>
          </w:tcPr>
          <w:p w14:paraId="6002F7E1" w14:textId="77777777" w:rsidR="00B11511" w:rsidRDefault="00B11511" w:rsidP="00EF0429">
            <w:pPr>
              <w:spacing w:before="240"/>
              <w:jc w:val="both"/>
              <w:rPr>
                <w:rFonts w:ascii="Arial" w:hAnsi="Arial" w:cs="Arial"/>
              </w:rPr>
            </w:pPr>
            <w:r w:rsidRPr="00D3047D">
              <w:rPr>
                <w:rFonts w:ascii="Arial" w:hAnsi="Arial" w:cs="Arial"/>
              </w:rPr>
              <w:t>1.00-1.50</w:t>
            </w:r>
          </w:p>
        </w:tc>
        <w:tc>
          <w:tcPr>
            <w:tcW w:w="2340" w:type="dxa"/>
          </w:tcPr>
          <w:p w14:paraId="6CEC5BA3" w14:textId="77777777" w:rsidR="00B11511" w:rsidRDefault="00B11511" w:rsidP="00EF0429">
            <w:pPr>
              <w:spacing w:before="240"/>
              <w:jc w:val="both"/>
              <w:rPr>
                <w:rFonts w:ascii="Arial" w:hAnsi="Arial" w:cs="Arial"/>
              </w:rPr>
            </w:pPr>
            <w:r w:rsidRPr="00D3047D">
              <w:rPr>
                <w:rFonts w:ascii="Arial" w:hAnsi="Arial" w:cs="Arial"/>
              </w:rPr>
              <w:t>Strongly Disagree</w:t>
            </w:r>
          </w:p>
        </w:tc>
      </w:tr>
      <w:tr w:rsidR="00B11511" w14:paraId="7F1DE2BB" w14:textId="77777777" w:rsidTr="00EF0429">
        <w:tc>
          <w:tcPr>
            <w:tcW w:w="1710" w:type="dxa"/>
          </w:tcPr>
          <w:p w14:paraId="6B9B152C" w14:textId="77777777" w:rsidR="00B11511" w:rsidRDefault="00B11511" w:rsidP="00EF0429">
            <w:pPr>
              <w:spacing w:before="240"/>
              <w:jc w:val="both"/>
              <w:rPr>
                <w:rFonts w:ascii="Arial" w:hAnsi="Arial" w:cs="Arial"/>
              </w:rPr>
            </w:pPr>
            <w:r w:rsidRPr="00D3047D">
              <w:rPr>
                <w:rFonts w:ascii="Arial" w:hAnsi="Arial" w:cs="Arial"/>
              </w:rPr>
              <w:t>1.51-2.50</w:t>
            </w:r>
          </w:p>
        </w:tc>
        <w:tc>
          <w:tcPr>
            <w:tcW w:w="2340" w:type="dxa"/>
          </w:tcPr>
          <w:p w14:paraId="3788331E" w14:textId="77777777" w:rsidR="00B11511" w:rsidRDefault="00B11511" w:rsidP="00EF0429">
            <w:pPr>
              <w:spacing w:before="240"/>
              <w:jc w:val="both"/>
              <w:rPr>
                <w:rFonts w:ascii="Arial" w:hAnsi="Arial" w:cs="Arial"/>
              </w:rPr>
            </w:pPr>
            <w:r w:rsidRPr="00D3047D">
              <w:rPr>
                <w:rFonts w:ascii="Arial" w:hAnsi="Arial" w:cs="Arial"/>
              </w:rPr>
              <w:t>Disagree</w:t>
            </w:r>
          </w:p>
        </w:tc>
      </w:tr>
      <w:tr w:rsidR="00B11511" w14:paraId="71478A24" w14:textId="77777777" w:rsidTr="00EF0429">
        <w:tc>
          <w:tcPr>
            <w:tcW w:w="1710" w:type="dxa"/>
          </w:tcPr>
          <w:p w14:paraId="38902229" w14:textId="77777777" w:rsidR="00B11511" w:rsidRDefault="00B11511" w:rsidP="00EF0429">
            <w:pPr>
              <w:spacing w:before="240"/>
              <w:jc w:val="both"/>
              <w:rPr>
                <w:rFonts w:ascii="Arial" w:hAnsi="Arial" w:cs="Arial"/>
              </w:rPr>
            </w:pPr>
            <w:r w:rsidRPr="00D3047D">
              <w:rPr>
                <w:rFonts w:ascii="Arial" w:hAnsi="Arial" w:cs="Arial"/>
              </w:rPr>
              <w:t>2.51-3.50</w:t>
            </w:r>
          </w:p>
        </w:tc>
        <w:tc>
          <w:tcPr>
            <w:tcW w:w="2340" w:type="dxa"/>
          </w:tcPr>
          <w:p w14:paraId="0C7B4D0C" w14:textId="77777777" w:rsidR="00B11511" w:rsidRDefault="00B11511" w:rsidP="00EF0429">
            <w:pPr>
              <w:spacing w:before="240"/>
              <w:jc w:val="both"/>
              <w:rPr>
                <w:rFonts w:ascii="Arial" w:hAnsi="Arial" w:cs="Arial"/>
              </w:rPr>
            </w:pPr>
            <w:r w:rsidRPr="00D3047D">
              <w:rPr>
                <w:rFonts w:ascii="Arial" w:hAnsi="Arial" w:cs="Arial"/>
              </w:rPr>
              <w:t>Neutral</w:t>
            </w:r>
          </w:p>
        </w:tc>
      </w:tr>
      <w:tr w:rsidR="00B11511" w14:paraId="7D3B067C" w14:textId="77777777" w:rsidTr="00EF0429">
        <w:tc>
          <w:tcPr>
            <w:tcW w:w="1710" w:type="dxa"/>
          </w:tcPr>
          <w:p w14:paraId="608B7D8A" w14:textId="77777777" w:rsidR="00B11511" w:rsidRDefault="00B11511" w:rsidP="00EF0429">
            <w:pPr>
              <w:spacing w:before="240"/>
              <w:jc w:val="both"/>
              <w:rPr>
                <w:rFonts w:ascii="Arial" w:hAnsi="Arial" w:cs="Arial"/>
              </w:rPr>
            </w:pPr>
            <w:r w:rsidRPr="00D3047D">
              <w:rPr>
                <w:rFonts w:ascii="Arial" w:hAnsi="Arial" w:cs="Arial"/>
              </w:rPr>
              <w:t>3.51-4.50</w:t>
            </w:r>
          </w:p>
        </w:tc>
        <w:tc>
          <w:tcPr>
            <w:tcW w:w="2340" w:type="dxa"/>
          </w:tcPr>
          <w:p w14:paraId="625BF7B7" w14:textId="77777777" w:rsidR="00B11511" w:rsidRDefault="00B11511" w:rsidP="00EF0429">
            <w:pPr>
              <w:spacing w:before="240"/>
              <w:jc w:val="both"/>
              <w:rPr>
                <w:rFonts w:ascii="Arial" w:hAnsi="Arial" w:cs="Arial"/>
              </w:rPr>
            </w:pPr>
            <w:r w:rsidRPr="00D3047D">
              <w:rPr>
                <w:rFonts w:ascii="Arial" w:hAnsi="Arial" w:cs="Arial"/>
              </w:rPr>
              <w:t>Agree</w:t>
            </w:r>
          </w:p>
        </w:tc>
      </w:tr>
      <w:tr w:rsidR="00B11511" w14:paraId="3386D010" w14:textId="77777777" w:rsidTr="00EF0429">
        <w:tc>
          <w:tcPr>
            <w:tcW w:w="1710" w:type="dxa"/>
          </w:tcPr>
          <w:p w14:paraId="5C74CF89" w14:textId="77777777" w:rsidR="00B11511" w:rsidRDefault="00B11511" w:rsidP="00EF0429">
            <w:pPr>
              <w:spacing w:before="240"/>
              <w:jc w:val="both"/>
              <w:rPr>
                <w:rFonts w:ascii="Arial" w:hAnsi="Arial" w:cs="Arial"/>
              </w:rPr>
            </w:pPr>
            <w:r w:rsidRPr="00D3047D">
              <w:rPr>
                <w:rFonts w:ascii="Arial" w:hAnsi="Arial" w:cs="Arial"/>
              </w:rPr>
              <w:t>4.51-5.00</w:t>
            </w:r>
          </w:p>
        </w:tc>
        <w:tc>
          <w:tcPr>
            <w:tcW w:w="2340" w:type="dxa"/>
          </w:tcPr>
          <w:p w14:paraId="084AAACB" w14:textId="77777777" w:rsidR="00B11511" w:rsidRDefault="00B11511" w:rsidP="00EF0429">
            <w:pPr>
              <w:spacing w:before="240"/>
              <w:jc w:val="both"/>
              <w:rPr>
                <w:rFonts w:ascii="Arial" w:hAnsi="Arial" w:cs="Arial"/>
              </w:rPr>
            </w:pPr>
            <w:r w:rsidRPr="00D3047D">
              <w:rPr>
                <w:rFonts w:ascii="Arial" w:hAnsi="Arial" w:cs="Arial"/>
              </w:rPr>
              <w:t>Strongly Agree.</w:t>
            </w:r>
          </w:p>
        </w:tc>
      </w:tr>
    </w:tbl>
    <w:p w14:paraId="55E8D6FE" w14:textId="77777777" w:rsidR="00B11511" w:rsidRDefault="00B11511" w:rsidP="00B11511">
      <w:pPr>
        <w:spacing w:before="240" w:line="480" w:lineRule="auto"/>
        <w:jc w:val="both"/>
        <w:rPr>
          <w:rFonts w:ascii="Arial" w:hAnsi="Arial" w:cs="Arial"/>
        </w:rPr>
      </w:pPr>
    </w:p>
    <w:p w14:paraId="608CBEAA" w14:textId="77777777" w:rsidR="00B11511" w:rsidRPr="00D3047D" w:rsidRDefault="00B11511" w:rsidP="00B11511">
      <w:pPr>
        <w:spacing w:before="240" w:line="480" w:lineRule="auto"/>
        <w:ind w:firstLine="720"/>
        <w:jc w:val="both"/>
        <w:rPr>
          <w:rFonts w:ascii="Arial" w:hAnsi="Arial" w:cs="Arial"/>
        </w:rPr>
      </w:pPr>
      <w:r w:rsidRPr="00D3047D">
        <w:rPr>
          <w:rFonts w:ascii="Arial" w:hAnsi="Arial" w:cs="Arial"/>
        </w:rPr>
        <w:t>This interpretation provided clear insights into which aspects of the system met user expectations and which required improvement.</w:t>
      </w:r>
    </w:p>
    <w:p w14:paraId="127B6B48" w14:textId="77777777" w:rsidR="00B11511" w:rsidRPr="00D3047D" w:rsidRDefault="00B11511" w:rsidP="00B11511">
      <w:pPr>
        <w:spacing w:before="240" w:line="480" w:lineRule="auto"/>
        <w:ind w:firstLine="720"/>
        <w:jc w:val="both"/>
        <w:rPr>
          <w:rFonts w:ascii="Arial" w:hAnsi="Arial" w:cs="Arial"/>
        </w:rPr>
      </w:pPr>
      <w:r w:rsidRPr="00D3047D">
        <w:rPr>
          <w:rFonts w:ascii="Arial" w:hAnsi="Arial" w:cs="Arial"/>
          <w:bCs/>
        </w:rPr>
        <w:t>Qualitative feedback</w:t>
      </w:r>
      <w:r w:rsidRPr="00D3047D">
        <w:rPr>
          <w:rFonts w:ascii="Arial" w:hAnsi="Arial" w:cs="Arial"/>
        </w:rPr>
        <w:t xml:space="preserve"> from open-ended questions was categorized by theme and reviewed to identify recurring issues, commonly praised features, and suggestions for improvement. Respondents' comments were grouped into categories such as "Notification System," "Refilling Challenges," "Connectivity Issues," and "Design Suggestions."</w:t>
      </w:r>
    </w:p>
    <w:p w14:paraId="23CF75BC" w14:textId="77777777" w:rsidR="00B11511" w:rsidRPr="00D3047D" w:rsidRDefault="00B11511" w:rsidP="00B11511">
      <w:pPr>
        <w:spacing w:before="240" w:line="480" w:lineRule="auto"/>
        <w:ind w:firstLine="720"/>
        <w:jc w:val="both"/>
        <w:rPr>
          <w:rFonts w:ascii="Arial" w:hAnsi="Arial" w:cs="Arial"/>
        </w:rPr>
      </w:pPr>
      <w:r w:rsidRPr="00D3047D">
        <w:rPr>
          <w:rFonts w:ascii="Arial" w:hAnsi="Arial" w:cs="Arial"/>
          <w:bCs/>
        </w:rPr>
        <w:lastRenderedPageBreak/>
        <w:t>Demographic analysis</w:t>
      </w:r>
      <w:r w:rsidRPr="00D3047D">
        <w:rPr>
          <w:rFonts w:ascii="Arial" w:hAnsi="Arial" w:cs="Arial"/>
        </w:rPr>
        <w:t xml:space="preserve"> was conducted to understand how different user groups (by role, age, prior experience) rated the system, revealing insights such as age-related usability differences and the impact of prior health app experience on user satisfaction.</w:t>
      </w:r>
    </w:p>
    <w:p w14:paraId="68E47932" w14:textId="77777777" w:rsidR="00B11511" w:rsidRPr="00D3047D" w:rsidRDefault="00B11511" w:rsidP="00B11511">
      <w:pPr>
        <w:spacing w:before="240" w:line="480" w:lineRule="auto"/>
        <w:ind w:firstLine="720"/>
        <w:jc w:val="both"/>
        <w:rPr>
          <w:rFonts w:ascii="Arial" w:hAnsi="Arial" w:cs="Arial"/>
        </w:rPr>
      </w:pPr>
      <w:r w:rsidRPr="00D3047D">
        <w:rPr>
          <w:rFonts w:ascii="Arial" w:hAnsi="Arial" w:cs="Arial"/>
          <w:bCs/>
        </w:rPr>
        <w:t>Functional testing results</w:t>
      </w:r>
      <w:r w:rsidRPr="00D3047D">
        <w:rPr>
          <w:rFonts w:ascii="Arial" w:hAnsi="Arial" w:cs="Arial"/>
        </w:rPr>
        <w:t xml:space="preserve"> from 13 use cases were documented with pass/fail outcomes, with all use cases achieving passing status, confirming technical correctness of all implemented features.</w:t>
      </w:r>
    </w:p>
    <w:p w14:paraId="200A7372" w14:textId="77777777" w:rsidR="00B11511" w:rsidRPr="00D3047D" w:rsidRDefault="00B11511" w:rsidP="00B11511">
      <w:pPr>
        <w:spacing w:before="240" w:line="480" w:lineRule="auto"/>
        <w:ind w:firstLine="720"/>
        <w:jc w:val="both"/>
        <w:rPr>
          <w:rFonts w:ascii="Arial" w:hAnsi="Arial" w:cs="Arial"/>
        </w:rPr>
      </w:pPr>
      <w:r w:rsidRPr="00D3047D">
        <w:rPr>
          <w:rFonts w:ascii="Arial" w:hAnsi="Arial" w:cs="Arial"/>
        </w:rPr>
        <w:t>This combination of quantitative ratings, qualitative insights, demographic patterns, and functional validation ensured a comprehensive understanding of the system's strengths and areas needing refinement.</w:t>
      </w:r>
    </w:p>
    <w:p w14:paraId="4BFB8EB1" w14:textId="77777777" w:rsidR="00B11511" w:rsidRPr="00EC53EF" w:rsidRDefault="00B11511" w:rsidP="00B11511">
      <w:pPr>
        <w:spacing w:before="240" w:line="480" w:lineRule="auto"/>
        <w:jc w:val="both"/>
        <w:rPr>
          <w:rFonts w:ascii="Arial" w:hAnsi="Arial" w:cs="Arial"/>
          <w:b/>
          <w:bCs/>
        </w:rPr>
      </w:pPr>
      <w:r w:rsidRPr="00EC53EF">
        <w:rPr>
          <w:rFonts w:ascii="Arial" w:hAnsi="Arial" w:cs="Arial"/>
          <w:b/>
          <w:bCs/>
        </w:rPr>
        <w:t>Statistical Treatments</w:t>
      </w:r>
    </w:p>
    <w:p w14:paraId="0C9DF193" w14:textId="77777777" w:rsidR="00B11511" w:rsidRPr="00D3047D" w:rsidRDefault="00B11511" w:rsidP="00B11511">
      <w:pPr>
        <w:spacing w:before="240" w:line="480" w:lineRule="auto"/>
        <w:ind w:firstLine="720"/>
        <w:jc w:val="both"/>
        <w:rPr>
          <w:rFonts w:ascii="Arial" w:hAnsi="Arial" w:cs="Arial"/>
        </w:rPr>
      </w:pPr>
      <w:r w:rsidRPr="00D3047D">
        <w:rPr>
          <w:rFonts w:ascii="Arial" w:hAnsi="Arial" w:cs="Arial"/>
        </w:rPr>
        <w:t>This section explains the statistical methods used to interpret and summariz</w:t>
      </w:r>
      <w:r>
        <w:rPr>
          <w:rFonts w:ascii="Arial" w:hAnsi="Arial" w:cs="Arial"/>
        </w:rPr>
        <w:t>e the data collected from the</w:t>
      </w:r>
      <w:r w:rsidRPr="00D3047D">
        <w:rPr>
          <w:rFonts w:ascii="Arial" w:hAnsi="Arial" w:cs="Arial"/>
        </w:rPr>
        <w:t xml:space="preserve"> evaluation</w:t>
      </w:r>
      <w:r>
        <w:rPr>
          <w:rFonts w:ascii="Arial" w:hAnsi="Arial" w:cs="Arial"/>
        </w:rPr>
        <w:t xml:space="preserve"> of the</w:t>
      </w:r>
      <w:r w:rsidRPr="00D3047D">
        <w:rPr>
          <w:rFonts w:ascii="Arial" w:hAnsi="Arial" w:cs="Arial"/>
        </w:rPr>
        <w:t xml:space="preserve"> respondents.</w:t>
      </w:r>
    </w:p>
    <w:p w14:paraId="22493CA4" w14:textId="77777777" w:rsidR="00B11511" w:rsidRPr="00D3047D" w:rsidRDefault="00B11511" w:rsidP="00B11511">
      <w:pPr>
        <w:spacing w:before="240" w:line="480" w:lineRule="auto"/>
        <w:jc w:val="both"/>
        <w:rPr>
          <w:rFonts w:ascii="Arial" w:hAnsi="Arial" w:cs="Arial"/>
        </w:rPr>
      </w:pPr>
      <w:r w:rsidRPr="00D3047D">
        <w:rPr>
          <w:rFonts w:ascii="Arial" w:hAnsi="Arial" w:cs="Arial"/>
          <w:bCs/>
        </w:rPr>
        <w:t>Descriptive statistics</w:t>
      </w:r>
      <w:r w:rsidRPr="00D3047D">
        <w:rPr>
          <w:rFonts w:ascii="Arial" w:hAnsi="Arial" w:cs="Arial"/>
        </w:rPr>
        <w:t xml:space="preserve"> were applied to analyze the survey responses, including:</w:t>
      </w:r>
    </w:p>
    <w:p w14:paraId="6EA827CE" w14:textId="77777777" w:rsidR="00B11511" w:rsidRPr="00D3047D" w:rsidRDefault="00B11511" w:rsidP="00B11511">
      <w:pPr>
        <w:numPr>
          <w:ilvl w:val="0"/>
          <w:numId w:val="44"/>
        </w:numPr>
        <w:spacing w:before="240" w:line="480" w:lineRule="auto"/>
        <w:jc w:val="both"/>
        <w:rPr>
          <w:rFonts w:ascii="Arial" w:hAnsi="Arial" w:cs="Arial"/>
        </w:rPr>
      </w:pPr>
      <w:r w:rsidRPr="00D3047D">
        <w:rPr>
          <w:rFonts w:ascii="Arial" w:hAnsi="Arial" w:cs="Arial"/>
          <w:bCs/>
        </w:rPr>
        <w:t>Frequency and Percentage</w:t>
      </w:r>
      <w:r w:rsidRPr="00D3047D">
        <w:rPr>
          <w:rFonts w:ascii="Arial" w:hAnsi="Arial" w:cs="Arial"/>
        </w:rPr>
        <w:t xml:space="preserve"> – Used to summarize demographic data (e.g., number and percentage of respondents by role, age group, sex, medication frequency, and prior app experience) and to show distribution of responses across the Likert scale categories.</w:t>
      </w:r>
    </w:p>
    <w:p w14:paraId="440C0DEF" w14:textId="77777777" w:rsidR="00B11511" w:rsidRPr="00D3047D" w:rsidRDefault="00B11511" w:rsidP="00B11511">
      <w:pPr>
        <w:numPr>
          <w:ilvl w:val="0"/>
          <w:numId w:val="44"/>
        </w:numPr>
        <w:spacing w:before="240" w:line="480" w:lineRule="auto"/>
        <w:jc w:val="both"/>
        <w:rPr>
          <w:rFonts w:ascii="Arial" w:hAnsi="Arial" w:cs="Arial"/>
        </w:rPr>
      </w:pPr>
      <w:r w:rsidRPr="00D3047D">
        <w:rPr>
          <w:rFonts w:ascii="Arial" w:hAnsi="Arial" w:cs="Arial"/>
          <w:bCs/>
        </w:rPr>
        <w:t>Mean (Arithmetic Average)</w:t>
      </w:r>
      <w:r w:rsidRPr="00D3047D">
        <w:rPr>
          <w:rFonts w:ascii="Arial" w:hAnsi="Arial" w:cs="Arial"/>
        </w:rPr>
        <w:t xml:space="preserve"> – Calculated for each evaluation criterion and for each of the seven ISO/IEC 25010 quality characteristics to determine the overall level of user agreement. The formula used was: </w:t>
      </w:r>
      <w:r w:rsidRPr="00D3047D">
        <w:rPr>
          <w:rFonts w:ascii="Arial" w:hAnsi="Arial" w:cs="Arial"/>
          <w:bCs/>
        </w:rPr>
        <w:t xml:space="preserve">Mean = </w:t>
      </w:r>
      <w:proofErr w:type="gramStart"/>
      <w:r w:rsidRPr="00D3047D">
        <w:rPr>
          <w:rFonts w:ascii="Arial" w:hAnsi="Arial" w:cs="Arial"/>
          <w:bCs/>
        </w:rPr>
        <w:t>Σ(</w:t>
      </w:r>
      <w:proofErr w:type="gramEnd"/>
      <w:r w:rsidRPr="00D3047D">
        <w:rPr>
          <w:rFonts w:ascii="Arial" w:hAnsi="Arial" w:cs="Arial"/>
          <w:bCs/>
        </w:rPr>
        <w:t>Rating × Frequency) ÷ Total Number of Respondents</w:t>
      </w:r>
      <w:r w:rsidRPr="00D3047D">
        <w:rPr>
          <w:rFonts w:ascii="Arial" w:hAnsi="Arial" w:cs="Arial"/>
        </w:rPr>
        <w:t xml:space="preserve"> Where ratings ranged from 1 (Strongly Disagree) to 5 (Strongly Agree).</w:t>
      </w:r>
    </w:p>
    <w:p w14:paraId="1D7F6CA8" w14:textId="77777777" w:rsidR="00B11511" w:rsidRPr="00D3047D" w:rsidRDefault="00B11511" w:rsidP="00B11511">
      <w:pPr>
        <w:numPr>
          <w:ilvl w:val="0"/>
          <w:numId w:val="44"/>
        </w:numPr>
        <w:spacing w:before="240" w:line="480" w:lineRule="auto"/>
        <w:jc w:val="both"/>
        <w:rPr>
          <w:rFonts w:ascii="Arial" w:hAnsi="Arial" w:cs="Arial"/>
        </w:rPr>
      </w:pPr>
      <w:r w:rsidRPr="00D3047D">
        <w:rPr>
          <w:rFonts w:ascii="Arial" w:hAnsi="Arial" w:cs="Arial"/>
          <w:bCs/>
        </w:rPr>
        <w:lastRenderedPageBreak/>
        <w:t>Overall Mean</w:t>
      </w:r>
      <w:r w:rsidRPr="00D3047D">
        <w:rPr>
          <w:rFonts w:ascii="Arial" w:hAnsi="Arial" w:cs="Arial"/>
        </w:rPr>
        <w:t xml:space="preserve"> – Computed as the grand mean across all quality characteristics to determine overall system acceptability: </w:t>
      </w:r>
      <w:r w:rsidRPr="00D3047D">
        <w:rPr>
          <w:rFonts w:ascii="Arial" w:hAnsi="Arial" w:cs="Arial"/>
          <w:bCs/>
        </w:rPr>
        <w:t xml:space="preserve">Overall Mean = </w:t>
      </w:r>
      <w:proofErr w:type="gramStart"/>
      <w:r w:rsidRPr="00D3047D">
        <w:rPr>
          <w:rFonts w:ascii="Arial" w:hAnsi="Arial" w:cs="Arial"/>
          <w:bCs/>
        </w:rPr>
        <w:t>Σ(</w:t>
      </w:r>
      <w:proofErr w:type="gramEnd"/>
      <w:r w:rsidRPr="00D3047D">
        <w:rPr>
          <w:rFonts w:ascii="Arial" w:hAnsi="Arial" w:cs="Arial"/>
          <w:bCs/>
        </w:rPr>
        <w:t>Quality Characteristic Mean) ÷ Number of Characteristics</w:t>
      </w:r>
    </w:p>
    <w:p w14:paraId="3C7832E9" w14:textId="77777777" w:rsidR="00B11511" w:rsidRPr="00D3047D" w:rsidRDefault="00B11511" w:rsidP="00B11511">
      <w:pPr>
        <w:spacing w:before="240" w:line="480" w:lineRule="auto"/>
        <w:ind w:firstLine="360"/>
        <w:jc w:val="both"/>
        <w:rPr>
          <w:rFonts w:ascii="Arial" w:hAnsi="Arial" w:cs="Arial"/>
        </w:rPr>
      </w:pPr>
      <w:r w:rsidRPr="00D3047D">
        <w:rPr>
          <w:rFonts w:ascii="Arial" w:hAnsi="Arial" w:cs="Arial"/>
        </w:rPr>
        <w:t>These statistical measures provided quantifiable evidence of user satisfaction levels and enabled comparison between different quality characteristics to identify relative strengths and weaknesses of the system.</w:t>
      </w:r>
    </w:p>
    <w:p w14:paraId="6A45F23A" w14:textId="77777777" w:rsidR="00B11511" w:rsidRPr="00D3047D" w:rsidRDefault="00B11511" w:rsidP="00B11511">
      <w:pPr>
        <w:spacing w:before="240" w:line="480" w:lineRule="auto"/>
        <w:ind w:firstLine="360"/>
        <w:jc w:val="both"/>
        <w:rPr>
          <w:rFonts w:ascii="Arial" w:hAnsi="Arial" w:cs="Arial"/>
        </w:rPr>
      </w:pPr>
      <w:r w:rsidRPr="00D3047D">
        <w:rPr>
          <w:rFonts w:ascii="Arial" w:hAnsi="Arial" w:cs="Arial"/>
        </w:rPr>
        <w:t>No inferential statistics (such as hypothesis testing or correlation analysis) were employed, as the study focused on descriptive evaluation of system quality and user acceptance rather than testing statistical hypotheses or establishing causal relationships.</w:t>
      </w:r>
    </w:p>
    <w:p w14:paraId="186A9641" w14:textId="77777777" w:rsidR="00B11511" w:rsidRDefault="00B11511" w:rsidP="00B11511">
      <w:pPr>
        <w:spacing w:before="240" w:line="480" w:lineRule="auto"/>
        <w:ind w:firstLine="360"/>
        <w:jc w:val="both"/>
        <w:rPr>
          <w:rFonts w:ascii="Arial" w:hAnsi="Arial" w:cs="Arial"/>
        </w:rPr>
      </w:pPr>
      <w:r w:rsidRPr="00D3047D">
        <w:rPr>
          <w:rFonts w:ascii="Arial" w:hAnsi="Arial" w:cs="Arial"/>
        </w:rPr>
        <w:t>The simplicity of the statistical treatment was appropriate for the study's purpose: to measure user satisfaction, identify areas for improvement, and validate that the system meets acceptable quality standards for its intended use.</w:t>
      </w:r>
    </w:p>
    <w:p w14:paraId="5D43DF4A" w14:textId="77777777" w:rsidR="001B71FC" w:rsidRDefault="001B71FC" w:rsidP="00B11511">
      <w:pPr>
        <w:spacing w:before="240" w:line="480" w:lineRule="auto"/>
        <w:ind w:firstLine="360"/>
        <w:jc w:val="both"/>
        <w:rPr>
          <w:rFonts w:ascii="Arial" w:hAnsi="Arial" w:cs="Arial"/>
        </w:rPr>
      </w:pPr>
    </w:p>
    <w:p w14:paraId="3AEE6945" w14:textId="77777777" w:rsidR="001B71FC" w:rsidRDefault="001B71FC" w:rsidP="00B11511">
      <w:pPr>
        <w:spacing w:before="240" w:line="480" w:lineRule="auto"/>
        <w:ind w:firstLine="360"/>
        <w:jc w:val="both"/>
        <w:rPr>
          <w:rFonts w:ascii="Arial" w:hAnsi="Arial" w:cs="Arial"/>
        </w:rPr>
      </w:pPr>
    </w:p>
    <w:p w14:paraId="04ECE5E3" w14:textId="77777777" w:rsidR="001B71FC" w:rsidRDefault="001B71FC" w:rsidP="00B11511">
      <w:pPr>
        <w:spacing w:before="240" w:line="480" w:lineRule="auto"/>
        <w:ind w:firstLine="360"/>
        <w:jc w:val="both"/>
        <w:rPr>
          <w:rFonts w:ascii="Arial" w:hAnsi="Arial" w:cs="Arial"/>
        </w:rPr>
      </w:pPr>
    </w:p>
    <w:p w14:paraId="074A83E6" w14:textId="77777777" w:rsidR="001B71FC" w:rsidRDefault="001B71FC" w:rsidP="00B11511">
      <w:pPr>
        <w:spacing w:before="240" w:line="480" w:lineRule="auto"/>
        <w:ind w:firstLine="360"/>
        <w:jc w:val="both"/>
        <w:rPr>
          <w:rFonts w:ascii="Arial" w:hAnsi="Arial" w:cs="Arial"/>
        </w:rPr>
      </w:pPr>
    </w:p>
    <w:p w14:paraId="77C15C6F" w14:textId="77777777" w:rsidR="001B71FC" w:rsidRDefault="001B71FC" w:rsidP="00B11511">
      <w:pPr>
        <w:spacing w:before="240" w:line="480" w:lineRule="auto"/>
        <w:ind w:firstLine="360"/>
        <w:jc w:val="both"/>
        <w:rPr>
          <w:rFonts w:ascii="Arial" w:hAnsi="Arial" w:cs="Arial"/>
        </w:rPr>
      </w:pPr>
    </w:p>
    <w:p w14:paraId="448BFB5D" w14:textId="77777777" w:rsidR="001B71FC" w:rsidRPr="00D3047D" w:rsidRDefault="001B71FC" w:rsidP="00B11511">
      <w:pPr>
        <w:spacing w:before="240" w:line="480" w:lineRule="auto"/>
        <w:ind w:firstLine="360"/>
        <w:jc w:val="both"/>
        <w:rPr>
          <w:rFonts w:ascii="Arial" w:hAnsi="Arial" w:cs="Arial"/>
        </w:rPr>
      </w:pPr>
    </w:p>
    <w:p w14:paraId="6413FC49" w14:textId="77777777" w:rsidR="00A9305B" w:rsidRDefault="00A9305B" w:rsidP="001115B3">
      <w:pPr>
        <w:tabs>
          <w:tab w:val="left" w:pos="336"/>
        </w:tabs>
      </w:pPr>
    </w:p>
    <w:p w14:paraId="5793E9C2" w14:textId="77777777" w:rsidR="00A9305B" w:rsidRDefault="00A9305B" w:rsidP="001115B3">
      <w:pPr>
        <w:tabs>
          <w:tab w:val="left" w:pos="336"/>
        </w:tabs>
      </w:pPr>
    </w:p>
    <w:p w14:paraId="035F759D" w14:textId="77777777" w:rsidR="00A9305B" w:rsidRDefault="00A9305B" w:rsidP="001115B3">
      <w:pPr>
        <w:tabs>
          <w:tab w:val="left" w:pos="336"/>
        </w:tabs>
      </w:pPr>
    </w:p>
    <w:p w14:paraId="4BC17A79" w14:textId="77777777" w:rsidR="001B71FC" w:rsidRPr="008E7230" w:rsidRDefault="001B71FC" w:rsidP="001B71FC">
      <w:pPr>
        <w:spacing w:after="240"/>
        <w:jc w:val="center"/>
        <w:rPr>
          <w:rFonts w:ascii="Arial" w:hAnsi="Arial" w:cs="Arial"/>
          <w:noProof/>
        </w:rPr>
      </w:pPr>
      <w:r>
        <w:rPr>
          <w:rFonts w:ascii="Arial" w:hAnsi="Arial" w:cs="Arial"/>
          <w:b/>
          <w:bCs/>
          <w:sz w:val="24"/>
          <w:szCs w:val="24"/>
        </w:rPr>
        <w:lastRenderedPageBreak/>
        <w:t>Chapter 4</w:t>
      </w:r>
    </w:p>
    <w:p w14:paraId="5884445B" w14:textId="77777777" w:rsidR="001B71FC" w:rsidRDefault="001B71FC" w:rsidP="001B71FC">
      <w:pPr>
        <w:spacing w:line="480" w:lineRule="auto"/>
        <w:jc w:val="center"/>
        <w:rPr>
          <w:rFonts w:ascii="Arial" w:hAnsi="Arial" w:cs="Arial"/>
          <w:b/>
          <w:bCs/>
          <w:sz w:val="24"/>
          <w:szCs w:val="24"/>
        </w:rPr>
      </w:pPr>
      <w:r>
        <w:rPr>
          <w:rFonts w:ascii="Arial" w:hAnsi="Arial" w:cs="Arial"/>
          <w:b/>
          <w:bCs/>
          <w:sz w:val="24"/>
          <w:szCs w:val="24"/>
        </w:rPr>
        <w:t>RESULTS AND DISCUSSION</w:t>
      </w:r>
    </w:p>
    <w:p w14:paraId="653F2D13" w14:textId="77777777" w:rsidR="001B71FC" w:rsidRDefault="001B71FC" w:rsidP="001B71FC">
      <w:pPr>
        <w:spacing w:line="480" w:lineRule="auto"/>
        <w:ind w:firstLine="720"/>
        <w:jc w:val="both"/>
        <w:rPr>
          <w:rFonts w:ascii="Arial" w:hAnsi="Arial" w:cs="Arial"/>
        </w:rPr>
      </w:pPr>
    </w:p>
    <w:p w14:paraId="43B11FD2"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rPr>
        <w:t xml:space="preserve">This chapter presents the results of the system evaluation conducted to assess the quality and effectiveness of the Smart Medication Dispenser with Mobile Application for Intake Management and Alerts. The evaluation involved </w:t>
      </w:r>
      <w:r w:rsidRPr="00740691">
        <w:rPr>
          <w:rFonts w:ascii="Arial" w:hAnsi="Arial" w:cs="Arial"/>
          <w:b/>
          <w:bCs/>
        </w:rPr>
        <w:t>58 respondents</w:t>
      </w:r>
      <w:r w:rsidRPr="00740691">
        <w:rPr>
          <w:rFonts w:ascii="Arial" w:hAnsi="Arial" w:cs="Arial"/>
        </w:rPr>
        <w:t xml:space="preserve"> comprising users/patients, guardians, and healthcare professionals who tested the system and provided feedback through structured surveys based on ISO/IEC 25010 quality standards. The data collected includes demographic information, quantitative ratings across seven quality characteristics, and qualitative feedback through open-ended questions. This chapter discusses, analyzes, and interprets the findings to provide a comprehensive understanding of the system's performance, strengths, and areas for improvement.</w:t>
      </w:r>
    </w:p>
    <w:p w14:paraId="7D1EA708" w14:textId="77777777" w:rsidR="001B71FC" w:rsidRPr="00740691" w:rsidRDefault="001B71FC" w:rsidP="001B71FC">
      <w:pPr>
        <w:spacing w:line="480" w:lineRule="auto"/>
        <w:ind w:firstLine="720"/>
        <w:jc w:val="both"/>
        <w:rPr>
          <w:rFonts w:ascii="Arial" w:hAnsi="Arial" w:cs="Arial"/>
          <w:b/>
          <w:bCs/>
        </w:rPr>
      </w:pPr>
      <w:r w:rsidRPr="00740691">
        <w:rPr>
          <w:rFonts w:ascii="Arial" w:hAnsi="Arial" w:cs="Arial"/>
          <w:b/>
          <w:bCs/>
        </w:rPr>
        <w:t>DEMOGRAPHIC PROFILE OF RESPONDENTS</w:t>
      </w:r>
    </w:p>
    <w:p w14:paraId="1BFAE5C1"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rPr>
        <w:t>Understanding the demographic characteristics of the respondents provides context for interpreting the evaluation results and ensures that feedback represents the system's intended user base.</w:t>
      </w:r>
    </w:p>
    <w:p w14:paraId="034CDCBB" w14:textId="77777777" w:rsidR="001B71FC" w:rsidRPr="00740691" w:rsidRDefault="001B71FC" w:rsidP="001B71FC">
      <w:pPr>
        <w:spacing w:line="480" w:lineRule="auto"/>
        <w:ind w:firstLine="720"/>
        <w:jc w:val="both"/>
        <w:rPr>
          <w:rFonts w:ascii="Arial" w:hAnsi="Arial" w:cs="Arial"/>
          <w:b/>
          <w:bCs/>
        </w:rPr>
      </w:pPr>
      <w:r>
        <w:rPr>
          <w:rFonts w:ascii="Arial" w:hAnsi="Arial" w:cs="Arial"/>
          <w:b/>
          <w:bCs/>
        </w:rPr>
        <w:t xml:space="preserve"> </w:t>
      </w:r>
      <w:r w:rsidRPr="00740691">
        <w:rPr>
          <w:rFonts w:ascii="Arial" w:hAnsi="Arial" w:cs="Arial"/>
          <w:b/>
          <w:bCs/>
        </w:rPr>
        <w:t>Distribution of Respondents by Role and Age Group</w:t>
      </w:r>
    </w:p>
    <w:tbl>
      <w:tblPr>
        <w:tblStyle w:val="TableGrid"/>
        <w:tblW w:w="0" w:type="auto"/>
        <w:tblLayout w:type="fixed"/>
        <w:tblLook w:val="04A0" w:firstRow="1" w:lastRow="0" w:firstColumn="1" w:lastColumn="0" w:noHBand="0" w:noVBand="1"/>
      </w:tblPr>
      <w:tblGrid>
        <w:gridCol w:w="1522"/>
        <w:gridCol w:w="896"/>
        <w:gridCol w:w="838"/>
        <w:gridCol w:w="838"/>
        <w:gridCol w:w="985"/>
        <w:gridCol w:w="1055"/>
        <w:gridCol w:w="1113"/>
        <w:gridCol w:w="1801"/>
      </w:tblGrid>
      <w:tr w:rsidR="001B71FC" w:rsidRPr="00740691" w14:paraId="7B8AE0E3" w14:textId="77777777" w:rsidTr="001B71FC">
        <w:trPr>
          <w:trHeight w:val="510"/>
        </w:trPr>
        <w:tc>
          <w:tcPr>
            <w:tcW w:w="1522" w:type="dxa"/>
            <w:hideMark/>
          </w:tcPr>
          <w:p w14:paraId="36BCAD94" w14:textId="77777777" w:rsidR="001B71FC" w:rsidRPr="00740691" w:rsidRDefault="001B71FC" w:rsidP="00EF0429">
            <w:pPr>
              <w:rPr>
                <w:rFonts w:ascii="Arial" w:hAnsi="Arial" w:cs="Arial"/>
                <w:b/>
                <w:bCs/>
              </w:rPr>
            </w:pPr>
            <w:r w:rsidRPr="00740691">
              <w:rPr>
                <w:rFonts w:ascii="Arial" w:hAnsi="Arial" w:cs="Arial"/>
                <w:b/>
                <w:bCs/>
              </w:rPr>
              <w:t>Role</w:t>
            </w:r>
          </w:p>
        </w:tc>
        <w:tc>
          <w:tcPr>
            <w:tcW w:w="896" w:type="dxa"/>
            <w:hideMark/>
          </w:tcPr>
          <w:p w14:paraId="7F5BD0B8" w14:textId="77777777" w:rsidR="001B71FC" w:rsidRPr="00740691" w:rsidRDefault="001B71FC" w:rsidP="00EF0429">
            <w:pPr>
              <w:jc w:val="center"/>
              <w:rPr>
                <w:rFonts w:ascii="Arial" w:hAnsi="Arial" w:cs="Arial"/>
                <w:b/>
                <w:bCs/>
              </w:rPr>
            </w:pPr>
            <w:r w:rsidRPr="00740691">
              <w:rPr>
                <w:rFonts w:ascii="Arial" w:hAnsi="Arial" w:cs="Arial"/>
                <w:b/>
                <w:bCs/>
              </w:rPr>
              <w:t>18-25</w:t>
            </w:r>
          </w:p>
        </w:tc>
        <w:tc>
          <w:tcPr>
            <w:tcW w:w="838" w:type="dxa"/>
            <w:hideMark/>
          </w:tcPr>
          <w:p w14:paraId="00631E68" w14:textId="77777777" w:rsidR="001B71FC" w:rsidRPr="00740691" w:rsidRDefault="001B71FC" w:rsidP="00EF0429">
            <w:pPr>
              <w:jc w:val="center"/>
              <w:rPr>
                <w:rFonts w:ascii="Arial" w:hAnsi="Arial" w:cs="Arial"/>
                <w:b/>
                <w:bCs/>
              </w:rPr>
            </w:pPr>
            <w:r w:rsidRPr="00740691">
              <w:rPr>
                <w:rFonts w:ascii="Arial" w:hAnsi="Arial" w:cs="Arial"/>
                <w:b/>
                <w:bCs/>
              </w:rPr>
              <w:t>26-35</w:t>
            </w:r>
          </w:p>
        </w:tc>
        <w:tc>
          <w:tcPr>
            <w:tcW w:w="838" w:type="dxa"/>
            <w:hideMark/>
          </w:tcPr>
          <w:p w14:paraId="75921D1F" w14:textId="77777777" w:rsidR="001B71FC" w:rsidRPr="00740691" w:rsidRDefault="001B71FC" w:rsidP="00EF0429">
            <w:pPr>
              <w:jc w:val="center"/>
              <w:rPr>
                <w:rFonts w:ascii="Arial" w:hAnsi="Arial" w:cs="Arial"/>
                <w:b/>
                <w:bCs/>
              </w:rPr>
            </w:pPr>
            <w:r w:rsidRPr="00740691">
              <w:rPr>
                <w:rFonts w:ascii="Arial" w:hAnsi="Arial" w:cs="Arial"/>
                <w:b/>
                <w:bCs/>
              </w:rPr>
              <w:t>36-45</w:t>
            </w:r>
          </w:p>
        </w:tc>
        <w:tc>
          <w:tcPr>
            <w:tcW w:w="985" w:type="dxa"/>
            <w:hideMark/>
          </w:tcPr>
          <w:p w14:paraId="017427F3" w14:textId="77777777" w:rsidR="001B71FC" w:rsidRPr="00740691" w:rsidRDefault="001B71FC" w:rsidP="00EF0429">
            <w:pPr>
              <w:jc w:val="center"/>
              <w:rPr>
                <w:rFonts w:ascii="Arial" w:hAnsi="Arial" w:cs="Arial"/>
                <w:b/>
                <w:bCs/>
              </w:rPr>
            </w:pPr>
            <w:r>
              <w:rPr>
                <w:rFonts w:ascii="Arial" w:hAnsi="Arial" w:cs="Arial"/>
                <w:b/>
                <w:bCs/>
              </w:rPr>
              <w:t xml:space="preserve">46 - </w:t>
            </w:r>
            <w:r w:rsidRPr="00740691">
              <w:rPr>
                <w:rFonts w:ascii="Arial" w:hAnsi="Arial" w:cs="Arial"/>
                <w:b/>
                <w:bCs/>
              </w:rPr>
              <w:t>60</w:t>
            </w:r>
          </w:p>
        </w:tc>
        <w:tc>
          <w:tcPr>
            <w:tcW w:w="1055" w:type="dxa"/>
            <w:hideMark/>
          </w:tcPr>
          <w:p w14:paraId="602D568A" w14:textId="77777777" w:rsidR="001B71FC" w:rsidRPr="00740691" w:rsidRDefault="001B71FC" w:rsidP="00EF0429">
            <w:pPr>
              <w:jc w:val="center"/>
              <w:rPr>
                <w:rFonts w:ascii="Arial" w:hAnsi="Arial" w:cs="Arial"/>
                <w:b/>
                <w:bCs/>
              </w:rPr>
            </w:pPr>
            <w:r w:rsidRPr="00740691">
              <w:rPr>
                <w:rFonts w:ascii="Arial" w:hAnsi="Arial" w:cs="Arial"/>
                <w:b/>
                <w:bCs/>
              </w:rPr>
              <w:t>61 and above</w:t>
            </w:r>
          </w:p>
        </w:tc>
        <w:tc>
          <w:tcPr>
            <w:tcW w:w="1113" w:type="dxa"/>
            <w:hideMark/>
          </w:tcPr>
          <w:p w14:paraId="465DCDFE" w14:textId="77777777" w:rsidR="001B71FC" w:rsidRPr="00740691" w:rsidRDefault="001B71FC" w:rsidP="00EF0429">
            <w:pPr>
              <w:jc w:val="center"/>
              <w:rPr>
                <w:rFonts w:ascii="Arial" w:hAnsi="Arial" w:cs="Arial"/>
                <w:b/>
                <w:bCs/>
              </w:rPr>
            </w:pPr>
            <w:r w:rsidRPr="00740691">
              <w:rPr>
                <w:rFonts w:ascii="Arial" w:hAnsi="Arial" w:cs="Arial"/>
                <w:b/>
                <w:bCs/>
              </w:rPr>
              <w:t>Total</w:t>
            </w:r>
          </w:p>
        </w:tc>
        <w:tc>
          <w:tcPr>
            <w:tcW w:w="1801" w:type="dxa"/>
            <w:hideMark/>
          </w:tcPr>
          <w:p w14:paraId="17B450C2" w14:textId="77777777" w:rsidR="001B71FC" w:rsidRPr="00740691" w:rsidRDefault="001B71FC" w:rsidP="00EF0429">
            <w:pPr>
              <w:jc w:val="center"/>
              <w:rPr>
                <w:rFonts w:ascii="Arial" w:hAnsi="Arial" w:cs="Arial"/>
                <w:b/>
                <w:bCs/>
              </w:rPr>
            </w:pPr>
            <w:r w:rsidRPr="00740691">
              <w:rPr>
                <w:rFonts w:ascii="Arial" w:hAnsi="Arial" w:cs="Arial"/>
                <w:b/>
                <w:bCs/>
              </w:rPr>
              <w:t>Percentage</w:t>
            </w:r>
          </w:p>
        </w:tc>
      </w:tr>
      <w:tr w:rsidR="001B71FC" w:rsidRPr="00740691" w14:paraId="5FC84A3A" w14:textId="77777777" w:rsidTr="001B71FC">
        <w:trPr>
          <w:trHeight w:val="255"/>
        </w:trPr>
        <w:tc>
          <w:tcPr>
            <w:tcW w:w="1522" w:type="dxa"/>
            <w:hideMark/>
          </w:tcPr>
          <w:p w14:paraId="19E2706F" w14:textId="77777777" w:rsidR="001B71FC" w:rsidRPr="00740691" w:rsidRDefault="001B71FC" w:rsidP="00EF0429">
            <w:pPr>
              <w:jc w:val="both"/>
              <w:rPr>
                <w:rFonts w:ascii="Arial" w:hAnsi="Arial" w:cs="Arial"/>
              </w:rPr>
            </w:pPr>
            <w:r w:rsidRPr="00740691">
              <w:rPr>
                <w:rFonts w:ascii="Arial" w:hAnsi="Arial" w:cs="Arial"/>
              </w:rPr>
              <w:t>User/Patient</w:t>
            </w:r>
          </w:p>
        </w:tc>
        <w:tc>
          <w:tcPr>
            <w:tcW w:w="896" w:type="dxa"/>
            <w:hideMark/>
          </w:tcPr>
          <w:p w14:paraId="1F00117E" w14:textId="77777777" w:rsidR="001B71FC" w:rsidRPr="00740691" w:rsidRDefault="001B71FC" w:rsidP="00EF0429">
            <w:pPr>
              <w:jc w:val="center"/>
              <w:rPr>
                <w:rFonts w:ascii="Arial" w:hAnsi="Arial" w:cs="Arial"/>
              </w:rPr>
            </w:pPr>
            <w:r w:rsidRPr="00740691">
              <w:rPr>
                <w:rFonts w:ascii="Arial" w:hAnsi="Arial" w:cs="Arial"/>
              </w:rPr>
              <w:t>0</w:t>
            </w:r>
          </w:p>
        </w:tc>
        <w:tc>
          <w:tcPr>
            <w:tcW w:w="838" w:type="dxa"/>
            <w:hideMark/>
          </w:tcPr>
          <w:p w14:paraId="60ABC6F8" w14:textId="77777777" w:rsidR="001B71FC" w:rsidRPr="00740691" w:rsidRDefault="001B71FC" w:rsidP="00EF0429">
            <w:pPr>
              <w:jc w:val="center"/>
              <w:rPr>
                <w:rFonts w:ascii="Arial" w:hAnsi="Arial" w:cs="Arial"/>
              </w:rPr>
            </w:pPr>
            <w:r w:rsidRPr="00740691">
              <w:rPr>
                <w:rFonts w:ascii="Arial" w:hAnsi="Arial" w:cs="Arial"/>
              </w:rPr>
              <w:t>0</w:t>
            </w:r>
          </w:p>
        </w:tc>
        <w:tc>
          <w:tcPr>
            <w:tcW w:w="838" w:type="dxa"/>
            <w:hideMark/>
          </w:tcPr>
          <w:p w14:paraId="38FCFAC6" w14:textId="77777777" w:rsidR="001B71FC" w:rsidRPr="00740691" w:rsidRDefault="001B71FC" w:rsidP="00EF0429">
            <w:pPr>
              <w:jc w:val="center"/>
              <w:rPr>
                <w:rFonts w:ascii="Arial" w:hAnsi="Arial" w:cs="Arial"/>
              </w:rPr>
            </w:pPr>
            <w:r w:rsidRPr="00740691">
              <w:rPr>
                <w:rFonts w:ascii="Arial" w:hAnsi="Arial" w:cs="Arial"/>
              </w:rPr>
              <w:t>1</w:t>
            </w:r>
          </w:p>
        </w:tc>
        <w:tc>
          <w:tcPr>
            <w:tcW w:w="985" w:type="dxa"/>
            <w:hideMark/>
          </w:tcPr>
          <w:p w14:paraId="5C2D603C" w14:textId="77777777" w:rsidR="001B71FC" w:rsidRPr="00740691" w:rsidRDefault="001B71FC" w:rsidP="00EF0429">
            <w:pPr>
              <w:jc w:val="center"/>
              <w:rPr>
                <w:rFonts w:ascii="Arial" w:hAnsi="Arial" w:cs="Arial"/>
              </w:rPr>
            </w:pPr>
            <w:r w:rsidRPr="00740691">
              <w:rPr>
                <w:rFonts w:ascii="Arial" w:hAnsi="Arial" w:cs="Arial"/>
              </w:rPr>
              <w:t>5</w:t>
            </w:r>
          </w:p>
        </w:tc>
        <w:tc>
          <w:tcPr>
            <w:tcW w:w="1055" w:type="dxa"/>
            <w:hideMark/>
          </w:tcPr>
          <w:p w14:paraId="53D1C3A0" w14:textId="77777777" w:rsidR="001B71FC" w:rsidRPr="00740691" w:rsidRDefault="001B71FC" w:rsidP="00EF0429">
            <w:pPr>
              <w:jc w:val="center"/>
              <w:rPr>
                <w:rFonts w:ascii="Arial" w:hAnsi="Arial" w:cs="Arial"/>
              </w:rPr>
            </w:pPr>
            <w:r w:rsidRPr="00740691">
              <w:rPr>
                <w:rFonts w:ascii="Arial" w:hAnsi="Arial" w:cs="Arial"/>
              </w:rPr>
              <w:t>9</w:t>
            </w:r>
          </w:p>
        </w:tc>
        <w:tc>
          <w:tcPr>
            <w:tcW w:w="1113" w:type="dxa"/>
            <w:hideMark/>
          </w:tcPr>
          <w:p w14:paraId="314AA532" w14:textId="77777777" w:rsidR="001B71FC" w:rsidRPr="00740691" w:rsidRDefault="001B71FC" w:rsidP="00EF0429">
            <w:pPr>
              <w:jc w:val="center"/>
              <w:rPr>
                <w:rFonts w:ascii="Arial" w:hAnsi="Arial" w:cs="Arial"/>
              </w:rPr>
            </w:pPr>
            <w:r w:rsidRPr="00740691">
              <w:rPr>
                <w:rFonts w:ascii="Arial" w:hAnsi="Arial" w:cs="Arial"/>
              </w:rPr>
              <w:t>15</w:t>
            </w:r>
          </w:p>
        </w:tc>
        <w:tc>
          <w:tcPr>
            <w:tcW w:w="1801" w:type="dxa"/>
            <w:hideMark/>
          </w:tcPr>
          <w:p w14:paraId="17B0415D" w14:textId="77777777" w:rsidR="001B71FC" w:rsidRPr="00740691" w:rsidRDefault="001B71FC" w:rsidP="00EF0429">
            <w:pPr>
              <w:jc w:val="center"/>
              <w:rPr>
                <w:rFonts w:ascii="Arial" w:hAnsi="Arial" w:cs="Arial"/>
              </w:rPr>
            </w:pPr>
            <w:r w:rsidRPr="00740691">
              <w:rPr>
                <w:rFonts w:ascii="Arial" w:hAnsi="Arial" w:cs="Arial"/>
              </w:rPr>
              <w:t>25.86%</w:t>
            </w:r>
          </w:p>
        </w:tc>
      </w:tr>
      <w:tr w:rsidR="001B71FC" w:rsidRPr="00740691" w14:paraId="2966D2E6" w14:textId="77777777" w:rsidTr="001B71FC">
        <w:trPr>
          <w:trHeight w:val="255"/>
        </w:trPr>
        <w:tc>
          <w:tcPr>
            <w:tcW w:w="1522" w:type="dxa"/>
            <w:hideMark/>
          </w:tcPr>
          <w:p w14:paraId="21D46AD0" w14:textId="77777777" w:rsidR="001B71FC" w:rsidRPr="00740691" w:rsidRDefault="001B71FC" w:rsidP="00EF0429">
            <w:pPr>
              <w:jc w:val="both"/>
              <w:rPr>
                <w:rFonts w:ascii="Arial" w:hAnsi="Arial" w:cs="Arial"/>
              </w:rPr>
            </w:pPr>
            <w:r w:rsidRPr="00740691">
              <w:rPr>
                <w:rFonts w:ascii="Arial" w:hAnsi="Arial" w:cs="Arial"/>
              </w:rPr>
              <w:t>Guardian</w:t>
            </w:r>
          </w:p>
        </w:tc>
        <w:tc>
          <w:tcPr>
            <w:tcW w:w="896" w:type="dxa"/>
            <w:hideMark/>
          </w:tcPr>
          <w:p w14:paraId="6D127BEF" w14:textId="77777777" w:rsidR="001B71FC" w:rsidRPr="00740691" w:rsidRDefault="001B71FC" w:rsidP="00EF0429">
            <w:pPr>
              <w:jc w:val="center"/>
              <w:rPr>
                <w:rFonts w:ascii="Arial" w:hAnsi="Arial" w:cs="Arial"/>
              </w:rPr>
            </w:pPr>
            <w:r w:rsidRPr="00740691">
              <w:rPr>
                <w:rFonts w:ascii="Arial" w:hAnsi="Arial" w:cs="Arial"/>
              </w:rPr>
              <w:t>4</w:t>
            </w:r>
          </w:p>
        </w:tc>
        <w:tc>
          <w:tcPr>
            <w:tcW w:w="838" w:type="dxa"/>
            <w:hideMark/>
          </w:tcPr>
          <w:p w14:paraId="79297FE0" w14:textId="77777777" w:rsidR="001B71FC" w:rsidRPr="00740691" w:rsidRDefault="001B71FC" w:rsidP="00EF0429">
            <w:pPr>
              <w:jc w:val="center"/>
              <w:rPr>
                <w:rFonts w:ascii="Arial" w:hAnsi="Arial" w:cs="Arial"/>
              </w:rPr>
            </w:pPr>
            <w:r w:rsidRPr="00740691">
              <w:rPr>
                <w:rFonts w:ascii="Arial" w:hAnsi="Arial" w:cs="Arial"/>
              </w:rPr>
              <w:t>3</w:t>
            </w:r>
          </w:p>
        </w:tc>
        <w:tc>
          <w:tcPr>
            <w:tcW w:w="838" w:type="dxa"/>
            <w:hideMark/>
          </w:tcPr>
          <w:p w14:paraId="481B9E8C" w14:textId="77777777" w:rsidR="001B71FC" w:rsidRPr="00740691" w:rsidRDefault="001B71FC" w:rsidP="00EF0429">
            <w:pPr>
              <w:jc w:val="center"/>
              <w:rPr>
                <w:rFonts w:ascii="Arial" w:hAnsi="Arial" w:cs="Arial"/>
              </w:rPr>
            </w:pPr>
            <w:r w:rsidRPr="00740691">
              <w:rPr>
                <w:rFonts w:ascii="Arial" w:hAnsi="Arial" w:cs="Arial"/>
              </w:rPr>
              <w:t>4</w:t>
            </w:r>
          </w:p>
        </w:tc>
        <w:tc>
          <w:tcPr>
            <w:tcW w:w="985" w:type="dxa"/>
            <w:hideMark/>
          </w:tcPr>
          <w:p w14:paraId="669E4988" w14:textId="77777777" w:rsidR="001B71FC" w:rsidRPr="00740691" w:rsidRDefault="001B71FC" w:rsidP="00EF0429">
            <w:pPr>
              <w:jc w:val="center"/>
              <w:rPr>
                <w:rFonts w:ascii="Arial" w:hAnsi="Arial" w:cs="Arial"/>
              </w:rPr>
            </w:pPr>
            <w:r w:rsidRPr="00740691">
              <w:rPr>
                <w:rFonts w:ascii="Arial" w:hAnsi="Arial" w:cs="Arial"/>
              </w:rPr>
              <w:t>4</w:t>
            </w:r>
          </w:p>
        </w:tc>
        <w:tc>
          <w:tcPr>
            <w:tcW w:w="1055" w:type="dxa"/>
            <w:hideMark/>
          </w:tcPr>
          <w:p w14:paraId="6177DD17" w14:textId="77777777" w:rsidR="001B71FC" w:rsidRPr="00740691" w:rsidRDefault="001B71FC" w:rsidP="00EF0429">
            <w:pPr>
              <w:jc w:val="center"/>
              <w:rPr>
                <w:rFonts w:ascii="Arial" w:hAnsi="Arial" w:cs="Arial"/>
              </w:rPr>
            </w:pPr>
            <w:r w:rsidRPr="00740691">
              <w:rPr>
                <w:rFonts w:ascii="Arial" w:hAnsi="Arial" w:cs="Arial"/>
              </w:rPr>
              <w:t>0</w:t>
            </w:r>
          </w:p>
        </w:tc>
        <w:tc>
          <w:tcPr>
            <w:tcW w:w="1113" w:type="dxa"/>
            <w:hideMark/>
          </w:tcPr>
          <w:p w14:paraId="4E69B0C4" w14:textId="77777777" w:rsidR="001B71FC" w:rsidRPr="00740691" w:rsidRDefault="001B71FC" w:rsidP="00EF0429">
            <w:pPr>
              <w:jc w:val="center"/>
              <w:rPr>
                <w:rFonts w:ascii="Arial" w:hAnsi="Arial" w:cs="Arial"/>
              </w:rPr>
            </w:pPr>
            <w:r w:rsidRPr="00740691">
              <w:rPr>
                <w:rFonts w:ascii="Arial" w:hAnsi="Arial" w:cs="Arial"/>
              </w:rPr>
              <w:t>15</w:t>
            </w:r>
          </w:p>
        </w:tc>
        <w:tc>
          <w:tcPr>
            <w:tcW w:w="1801" w:type="dxa"/>
            <w:hideMark/>
          </w:tcPr>
          <w:p w14:paraId="47AF413E" w14:textId="77777777" w:rsidR="001B71FC" w:rsidRPr="00740691" w:rsidRDefault="001B71FC" w:rsidP="00EF0429">
            <w:pPr>
              <w:jc w:val="center"/>
              <w:rPr>
                <w:rFonts w:ascii="Arial" w:hAnsi="Arial" w:cs="Arial"/>
              </w:rPr>
            </w:pPr>
            <w:r w:rsidRPr="00740691">
              <w:rPr>
                <w:rFonts w:ascii="Arial" w:hAnsi="Arial" w:cs="Arial"/>
              </w:rPr>
              <w:t>25.86%</w:t>
            </w:r>
          </w:p>
        </w:tc>
      </w:tr>
      <w:tr w:rsidR="001B71FC" w:rsidRPr="00740691" w14:paraId="38C1DE55" w14:textId="77777777" w:rsidTr="001B71FC">
        <w:trPr>
          <w:trHeight w:val="510"/>
        </w:trPr>
        <w:tc>
          <w:tcPr>
            <w:tcW w:w="1522" w:type="dxa"/>
            <w:hideMark/>
          </w:tcPr>
          <w:p w14:paraId="68B58031" w14:textId="77777777" w:rsidR="001B71FC" w:rsidRPr="00740691" w:rsidRDefault="001B71FC" w:rsidP="00EF0429">
            <w:pPr>
              <w:jc w:val="both"/>
              <w:rPr>
                <w:rFonts w:ascii="Arial" w:hAnsi="Arial" w:cs="Arial"/>
              </w:rPr>
            </w:pPr>
            <w:r>
              <w:rPr>
                <w:rFonts w:ascii="Arial" w:hAnsi="Arial" w:cs="Arial"/>
              </w:rPr>
              <w:t xml:space="preserve">School </w:t>
            </w:r>
            <w:r w:rsidRPr="00740691">
              <w:rPr>
                <w:rFonts w:ascii="Arial" w:hAnsi="Arial" w:cs="Arial"/>
              </w:rPr>
              <w:t>Nurse</w:t>
            </w:r>
          </w:p>
        </w:tc>
        <w:tc>
          <w:tcPr>
            <w:tcW w:w="896" w:type="dxa"/>
            <w:hideMark/>
          </w:tcPr>
          <w:p w14:paraId="1603D250" w14:textId="77777777" w:rsidR="001B71FC" w:rsidRPr="00740691" w:rsidRDefault="001B71FC" w:rsidP="00EF0429">
            <w:pPr>
              <w:jc w:val="center"/>
              <w:rPr>
                <w:rFonts w:ascii="Arial" w:hAnsi="Arial" w:cs="Arial"/>
              </w:rPr>
            </w:pPr>
            <w:r w:rsidRPr="00740691">
              <w:rPr>
                <w:rFonts w:ascii="Arial" w:hAnsi="Arial" w:cs="Arial"/>
              </w:rPr>
              <w:t>0</w:t>
            </w:r>
          </w:p>
        </w:tc>
        <w:tc>
          <w:tcPr>
            <w:tcW w:w="838" w:type="dxa"/>
            <w:hideMark/>
          </w:tcPr>
          <w:p w14:paraId="2BA7F9DE" w14:textId="77777777" w:rsidR="001B71FC" w:rsidRPr="00740691" w:rsidRDefault="001B71FC" w:rsidP="00EF0429">
            <w:pPr>
              <w:jc w:val="center"/>
              <w:rPr>
                <w:rFonts w:ascii="Arial" w:hAnsi="Arial" w:cs="Arial"/>
              </w:rPr>
            </w:pPr>
            <w:r w:rsidRPr="00740691">
              <w:rPr>
                <w:rFonts w:ascii="Arial" w:hAnsi="Arial" w:cs="Arial"/>
              </w:rPr>
              <w:t>0</w:t>
            </w:r>
          </w:p>
        </w:tc>
        <w:tc>
          <w:tcPr>
            <w:tcW w:w="838" w:type="dxa"/>
            <w:hideMark/>
          </w:tcPr>
          <w:p w14:paraId="662972F7" w14:textId="77777777" w:rsidR="001B71FC" w:rsidRPr="00740691" w:rsidRDefault="001B71FC" w:rsidP="00EF0429">
            <w:pPr>
              <w:jc w:val="center"/>
              <w:rPr>
                <w:rFonts w:ascii="Arial" w:hAnsi="Arial" w:cs="Arial"/>
              </w:rPr>
            </w:pPr>
            <w:r w:rsidRPr="00740691">
              <w:rPr>
                <w:rFonts w:ascii="Arial" w:hAnsi="Arial" w:cs="Arial"/>
              </w:rPr>
              <w:t>0</w:t>
            </w:r>
          </w:p>
        </w:tc>
        <w:tc>
          <w:tcPr>
            <w:tcW w:w="985" w:type="dxa"/>
            <w:hideMark/>
          </w:tcPr>
          <w:p w14:paraId="5F2C6C35" w14:textId="77777777" w:rsidR="001B71FC" w:rsidRPr="00740691" w:rsidRDefault="001B71FC" w:rsidP="00EF0429">
            <w:pPr>
              <w:jc w:val="center"/>
              <w:rPr>
                <w:rFonts w:ascii="Arial" w:hAnsi="Arial" w:cs="Arial"/>
              </w:rPr>
            </w:pPr>
            <w:r w:rsidRPr="00740691">
              <w:rPr>
                <w:rFonts w:ascii="Arial" w:hAnsi="Arial" w:cs="Arial"/>
              </w:rPr>
              <w:t>1</w:t>
            </w:r>
          </w:p>
        </w:tc>
        <w:tc>
          <w:tcPr>
            <w:tcW w:w="1055" w:type="dxa"/>
            <w:hideMark/>
          </w:tcPr>
          <w:p w14:paraId="46401E78" w14:textId="77777777" w:rsidR="001B71FC" w:rsidRPr="00740691" w:rsidRDefault="001B71FC" w:rsidP="00EF0429">
            <w:pPr>
              <w:jc w:val="center"/>
              <w:rPr>
                <w:rFonts w:ascii="Arial" w:hAnsi="Arial" w:cs="Arial"/>
              </w:rPr>
            </w:pPr>
            <w:r w:rsidRPr="00740691">
              <w:rPr>
                <w:rFonts w:ascii="Arial" w:hAnsi="Arial" w:cs="Arial"/>
              </w:rPr>
              <w:t>0</w:t>
            </w:r>
          </w:p>
        </w:tc>
        <w:tc>
          <w:tcPr>
            <w:tcW w:w="1113" w:type="dxa"/>
            <w:hideMark/>
          </w:tcPr>
          <w:p w14:paraId="24DDCD0B" w14:textId="77777777" w:rsidR="001B71FC" w:rsidRPr="00740691" w:rsidRDefault="001B71FC" w:rsidP="00EF0429">
            <w:pPr>
              <w:jc w:val="center"/>
              <w:rPr>
                <w:rFonts w:ascii="Arial" w:hAnsi="Arial" w:cs="Arial"/>
              </w:rPr>
            </w:pPr>
            <w:r w:rsidRPr="00740691">
              <w:rPr>
                <w:rFonts w:ascii="Arial" w:hAnsi="Arial" w:cs="Arial"/>
              </w:rPr>
              <w:t>1</w:t>
            </w:r>
          </w:p>
        </w:tc>
        <w:tc>
          <w:tcPr>
            <w:tcW w:w="1801" w:type="dxa"/>
            <w:hideMark/>
          </w:tcPr>
          <w:p w14:paraId="6C0FE49A" w14:textId="77777777" w:rsidR="001B71FC" w:rsidRPr="00740691" w:rsidRDefault="001B71FC" w:rsidP="00EF0429">
            <w:pPr>
              <w:jc w:val="center"/>
              <w:rPr>
                <w:rFonts w:ascii="Arial" w:hAnsi="Arial" w:cs="Arial"/>
              </w:rPr>
            </w:pPr>
            <w:r>
              <w:rPr>
                <w:rFonts w:ascii="Arial" w:hAnsi="Arial" w:cs="Arial"/>
              </w:rPr>
              <w:t>1.72</w:t>
            </w:r>
            <w:r w:rsidRPr="00740691">
              <w:rPr>
                <w:rFonts w:ascii="Arial" w:hAnsi="Arial" w:cs="Arial"/>
              </w:rPr>
              <w:t>%</w:t>
            </w:r>
          </w:p>
        </w:tc>
      </w:tr>
      <w:tr w:rsidR="001B71FC" w:rsidRPr="00740691" w14:paraId="1F4C4F68" w14:textId="77777777" w:rsidTr="001B71FC">
        <w:trPr>
          <w:trHeight w:val="255"/>
        </w:trPr>
        <w:tc>
          <w:tcPr>
            <w:tcW w:w="1522" w:type="dxa"/>
            <w:hideMark/>
          </w:tcPr>
          <w:p w14:paraId="007B3C6C" w14:textId="77777777" w:rsidR="001B71FC" w:rsidRPr="00740691" w:rsidRDefault="001B71FC" w:rsidP="00EF0429">
            <w:pPr>
              <w:jc w:val="both"/>
              <w:rPr>
                <w:rFonts w:ascii="Arial" w:hAnsi="Arial" w:cs="Arial"/>
              </w:rPr>
            </w:pPr>
            <w:r w:rsidRPr="00740691">
              <w:rPr>
                <w:rFonts w:ascii="Arial" w:hAnsi="Arial" w:cs="Arial"/>
              </w:rPr>
              <w:t>Pharmacist</w:t>
            </w:r>
          </w:p>
        </w:tc>
        <w:tc>
          <w:tcPr>
            <w:tcW w:w="896" w:type="dxa"/>
            <w:hideMark/>
          </w:tcPr>
          <w:p w14:paraId="12C9B109" w14:textId="77777777" w:rsidR="001B71FC" w:rsidRPr="00740691" w:rsidRDefault="001B71FC" w:rsidP="00EF0429">
            <w:pPr>
              <w:jc w:val="center"/>
              <w:rPr>
                <w:rFonts w:ascii="Arial" w:hAnsi="Arial" w:cs="Arial"/>
              </w:rPr>
            </w:pPr>
            <w:r w:rsidRPr="00740691">
              <w:rPr>
                <w:rFonts w:ascii="Arial" w:hAnsi="Arial" w:cs="Arial"/>
              </w:rPr>
              <w:t>0</w:t>
            </w:r>
          </w:p>
        </w:tc>
        <w:tc>
          <w:tcPr>
            <w:tcW w:w="838" w:type="dxa"/>
            <w:hideMark/>
          </w:tcPr>
          <w:p w14:paraId="5E9969C8" w14:textId="77777777" w:rsidR="001B71FC" w:rsidRPr="00740691" w:rsidRDefault="001B71FC" w:rsidP="00EF0429">
            <w:pPr>
              <w:jc w:val="center"/>
              <w:rPr>
                <w:rFonts w:ascii="Arial" w:hAnsi="Arial" w:cs="Arial"/>
              </w:rPr>
            </w:pPr>
            <w:r w:rsidRPr="00740691">
              <w:rPr>
                <w:rFonts w:ascii="Arial" w:hAnsi="Arial" w:cs="Arial"/>
              </w:rPr>
              <w:t>0</w:t>
            </w:r>
          </w:p>
        </w:tc>
        <w:tc>
          <w:tcPr>
            <w:tcW w:w="838" w:type="dxa"/>
            <w:hideMark/>
          </w:tcPr>
          <w:p w14:paraId="3E7BF5E2" w14:textId="77777777" w:rsidR="001B71FC" w:rsidRPr="00740691" w:rsidRDefault="001B71FC" w:rsidP="00EF0429">
            <w:pPr>
              <w:jc w:val="center"/>
              <w:rPr>
                <w:rFonts w:ascii="Arial" w:hAnsi="Arial" w:cs="Arial"/>
              </w:rPr>
            </w:pPr>
            <w:r w:rsidRPr="00740691">
              <w:rPr>
                <w:rFonts w:ascii="Arial" w:hAnsi="Arial" w:cs="Arial"/>
              </w:rPr>
              <w:t>0</w:t>
            </w:r>
          </w:p>
        </w:tc>
        <w:tc>
          <w:tcPr>
            <w:tcW w:w="985" w:type="dxa"/>
            <w:hideMark/>
          </w:tcPr>
          <w:p w14:paraId="3494C78D" w14:textId="77777777" w:rsidR="001B71FC" w:rsidRPr="00740691" w:rsidRDefault="001B71FC" w:rsidP="00EF0429">
            <w:pPr>
              <w:jc w:val="center"/>
              <w:rPr>
                <w:rFonts w:ascii="Arial" w:hAnsi="Arial" w:cs="Arial"/>
              </w:rPr>
            </w:pPr>
            <w:r w:rsidRPr="00740691">
              <w:rPr>
                <w:rFonts w:ascii="Arial" w:hAnsi="Arial" w:cs="Arial"/>
              </w:rPr>
              <w:t>1</w:t>
            </w:r>
          </w:p>
        </w:tc>
        <w:tc>
          <w:tcPr>
            <w:tcW w:w="1055" w:type="dxa"/>
            <w:hideMark/>
          </w:tcPr>
          <w:p w14:paraId="4AB84E01" w14:textId="77777777" w:rsidR="001B71FC" w:rsidRPr="00740691" w:rsidRDefault="001B71FC" w:rsidP="00EF0429">
            <w:pPr>
              <w:jc w:val="center"/>
              <w:rPr>
                <w:rFonts w:ascii="Arial" w:hAnsi="Arial" w:cs="Arial"/>
              </w:rPr>
            </w:pPr>
            <w:r w:rsidRPr="00740691">
              <w:rPr>
                <w:rFonts w:ascii="Arial" w:hAnsi="Arial" w:cs="Arial"/>
              </w:rPr>
              <w:t>0</w:t>
            </w:r>
          </w:p>
        </w:tc>
        <w:tc>
          <w:tcPr>
            <w:tcW w:w="1113" w:type="dxa"/>
            <w:hideMark/>
          </w:tcPr>
          <w:p w14:paraId="1B9557C7" w14:textId="77777777" w:rsidR="001B71FC" w:rsidRPr="00740691" w:rsidRDefault="001B71FC" w:rsidP="00EF0429">
            <w:pPr>
              <w:jc w:val="center"/>
              <w:rPr>
                <w:rFonts w:ascii="Arial" w:hAnsi="Arial" w:cs="Arial"/>
              </w:rPr>
            </w:pPr>
            <w:r w:rsidRPr="00740691">
              <w:rPr>
                <w:rFonts w:ascii="Arial" w:hAnsi="Arial" w:cs="Arial"/>
              </w:rPr>
              <w:t>1</w:t>
            </w:r>
          </w:p>
        </w:tc>
        <w:tc>
          <w:tcPr>
            <w:tcW w:w="1801" w:type="dxa"/>
            <w:hideMark/>
          </w:tcPr>
          <w:p w14:paraId="4B5537D9" w14:textId="77777777" w:rsidR="001B71FC" w:rsidRPr="00740691" w:rsidRDefault="001B71FC" w:rsidP="00EF0429">
            <w:pPr>
              <w:jc w:val="center"/>
              <w:rPr>
                <w:rFonts w:ascii="Arial" w:hAnsi="Arial" w:cs="Arial"/>
              </w:rPr>
            </w:pPr>
            <w:r>
              <w:rPr>
                <w:rFonts w:ascii="Arial" w:hAnsi="Arial" w:cs="Arial"/>
              </w:rPr>
              <w:t>1.72</w:t>
            </w:r>
            <w:r w:rsidRPr="00740691">
              <w:rPr>
                <w:rFonts w:ascii="Arial" w:hAnsi="Arial" w:cs="Arial"/>
              </w:rPr>
              <w:t>%</w:t>
            </w:r>
          </w:p>
        </w:tc>
      </w:tr>
      <w:tr w:rsidR="001B71FC" w:rsidRPr="00740691" w14:paraId="0267D088" w14:textId="77777777" w:rsidTr="001B71FC">
        <w:trPr>
          <w:trHeight w:val="255"/>
        </w:trPr>
        <w:tc>
          <w:tcPr>
            <w:tcW w:w="1522" w:type="dxa"/>
            <w:hideMark/>
          </w:tcPr>
          <w:p w14:paraId="4D8F1EE0" w14:textId="77777777" w:rsidR="001B71FC" w:rsidRPr="00740691" w:rsidRDefault="001B71FC" w:rsidP="00EF0429">
            <w:pPr>
              <w:jc w:val="both"/>
              <w:rPr>
                <w:rFonts w:ascii="Arial" w:hAnsi="Arial" w:cs="Arial"/>
              </w:rPr>
            </w:pPr>
            <w:r w:rsidRPr="00740691">
              <w:rPr>
                <w:rFonts w:ascii="Arial" w:hAnsi="Arial" w:cs="Arial"/>
              </w:rPr>
              <w:t>Caregiver</w:t>
            </w:r>
          </w:p>
        </w:tc>
        <w:tc>
          <w:tcPr>
            <w:tcW w:w="896" w:type="dxa"/>
            <w:hideMark/>
          </w:tcPr>
          <w:p w14:paraId="06A045E7" w14:textId="77777777" w:rsidR="001B71FC" w:rsidRPr="00740691" w:rsidRDefault="001B71FC" w:rsidP="00EF0429">
            <w:pPr>
              <w:jc w:val="center"/>
              <w:rPr>
                <w:rFonts w:ascii="Arial" w:hAnsi="Arial" w:cs="Arial"/>
              </w:rPr>
            </w:pPr>
            <w:r w:rsidRPr="00740691">
              <w:rPr>
                <w:rFonts w:ascii="Arial" w:hAnsi="Arial" w:cs="Arial"/>
              </w:rPr>
              <w:t>7</w:t>
            </w:r>
          </w:p>
        </w:tc>
        <w:tc>
          <w:tcPr>
            <w:tcW w:w="838" w:type="dxa"/>
            <w:hideMark/>
          </w:tcPr>
          <w:p w14:paraId="4DA6702E" w14:textId="77777777" w:rsidR="001B71FC" w:rsidRPr="00740691" w:rsidRDefault="001B71FC" w:rsidP="00EF0429">
            <w:pPr>
              <w:jc w:val="center"/>
              <w:rPr>
                <w:rFonts w:ascii="Arial" w:hAnsi="Arial" w:cs="Arial"/>
              </w:rPr>
            </w:pPr>
            <w:r w:rsidRPr="00740691">
              <w:rPr>
                <w:rFonts w:ascii="Arial" w:hAnsi="Arial" w:cs="Arial"/>
              </w:rPr>
              <w:t>10</w:t>
            </w:r>
          </w:p>
        </w:tc>
        <w:tc>
          <w:tcPr>
            <w:tcW w:w="838" w:type="dxa"/>
            <w:hideMark/>
          </w:tcPr>
          <w:p w14:paraId="052A7692" w14:textId="77777777" w:rsidR="001B71FC" w:rsidRPr="00740691" w:rsidRDefault="001B71FC" w:rsidP="00EF0429">
            <w:pPr>
              <w:jc w:val="center"/>
              <w:rPr>
                <w:rFonts w:ascii="Arial" w:hAnsi="Arial" w:cs="Arial"/>
              </w:rPr>
            </w:pPr>
            <w:r w:rsidRPr="00740691">
              <w:rPr>
                <w:rFonts w:ascii="Arial" w:hAnsi="Arial" w:cs="Arial"/>
              </w:rPr>
              <w:t>3</w:t>
            </w:r>
          </w:p>
        </w:tc>
        <w:tc>
          <w:tcPr>
            <w:tcW w:w="985" w:type="dxa"/>
            <w:hideMark/>
          </w:tcPr>
          <w:p w14:paraId="49137B0E" w14:textId="77777777" w:rsidR="001B71FC" w:rsidRPr="00740691" w:rsidRDefault="001B71FC" w:rsidP="00EF0429">
            <w:pPr>
              <w:jc w:val="center"/>
              <w:rPr>
                <w:rFonts w:ascii="Arial" w:hAnsi="Arial" w:cs="Arial"/>
              </w:rPr>
            </w:pPr>
            <w:r w:rsidRPr="00740691">
              <w:rPr>
                <w:rFonts w:ascii="Arial" w:hAnsi="Arial" w:cs="Arial"/>
              </w:rPr>
              <w:t>3</w:t>
            </w:r>
          </w:p>
        </w:tc>
        <w:tc>
          <w:tcPr>
            <w:tcW w:w="1055" w:type="dxa"/>
            <w:hideMark/>
          </w:tcPr>
          <w:p w14:paraId="0B64B4E3" w14:textId="77777777" w:rsidR="001B71FC" w:rsidRPr="00740691" w:rsidRDefault="001B71FC" w:rsidP="00EF0429">
            <w:pPr>
              <w:jc w:val="center"/>
              <w:rPr>
                <w:rFonts w:ascii="Arial" w:hAnsi="Arial" w:cs="Arial"/>
              </w:rPr>
            </w:pPr>
            <w:r w:rsidRPr="00740691">
              <w:rPr>
                <w:rFonts w:ascii="Arial" w:hAnsi="Arial" w:cs="Arial"/>
              </w:rPr>
              <w:t>0</w:t>
            </w:r>
          </w:p>
        </w:tc>
        <w:tc>
          <w:tcPr>
            <w:tcW w:w="1113" w:type="dxa"/>
            <w:hideMark/>
          </w:tcPr>
          <w:p w14:paraId="317C120D" w14:textId="77777777" w:rsidR="001B71FC" w:rsidRPr="00740691" w:rsidRDefault="001B71FC" w:rsidP="00EF0429">
            <w:pPr>
              <w:jc w:val="center"/>
              <w:rPr>
                <w:rFonts w:ascii="Arial" w:hAnsi="Arial" w:cs="Arial"/>
              </w:rPr>
            </w:pPr>
            <w:r w:rsidRPr="00740691">
              <w:rPr>
                <w:rFonts w:ascii="Arial" w:hAnsi="Arial" w:cs="Arial"/>
              </w:rPr>
              <w:t>23</w:t>
            </w:r>
          </w:p>
        </w:tc>
        <w:tc>
          <w:tcPr>
            <w:tcW w:w="1801" w:type="dxa"/>
            <w:hideMark/>
          </w:tcPr>
          <w:p w14:paraId="7FCD4F4A" w14:textId="77777777" w:rsidR="001B71FC" w:rsidRPr="00740691" w:rsidRDefault="001B71FC" w:rsidP="00EF0429">
            <w:pPr>
              <w:jc w:val="center"/>
              <w:rPr>
                <w:rFonts w:ascii="Arial" w:hAnsi="Arial" w:cs="Arial"/>
              </w:rPr>
            </w:pPr>
            <w:r>
              <w:rPr>
                <w:rFonts w:ascii="Arial" w:hAnsi="Arial" w:cs="Arial"/>
              </w:rPr>
              <w:t>39.66</w:t>
            </w:r>
            <w:r w:rsidRPr="00740691">
              <w:rPr>
                <w:rFonts w:ascii="Arial" w:hAnsi="Arial" w:cs="Arial"/>
              </w:rPr>
              <w:t>%</w:t>
            </w:r>
          </w:p>
        </w:tc>
      </w:tr>
      <w:tr w:rsidR="001B71FC" w:rsidRPr="00740691" w14:paraId="5E511785" w14:textId="77777777" w:rsidTr="001B71FC">
        <w:trPr>
          <w:trHeight w:val="510"/>
        </w:trPr>
        <w:tc>
          <w:tcPr>
            <w:tcW w:w="1522" w:type="dxa"/>
          </w:tcPr>
          <w:p w14:paraId="63B7B49D" w14:textId="77777777" w:rsidR="001B71FC" w:rsidRPr="00740691" w:rsidRDefault="001B71FC" w:rsidP="00EF0429">
            <w:pPr>
              <w:jc w:val="both"/>
              <w:rPr>
                <w:rFonts w:ascii="Arial" w:hAnsi="Arial" w:cs="Arial"/>
              </w:rPr>
            </w:pPr>
            <w:r w:rsidRPr="00740691">
              <w:rPr>
                <w:rFonts w:ascii="Arial" w:hAnsi="Arial" w:cs="Arial"/>
              </w:rPr>
              <w:t>IT Professional</w:t>
            </w:r>
          </w:p>
        </w:tc>
        <w:tc>
          <w:tcPr>
            <w:tcW w:w="896" w:type="dxa"/>
          </w:tcPr>
          <w:p w14:paraId="1998E89F" w14:textId="77777777" w:rsidR="001B71FC" w:rsidRPr="00740691" w:rsidRDefault="001B71FC" w:rsidP="00EF0429">
            <w:pPr>
              <w:jc w:val="center"/>
              <w:rPr>
                <w:rFonts w:ascii="Arial" w:hAnsi="Arial" w:cs="Arial"/>
              </w:rPr>
            </w:pPr>
            <w:r w:rsidRPr="00740691">
              <w:rPr>
                <w:rFonts w:ascii="Arial" w:hAnsi="Arial" w:cs="Arial"/>
              </w:rPr>
              <w:t>1</w:t>
            </w:r>
          </w:p>
        </w:tc>
        <w:tc>
          <w:tcPr>
            <w:tcW w:w="838" w:type="dxa"/>
          </w:tcPr>
          <w:p w14:paraId="1A20D05D" w14:textId="77777777" w:rsidR="001B71FC" w:rsidRPr="00740691" w:rsidRDefault="001B71FC" w:rsidP="00EF0429">
            <w:pPr>
              <w:jc w:val="center"/>
              <w:rPr>
                <w:rFonts w:ascii="Arial" w:hAnsi="Arial" w:cs="Arial"/>
              </w:rPr>
            </w:pPr>
            <w:r w:rsidRPr="00740691">
              <w:rPr>
                <w:rFonts w:ascii="Arial" w:hAnsi="Arial" w:cs="Arial"/>
              </w:rPr>
              <w:t>2</w:t>
            </w:r>
          </w:p>
        </w:tc>
        <w:tc>
          <w:tcPr>
            <w:tcW w:w="838" w:type="dxa"/>
          </w:tcPr>
          <w:p w14:paraId="77E646E4" w14:textId="77777777" w:rsidR="001B71FC" w:rsidRPr="00740691" w:rsidRDefault="001B71FC" w:rsidP="00EF0429">
            <w:pPr>
              <w:jc w:val="center"/>
              <w:rPr>
                <w:rFonts w:ascii="Arial" w:hAnsi="Arial" w:cs="Arial"/>
              </w:rPr>
            </w:pPr>
            <w:r w:rsidRPr="00740691">
              <w:rPr>
                <w:rFonts w:ascii="Arial" w:hAnsi="Arial" w:cs="Arial"/>
              </w:rPr>
              <w:t>0</w:t>
            </w:r>
          </w:p>
        </w:tc>
        <w:tc>
          <w:tcPr>
            <w:tcW w:w="985" w:type="dxa"/>
          </w:tcPr>
          <w:p w14:paraId="583A8121" w14:textId="77777777" w:rsidR="001B71FC" w:rsidRPr="00740691" w:rsidRDefault="001B71FC" w:rsidP="00EF0429">
            <w:pPr>
              <w:jc w:val="center"/>
              <w:rPr>
                <w:rFonts w:ascii="Arial" w:hAnsi="Arial" w:cs="Arial"/>
              </w:rPr>
            </w:pPr>
            <w:r w:rsidRPr="00740691">
              <w:rPr>
                <w:rFonts w:ascii="Arial" w:hAnsi="Arial" w:cs="Arial"/>
              </w:rPr>
              <w:t>0</w:t>
            </w:r>
          </w:p>
        </w:tc>
        <w:tc>
          <w:tcPr>
            <w:tcW w:w="1055" w:type="dxa"/>
          </w:tcPr>
          <w:p w14:paraId="5778A2D5" w14:textId="77777777" w:rsidR="001B71FC" w:rsidRPr="00740691" w:rsidRDefault="001B71FC" w:rsidP="00EF0429">
            <w:pPr>
              <w:jc w:val="center"/>
              <w:rPr>
                <w:rFonts w:ascii="Arial" w:hAnsi="Arial" w:cs="Arial"/>
              </w:rPr>
            </w:pPr>
            <w:r w:rsidRPr="00740691">
              <w:rPr>
                <w:rFonts w:ascii="Arial" w:hAnsi="Arial" w:cs="Arial"/>
              </w:rPr>
              <w:t>0</w:t>
            </w:r>
          </w:p>
        </w:tc>
        <w:tc>
          <w:tcPr>
            <w:tcW w:w="1113" w:type="dxa"/>
          </w:tcPr>
          <w:p w14:paraId="4A0BA909" w14:textId="77777777" w:rsidR="001B71FC" w:rsidRPr="00740691" w:rsidRDefault="001B71FC" w:rsidP="00EF0429">
            <w:pPr>
              <w:jc w:val="center"/>
              <w:rPr>
                <w:rFonts w:ascii="Arial" w:hAnsi="Arial" w:cs="Arial"/>
              </w:rPr>
            </w:pPr>
            <w:r>
              <w:rPr>
                <w:rFonts w:ascii="Arial" w:hAnsi="Arial" w:cs="Arial"/>
              </w:rPr>
              <w:t>3</w:t>
            </w:r>
          </w:p>
        </w:tc>
        <w:tc>
          <w:tcPr>
            <w:tcW w:w="1801" w:type="dxa"/>
          </w:tcPr>
          <w:p w14:paraId="3C608813" w14:textId="77777777" w:rsidR="001B71FC" w:rsidRPr="00740691" w:rsidRDefault="001B71FC" w:rsidP="00EF0429">
            <w:pPr>
              <w:jc w:val="center"/>
              <w:rPr>
                <w:rFonts w:ascii="Arial" w:hAnsi="Arial" w:cs="Arial"/>
              </w:rPr>
            </w:pPr>
            <w:r w:rsidRPr="00740691">
              <w:rPr>
                <w:rFonts w:ascii="Arial" w:hAnsi="Arial" w:cs="Arial"/>
              </w:rPr>
              <w:t>5.17%</w:t>
            </w:r>
          </w:p>
        </w:tc>
      </w:tr>
      <w:tr w:rsidR="001B71FC" w:rsidRPr="00740691" w14:paraId="62630378" w14:textId="77777777" w:rsidTr="001B71FC">
        <w:trPr>
          <w:trHeight w:val="243"/>
        </w:trPr>
        <w:tc>
          <w:tcPr>
            <w:tcW w:w="1522" w:type="dxa"/>
            <w:hideMark/>
          </w:tcPr>
          <w:p w14:paraId="68002241" w14:textId="77777777" w:rsidR="001B71FC" w:rsidRPr="00740691" w:rsidRDefault="001B71FC" w:rsidP="00EF0429">
            <w:pPr>
              <w:jc w:val="both"/>
              <w:rPr>
                <w:rFonts w:ascii="Arial" w:hAnsi="Arial" w:cs="Arial"/>
              </w:rPr>
            </w:pPr>
            <w:r w:rsidRPr="00740691">
              <w:rPr>
                <w:rFonts w:ascii="Arial" w:hAnsi="Arial" w:cs="Arial"/>
                <w:b/>
                <w:bCs/>
              </w:rPr>
              <w:t>TOTAL</w:t>
            </w:r>
          </w:p>
        </w:tc>
        <w:tc>
          <w:tcPr>
            <w:tcW w:w="896" w:type="dxa"/>
            <w:hideMark/>
          </w:tcPr>
          <w:p w14:paraId="682F08C1" w14:textId="77777777" w:rsidR="001B71FC" w:rsidRPr="00740691" w:rsidRDefault="001B71FC" w:rsidP="00EF0429">
            <w:pPr>
              <w:jc w:val="center"/>
              <w:rPr>
                <w:rFonts w:ascii="Arial" w:hAnsi="Arial" w:cs="Arial"/>
              </w:rPr>
            </w:pPr>
            <w:r w:rsidRPr="00740691">
              <w:rPr>
                <w:rFonts w:ascii="Arial" w:hAnsi="Arial" w:cs="Arial"/>
                <w:b/>
                <w:bCs/>
              </w:rPr>
              <w:t>12</w:t>
            </w:r>
          </w:p>
        </w:tc>
        <w:tc>
          <w:tcPr>
            <w:tcW w:w="838" w:type="dxa"/>
            <w:hideMark/>
          </w:tcPr>
          <w:p w14:paraId="6F6FB897" w14:textId="77777777" w:rsidR="001B71FC" w:rsidRPr="00740691" w:rsidRDefault="001B71FC" w:rsidP="00EF0429">
            <w:pPr>
              <w:jc w:val="center"/>
              <w:rPr>
                <w:rFonts w:ascii="Arial" w:hAnsi="Arial" w:cs="Arial"/>
              </w:rPr>
            </w:pPr>
            <w:r>
              <w:rPr>
                <w:rFonts w:ascii="Arial" w:hAnsi="Arial" w:cs="Arial"/>
                <w:b/>
                <w:bCs/>
              </w:rPr>
              <w:t>15</w:t>
            </w:r>
          </w:p>
        </w:tc>
        <w:tc>
          <w:tcPr>
            <w:tcW w:w="838" w:type="dxa"/>
            <w:hideMark/>
          </w:tcPr>
          <w:p w14:paraId="2C0968F3" w14:textId="77777777" w:rsidR="001B71FC" w:rsidRPr="00740691" w:rsidRDefault="001B71FC" w:rsidP="00EF0429">
            <w:pPr>
              <w:jc w:val="center"/>
              <w:rPr>
                <w:rFonts w:ascii="Arial" w:hAnsi="Arial" w:cs="Arial"/>
              </w:rPr>
            </w:pPr>
            <w:r w:rsidRPr="00740691">
              <w:rPr>
                <w:rFonts w:ascii="Arial" w:hAnsi="Arial" w:cs="Arial"/>
                <w:b/>
                <w:bCs/>
              </w:rPr>
              <w:t>8</w:t>
            </w:r>
          </w:p>
        </w:tc>
        <w:tc>
          <w:tcPr>
            <w:tcW w:w="985" w:type="dxa"/>
            <w:hideMark/>
          </w:tcPr>
          <w:p w14:paraId="000C01EE" w14:textId="77777777" w:rsidR="001B71FC" w:rsidRPr="00740691" w:rsidRDefault="001B71FC" w:rsidP="00EF0429">
            <w:pPr>
              <w:jc w:val="center"/>
              <w:rPr>
                <w:rFonts w:ascii="Arial" w:hAnsi="Arial" w:cs="Arial"/>
              </w:rPr>
            </w:pPr>
            <w:r w:rsidRPr="00740691">
              <w:rPr>
                <w:rFonts w:ascii="Arial" w:hAnsi="Arial" w:cs="Arial"/>
                <w:b/>
                <w:bCs/>
              </w:rPr>
              <w:t>14</w:t>
            </w:r>
          </w:p>
        </w:tc>
        <w:tc>
          <w:tcPr>
            <w:tcW w:w="1055" w:type="dxa"/>
            <w:hideMark/>
          </w:tcPr>
          <w:p w14:paraId="67B2BE28" w14:textId="77777777" w:rsidR="001B71FC" w:rsidRPr="00740691" w:rsidRDefault="001B71FC" w:rsidP="00EF0429">
            <w:pPr>
              <w:jc w:val="center"/>
              <w:rPr>
                <w:rFonts w:ascii="Arial" w:hAnsi="Arial" w:cs="Arial"/>
              </w:rPr>
            </w:pPr>
            <w:r w:rsidRPr="00740691">
              <w:rPr>
                <w:rFonts w:ascii="Arial" w:hAnsi="Arial" w:cs="Arial"/>
                <w:b/>
                <w:bCs/>
              </w:rPr>
              <w:t>9</w:t>
            </w:r>
          </w:p>
        </w:tc>
        <w:tc>
          <w:tcPr>
            <w:tcW w:w="1113" w:type="dxa"/>
            <w:hideMark/>
          </w:tcPr>
          <w:p w14:paraId="4F35F54D" w14:textId="77777777" w:rsidR="001B71FC" w:rsidRPr="00740691" w:rsidRDefault="001B71FC" w:rsidP="00EF0429">
            <w:pPr>
              <w:jc w:val="center"/>
              <w:rPr>
                <w:rFonts w:ascii="Arial" w:hAnsi="Arial" w:cs="Arial"/>
              </w:rPr>
            </w:pPr>
            <w:r>
              <w:rPr>
                <w:rFonts w:ascii="Arial" w:hAnsi="Arial" w:cs="Arial"/>
                <w:b/>
                <w:bCs/>
              </w:rPr>
              <w:t>58</w:t>
            </w:r>
          </w:p>
        </w:tc>
        <w:tc>
          <w:tcPr>
            <w:tcW w:w="1801" w:type="dxa"/>
            <w:hideMark/>
          </w:tcPr>
          <w:p w14:paraId="64105A3F" w14:textId="77777777" w:rsidR="001B71FC" w:rsidRPr="00740691" w:rsidRDefault="001B71FC" w:rsidP="00EF0429">
            <w:pPr>
              <w:jc w:val="center"/>
              <w:rPr>
                <w:rFonts w:ascii="Arial" w:hAnsi="Arial" w:cs="Arial"/>
              </w:rPr>
            </w:pPr>
            <w:r w:rsidRPr="00740691">
              <w:rPr>
                <w:rFonts w:ascii="Arial" w:hAnsi="Arial" w:cs="Arial"/>
                <w:b/>
                <w:bCs/>
              </w:rPr>
              <w:t>100%</w:t>
            </w:r>
          </w:p>
        </w:tc>
      </w:tr>
    </w:tbl>
    <w:p w14:paraId="0B88F19B" w14:textId="77777777" w:rsidR="001B71FC" w:rsidRPr="00740691" w:rsidRDefault="001B71FC" w:rsidP="001B71FC">
      <w:pPr>
        <w:spacing w:line="480" w:lineRule="auto"/>
        <w:ind w:firstLine="720"/>
        <w:jc w:val="center"/>
        <w:rPr>
          <w:rFonts w:ascii="Arial" w:hAnsi="Arial" w:cs="Arial"/>
          <w:lang w:val="en"/>
        </w:rPr>
      </w:pPr>
      <w:r w:rsidRPr="00740691">
        <w:rPr>
          <w:rFonts w:ascii="Arial" w:hAnsi="Arial" w:cs="Arial"/>
          <w:i/>
          <w:iCs/>
          <w:lang w:val="en"/>
        </w:rPr>
        <w:t>Table 17: Distribution of Respondents by Role and Age Group</w:t>
      </w:r>
    </w:p>
    <w:p w14:paraId="1FA98713"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rPr>
        <w:lastRenderedPageBreak/>
        <w:t>The evaluatio</w:t>
      </w:r>
      <w:r>
        <w:rPr>
          <w:rFonts w:ascii="Arial" w:hAnsi="Arial" w:cs="Arial"/>
        </w:rPr>
        <w:t>n included a diverse group of 58</w:t>
      </w:r>
      <w:r w:rsidRPr="00740691">
        <w:rPr>
          <w:rFonts w:ascii="Arial" w:hAnsi="Arial" w:cs="Arial"/>
        </w:rPr>
        <w:t xml:space="preserve"> respondents representing different stakeholder perspectives. The distribution shows that 25.86% (15 respondents) identified as users or patients who would directly use the system to manage their own medications, while an equal proportion of 25.86% (15 respondents) served as guardians who would monitor medication adherence for family members or dependents. Caregivers comprised the largest group at 39.66%</w:t>
      </w:r>
      <w:r w:rsidRPr="00740691">
        <w:rPr>
          <w:rFonts w:ascii="Arial" w:hAnsi="Arial" w:cs="Arial"/>
          <w:bCs/>
        </w:rPr>
        <w:t xml:space="preserve"> (23 respondents)</w:t>
      </w:r>
      <w:r w:rsidRPr="00740691">
        <w:rPr>
          <w:rFonts w:ascii="Arial" w:hAnsi="Arial" w:cs="Arial"/>
        </w:rPr>
        <w:t xml:space="preserve">. All caregivers involved in the evaluation possess </w:t>
      </w:r>
      <w:r w:rsidRPr="00740691">
        <w:rPr>
          <w:rFonts w:ascii="Arial" w:hAnsi="Arial" w:cs="Arial"/>
          <w:bCs/>
        </w:rPr>
        <w:t>formal healthcare-related training</w:t>
      </w:r>
      <w:r w:rsidRPr="00740691">
        <w:rPr>
          <w:rFonts w:ascii="Arial" w:hAnsi="Arial" w:cs="Arial"/>
        </w:rPr>
        <w:t>, enabling them to provide informed and professional insights into medication management, patient safety, and system usability. Their background allowed them to assess the system not only as end-users but also from a clinical and caregiving perspective, strengthening the reliability of the evaluation results. Healthcare professionals comprised 3.45% (2 respondents), including one school nurse, one pharmacist, providing professional medical perspectives on the system's practical applicability. The inclusion of 5.17% (3 respondents) IT professionals offered technical insights into the system's software and hardware integration.</w:t>
      </w:r>
    </w:p>
    <w:p w14:paraId="45AFAD7B"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rPr>
        <w:t xml:space="preserve">The age distribution reveals important insights about the target demographic. Among users/patients, the majority fall within the 46-60 age group (5 respondents, 33.33%) and 61 and above (9 respondents, 60%). This concentration of older adult patients is significant because this demographic typically manages multiple chronic conditions requiring consistent medication adherence. The high representation of elderly users validates that the system was tested by its primary intended beneficiaries—individuals most likely to benefit from automated medication reminders and dispensing assistance. Guardian respondents showed a relatively even age distribution across multiple age ranges, with 4 respondents in the 18-25 bracket (26.67%), 3 in the 26-35 range (20%), 4 in the 36-45 bracket (26.67%), and 4 in the 46-60 range (26.67%). This distribution reflects the realistic scenario where adult children, younger </w:t>
      </w:r>
      <w:r w:rsidRPr="00740691">
        <w:rPr>
          <w:rFonts w:ascii="Arial" w:hAnsi="Arial" w:cs="Arial"/>
        </w:rPr>
        <w:lastRenderedPageBreak/>
        <w:t>family members, or middle-aged individuals assume caregiving responsibilities for elderly relatives or patients with chronic conditions. The absence of guardians in the 61+ category makes sense as elderly individuals are more likely to be care recipients rather than caregivers.</w:t>
      </w:r>
    </w:p>
    <w:p w14:paraId="7F9F2FC1"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rPr>
        <w:t>Caregiver respondents were predominantly in the younger age groups, with the highest concentration in the 26-35 bracket (10 respondents, 43.48%), followed by 18-25 (7 respondents, 30.43%), and smaller numbers in the 36-45 and 46-60 ranges (3 respondents each, 13.04% each). This age distribution reflects the typical profile of professional or family caregivers who are of working age and physically capable of managing the demanding tasks of patient care. The predominance of younger caregivers also suggests they may be more comfortable with technology, making them valuable evaluators of the mobile application's usability. The inclusion of healthcare professionals in the 46-60 age range adds valuable expert validation, as these respondents possess professional knowledge of medication management protocols and patient safety standards. Their feedback provides credibility to the evaluation by assessing the system not only from a usability perspective but also from a clinical and professional healthcare viewpoint. The IT professionals, both in the 18-25 and 26-35 age brackets, contributed technical perspectives on system architecture, user interface design, and software-hardware integration quality.</w:t>
      </w:r>
    </w:p>
    <w:p w14:paraId="18F80AC8" w14:textId="77777777" w:rsidR="001B71FC" w:rsidRPr="00740691" w:rsidRDefault="001B71FC" w:rsidP="001B71FC">
      <w:pPr>
        <w:spacing w:line="480" w:lineRule="auto"/>
        <w:ind w:firstLine="720"/>
        <w:jc w:val="both"/>
        <w:rPr>
          <w:rFonts w:ascii="Arial" w:hAnsi="Arial" w:cs="Arial"/>
          <w:b/>
          <w:bCs/>
          <w:lang w:val="en"/>
        </w:rPr>
      </w:pPr>
      <w:r w:rsidRPr="00740691">
        <w:rPr>
          <w:rFonts w:ascii="Arial" w:hAnsi="Arial" w:cs="Arial"/>
          <w:b/>
          <w:bCs/>
          <w:lang w:val="en"/>
        </w:rPr>
        <w:t>Distribution of Respondents by Sex</w:t>
      </w:r>
    </w:p>
    <w:tbl>
      <w:tblPr>
        <w:tblStyle w:val="TableGrid"/>
        <w:tblW w:w="9052" w:type="dxa"/>
        <w:tblInd w:w="-5" w:type="dxa"/>
        <w:tblLook w:val="04A0" w:firstRow="1" w:lastRow="0" w:firstColumn="1" w:lastColumn="0" w:noHBand="0" w:noVBand="1"/>
      </w:tblPr>
      <w:tblGrid>
        <w:gridCol w:w="2046"/>
        <w:gridCol w:w="1777"/>
        <w:gridCol w:w="2170"/>
        <w:gridCol w:w="1620"/>
        <w:gridCol w:w="1439"/>
      </w:tblGrid>
      <w:tr w:rsidR="001B71FC" w:rsidRPr="00740691" w14:paraId="6603B77D" w14:textId="77777777" w:rsidTr="001B71FC">
        <w:trPr>
          <w:trHeight w:val="504"/>
        </w:trPr>
        <w:tc>
          <w:tcPr>
            <w:tcW w:w="2046" w:type="dxa"/>
            <w:hideMark/>
          </w:tcPr>
          <w:p w14:paraId="7EC2644F" w14:textId="77777777" w:rsidR="001B71FC" w:rsidRPr="00740691" w:rsidRDefault="001B71FC" w:rsidP="00EF0429">
            <w:pPr>
              <w:spacing w:line="480" w:lineRule="auto"/>
              <w:jc w:val="both"/>
              <w:rPr>
                <w:rFonts w:ascii="Arial" w:hAnsi="Arial" w:cs="Arial"/>
                <w:b/>
                <w:bCs/>
                <w:lang w:val="en"/>
              </w:rPr>
            </w:pPr>
          </w:p>
        </w:tc>
        <w:tc>
          <w:tcPr>
            <w:tcW w:w="1777" w:type="dxa"/>
            <w:hideMark/>
          </w:tcPr>
          <w:p w14:paraId="028F19BF" w14:textId="77777777" w:rsidR="001B71FC" w:rsidRPr="00740691" w:rsidRDefault="001B71FC" w:rsidP="00EF0429">
            <w:pPr>
              <w:spacing w:line="480" w:lineRule="auto"/>
              <w:jc w:val="center"/>
              <w:rPr>
                <w:rFonts w:ascii="Arial" w:hAnsi="Arial" w:cs="Arial"/>
                <w:b/>
                <w:bCs/>
                <w:lang w:val="en"/>
              </w:rPr>
            </w:pPr>
            <w:r w:rsidRPr="00740691">
              <w:rPr>
                <w:rFonts w:ascii="Arial" w:hAnsi="Arial" w:cs="Arial"/>
                <w:b/>
                <w:bCs/>
                <w:lang w:val="en"/>
              </w:rPr>
              <w:t>Male</w:t>
            </w:r>
          </w:p>
        </w:tc>
        <w:tc>
          <w:tcPr>
            <w:tcW w:w="2170" w:type="dxa"/>
          </w:tcPr>
          <w:p w14:paraId="46DB6F5B" w14:textId="77777777" w:rsidR="001B71FC" w:rsidRPr="00740691" w:rsidRDefault="001B71FC" w:rsidP="00EF0429">
            <w:pPr>
              <w:spacing w:line="480" w:lineRule="auto"/>
              <w:jc w:val="center"/>
              <w:rPr>
                <w:rFonts w:ascii="Arial" w:hAnsi="Arial" w:cs="Arial"/>
                <w:b/>
                <w:bCs/>
                <w:lang w:val="en"/>
              </w:rPr>
            </w:pPr>
            <w:r w:rsidRPr="00740691">
              <w:rPr>
                <w:rFonts w:ascii="Arial" w:hAnsi="Arial" w:cs="Arial"/>
                <w:b/>
                <w:bCs/>
                <w:lang w:val="en"/>
              </w:rPr>
              <w:t>Female</w:t>
            </w:r>
          </w:p>
        </w:tc>
        <w:tc>
          <w:tcPr>
            <w:tcW w:w="1620" w:type="dxa"/>
          </w:tcPr>
          <w:p w14:paraId="6B4BCE06" w14:textId="77777777" w:rsidR="001B71FC" w:rsidRPr="00740691" w:rsidRDefault="001B71FC" w:rsidP="00EF0429">
            <w:pPr>
              <w:spacing w:line="480" w:lineRule="auto"/>
              <w:jc w:val="center"/>
              <w:rPr>
                <w:rFonts w:ascii="Arial" w:hAnsi="Arial" w:cs="Arial"/>
                <w:b/>
                <w:bCs/>
                <w:lang w:val="en"/>
              </w:rPr>
            </w:pPr>
            <w:r w:rsidRPr="00740691">
              <w:rPr>
                <w:rFonts w:ascii="Arial" w:hAnsi="Arial" w:cs="Arial"/>
                <w:b/>
                <w:bCs/>
                <w:lang w:val="en"/>
              </w:rPr>
              <w:t>Total</w:t>
            </w:r>
          </w:p>
        </w:tc>
        <w:tc>
          <w:tcPr>
            <w:tcW w:w="1439" w:type="dxa"/>
            <w:hideMark/>
          </w:tcPr>
          <w:p w14:paraId="562BB676" w14:textId="77777777" w:rsidR="001B71FC" w:rsidRPr="00740691" w:rsidRDefault="001B71FC" w:rsidP="00EF0429">
            <w:pPr>
              <w:spacing w:line="480" w:lineRule="auto"/>
              <w:jc w:val="center"/>
              <w:rPr>
                <w:rFonts w:ascii="Arial" w:hAnsi="Arial" w:cs="Arial"/>
                <w:b/>
                <w:bCs/>
                <w:lang w:val="en"/>
              </w:rPr>
            </w:pPr>
            <w:r w:rsidRPr="00740691">
              <w:rPr>
                <w:rFonts w:ascii="Arial" w:hAnsi="Arial" w:cs="Arial"/>
                <w:b/>
                <w:bCs/>
                <w:lang w:val="en"/>
              </w:rPr>
              <w:t>Percentage</w:t>
            </w:r>
          </w:p>
        </w:tc>
      </w:tr>
      <w:tr w:rsidR="001B71FC" w:rsidRPr="00740691" w14:paraId="23D56264" w14:textId="77777777" w:rsidTr="001B71FC">
        <w:trPr>
          <w:trHeight w:val="504"/>
        </w:trPr>
        <w:tc>
          <w:tcPr>
            <w:tcW w:w="2046" w:type="dxa"/>
            <w:hideMark/>
          </w:tcPr>
          <w:p w14:paraId="37A32275" w14:textId="77777777" w:rsidR="001B71FC" w:rsidRPr="00740691" w:rsidRDefault="001B71FC" w:rsidP="00EF0429">
            <w:pPr>
              <w:spacing w:line="480" w:lineRule="auto"/>
              <w:jc w:val="both"/>
              <w:rPr>
                <w:rFonts w:ascii="Arial" w:hAnsi="Arial" w:cs="Arial"/>
                <w:lang w:val="en"/>
              </w:rPr>
            </w:pPr>
            <w:r w:rsidRPr="00740691">
              <w:rPr>
                <w:rFonts w:ascii="Arial" w:hAnsi="Arial" w:cs="Arial"/>
              </w:rPr>
              <w:t>User/Patient</w:t>
            </w:r>
          </w:p>
        </w:tc>
        <w:tc>
          <w:tcPr>
            <w:tcW w:w="1777" w:type="dxa"/>
            <w:hideMark/>
          </w:tcPr>
          <w:p w14:paraId="086DB980"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3</w:t>
            </w:r>
          </w:p>
        </w:tc>
        <w:tc>
          <w:tcPr>
            <w:tcW w:w="2170" w:type="dxa"/>
          </w:tcPr>
          <w:p w14:paraId="7472128D"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12</w:t>
            </w:r>
          </w:p>
        </w:tc>
        <w:tc>
          <w:tcPr>
            <w:tcW w:w="1620" w:type="dxa"/>
          </w:tcPr>
          <w:p w14:paraId="573EAE1F"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15</w:t>
            </w:r>
          </w:p>
        </w:tc>
        <w:tc>
          <w:tcPr>
            <w:tcW w:w="1439" w:type="dxa"/>
            <w:hideMark/>
          </w:tcPr>
          <w:p w14:paraId="1AAAC1B1" w14:textId="77777777" w:rsidR="001B71FC" w:rsidRPr="00740691" w:rsidRDefault="001B71FC" w:rsidP="00EF0429">
            <w:pPr>
              <w:spacing w:line="480" w:lineRule="auto"/>
              <w:jc w:val="center"/>
              <w:rPr>
                <w:rFonts w:ascii="Arial" w:hAnsi="Arial" w:cs="Arial"/>
                <w:lang w:val="en"/>
              </w:rPr>
            </w:pPr>
            <w:r w:rsidRPr="00740691">
              <w:rPr>
                <w:rFonts w:ascii="Arial" w:hAnsi="Arial" w:cs="Arial"/>
              </w:rPr>
              <w:t>25.86%</w:t>
            </w:r>
          </w:p>
        </w:tc>
      </w:tr>
      <w:tr w:rsidR="001B71FC" w:rsidRPr="00740691" w14:paraId="311D899F" w14:textId="77777777" w:rsidTr="001B71FC">
        <w:trPr>
          <w:trHeight w:val="504"/>
        </w:trPr>
        <w:tc>
          <w:tcPr>
            <w:tcW w:w="2046" w:type="dxa"/>
            <w:hideMark/>
          </w:tcPr>
          <w:p w14:paraId="4C2C6DEB" w14:textId="77777777" w:rsidR="001B71FC" w:rsidRPr="00740691" w:rsidRDefault="001B71FC" w:rsidP="00EF0429">
            <w:pPr>
              <w:spacing w:line="480" w:lineRule="auto"/>
              <w:jc w:val="both"/>
              <w:rPr>
                <w:rFonts w:ascii="Arial" w:hAnsi="Arial" w:cs="Arial"/>
                <w:lang w:val="en"/>
              </w:rPr>
            </w:pPr>
            <w:r w:rsidRPr="00740691">
              <w:rPr>
                <w:rFonts w:ascii="Arial" w:hAnsi="Arial" w:cs="Arial"/>
              </w:rPr>
              <w:t>Guardian</w:t>
            </w:r>
          </w:p>
        </w:tc>
        <w:tc>
          <w:tcPr>
            <w:tcW w:w="1777" w:type="dxa"/>
            <w:hideMark/>
          </w:tcPr>
          <w:p w14:paraId="5F81B72C"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6</w:t>
            </w:r>
          </w:p>
        </w:tc>
        <w:tc>
          <w:tcPr>
            <w:tcW w:w="2170" w:type="dxa"/>
          </w:tcPr>
          <w:p w14:paraId="0E5CF4EB"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9</w:t>
            </w:r>
          </w:p>
        </w:tc>
        <w:tc>
          <w:tcPr>
            <w:tcW w:w="1620" w:type="dxa"/>
          </w:tcPr>
          <w:p w14:paraId="1F2C9E5C"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15</w:t>
            </w:r>
          </w:p>
        </w:tc>
        <w:tc>
          <w:tcPr>
            <w:tcW w:w="1439" w:type="dxa"/>
            <w:hideMark/>
          </w:tcPr>
          <w:p w14:paraId="0DC3F1BD" w14:textId="77777777" w:rsidR="001B71FC" w:rsidRPr="00740691" w:rsidRDefault="001B71FC" w:rsidP="00EF0429">
            <w:pPr>
              <w:spacing w:line="480" w:lineRule="auto"/>
              <w:jc w:val="center"/>
              <w:rPr>
                <w:rFonts w:ascii="Arial" w:hAnsi="Arial" w:cs="Arial"/>
                <w:lang w:val="en"/>
              </w:rPr>
            </w:pPr>
            <w:r w:rsidRPr="00740691">
              <w:rPr>
                <w:rFonts w:ascii="Arial" w:hAnsi="Arial" w:cs="Arial"/>
              </w:rPr>
              <w:t>25.86%</w:t>
            </w:r>
          </w:p>
        </w:tc>
      </w:tr>
      <w:tr w:rsidR="001B71FC" w:rsidRPr="00740691" w14:paraId="336CECF0" w14:textId="77777777" w:rsidTr="001B71FC">
        <w:trPr>
          <w:trHeight w:val="504"/>
        </w:trPr>
        <w:tc>
          <w:tcPr>
            <w:tcW w:w="2046" w:type="dxa"/>
          </w:tcPr>
          <w:p w14:paraId="553567CF" w14:textId="77777777" w:rsidR="001B71FC" w:rsidRPr="00740691" w:rsidRDefault="001B71FC" w:rsidP="00EF0429">
            <w:pPr>
              <w:spacing w:line="480" w:lineRule="auto"/>
              <w:jc w:val="both"/>
              <w:rPr>
                <w:rFonts w:ascii="Arial" w:hAnsi="Arial" w:cs="Arial"/>
              </w:rPr>
            </w:pPr>
            <w:r w:rsidRPr="00740691">
              <w:rPr>
                <w:rFonts w:ascii="Arial" w:hAnsi="Arial" w:cs="Arial"/>
              </w:rPr>
              <w:t>School Nurse</w:t>
            </w:r>
          </w:p>
        </w:tc>
        <w:tc>
          <w:tcPr>
            <w:tcW w:w="1777" w:type="dxa"/>
          </w:tcPr>
          <w:p w14:paraId="7CDC623D"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0</w:t>
            </w:r>
          </w:p>
        </w:tc>
        <w:tc>
          <w:tcPr>
            <w:tcW w:w="2170" w:type="dxa"/>
          </w:tcPr>
          <w:p w14:paraId="2DB1A989"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1</w:t>
            </w:r>
          </w:p>
        </w:tc>
        <w:tc>
          <w:tcPr>
            <w:tcW w:w="1620" w:type="dxa"/>
          </w:tcPr>
          <w:p w14:paraId="13C1AB7D"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1</w:t>
            </w:r>
          </w:p>
        </w:tc>
        <w:tc>
          <w:tcPr>
            <w:tcW w:w="1439" w:type="dxa"/>
          </w:tcPr>
          <w:p w14:paraId="07DC8F2A"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1.73%</w:t>
            </w:r>
          </w:p>
        </w:tc>
      </w:tr>
      <w:tr w:rsidR="001B71FC" w:rsidRPr="00740691" w14:paraId="5AA7A9FF" w14:textId="77777777" w:rsidTr="001B71FC">
        <w:trPr>
          <w:trHeight w:val="504"/>
        </w:trPr>
        <w:tc>
          <w:tcPr>
            <w:tcW w:w="2046" w:type="dxa"/>
          </w:tcPr>
          <w:p w14:paraId="74CA933E" w14:textId="77777777" w:rsidR="001B71FC" w:rsidRPr="00740691" w:rsidRDefault="001B71FC" w:rsidP="00EF0429">
            <w:pPr>
              <w:spacing w:line="480" w:lineRule="auto"/>
              <w:jc w:val="both"/>
              <w:rPr>
                <w:rFonts w:ascii="Arial" w:hAnsi="Arial" w:cs="Arial"/>
              </w:rPr>
            </w:pPr>
            <w:r w:rsidRPr="00740691">
              <w:rPr>
                <w:rFonts w:ascii="Arial" w:hAnsi="Arial" w:cs="Arial"/>
              </w:rPr>
              <w:t>Pharmacist</w:t>
            </w:r>
          </w:p>
        </w:tc>
        <w:tc>
          <w:tcPr>
            <w:tcW w:w="1777" w:type="dxa"/>
          </w:tcPr>
          <w:p w14:paraId="1A7FAC7C"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1</w:t>
            </w:r>
          </w:p>
        </w:tc>
        <w:tc>
          <w:tcPr>
            <w:tcW w:w="2170" w:type="dxa"/>
          </w:tcPr>
          <w:p w14:paraId="2F08C75F"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0</w:t>
            </w:r>
          </w:p>
        </w:tc>
        <w:tc>
          <w:tcPr>
            <w:tcW w:w="1620" w:type="dxa"/>
          </w:tcPr>
          <w:p w14:paraId="7ED5556F"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1</w:t>
            </w:r>
          </w:p>
        </w:tc>
        <w:tc>
          <w:tcPr>
            <w:tcW w:w="1439" w:type="dxa"/>
          </w:tcPr>
          <w:p w14:paraId="593B7FEE"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1.73%</w:t>
            </w:r>
          </w:p>
        </w:tc>
      </w:tr>
      <w:tr w:rsidR="001B71FC" w:rsidRPr="00740691" w14:paraId="57594487" w14:textId="77777777" w:rsidTr="001B71FC">
        <w:trPr>
          <w:trHeight w:val="504"/>
        </w:trPr>
        <w:tc>
          <w:tcPr>
            <w:tcW w:w="2046" w:type="dxa"/>
          </w:tcPr>
          <w:p w14:paraId="6D3181FD" w14:textId="77777777" w:rsidR="001B71FC" w:rsidRPr="00740691" w:rsidRDefault="001B71FC" w:rsidP="00EF0429">
            <w:pPr>
              <w:spacing w:line="480" w:lineRule="auto"/>
              <w:jc w:val="both"/>
              <w:rPr>
                <w:rFonts w:ascii="Arial" w:hAnsi="Arial" w:cs="Arial"/>
              </w:rPr>
            </w:pPr>
            <w:r w:rsidRPr="00740691">
              <w:rPr>
                <w:rFonts w:ascii="Arial" w:hAnsi="Arial" w:cs="Arial"/>
              </w:rPr>
              <w:lastRenderedPageBreak/>
              <w:t>Caregiver</w:t>
            </w:r>
          </w:p>
        </w:tc>
        <w:tc>
          <w:tcPr>
            <w:tcW w:w="1777" w:type="dxa"/>
          </w:tcPr>
          <w:p w14:paraId="1F54A566"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1</w:t>
            </w:r>
          </w:p>
        </w:tc>
        <w:tc>
          <w:tcPr>
            <w:tcW w:w="2170" w:type="dxa"/>
          </w:tcPr>
          <w:p w14:paraId="0D59EF7B"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22</w:t>
            </w:r>
          </w:p>
        </w:tc>
        <w:tc>
          <w:tcPr>
            <w:tcW w:w="1620" w:type="dxa"/>
          </w:tcPr>
          <w:p w14:paraId="4E4508B7"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23</w:t>
            </w:r>
          </w:p>
        </w:tc>
        <w:tc>
          <w:tcPr>
            <w:tcW w:w="1439" w:type="dxa"/>
          </w:tcPr>
          <w:p w14:paraId="496C35D0" w14:textId="77777777" w:rsidR="001B71FC" w:rsidRPr="00740691" w:rsidRDefault="001B71FC" w:rsidP="00EF0429">
            <w:pPr>
              <w:spacing w:line="480" w:lineRule="auto"/>
              <w:jc w:val="center"/>
              <w:rPr>
                <w:rFonts w:ascii="Arial" w:hAnsi="Arial" w:cs="Arial"/>
                <w:lang w:val="en"/>
              </w:rPr>
            </w:pPr>
            <w:r w:rsidRPr="00740691">
              <w:rPr>
                <w:rFonts w:ascii="Arial" w:hAnsi="Arial" w:cs="Arial"/>
              </w:rPr>
              <w:t>39.66%</w:t>
            </w:r>
          </w:p>
        </w:tc>
      </w:tr>
      <w:tr w:rsidR="001B71FC" w:rsidRPr="00740691" w14:paraId="5F3AD471" w14:textId="77777777" w:rsidTr="001B71FC">
        <w:trPr>
          <w:trHeight w:val="504"/>
        </w:trPr>
        <w:tc>
          <w:tcPr>
            <w:tcW w:w="2046" w:type="dxa"/>
          </w:tcPr>
          <w:p w14:paraId="16A6D253" w14:textId="77777777" w:rsidR="001B71FC" w:rsidRPr="00740691" w:rsidRDefault="001B71FC" w:rsidP="00EF0429">
            <w:pPr>
              <w:spacing w:line="480" w:lineRule="auto"/>
              <w:jc w:val="both"/>
              <w:rPr>
                <w:rFonts w:ascii="Arial" w:hAnsi="Arial" w:cs="Arial"/>
              </w:rPr>
            </w:pPr>
            <w:r w:rsidRPr="00740691">
              <w:rPr>
                <w:rFonts w:ascii="Arial" w:hAnsi="Arial" w:cs="Arial"/>
              </w:rPr>
              <w:t>IT Professional</w:t>
            </w:r>
          </w:p>
        </w:tc>
        <w:tc>
          <w:tcPr>
            <w:tcW w:w="1777" w:type="dxa"/>
          </w:tcPr>
          <w:p w14:paraId="18DF877B"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3</w:t>
            </w:r>
          </w:p>
        </w:tc>
        <w:tc>
          <w:tcPr>
            <w:tcW w:w="2170" w:type="dxa"/>
          </w:tcPr>
          <w:p w14:paraId="525D3E8B"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0</w:t>
            </w:r>
          </w:p>
        </w:tc>
        <w:tc>
          <w:tcPr>
            <w:tcW w:w="1620" w:type="dxa"/>
          </w:tcPr>
          <w:p w14:paraId="5E353190"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3</w:t>
            </w:r>
          </w:p>
        </w:tc>
        <w:tc>
          <w:tcPr>
            <w:tcW w:w="1439" w:type="dxa"/>
          </w:tcPr>
          <w:p w14:paraId="39BB3DB3"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5.17%</w:t>
            </w:r>
          </w:p>
        </w:tc>
      </w:tr>
      <w:tr w:rsidR="001B71FC" w:rsidRPr="00740691" w14:paraId="2EBAA866" w14:textId="77777777" w:rsidTr="001B71FC">
        <w:trPr>
          <w:trHeight w:val="504"/>
        </w:trPr>
        <w:tc>
          <w:tcPr>
            <w:tcW w:w="2046" w:type="dxa"/>
            <w:hideMark/>
          </w:tcPr>
          <w:p w14:paraId="6EF4D9C6"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TOTAL</w:t>
            </w:r>
          </w:p>
        </w:tc>
        <w:tc>
          <w:tcPr>
            <w:tcW w:w="1777" w:type="dxa"/>
            <w:hideMark/>
          </w:tcPr>
          <w:p w14:paraId="42538242" w14:textId="77777777" w:rsidR="001B71FC" w:rsidRPr="00740691" w:rsidRDefault="001B71FC" w:rsidP="00EF0429">
            <w:pPr>
              <w:spacing w:line="480" w:lineRule="auto"/>
              <w:jc w:val="center"/>
              <w:rPr>
                <w:rFonts w:ascii="Arial" w:hAnsi="Arial" w:cs="Arial"/>
                <w:b/>
                <w:lang w:val="en"/>
              </w:rPr>
            </w:pPr>
            <w:r w:rsidRPr="00740691">
              <w:rPr>
                <w:rFonts w:ascii="Arial" w:hAnsi="Arial" w:cs="Arial"/>
                <w:b/>
                <w:lang w:val="en"/>
              </w:rPr>
              <w:t>14</w:t>
            </w:r>
          </w:p>
        </w:tc>
        <w:tc>
          <w:tcPr>
            <w:tcW w:w="2170" w:type="dxa"/>
          </w:tcPr>
          <w:p w14:paraId="18B8E53C" w14:textId="77777777" w:rsidR="001B71FC" w:rsidRPr="00740691" w:rsidRDefault="001B71FC" w:rsidP="00EF0429">
            <w:pPr>
              <w:spacing w:line="480" w:lineRule="auto"/>
              <w:jc w:val="center"/>
              <w:rPr>
                <w:rFonts w:ascii="Arial" w:hAnsi="Arial" w:cs="Arial"/>
                <w:b/>
                <w:bCs/>
                <w:lang w:val="en"/>
              </w:rPr>
            </w:pPr>
            <w:r w:rsidRPr="00740691">
              <w:rPr>
                <w:rFonts w:ascii="Arial" w:hAnsi="Arial" w:cs="Arial"/>
                <w:b/>
                <w:bCs/>
                <w:lang w:val="en"/>
              </w:rPr>
              <w:t>44</w:t>
            </w:r>
          </w:p>
        </w:tc>
        <w:tc>
          <w:tcPr>
            <w:tcW w:w="1620" w:type="dxa"/>
          </w:tcPr>
          <w:p w14:paraId="083EFEAD" w14:textId="77777777" w:rsidR="001B71FC" w:rsidRPr="00740691" w:rsidRDefault="001B71FC" w:rsidP="00EF0429">
            <w:pPr>
              <w:spacing w:line="480" w:lineRule="auto"/>
              <w:jc w:val="center"/>
              <w:rPr>
                <w:rFonts w:ascii="Arial" w:hAnsi="Arial" w:cs="Arial"/>
                <w:b/>
                <w:bCs/>
                <w:lang w:val="en"/>
              </w:rPr>
            </w:pPr>
            <w:r w:rsidRPr="00740691">
              <w:rPr>
                <w:rFonts w:ascii="Arial" w:hAnsi="Arial" w:cs="Arial"/>
                <w:b/>
                <w:bCs/>
                <w:lang w:val="en"/>
              </w:rPr>
              <w:t>58</w:t>
            </w:r>
          </w:p>
        </w:tc>
        <w:tc>
          <w:tcPr>
            <w:tcW w:w="1439" w:type="dxa"/>
            <w:hideMark/>
          </w:tcPr>
          <w:p w14:paraId="73BCD816" w14:textId="77777777" w:rsidR="001B71FC" w:rsidRPr="00740691" w:rsidRDefault="001B71FC" w:rsidP="00EF0429">
            <w:pPr>
              <w:spacing w:line="480" w:lineRule="auto"/>
              <w:jc w:val="center"/>
              <w:rPr>
                <w:rFonts w:ascii="Arial" w:hAnsi="Arial" w:cs="Arial"/>
                <w:lang w:val="en"/>
              </w:rPr>
            </w:pPr>
            <w:r w:rsidRPr="00740691">
              <w:rPr>
                <w:rFonts w:ascii="Arial" w:hAnsi="Arial" w:cs="Arial"/>
                <w:b/>
                <w:bCs/>
                <w:lang w:val="en"/>
              </w:rPr>
              <w:t>100%</w:t>
            </w:r>
          </w:p>
        </w:tc>
      </w:tr>
    </w:tbl>
    <w:p w14:paraId="49DB13D1" w14:textId="77777777" w:rsidR="001B71FC" w:rsidRPr="00740691" w:rsidRDefault="001B71FC" w:rsidP="001B71FC">
      <w:pPr>
        <w:spacing w:line="480" w:lineRule="auto"/>
        <w:ind w:firstLine="720"/>
        <w:jc w:val="center"/>
        <w:rPr>
          <w:rFonts w:ascii="Arial" w:hAnsi="Arial" w:cs="Arial"/>
          <w:lang w:val="en"/>
        </w:rPr>
      </w:pPr>
      <w:r w:rsidRPr="00740691">
        <w:rPr>
          <w:rFonts w:ascii="Arial" w:hAnsi="Arial" w:cs="Arial"/>
          <w:i/>
          <w:iCs/>
          <w:lang w:val="en"/>
        </w:rPr>
        <w:t>Table 18: Distribution of Respondents by Sex</w:t>
      </w:r>
    </w:p>
    <w:p w14:paraId="74940CB1"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rPr>
        <w:t xml:space="preserve">The gender distribution shows a female majority, with </w:t>
      </w:r>
      <w:r w:rsidRPr="00740691">
        <w:rPr>
          <w:rFonts w:ascii="Arial" w:hAnsi="Arial" w:cs="Arial"/>
          <w:bCs/>
        </w:rPr>
        <w:t>75.86% (44 respondents)</w:t>
      </w:r>
      <w:r w:rsidRPr="00740691">
        <w:rPr>
          <w:rFonts w:ascii="Arial" w:hAnsi="Arial" w:cs="Arial"/>
        </w:rPr>
        <w:t xml:space="preserve"> identifying as female and </w:t>
      </w:r>
      <w:r w:rsidRPr="00740691">
        <w:rPr>
          <w:rFonts w:ascii="Arial" w:hAnsi="Arial" w:cs="Arial"/>
          <w:bCs/>
        </w:rPr>
        <w:t>24.14% (14 respondents)</w:t>
      </w:r>
      <w:r w:rsidRPr="00740691">
        <w:rPr>
          <w:rFonts w:ascii="Arial" w:hAnsi="Arial" w:cs="Arial"/>
        </w:rPr>
        <w:t xml:space="preserve"> as male. This imbalance reflects real-world caregiving dynamics, particularly in Filipino settings, where women more commonly assume health management and caregiving roles. Studies consistently indicate that women are more involved in medication oversight and elderly care, making this distribution representative of actual system users. </w:t>
      </w:r>
    </w:p>
    <w:p w14:paraId="6EB7E559"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rPr>
        <w:t xml:space="preserve">Among </w:t>
      </w:r>
      <w:r w:rsidRPr="00740691">
        <w:rPr>
          <w:rFonts w:ascii="Arial" w:hAnsi="Arial" w:cs="Arial"/>
          <w:bCs/>
        </w:rPr>
        <w:t>users/patients</w:t>
      </w:r>
      <w:r w:rsidRPr="00740691">
        <w:rPr>
          <w:rFonts w:ascii="Arial" w:hAnsi="Arial" w:cs="Arial"/>
        </w:rPr>
        <w:t xml:space="preserve">, </w:t>
      </w:r>
      <w:r w:rsidRPr="00740691">
        <w:rPr>
          <w:rFonts w:ascii="Arial" w:hAnsi="Arial" w:cs="Arial"/>
          <w:bCs/>
        </w:rPr>
        <w:t>80% were female</w:t>
      </w:r>
      <w:r w:rsidRPr="00740691">
        <w:rPr>
          <w:rFonts w:ascii="Arial" w:hAnsi="Arial" w:cs="Arial"/>
        </w:rPr>
        <w:t xml:space="preserve"> and </w:t>
      </w:r>
      <w:r w:rsidRPr="00740691">
        <w:rPr>
          <w:rFonts w:ascii="Arial" w:hAnsi="Arial" w:cs="Arial"/>
          <w:bCs/>
        </w:rPr>
        <w:t>20% male</w:t>
      </w:r>
      <w:r w:rsidRPr="00740691">
        <w:rPr>
          <w:rFonts w:ascii="Arial" w:hAnsi="Arial" w:cs="Arial"/>
        </w:rPr>
        <w:t xml:space="preserve">, consistent with demographic trends showing higher life expectancy among women and their greater likelihood of managing chronic conditions in later life. </w:t>
      </w:r>
      <w:r w:rsidRPr="00740691">
        <w:rPr>
          <w:rFonts w:ascii="Arial" w:hAnsi="Arial" w:cs="Arial"/>
          <w:bCs/>
        </w:rPr>
        <w:t>Guardian respondents</w:t>
      </w:r>
      <w:r w:rsidRPr="00740691">
        <w:rPr>
          <w:rFonts w:ascii="Arial" w:hAnsi="Arial" w:cs="Arial"/>
        </w:rPr>
        <w:t xml:space="preserve"> showed a more balanced distribution (</w:t>
      </w:r>
      <w:r w:rsidRPr="00740691">
        <w:rPr>
          <w:rFonts w:ascii="Arial" w:hAnsi="Arial" w:cs="Arial"/>
          <w:bCs/>
        </w:rPr>
        <w:t>60% female, 40% male</w:t>
      </w:r>
      <w:r w:rsidRPr="00740691">
        <w:rPr>
          <w:rFonts w:ascii="Arial" w:hAnsi="Arial" w:cs="Arial"/>
        </w:rPr>
        <w:t xml:space="preserve">), suggesting shared responsibility in monitoring medication adherence within families. The </w:t>
      </w:r>
      <w:r w:rsidRPr="00740691">
        <w:rPr>
          <w:rFonts w:ascii="Arial" w:hAnsi="Arial" w:cs="Arial"/>
          <w:bCs/>
        </w:rPr>
        <w:t>caregiver group</w:t>
      </w:r>
      <w:r w:rsidRPr="00740691">
        <w:rPr>
          <w:rFonts w:ascii="Arial" w:hAnsi="Arial" w:cs="Arial"/>
        </w:rPr>
        <w:t xml:space="preserve"> exhibited the strongest female dominance, with </w:t>
      </w:r>
      <w:r w:rsidRPr="00740691">
        <w:rPr>
          <w:rFonts w:ascii="Arial" w:hAnsi="Arial" w:cs="Arial"/>
          <w:bCs/>
        </w:rPr>
        <w:t>95.65% female</w:t>
      </w:r>
      <w:r w:rsidRPr="00740691">
        <w:rPr>
          <w:rFonts w:ascii="Arial" w:hAnsi="Arial" w:cs="Arial"/>
        </w:rPr>
        <w:t xml:space="preserve">, aligning with the globally female-dominated nature of professional caregiving roles. Healthcare professionals included one female nurse and one male pharmacist, while all IT professionals were male, contributing technical evaluation perspectives. </w:t>
      </w:r>
    </w:p>
    <w:p w14:paraId="1FE67BB3"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rPr>
        <w:t>Overall, the higher female representation strengthens the evaluation’s relevance, as women are the primary users and managers of medication care in real-world contexts. At the same time, the inclusion of male respondents ensures that the system remains gender-neutral in usability and accessible to all users.</w:t>
      </w:r>
    </w:p>
    <w:p w14:paraId="682438F3" w14:textId="77777777" w:rsidR="001B71FC" w:rsidRDefault="001B71FC" w:rsidP="001B71FC">
      <w:pPr>
        <w:spacing w:line="480" w:lineRule="auto"/>
        <w:ind w:firstLine="720"/>
        <w:jc w:val="both"/>
        <w:rPr>
          <w:rFonts w:ascii="Arial" w:hAnsi="Arial" w:cs="Arial"/>
          <w:b/>
          <w:bCs/>
          <w:lang w:val="en"/>
        </w:rPr>
      </w:pPr>
    </w:p>
    <w:p w14:paraId="50A9A196" w14:textId="77777777" w:rsidR="001B71FC" w:rsidRDefault="001B71FC" w:rsidP="001B71FC">
      <w:pPr>
        <w:spacing w:line="480" w:lineRule="auto"/>
        <w:ind w:firstLine="720"/>
        <w:jc w:val="both"/>
        <w:rPr>
          <w:rFonts w:ascii="Arial" w:hAnsi="Arial" w:cs="Arial"/>
          <w:b/>
          <w:bCs/>
          <w:lang w:val="en"/>
        </w:rPr>
      </w:pPr>
    </w:p>
    <w:p w14:paraId="16A8D322" w14:textId="77777777" w:rsidR="001B71FC" w:rsidRPr="00740691" w:rsidRDefault="001B71FC" w:rsidP="001B71FC">
      <w:pPr>
        <w:spacing w:line="480" w:lineRule="auto"/>
        <w:ind w:firstLine="720"/>
        <w:jc w:val="both"/>
        <w:rPr>
          <w:rFonts w:ascii="Arial" w:hAnsi="Arial" w:cs="Arial"/>
          <w:b/>
          <w:bCs/>
          <w:lang w:val="en"/>
        </w:rPr>
      </w:pPr>
      <w:r w:rsidRPr="00740691">
        <w:rPr>
          <w:rFonts w:ascii="Arial" w:hAnsi="Arial" w:cs="Arial"/>
          <w:b/>
          <w:bCs/>
          <w:lang w:val="en"/>
        </w:rPr>
        <w:lastRenderedPageBreak/>
        <w:t>Medication Intake Frequency</w:t>
      </w:r>
    </w:p>
    <w:tbl>
      <w:tblPr>
        <w:tblStyle w:val="TableGrid"/>
        <w:tblW w:w="9094" w:type="dxa"/>
        <w:tblInd w:w="-5" w:type="dxa"/>
        <w:tblLook w:val="04A0" w:firstRow="1" w:lastRow="0" w:firstColumn="1" w:lastColumn="0" w:noHBand="0" w:noVBand="1"/>
      </w:tblPr>
      <w:tblGrid>
        <w:gridCol w:w="3547"/>
        <w:gridCol w:w="2803"/>
        <w:gridCol w:w="2744"/>
      </w:tblGrid>
      <w:tr w:rsidR="001B71FC" w:rsidRPr="00740691" w14:paraId="789498F2" w14:textId="77777777" w:rsidTr="00485AF8">
        <w:trPr>
          <w:trHeight w:val="507"/>
        </w:trPr>
        <w:tc>
          <w:tcPr>
            <w:tcW w:w="3547" w:type="dxa"/>
            <w:hideMark/>
          </w:tcPr>
          <w:p w14:paraId="65B87872"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Medication Intake Frequency</w:t>
            </w:r>
          </w:p>
        </w:tc>
        <w:tc>
          <w:tcPr>
            <w:tcW w:w="2803" w:type="dxa"/>
            <w:hideMark/>
          </w:tcPr>
          <w:p w14:paraId="70F196FC" w14:textId="77777777" w:rsidR="001B71FC" w:rsidRPr="00740691" w:rsidRDefault="001B71FC" w:rsidP="00EF0429">
            <w:pPr>
              <w:spacing w:line="480" w:lineRule="auto"/>
              <w:jc w:val="center"/>
              <w:rPr>
                <w:rFonts w:ascii="Arial" w:hAnsi="Arial" w:cs="Arial"/>
                <w:b/>
                <w:bCs/>
                <w:lang w:val="en"/>
              </w:rPr>
            </w:pPr>
            <w:r w:rsidRPr="00740691">
              <w:rPr>
                <w:rFonts w:ascii="Arial" w:hAnsi="Arial" w:cs="Arial"/>
                <w:b/>
                <w:bCs/>
                <w:lang w:val="en"/>
              </w:rPr>
              <w:t>Frequency</w:t>
            </w:r>
          </w:p>
        </w:tc>
        <w:tc>
          <w:tcPr>
            <w:tcW w:w="2744" w:type="dxa"/>
            <w:hideMark/>
          </w:tcPr>
          <w:p w14:paraId="7F3A3F20" w14:textId="77777777" w:rsidR="001B71FC" w:rsidRPr="00740691" w:rsidRDefault="001B71FC" w:rsidP="00EF0429">
            <w:pPr>
              <w:spacing w:line="480" w:lineRule="auto"/>
              <w:jc w:val="center"/>
              <w:rPr>
                <w:rFonts w:ascii="Arial" w:hAnsi="Arial" w:cs="Arial"/>
                <w:b/>
                <w:bCs/>
                <w:lang w:val="en"/>
              </w:rPr>
            </w:pPr>
            <w:r w:rsidRPr="00740691">
              <w:rPr>
                <w:rFonts w:ascii="Arial" w:hAnsi="Arial" w:cs="Arial"/>
                <w:b/>
                <w:bCs/>
                <w:lang w:val="en"/>
              </w:rPr>
              <w:t>Percentage</w:t>
            </w:r>
          </w:p>
        </w:tc>
      </w:tr>
      <w:tr w:rsidR="001B71FC" w:rsidRPr="00740691" w14:paraId="6AAE47FE" w14:textId="77777777" w:rsidTr="00485AF8">
        <w:trPr>
          <w:trHeight w:val="507"/>
        </w:trPr>
        <w:tc>
          <w:tcPr>
            <w:tcW w:w="3547" w:type="dxa"/>
            <w:hideMark/>
          </w:tcPr>
          <w:p w14:paraId="77BC7286"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Once a Day</w:t>
            </w:r>
          </w:p>
        </w:tc>
        <w:tc>
          <w:tcPr>
            <w:tcW w:w="2803" w:type="dxa"/>
            <w:hideMark/>
          </w:tcPr>
          <w:p w14:paraId="13826D34"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11</w:t>
            </w:r>
          </w:p>
        </w:tc>
        <w:tc>
          <w:tcPr>
            <w:tcW w:w="2744" w:type="dxa"/>
            <w:hideMark/>
          </w:tcPr>
          <w:p w14:paraId="0DA4145F" w14:textId="77777777" w:rsidR="001B71FC" w:rsidRPr="00740691" w:rsidRDefault="001B71FC" w:rsidP="00EF0429">
            <w:pPr>
              <w:spacing w:line="480" w:lineRule="auto"/>
              <w:ind w:firstLine="720"/>
              <w:jc w:val="both"/>
              <w:rPr>
                <w:rFonts w:ascii="Arial" w:hAnsi="Arial" w:cs="Arial"/>
                <w:lang w:val="en"/>
              </w:rPr>
            </w:pPr>
            <w:r w:rsidRPr="00740691">
              <w:rPr>
                <w:rFonts w:ascii="Arial" w:hAnsi="Arial" w:cs="Arial"/>
                <w:lang w:val="en"/>
              </w:rPr>
              <w:t>73.33%</w:t>
            </w:r>
          </w:p>
        </w:tc>
      </w:tr>
      <w:tr w:rsidR="001B71FC" w:rsidRPr="00740691" w14:paraId="6F582AD8" w14:textId="77777777" w:rsidTr="00485AF8">
        <w:trPr>
          <w:trHeight w:val="507"/>
        </w:trPr>
        <w:tc>
          <w:tcPr>
            <w:tcW w:w="3547" w:type="dxa"/>
            <w:hideMark/>
          </w:tcPr>
          <w:p w14:paraId="3B0CC00D"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Two times a Day</w:t>
            </w:r>
          </w:p>
        </w:tc>
        <w:tc>
          <w:tcPr>
            <w:tcW w:w="2803" w:type="dxa"/>
            <w:hideMark/>
          </w:tcPr>
          <w:p w14:paraId="73309853"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2</w:t>
            </w:r>
          </w:p>
        </w:tc>
        <w:tc>
          <w:tcPr>
            <w:tcW w:w="2744" w:type="dxa"/>
            <w:hideMark/>
          </w:tcPr>
          <w:p w14:paraId="2A508DAF" w14:textId="77777777" w:rsidR="001B71FC" w:rsidRPr="00740691" w:rsidRDefault="001B71FC" w:rsidP="00EF0429">
            <w:pPr>
              <w:spacing w:line="480" w:lineRule="auto"/>
              <w:ind w:firstLine="720"/>
              <w:jc w:val="both"/>
              <w:rPr>
                <w:rFonts w:ascii="Arial" w:hAnsi="Arial" w:cs="Arial"/>
                <w:lang w:val="en"/>
              </w:rPr>
            </w:pPr>
            <w:r w:rsidRPr="00740691">
              <w:rPr>
                <w:rFonts w:ascii="Arial" w:hAnsi="Arial" w:cs="Arial"/>
                <w:lang w:val="en"/>
              </w:rPr>
              <w:t>13.33%</w:t>
            </w:r>
          </w:p>
        </w:tc>
      </w:tr>
      <w:tr w:rsidR="001B71FC" w:rsidRPr="00740691" w14:paraId="037D45B6" w14:textId="77777777" w:rsidTr="00485AF8">
        <w:trPr>
          <w:trHeight w:val="507"/>
        </w:trPr>
        <w:tc>
          <w:tcPr>
            <w:tcW w:w="3547" w:type="dxa"/>
            <w:hideMark/>
          </w:tcPr>
          <w:p w14:paraId="24708A1F"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Three times a Day</w:t>
            </w:r>
          </w:p>
        </w:tc>
        <w:tc>
          <w:tcPr>
            <w:tcW w:w="2803" w:type="dxa"/>
            <w:hideMark/>
          </w:tcPr>
          <w:p w14:paraId="0C6F7F3D"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1</w:t>
            </w:r>
          </w:p>
        </w:tc>
        <w:tc>
          <w:tcPr>
            <w:tcW w:w="2744" w:type="dxa"/>
            <w:hideMark/>
          </w:tcPr>
          <w:p w14:paraId="2C70EE93" w14:textId="77777777" w:rsidR="001B71FC" w:rsidRPr="00740691" w:rsidRDefault="001B71FC" w:rsidP="00EF0429">
            <w:pPr>
              <w:spacing w:line="480" w:lineRule="auto"/>
              <w:ind w:firstLine="720"/>
              <w:jc w:val="both"/>
              <w:rPr>
                <w:rFonts w:ascii="Arial" w:hAnsi="Arial" w:cs="Arial"/>
                <w:lang w:val="en"/>
              </w:rPr>
            </w:pPr>
            <w:r w:rsidRPr="00740691">
              <w:rPr>
                <w:rFonts w:ascii="Arial" w:hAnsi="Arial" w:cs="Arial"/>
                <w:lang w:val="en"/>
              </w:rPr>
              <w:t>6.67%</w:t>
            </w:r>
          </w:p>
        </w:tc>
      </w:tr>
      <w:tr w:rsidR="001B71FC" w:rsidRPr="00740691" w14:paraId="2F807DD8" w14:textId="77777777" w:rsidTr="00485AF8">
        <w:trPr>
          <w:trHeight w:val="507"/>
        </w:trPr>
        <w:tc>
          <w:tcPr>
            <w:tcW w:w="3547" w:type="dxa"/>
            <w:hideMark/>
          </w:tcPr>
          <w:p w14:paraId="77E81574"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As Prescribed</w:t>
            </w:r>
          </w:p>
        </w:tc>
        <w:tc>
          <w:tcPr>
            <w:tcW w:w="2803" w:type="dxa"/>
            <w:hideMark/>
          </w:tcPr>
          <w:p w14:paraId="1D8C0824"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1</w:t>
            </w:r>
          </w:p>
        </w:tc>
        <w:tc>
          <w:tcPr>
            <w:tcW w:w="2744" w:type="dxa"/>
            <w:hideMark/>
          </w:tcPr>
          <w:p w14:paraId="20211071" w14:textId="77777777" w:rsidR="001B71FC" w:rsidRPr="00740691" w:rsidRDefault="001B71FC" w:rsidP="00EF0429">
            <w:pPr>
              <w:spacing w:line="480" w:lineRule="auto"/>
              <w:ind w:firstLine="720"/>
              <w:jc w:val="both"/>
              <w:rPr>
                <w:rFonts w:ascii="Arial" w:hAnsi="Arial" w:cs="Arial"/>
                <w:lang w:val="en"/>
              </w:rPr>
            </w:pPr>
            <w:r w:rsidRPr="00740691">
              <w:rPr>
                <w:rFonts w:ascii="Arial" w:hAnsi="Arial" w:cs="Arial"/>
                <w:lang w:val="en"/>
              </w:rPr>
              <w:t>6.67%</w:t>
            </w:r>
          </w:p>
        </w:tc>
      </w:tr>
      <w:tr w:rsidR="001B71FC" w:rsidRPr="00740691" w14:paraId="3B8528A2" w14:textId="77777777" w:rsidTr="00485AF8">
        <w:trPr>
          <w:trHeight w:val="507"/>
        </w:trPr>
        <w:tc>
          <w:tcPr>
            <w:tcW w:w="3547" w:type="dxa"/>
            <w:hideMark/>
          </w:tcPr>
          <w:p w14:paraId="6F68832F"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TOTAL</w:t>
            </w:r>
          </w:p>
        </w:tc>
        <w:tc>
          <w:tcPr>
            <w:tcW w:w="2803" w:type="dxa"/>
            <w:hideMark/>
          </w:tcPr>
          <w:p w14:paraId="177D995D" w14:textId="77777777" w:rsidR="001B71FC" w:rsidRPr="00740691" w:rsidRDefault="001B71FC" w:rsidP="00EF0429">
            <w:pPr>
              <w:spacing w:line="480" w:lineRule="auto"/>
              <w:jc w:val="center"/>
              <w:rPr>
                <w:rFonts w:ascii="Arial" w:hAnsi="Arial" w:cs="Arial"/>
                <w:lang w:val="en"/>
              </w:rPr>
            </w:pPr>
            <w:r w:rsidRPr="00740691">
              <w:rPr>
                <w:rFonts w:ascii="Arial" w:hAnsi="Arial" w:cs="Arial"/>
                <w:b/>
                <w:bCs/>
                <w:lang w:val="en"/>
              </w:rPr>
              <w:t>15</w:t>
            </w:r>
          </w:p>
        </w:tc>
        <w:tc>
          <w:tcPr>
            <w:tcW w:w="2744" w:type="dxa"/>
            <w:hideMark/>
          </w:tcPr>
          <w:p w14:paraId="48713EDB" w14:textId="77777777" w:rsidR="001B71FC" w:rsidRPr="00740691" w:rsidRDefault="001B71FC" w:rsidP="00EF0429">
            <w:pPr>
              <w:spacing w:line="480" w:lineRule="auto"/>
              <w:ind w:firstLine="720"/>
              <w:jc w:val="both"/>
              <w:rPr>
                <w:rFonts w:ascii="Arial" w:hAnsi="Arial" w:cs="Arial"/>
                <w:lang w:val="en"/>
              </w:rPr>
            </w:pPr>
            <w:r w:rsidRPr="00740691">
              <w:rPr>
                <w:rFonts w:ascii="Arial" w:hAnsi="Arial" w:cs="Arial"/>
                <w:b/>
                <w:bCs/>
                <w:lang w:val="en"/>
              </w:rPr>
              <w:t>100%</w:t>
            </w:r>
          </w:p>
        </w:tc>
      </w:tr>
    </w:tbl>
    <w:p w14:paraId="7E7496DB" w14:textId="77777777" w:rsidR="001B71FC" w:rsidRPr="00740691" w:rsidRDefault="001B71FC" w:rsidP="001B71FC">
      <w:pPr>
        <w:spacing w:line="480" w:lineRule="auto"/>
        <w:ind w:firstLine="720"/>
        <w:jc w:val="center"/>
        <w:rPr>
          <w:rFonts w:ascii="Arial" w:hAnsi="Arial" w:cs="Arial"/>
          <w:lang w:val="en"/>
        </w:rPr>
      </w:pPr>
      <w:r w:rsidRPr="00740691">
        <w:rPr>
          <w:rFonts w:ascii="Arial" w:hAnsi="Arial" w:cs="Arial"/>
          <w:i/>
          <w:iCs/>
          <w:lang w:val="en"/>
        </w:rPr>
        <w:t>Table 19: Medication Intake Frequency Among Patient Respondents</w:t>
      </w:r>
    </w:p>
    <w:p w14:paraId="59CC3EC0"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rPr>
        <w:t xml:space="preserve">The table shows that among the </w:t>
      </w:r>
      <w:r w:rsidRPr="00740691">
        <w:rPr>
          <w:rFonts w:ascii="Arial" w:hAnsi="Arial" w:cs="Arial"/>
          <w:bCs/>
        </w:rPr>
        <w:t>15 patient respondents</w:t>
      </w:r>
      <w:r w:rsidRPr="00740691">
        <w:rPr>
          <w:rFonts w:ascii="Arial" w:hAnsi="Arial" w:cs="Arial"/>
        </w:rPr>
        <w:t xml:space="preserve">, </w:t>
      </w:r>
      <w:r w:rsidRPr="00740691">
        <w:rPr>
          <w:rFonts w:ascii="Arial" w:hAnsi="Arial" w:cs="Arial"/>
          <w:bCs/>
        </w:rPr>
        <w:t>73.33%</w:t>
      </w:r>
      <w:r w:rsidRPr="00740691">
        <w:rPr>
          <w:rFonts w:ascii="Arial" w:hAnsi="Arial" w:cs="Arial"/>
        </w:rPr>
        <w:t xml:space="preserve"> reported taking medication </w:t>
      </w:r>
      <w:r w:rsidRPr="00740691">
        <w:rPr>
          <w:rFonts w:ascii="Arial" w:hAnsi="Arial" w:cs="Arial"/>
          <w:bCs/>
        </w:rPr>
        <w:t>once daily</w:t>
      </w:r>
      <w:r w:rsidRPr="00740691">
        <w:rPr>
          <w:rFonts w:ascii="Arial" w:hAnsi="Arial" w:cs="Arial"/>
        </w:rPr>
        <w:t xml:space="preserve">, making it the most common intake pattern. This aligns with typical maintenance treatments for chronic conditions such as hypertension or diabetes, where once-daily dosing is preferred to improve adherence. Smaller proportions reported taking medications </w:t>
      </w:r>
      <w:r w:rsidRPr="00740691">
        <w:rPr>
          <w:rFonts w:ascii="Arial" w:hAnsi="Arial" w:cs="Arial"/>
          <w:bCs/>
        </w:rPr>
        <w:t>twice daily (13.33%)</w:t>
      </w:r>
      <w:r w:rsidRPr="00740691">
        <w:rPr>
          <w:rFonts w:ascii="Arial" w:hAnsi="Arial" w:cs="Arial"/>
        </w:rPr>
        <w:t xml:space="preserve">, </w:t>
      </w:r>
      <w:r w:rsidRPr="00740691">
        <w:rPr>
          <w:rFonts w:ascii="Arial" w:hAnsi="Arial" w:cs="Arial"/>
          <w:bCs/>
        </w:rPr>
        <w:t>three times daily (6.67%)</w:t>
      </w:r>
      <w:r w:rsidRPr="00740691">
        <w:rPr>
          <w:rFonts w:ascii="Arial" w:hAnsi="Arial" w:cs="Arial"/>
        </w:rPr>
        <w:t xml:space="preserve">, or on a </w:t>
      </w:r>
      <w:r w:rsidRPr="00740691">
        <w:rPr>
          <w:rFonts w:ascii="Arial" w:hAnsi="Arial" w:cs="Arial"/>
          <w:bCs/>
        </w:rPr>
        <w:t>variable “as prescribed” basis (6.67%)</w:t>
      </w:r>
      <w:r w:rsidRPr="00740691">
        <w:rPr>
          <w:rFonts w:ascii="Arial" w:hAnsi="Arial" w:cs="Arial"/>
        </w:rPr>
        <w:t>.</w:t>
      </w:r>
    </w:p>
    <w:p w14:paraId="0B903ADF" w14:textId="77777777" w:rsidR="001B71FC" w:rsidRDefault="001B71FC" w:rsidP="001B71FC">
      <w:pPr>
        <w:spacing w:line="480" w:lineRule="auto"/>
        <w:ind w:firstLine="720"/>
        <w:jc w:val="both"/>
        <w:rPr>
          <w:rFonts w:ascii="Arial" w:hAnsi="Arial" w:cs="Arial"/>
        </w:rPr>
      </w:pPr>
      <w:r w:rsidRPr="00740691">
        <w:rPr>
          <w:rFonts w:ascii="Arial" w:hAnsi="Arial" w:cs="Arial"/>
        </w:rPr>
        <w:t>The dominance of once-daily schedules is encouraging, as it indicates the system effectively supports the most common medication pattern. However, it also suggests that evaluation exposure to more complex dosing regimens was limited. While the system demonstrated capability for multiple daily doses, future testing involving more complex medication schedules would further validate its flexibility and robustness.</w:t>
      </w:r>
    </w:p>
    <w:p w14:paraId="6785F088" w14:textId="77777777" w:rsidR="00485AF8" w:rsidRDefault="00485AF8" w:rsidP="001B71FC">
      <w:pPr>
        <w:spacing w:line="480" w:lineRule="auto"/>
        <w:ind w:firstLine="720"/>
        <w:jc w:val="both"/>
        <w:rPr>
          <w:rFonts w:ascii="Arial" w:hAnsi="Arial" w:cs="Arial"/>
        </w:rPr>
      </w:pPr>
    </w:p>
    <w:p w14:paraId="2191670D" w14:textId="77777777" w:rsidR="00485AF8" w:rsidRDefault="00485AF8" w:rsidP="001B71FC">
      <w:pPr>
        <w:spacing w:line="480" w:lineRule="auto"/>
        <w:ind w:firstLine="720"/>
        <w:jc w:val="both"/>
        <w:rPr>
          <w:rFonts w:ascii="Arial" w:hAnsi="Arial" w:cs="Arial"/>
        </w:rPr>
      </w:pPr>
    </w:p>
    <w:p w14:paraId="290EC566" w14:textId="77777777" w:rsidR="00485AF8" w:rsidRDefault="00485AF8" w:rsidP="001B71FC">
      <w:pPr>
        <w:spacing w:line="480" w:lineRule="auto"/>
        <w:ind w:firstLine="720"/>
        <w:jc w:val="both"/>
        <w:rPr>
          <w:rFonts w:ascii="Arial" w:hAnsi="Arial" w:cs="Arial"/>
        </w:rPr>
      </w:pPr>
    </w:p>
    <w:p w14:paraId="3F6C1626" w14:textId="77777777" w:rsidR="00485AF8" w:rsidRDefault="00485AF8" w:rsidP="001B71FC">
      <w:pPr>
        <w:spacing w:line="480" w:lineRule="auto"/>
        <w:ind w:firstLine="720"/>
        <w:jc w:val="both"/>
        <w:rPr>
          <w:rFonts w:ascii="Arial" w:hAnsi="Arial" w:cs="Arial"/>
        </w:rPr>
      </w:pPr>
    </w:p>
    <w:p w14:paraId="34BBE3D0" w14:textId="77777777" w:rsidR="00485AF8" w:rsidRPr="00740691" w:rsidRDefault="00485AF8" w:rsidP="001B71FC">
      <w:pPr>
        <w:spacing w:line="480" w:lineRule="auto"/>
        <w:ind w:firstLine="720"/>
        <w:jc w:val="both"/>
        <w:rPr>
          <w:rFonts w:ascii="Arial" w:hAnsi="Arial" w:cs="Arial"/>
        </w:rPr>
      </w:pPr>
    </w:p>
    <w:p w14:paraId="372F3ECD" w14:textId="67C5E8AC" w:rsidR="001B71FC" w:rsidRPr="00740691" w:rsidRDefault="001B71FC" w:rsidP="001B71FC">
      <w:pPr>
        <w:spacing w:line="480" w:lineRule="auto"/>
        <w:ind w:firstLine="720"/>
        <w:jc w:val="both"/>
        <w:rPr>
          <w:rFonts w:ascii="Arial" w:hAnsi="Arial" w:cs="Arial"/>
          <w:b/>
          <w:bCs/>
          <w:lang w:val="en"/>
        </w:rPr>
      </w:pPr>
      <w:r w:rsidRPr="00740691">
        <w:rPr>
          <w:rFonts w:ascii="Arial" w:hAnsi="Arial" w:cs="Arial"/>
          <w:b/>
          <w:bCs/>
          <w:lang w:val="en"/>
        </w:rPr>
        <w:lastRenderedPageBreak/>
        <w:t xml:space="preserve">Has </w:t>
      </w:r>
      <w:r w:rsidR="00485AF8" w:rsidRPr="00740691">
        <w:rPr>
          <w:rFonts w:ascii="Arial" w:hAnsi="Arial" w:cs="Arial"/>
          <w:b/>
          <w:bCs/>
          <w:lang w:val="en"/>
        </w:rPr>
        <w:t>experience</w:t>
      </w:r>
      <w:r w:rsidRPr="00740691">
        <w:rPr>
          <w:rFonts w:ascii="Arial" w:hAnsi="Arial" w:cs="Arial"/>
          <w:b/>
          <w:bCs/>
          <w:lang w:val="en"/>
        </w:rPr>
        <w:t xml:space="preserve"> using similar health-related applications</w:t>
      </w:r>
    </w:p>
    <w:tbl>
      <w:tblPr>
        <w:tblStyle w:val="TableGrid"/>
        <w:tblW w:w="0" w:type="auto"/>
        <w:tblInd w:w="85" w:type="dxa"/>
        <w:tblLook w:val="04A0" w:firstRow="1" w:lastRow="0" w:firstColumn="1" w:lastColumn="0" w:noHBand="0" w:noVBand="1"/>
      </w:tblPr>
      <w:tblGrid>
        <w:gridCol w:w="2246"/>
        <w:gridCol w:w="2336"/>
        <w:gridCol w:w="4395"/>
      </w:tblGrid>
      <w:tr w:rsidR="001B71FC" w:rsidRPr="00740691" w14:paraId="227DDF3B" w14:textId="77777777" w:rsidTr="00EF0429">
        <w:tc>
          <w:tcPr>
            <w:tcW w:w="2251" w:type="dxa"/>
          </w:tcPr>
          <w:p w14:paraId="2A890462" w14:textId="77777777" w:rsidR="001B71FC" w:rsidRPr="00740691" w:rsidRDefault="001B71FC" w:rsidP="00EF0429">
            <w:pPr>
              <w:spacing w:line="480" w:lineRule="auto"/>
              <w:ind w:firstLine="720"/>
              <w:jc w:val="both"/>
              <w:rPr>
                <w:rFonts w:ascii="Arial" w:hAnsi="Arial" w:cs="Arial"/>
                <w:b/>
                <w:lang w:val="en"/>
              </w:rPr>
            </w:pPr>
          </w:p>
        </w:tc>
        <w:tc>
          <w:tcPr>
            <w:tcW w:w="2338" w:type="dxa"/>
          </w:tcPr>
          <w:p w14:paraId="6579E922" w14:textId="77777777" w:rsidR="001B71FC" w:rsidRPr="00740691" w:rsidRDefault="001B71FC" w:rsidP="00EF0429">
            <w:pPr>
              <w:spacing w:line="480" w:lineRule="auto"/>
              <w:ind w:firstLine="720"/>
              <w:jc w:val="both"/>
              <w:rPr>
                <w:rFonts w:ascii="Arial" w:hAnsi="Arial" w:cs="Arial"/>
                <w:b/>
                <w:lang w:val="en"/>
              </w:rPr>
            </w:pPr>
            <w:r w:rsidRPr="00740691">
              <w:rPr>
                <w:rFonts w:ascii="Arial" w:hAnsi="Arial" w:cs="Arial"/>
                <w:b/>
                <w:lang w:val="en"/>
              </w:rPr>
              <w:t>Frequency</w:t>
            </w:r>
          </w:p>
        </w:tc>
        <w:tc>
          <w:tcPr>
            <w:tcW w:w="4411" w:type="dxa"/>
          </w:tcPr>
          <w:p w14:paraId="10F1ACC6" w14:textId="77777777" w:rsidR="001B71FC" w:rsidRPr="00740691" w:rsidRDefault="001B71FC" w:rsidP="00EF0429">
            <w:pPr>
              <w:spacing w:line="480" w:lineRule="auto"/>
              <w:ind w:firstLine="720"/>
              <w:jc w:val="both"/>
              <w:rPr>
                <w:rFonts w:ascii="Arial" w:hAnsi="Arial" w:cs="Arial"/>
                <w:b/>
                <w:lang w:val="en"/>
              </w:rPr>
            </w:pPr>
            <w:r w:rsidRPr="00740691">
              <w:rPr>
                <w:rFonts w:ascii="Arial" w:hAnsi="Arial" w:cs="Arial"/>
                <w:b/>
                <w:lang w:val="en"/>
              </w:rPr>
              <w:t>Percentage</w:t>
            </w:r>
          </w:p>
        </w:tc>
      </w:tr>
      <w:tr w:rsidR="001B71FC" w:rsidRPr="00740691" w14:paraId="1F662E6D" w14:textId="77777777" w:rsidTr="00EF0429">
        <w:tc>
          <w:tcPr>
            <w:tcW w:w="2251" w:type="dxa"/>
          </w:tcPr>
          <w:p w14:paraId="51E98FDB" w14:textId="77777777" w:rsidR="001B71FC" w:rsidRPr="00740691" w:rsidRDefault="001B71FC" w:rsidP="00EF0429">
            <w:pPr>
              <w:spacing w:line="480" w:lineRule="auto"/>
              <w:ind w:firstLine="720"/>
              <w:jc w:val="both"/>
              <w:rPr>
                <w:rFonts w:ascii="Arial" w:hAnsi="Arial" w:cs="Arial"/>
                <w:lang w:val="en"/>
              </w:rPr>
            </w:pPr>
            <w:r w:rsidRPr="00740691">
              <w:rPr>
                <w:rFonts w:ascii="Arial" w:hAnsi="Arial" w:cs="Arial"/>
                <w:b/>
                <w:lang w:val="en"/>
              </w:rPr>
              <w:t>YES</w:t>
            </w:r>
          </w:p>
        </w:tc>
        <w:tc>
          <w:tcPr>
            <w:tcW w:w="2338" w:type="dxa"/>
          </w:tcPr>
          <w:p w14:paraId="0840B1F5" w14:textId="77777777" w:rsidR="001B71FC" w:rsidRPr="00740691" w:rsidRDefault="001B71FC" w:rsidP="00EF0429">
            <w:pPr>
              <w:spacing w:line="480" w:lineRule="auto"/>
              <w:ind w:firstLine="720"/>
              <w:jc w:val="both"/>
              <w:rPr>
                <w:rFonts w:ascii="Arial" w:hAnsi="Arial" w:cs="Arial"/>
                <w:lang w:val="en"/>
              </w:rPr>
            </w:pPr>
            <w:r w:rsidRPr="00740691">
              <w:rPr>
                <w:rFonts w:ascii="Arial" w:hAnsi="Arial" w:cs="Arial"/>
                <w:lang w:val="en"/>
              </w:rPr>
              <w:t>6</w:t>
            </w:r>
          </w:p>
        </w:tc>
        <w:tc>
          <w:tcPr>
            <w:tcW w:w="4411" w:type="dxa"/>
          </w:tcPr>
          <w:p w14:paraId="34F7BEF9" w14:textId="77777777" w:rsidR="001B71FC" w:rsidRPr="00740691" w:rsidRDefault="001B71FC" w:rsidP="00EF0429">
            <w:pPr>
              <w:spacing w:line="480" w:lineRule="auto"/>
              <w:ind w:firstLine="720"/>
              <w:jc w:val="both"/>
              <w:rPr>
                <w:rFonts w:ascii="Arial" w:hAnsi="Arial" w:cs="Arial"/>
                <w:lang w:val="en"/>
              </w:rPr>
            </w:pPr>
            <w:r w:rsidRPr="00740691">
              <w:rPr>
                <w:rFonts w:ascii="Arial" w:hAnsi="Arial" w:cs="Arial"/>
                <w:lang w:val="en"/>
              </w:rPr>
              <w:t>10.53%</w:t>
            </w:r>
          </w:p>
        </w:tc>
      </w:tr>
      <w:tr w:rsidR="001B71FC" w:rsidRPr="00740691" w14:paraId="09FB4886" w14:textId="77777777" w:rsidTr="00EF0429">
        <w:tc>
          <w:tcPr>
            <w:tcW w:w="2251" w:type="dxa"/>
          </w:tcPr>
          <w:p w14:paraId="2E0FC884" w14:textId="77777777" w:rsidR="001B71FC" w:rsidRPr="00740691" w:rsidRDefault="001B71FC" w:rsidP="00EF0429">
            <w:pPr>
              <w:spacing w:line="480" w:lineRule="auto"/>
              <w:ind w:firstLine="720"/>
              <w:jc w:val="both"/>
              <w:rPr>
                <w:rFonts w:ascii="Arial" w:hAnsi="Arial" w:cs="Arial"/>
                <w:lang w:val="en"/>
              </w:rPr>
            </w:pPr>
            <w:r w:rsidRPr="00740691">
              <w:rPr>
                <w:rFonts w:ascii="Arial" w:hAnsi="Arial" w:cs="Arial"/>
                <w:b/>
                <w:lang w:val="en"/>
              </w:rPr>
              <w:t>NO</w:t>
            </w:r>
          </w:p>
        </w:tc>
        <w:tc>
          <w:tcPr>
            <w:tcW w:w="2338" w:type="dxa"/>
          </w:tcPr>
          <w:p w14:paraId="2E8C3D48" w14:textId="77777777" w:rsidR="001B71FC" w:rsidRPr="00740691" w:rsidRDefault="001B71FC" w:rsidP="00EF0429">
            <w:pPr>
              <w:spacing w:line="480" w:lineRule="auto"/>
              <w:ind w:firstLine="720"/>
              <w:jc w:val="both"/>
              <w:rPr>
                <w:rFonts w:ascii="Arial" w:hAnsi="Arial" w:cs="Arial"/>
                <w:lang w:val="en"/>
              </w:rPr>
            </w:pPr>
            <w:r>
              <w:rPr>
                <w:rFonts w:ascii="Arial" w:hAnsi="Arial" w:cs="Arial"/>
                <w:lang w:val="en"/>
              </w:rPr>
              <w:t>52</w:t>
            </w:r>
          </w:p>
        </w:tc>
        <w:tc>
          <w:tcPr>
            <w:tcW w:w="4411" w:type="dxa"/>
          </w:tcPr>
          <w:p w14:paraId="5517B804" w14:textId="77777777" w:rsidR="001B71FC" w:rsidRPr="00740691" w:rsidRDefault="001B71FC" w:rsidP="00EF0429">
            <w:pPr>
              <w:spacing w:line="480" w:lineRule="auto"/>
              <w:ind w:firstLine="720"/>
              <w:jc w:val="both"/>
              <w:rPr>
                <w:rFonts w:ascii="Arial" w:hAnsi="Arial" w:cs="Arial"/>
                <w:lang w:val="en"/>
              </w:rPr>
            </w:pPr>
            <w:r w:rsidRPr="00740691">
              <w:rPr>
                <w:rFonts w:ascii="Arial" w:hAnsi="Arial" w:cs="Arial"/>
                <w:lang w:val="en"/>
              </w:rPr>
              <w:t>89.47%</w:t>
            </w:r>
          </w:p>
        </w:tc>
      </w:tr>
      <w:tr w:rsidR="001B71FC" w:rsidRPr="00740691" w14:paraId="0368D348" w14:textId="77777777" w:rsidTr="00EF0429">
        <w:tc>
          <w:tcPr>
            <w:tcW w:w="2251" w:type="dxa"/>
          </w:tcPr>
          <w:p w14:paraId="0819F2B5" w14:textId="77777777" w:rsidR="001B71FC" w:rsidRPr="00740691" w:rsidRDefault="001B71FC" w:rsidP="00EF0429">
            <w:pPr>
              <w:spacing w:line="480" w:lineRule="auto"/>
              <w:ind w:firstLine="720"/>
              <w:jc w:val="both"/>
              <w:rPr>
                <w:rFonts w:ascii="Arial" w:hAnsi="Arial" w:cs="Arial"/>
                <w:b/>
                <w:lang w:val="en"/>
              </w:rPr>
            </w:pPr>
            <w:r w:rsidRPr="00740691">
              <w:rPr>
                <w:rFonts w:ascii="Arial" w:hAnsi="Arial" w:cs="Arial"/>
                <w:b/>
                <w:lang w:val="en"/>
              </w:rPr>
              <w:t>Total</w:t>
            </w:r>
          </w:p>
        </w:tc>
        <w:tc>
          <w:tcPr>
            <w:tcW w:w="2338" w:type="dxa"/>
          </w:tcPr>
          <w:p w14:paraId="6680BBCE" w14:textId="77777777" w:rsidR="001B71FC" w:rsidRPr="00740691" w:rsidRDefault="001B71FC" w:rsidP="00EF0429">
            <w:pPr>
              <w:spacing w:line="480" w:lineRule="auto"/>
              <w:ind w:firstLine="720"/>
              <w:jc w:val="both"/>
              <w:rPr>
                <w:rFonts w:ascii="Arial" w:hAnsi="Arial" w:cs="Arial"/>
                <w:lang w:val="en"/>
              </w:rPr>
            </w:pPr>
            <w:r>
              <w:rPr>
                <w:rFonts w:ascii="Arial" w:hAnsi="Arial" w:cs="Arial"/>
                <w:lang w:val="en"/>
              </w:rPr>
              <w:t>58</w:t>
            </w:r>
          </w:p>
        </w:tc>
        <w:tc>
          <w:tcPr>
            <w:tcW w:w="4411" w:type="dxa"/>
          </w:tcPr>
          <w:p w14:paraId="73B1B48F" w14:textId="77777777" w:rsidR="001B71FC" w:rsidRPr="00740691" w:rsidRDefault="001B71FC" w:rsidP="00EF0429">
            <w:pPr>
              <w:spacing w:line="480" w:lineRule="auto"/>
              <w:ind w:firstLine="720"/>
              <w:jc w:val="both"/>
              <w:rPr>
                <w:rFonts w:ascii="Arial" w:hAnsi="Arial" w:cs="Arial"/>
                <w:lang w:val="en"/>
              </w:rPr>
            </w:pPr>
            <w:r w:rsidRPr="00740691">
              <w:rPr>
                <w:rFonts w:ascii="Arial" w:hAnsi="Arial" w:cs="Arial"/>
                <w:lang w:val="en"/>
              </w:rPr>
              <w:t>100%</w:t>
            </w:r>
          </w:p>
        </w:tc>
      </w:tr>
    </w:tbl>
    <w:p w14:paraId="677E120C" w14:textId="77777777" w:rsidR="001B71FC" w:rsidRPr="00740691" w:rsidRDefault="001B71FC" w:rsidP="001B71FC">
      <w:pPr>
        <w:spacing w:line="480" w:lineRule="auto"/>
        <w:ind w:firstLine="720"/>
        <w:jc w:val="center"/>
        <w:rPr>
          <w:rFonts w:ascii="Arial" w:hAnsi="Arial" w:cs="Arial"/>
          <w:lang w:val="en"/>
        </w:rPr>
      </w:pPr>
      <w:r w:rsidRPr="00740691">
        <w:rPr>
          <w:rFonts w:ascii="Arial" w:hAnsi="Arial" w:cs="Arial"/>
          <w:i/>
          <w:iCs/>
          <w:lang w:val="en"/>
        </w:rPr>
        <w:t>Table 20: Experience using similar health-related applications</w:t>
      </w:r>
    </w:p>
    <w:p w14:paraId="6A874C98" w14:textId="77777777" w:rsidR="001B71FC" w:rsidRPr="00CA204A" w:rsidRDefault="001B71FC" w:rsidP="001B71FC">
      <w:pPr>
        <w:spacing w:line="480" w:lineRule="auto"/>
        <w:ind w:firstLine="720"/>
        <w:jc w:val="both"/>
        <w:rPr>
          <w:rFonts w:ascii="Arial" w:hAnsi="Arial" w:cs="Arial"/>
        </w:rPr>
      </w:pPr>
      <w:r w:rsidRPr="00740691">
        <w:rPr>
          <w:rFonts w:ascii="Arial" w:hAnsi="Arial" w:cs="Arial"/>
        </w:rPr>
        <w:t xml:space="preserve">The table shows that among the </w:t>
      </w:r>
      <w:r>
        <w:rPr>
          <w:rFonts w:ascii="Arial" w:hAnsi="Arial" w:cs="Arial"/>
          <w:bCs/>
        </w:rPr>
        <w:t>58</w:t>
      </w:r>
      <w:r w:rsidRPr="00CA204A">
        <w:rPr>
          <w:rFonts w:ascii="Arial" w:hAnsi="Arial" w:cs="Arial"/>
          <w:bCs/>
        </w:rPr>
        <w:t xml:space="preserve"> respondents</w:t>
      </w:r>
      <w:r w:rsidRPr="00CA204A">
        <w:rPr>
          <w:rFonts w:ascii="Arial" w:hAnsi="Arial" w:cs="Arial"/>
        </w:rPr>
        <w:t xml:space="preserve">, only </w:t>
      </w:r>
      <w:r w:rsidRPr="00CA204A">
        <w:rPr>
          <w:rFonts w:ascii="Arial" w:hAnsi="Arial" w:cs="Arial"/>
          <w:bCs/>
        </w:rPr>
        <w:t>10.53% (6 respondents)</w:t>
      </w:r>
      <w:r w:rsidRPr="00CA204A">
        <w:rPr>
          <w:rFonts w:ascii="Arial" w:hAnsi="Arial" w:cs="Arial"/>
        </w:rPr>
        <w:t xml:space="preserve"> reported prior experience using similar health-related applications, while </w:t>
      </w:r>
      <w:r w:rsidRPr="00CA204A">
        <w:rPr>
          <w:rFonts w:ascii="Arial" w:hAnsi="Arial" w:cs="Arial"/>
          <w:bCs/>
        </w:rPr>
        <w:t>89.47% (51 respondents)</w:t>
      </w:r>
      <w:r w:rsidRPr="00CA204A">
        <w:rPr>
          <w:rFonts w:ascii="Arial" w:hAnsi="Arial" w:cs="Arial"/>
        </w:rPr>
        <w:t xml:space="preserve"> were first-time users. This is significant, as it indicates that the system was evaluated primarily by novice users, allowing assessment of its intuitiveness and accessibility for individuals with limited or no digital health experience.</w:t>
      </w:r>
    </w:p>
    <w:p w14:paraId="7FDAD079" w14:textId="28005A12" w:rsidR="001B71FC" w:rsidRDefault="001B71FC" w:rsidP="00485AF8">
      <w:pPr>
        <w:spacing w:line="480" w:lineRule="auto"/>
        <w:ind w:firstLine="720"/>
        <w:jc w:val="both"/>
        <w:rPr>
          <w:rFonts w:ascii="Arial" w:hAnsi="Arial" w:cs="Arial"/>
        </w:rPr>
      </w:pPr>
      <w:r w:rsidRPr="00CA204A">
        <w:rPr>
          <w:rFonts w:ascii="Arial" w:hAnsi="Arial" w:cs="Arial"/>
        </w:rPr>
        <w:t xml:space="preserve">Despite this high proportion of inexperienced users, the system achieved </w:t>
      </w:r>
      <w:r w:rsidRPr="00CA204A">
        <w:rPr>
          <w:rFonts w:ascii="Arial" w:hAnsi="Arial" w:cs="Arial"/>
          <w:bCs/>
        </w:rPr>
        <w:t>high usability ratings (overall mean = 4.42)</w:t>
      </w:r>
      <w:r w:rsidRPr="00CA204A">
        <w:rPr>
          <w:rFonts w:ascii="Arial" w:hAnsi="Arial" w:cs="Arial"/>
        </w:rPr>
        <w:t>, demonstrating</w:t>
      </w:r>
      <w:r w:rsidRPr="00740691">
        <w:rPr>
          <w:rFonts w:ascii="Arial" w:hAnsi="Arial" w:cs="Arial"/>
        </w:rPr>
        <w:t xml:space="preserve"> that the interface is user-friendly and easy to navigate even for elderly users. The few experienced respondents, including IT professionals and younger caregivers, provided comparative insights against existing health applications. Overall, the dominance of first-time users supports the system’s core goal of accessibility and confirms that its design, onboarding, and guidance features effectively accommodate real-world users with minimal technological literacy.</w:t>
      </w:r>
    </w:p>
    <w:p w14:paraId="09E6BE9A" w14:textId="77777777" w:rsidR="00485AF8" w:rsidRDefault="00485AF8" w:rsidP="00485AF8">
      <w:pPr>
        <w:spacing w:line="480" w:lineRule="auto"/>
        <w:ind w:firstLine="720"/>
        <w:jc w:val="both"/>
        <w:rPr>
          <w:rFonts w:ascii="Arial" w:hAnsi="Arial" w:cs="Arial"/>
        </w:rPr>
      </w:pPr>
    </w:p>
    <w:p w14:paraId="2A67CAC7" w14:textId="77777777" w:rsidR="00485AF8" w:rsidRDefault="00485AF8" w:rsidP="00485AF8">
      <w:pPr>
        <w:spacing w:line="480" w:lineRule="auto"/>
        <w:ind w:firstLine="720"/>
        <w:jc w:val="both"/>
        <w:rPr>
          <w:rFonts w:ascii="Arial" w:hAnsi="Arial" w:cs="Arial"/>
        </w:rPr>
      </w:pPr>
    </w:p>
    <w:p w14:paraId="6D67264D" w14:textId="77777777" w:rsidR="00485AF8" w:rsidRDefault="00485AF8" w:rsidP="00485AF8">
      <w:pPr>
        <w:spacing w:line="480" w:lineRule="auto"/>
        <w:ind w:firstLine="720"/>
        <w:jc w:val="both"/>
        <w:rPr>
          <w:rFonts w:ascii="Arial" w:hAnsi="Arial" w:cs="Arial"/>
        </w:rPr>
      </w:pPr>
    </w:p>
    <w:p w14:paraId="7D4E160F" w14:textId="77777777" w:rsidR="00485AF8" w:rsidRDefault="00485AF8" w:rsidP="00485AF8">
      <w:pPr>
        <w:spacing w:line="480" w:lineRule="auto"/>
        <w:ind w:firstLine="720"/>
        <w:jc w:val="both"/>
        <w:rPr>
          <w:rFonts w:ascii="Arial" w:hAnsi="Arial" w:cs="Arial"/>
        </w:rPr>
      </w:pPr>
    </w:p>
    <w:p w14:paraId="2446B09F" w14:textId="77777777" w:rsidR="00485AF8" w:rsidRDefault="00485AF8" w:rsidP="00485AF8">
      <w:pPr>
        <w:spacing w:line="480" w:lineRule="auto"/>
        <w:ind w:firstLine="720"/>
        <w:jc w:val="both"/>
        <w:rPr>
          <w:rFonts w:ascii="Arial" w:hAnsi="Arial" w:cs="Arial"/>
        </w:rPr>
      </w:pPr>
    </w:p>
    <w:p w14:paraId="641F13EB" w14:textId="77777777" w:rsidR="00485AF8" w:rsidRPr="00485AF8" w:rsidRDefault="00485AF8" w:rsidP="00485AF8">
      <w:pPr>
        <w:spacing w:line="480" w:lineRule="auto"/>
        <w:ind w:firstLine="720"/>
        <w:jc w:val="both"/>
        <w:rPr>
          <w:rFonts w:ascii="Arial" w:hAnsi="Arial" w:cs="Arial"/>
        </w:rPr>
      </w:pPr>
    </w:p>
    <w:p w14:paraId="087CC173" w14:textId="77777777" w:rsidR="001B71FC" w:rsidRPr="00740691" w:rsidRDefault="001B71FC" w:rsidP="001B71FC">
      <w:pPr>
        <w:spacing w:line="480" w:lineRule="auto"/>
        <w:ind w:firstLine="720"/>
        <w:jc w:val="both"/>
        <w:rPr>
          <w:rFonts w:ascii="Arial" w:hAnsi="Arial" w:cs="Arial"/>
          <w:b/>
          <w:bCs/>
          <w:lang w:val="en"/>
        </w:rPr>
      </w:pPr>
      <w:r w:rsidRPr="00740691">
        <w:rPr>
          <w:rFonts w:ascii="Arial" w:hAnsi="Arial" w:cs="Arial"/>
          <w:b/>
          <w:bCs/>
          <w:lang w:val="en"/>
        </w:rPr>
        <w:lastRenderedPageBreak/>
        <w:t>Number of Medicines Taken Per Day</w:t>
      </w:r>
    </w:p>
    <w:tbl>
      <w:tblPr>
        <w:tblStyle w:val="TableGrid"/>
        <w:tblW w:w="0" w:type="auto"/>
        <w:tblInd w:w="85" w:type="dxa"/>
        <w:tblLook w:val="04A0" w:firstRow="1" w:lastRow="0" w:firstColumn="1" w:lastColumn="0" w:noHBand="0" w:noVBand="1"/>
      </w:tblPr>
      <w:tblGrid>
        <w:gridCol w:w="4127"/>
        <w:gridCol w:w="2425"/>
        <w:gridCol w:w="2425"/>
      </w:tblGrid>
      <w:tr w:rsidR="001B71FC" w:rsidRPr="00740691" w14:paraId="36E830A6" w14:textId="77777777" w:rsidTr="00EF0429">
        <w:tc>
          <w:tcPr>
            <w:tcW w:w="4140" w:type="dxa"/>
            <w:hideMark/>
          </w:tcPr>
          <w:p w14:paraId="35160643" w14:textId="77777777" w:rsidR="001B71FC" w:rsidRPr="00740691" w:rsidRDefault="001B71FC" w:rsidP="00EF0429">
            <w:pPr>
              <w:spacing w:line="480" w:lineRule="auto"/>
              <w:jc w:val="center"/>
              <w:rPr>
                <w:rFonts w:ascii="Arial" w:hAnsi="Arial" w:cs="Arial"/>
                <w:b/>
                <w:bCs/>
                <w:lang w:val="en"/>
              </w:rPr>
            </w:pPr>
            <w:r w:rsidRPr="00740691">
              <w:rPr>
                <w:rFonts w:ascii="Arial" w:hAnsi="Arial" w:cs="Arial"/>
                <w:b/>
                <w:bCs/>
                <w:lang w:val="en"/>
              </w:rPr>
              <w:t>Number of Medicines Per Day</w:t>
            </w:r>
          </w:p>
        </w:tc>
        <w:tc>
          <w:tcPr>
            <w:tcW w:w="2430" w:type="dxa"/>
            <w:hideMark/>
          </w:tcPr>
          <w:p w14:paraId="28FAF5A2" w14:textId="77777777" w:rsidR="001B71FC" w:rsidRPr="00740691" w:rsidRDefault="001B71FC" w:rsidP="00EF0429">
            <w:pPr>
              <w:spacing w:line="480" w:lineRule="auto"/>
              <w:jc w:val="center"/>
              <w:rPr>
                <w:rFonts w:ascii="Arial" w:hAnsi="Arial" w:cs="Arial"/>
                <w:b/>
                <w:bCs/>
                <w:lang w:val="en"/>
              </w:rPr>
            </w:pPr>
            <w:r w:rsidRPr="00740691">
              <w:rPr>
                <w:rFonts w:ascii="Arial" w:hAnsi="Arial" w:cs="Arial"/>
                <w:b/>
                <w:bCs/>
                <w:lang w:val="en"/>
              </w:rPr>
              <w:t>Frequency</w:t>
            </w:r>
          </w:p>
        </w:tc>
        <w:tc>
          <w:tcPr>
            <w:tcW w:w="2430" w:type="dxa"/>
            <w:hideMark/>
          </w:tcPr>
          <w:p w14:paraId="3EAE11A8" w14:textId="77777777" w:rsidR="001B71FC" w:rsidRPr="00740691" w:rsidRDefault="001B71FC" w:rsidP="00EF0429">
            <w:pPr>
              <w:spacing w:line="480" w:lineRule="auto"/>
              <w:jc w:val="center"/>
              <w:rPr>
                <w:rFonts w:ascii="Arial" w:hAnsi="Arial" w:cs="Arial"/>
                <w:b/>
                <w:bCs/>
                <w:lang w:val="en"/>
              </w:rPr>
            </w:pPr>
            <w:r w:rsidRPr="00740691">
              <w:rPr>
                <w:rFonts w:ascii="Arial" w:hAnsi="Arial" w:cs="Arial"/>
                <w:b/>
                <w:bCs/>
                <w:lang w:val="en"/>
              </w:rPr>
              <w:t>Percentage</w:t>
            </w:r>
          </w:p>
        </w:tc>
      </w:tr>
      <w:tr w:rsidR="001B71FC" w:rsidRPr="00740691" w14:paraId="172133E4" w14:textId="77777777" w:rsidTr="00EF0429">
        <w:tc>
          <w:tcPr>
            <w:tcW w:w="4140" w:type="dxa"/>
            <w:hideMark/>
          </w:tcPr>
          <w:p w14:paraId="049F2940"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1</w:t>
            </w:r>
          </w:p>
        </w:tc>
        <w:tc>
          <w:tcPr>
            <w:tcW w:w="2430" w:type="dxa"/>
            <w:hideMark/>
          </w:tcPr>
          <w:p w14:paraId="68FE20AA"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2</w:t>
            </w:r>
          </w:p>
        </w:tc>
        <w:tc>
          <w:tcPr>
            <w:tcW w:w="2430" w:type="dxa"/>
            <w:hideMark/>
          </w:tcPr>
          <w:p w14:paraId="7837FE3C"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13.33%</w:t>
            </w:r>
          </w:p>
        </w:tc>
      </w:tr>
      <w:tr w:rsidR="001B71FC" w:rsidRPr="00740691" w14:paraId="53C9B21B" w14:textId="77777777" w:rsidTr="00EF0429">
        <w:tc>
          <w:tcPr>
            <w:tcW w:w="4140" w:type="dxa"/>
            <w:hideMark/>
          </w:tcPr>
          <w:p w14:paraId="6FD08179"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2</w:t>
            </w:r>
          </w:p>
        </w:tc>
        <w:tc>
          <w:tcPr>
            <w:tcW w:w="2430" w:type="dxa"/>
            <w:hideMark/>
          </w:tcPr>
          <w:p w14:paraId="2D040262"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2</w:t>
            </w:r>
          </w:p>
        </w:tc>
        <w:tc>
          <w:tcPr>
            <w:tcW w:w="2430" w:type="dxa"/>
            <w:hideMark/>
          </w:tcPr>
          <w:p w14:paraId="0DDC3429"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13.33%</w:t>
            </w:r>
          </w:p>
        </w:tc>
      </w:tr>
      <w:tr w:rsidR="001B71FC" w:rsidRPr="00740691" w14:paraId="4A1E0FC7" w14:textId="77777777" w:rsidTr="00EF0429">
        <w:tc>
          <w:tcPr>
            <w:tcW w:w="4140" w:type="dxa"/>
            <w:hideMark/>
          </w:tcPr>
          <w:p w14:paraId="7BC28BE6"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3</w:t>
            </w:r>
          </w:p>
        </w:tc>
        <w:tc>
          <w:tcPr>
            <w:tcW w:w="2430" w:type="dxa"/>
            <w:hideMark/>
          </w:tcPr>
          <w:p w14:paraId="717DEB71"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10</w:t>
            </w:r>
          </w:p>
        </w:tc>
        <w:tc>
          <w:tcPr>
            <w:tcW w:w="2430" w:type="dxa"/>
            <w:hideMark/>
          </w:tcPr>
          <w:p w14:paraId="06BE35AE"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66.67%</w:t>
            </w:r>
          </w:p>
        </w:tc>
      </w:tr>
      <w:tr w:rsidR="001B71FC" w:rsidRPr="00740691" w14:paraId="51CE211B" w14:textId="77777777" w:rsidTr="00EF0429">
        <w:tc>
          <w:tcPr>
            <w:tcW w:w="4140" w:type="dxa"/>
            <w:hideMark/>
          </w:tcPr>
          <w:p w14:paraId="7E502EA3"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11</w:t>
            </w:r>
          </w:p>
        </w:tc>
        <w:tc>
          <w:tcPr>
            <w:tcW w:w="2430" w:type="dxa"/>
            <w:hideMark/>
          </w:tcPr>
          <w:p w14:paraId="651A3240"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1</w:t>
            </w:r>
          </w:p>
        </w:tc>
        <w:tc>
          <w:tcPr>
            <w:tcW w:w="2430" w:type="dxa"/>
            <w:hideMark/>
          </w:tcPr>
          <w:p w14:paraId="3906B803" w14:textId="77777777" w:rsidR="001B71FC" w:rsidRPr="00740691" w:rsidRDefault="001B71FC" w:rsidP="00EF0429">
            <w:pPr>
              <w:spacing w:line="480" w:lineRule="auto"/>
              <w:jc w:val="center"/>
              <w:rPr>
                <w:rFonts w:ascii="Arial" w:hAnsi="Arial" w:cs="Arial"/>
                <w:lang w:val="en"/>
              </w:rPr>
            </w:pPr>
            <w:r w:rsidRPr="00740691">
              <w:rPr>
                <w:rFonts w:ascii="Arial" w:hAnsi="Arial" w:cs="Arial"/>
                <w:lang w:val="en"/>
              </w:rPr>
              <w:t>6.67%</w:t>
            </w:r>
          </w:p>
        </w:tc>
      </w:tr>
      <w:tr w:rsidR="001B71FC" w:rsidRPr="00740691" w14:paraId="6D370EFF" w14:textId="77777777" w:rsidTr="00EF0429">
        <w:tc>
          <w:tcPr>
            <w:tcW w:w="4140" w:type="dxa"/>
            <w:hideMark/>
          </w:tcPr>
          <w:p w14:paraId="6BD8F6BA" w14:textId="77777777" w:rsidR="001B71FC" w:rsidRPr="00740691" w:rsidRDefault="001B71FC" w:rsidP="00EF0429">
            <w:pPr>
              <w:spacing w:line="480" w:lineRule="auto"/>
              <w:jc w:val="center"/>
              <w:rPr>
                <w:rFonts w:ascii="Arial" w:hAnsi="Arial" w:cs="Arial"/>
                <w:lang w:val="en"/>
              </w:rPr>
            </w:pPr>
            <w:r w:rsidRPr="00740691">
              <w:rPr>
                <w:rFonts w:ascii="Arial" w:hAnsi="Arial" w:cs="Arial"/>
                <w:b/>
                <w:bCs/>
                <w:lang w:val="en"/>
              </w:rPr>
              <w:t>Total</w:t>
            </w:r>
          </w:p>
        </w:tc>
        <w:tc>
          <w:tcPr>
            <w:tcW w:w="2430" w:type="dxa"/>
            <w:hideMark/>
          </w:tcPr>
          <w:p w14:paraId="7D7E2950" w14:textId="77777777" w:rsidR="001B71FC" w:rsidRPr="00740691" w:rsidRDefault="001B71FC" w:rsidP="00EF0429">
            <w:pPr>
              <w:spacing w:line="480" w:lineRule="auto"/>
              <w:jc w:val="center"/>
              <w:rPr>
                <w:rFonts w:ascii="Arial" w:hAnsi="Arial" w:cs="Arial"/>
                <w:lang w:val="en"/>
              </w:rPr>
            </w:pPr>
            <w:r w:rsidRPr="00740691">
              <w:rPr>
                <w:rFonts w:ascii="Arial" w:hAnsi="Arial" w:cs="Arial"/>
                <w:b/>
                <w:bCs/>
                <w:lang w:val="en"/>
              </w:rPr>
              <w:t>15</w:t>
            </w:r>
          </w:p>
        </w:tc>
        <w:tc>
          <w:tcPr>
            <w:tcW w:w="2430" w:type="dxa"/>
            <w:hideMark/>
          </w:tcPr>
          <w:p w14:paraId="6C03EA0E" w14:textId="77777777" w:rsidR="001B71FC" w:rsidRPr="00740691" w:rsidRDefault="001B71FC" w:rsidP="00EF0429">
            <w:pPr>
              <w:spacing w:line="480" w:lineRule="auto"/>
              <w:jc w:val="center"/>
              <w:rPr>
                <w:rFonts w:ascii="Arial" w:hAnsi="Arial" w:cs="Arial"/>
                <w:lang w:val="en"/>
              </w:rPr>
            </w:pPr>
            <w:r w:rsidRPr="00740691">
              <w:rPr>
                <w:rFonts w:ascii="Arial" w:hAnsi="Arial" w:cs="Arial"/>
                <w:b/>
                <w:bCs/>
                <w:lang w:val="en"/>
              </w:rPr>
              <w:t>100%</w:t>
            </w:r>
          </w:p>
        </w:tc>
      </w:tr>
    </w:tbl>
    <w:p w14:paraId="5ABFC74B" w14:textId="58003D69" w:rsidR="00485AF8" w:rsidRPr="00485AF8" w:rsidRDefault="001B71FC" w:rsidP="00485AF8">
      <w:pPr>
        <w:spacing w:line="480" w:lineRule="auto"/>
        <w:ind w:firstLine="720"/>
        <w:jc w:val="both"/>
        <w:rPr>
          <w:rFonts w:ascii="Arial" w:hAnsi="Arial" w:cs="Arial"/>
          <w:i/>
          <w:iCs/>
          <w:lang w:val="en"/>
        </w:rPr>
      </w:pPr>
      <w:r>
        <w:rPr>
          <w:rFonts w:ascii="Arial" w:hAnsi="Arial" w:cs="Arial"/>
          <w:i/>
          <w:iCs/>
          <w:lang w:val="en"/>
        </w:rPr>
        <w:t>Table 21</w:t>
      </w:r>
      <w:r w:rsidRPr="00740691">
        <w:rPr>
          <w:rFonts w:ascii="Arial" w:hAnsi="Arial" w:cs="Arial"/>
          <w:i/>
          <w:iCs/>
          <w:lang w:val="en"/>
        </w:rPr>
        <w:t>: Number of Different Medicines Taken Daily by Patient Respondents</w:t>
      </w:r>
    </w:p>
    <w:p w14:paraId="6E5BA5DA" w14:textId="77777777" w:rsidR="001B71FC" w:rsidRPr="00CA204A" w:rsidRDefault="001B71FC" w:rsidP="001B71FC">
      <w:pPr>
        <w:spacing w:line="480" w:lineRule="auto"/>
        <w:ind w:firstLine="720"/>
        <w:jc w:val="both"/>
        <w:rPr>
          <w:rFonts w:ascii="Arial" w:hAnsi="Arial" w:cs="Arial"/>
        </w:rPr>
      </w:pPr>
      <w:r w:rsidRPr="00CA204A">
        <w:rPr>
          <w:rFonts w:ascii="Arial" w:hAnsi="Arial" w:cs="Arial"/>
        </w:rPr>
        <w:t xml:space="preserve">Data on daily medication intake shows that </w:t>
      </w:r>
      <w:r w:rsidRPr="00CA204A">
        <w:rPr>
          <w:rFonts w:ascii="Arial" w:hAnsi="Arial" w:cs="Arial"/>
          <w:bCs/>
        </w:rPr>
        <w:t>66.67% (10 respondents)</w:t>
      </w:r>
      <w:r w:rsidRPr="00CA204A">
        <w:rPr>
          <w:rFonts w:ascii="Arial" w:hAnsi="Arial" w:cs="Arial"/>
        </w:rPr>
        <w:t xml:space="preserve"> of patients take </w:t>
      </w:r>
      <w:r w:rsidRPr="00CA204A">
        <w:rPr>
          <w:rFonts w:ascii="Arial" w:hAnsi="Arial" w:cs="Arial"/>
          <w:bCs/>
        </w:rPr>
        <w:t>three different medications</w:t>
      </w:r>
      <w:r w:rsidRPr="00CA204A">
        <w:rPr>
          <w:rFonts w:ascii="Arial" w:hAnsi="Arial" w:cs="Arial"/>
        </w:rPr>
        <w:t xml:space="preserve">, making it the most common polypharmacy pattern. Smaller proportions take </w:t>
      </w:r>
      <w:r w:rsidRPr="00CA204A">
        <w:rPr>
          <w:rFonts w:ascii="Arial" w:hAnsi="Arial" w:cs="Arial"/>
          <w:bCs/>
        </w:rPr>
        <w:t>one or two medications daily (13.33% each)</w:t>
      </w:r>
      <w:r w:rsidRPr="00CA204A">
        <w:rPr>
          <w:rFonts w:ascii="Arial" w:hAnsi="Arial" w:cs="Arial"/>
        </w:rPr>
        <w:t xml:space="preserve">, and one respondent (6.67%) manages a complex regimen of </w:t>
      </w:r>
      <w:r w:rsidRPr="00CA204A">
        <w:rPr>
          <w:rFonts w:ascii="Arial" w:hAnsi="Arial" w:cs="Arial"/>
          <w:bCs/>
        </w:rPr>
        <w:t>11 medications</w:t>
      </w:r>
      <w:r w:rsidRPr="00CA204A">
        <w:rPr>
          <w:rFonts w:ascii="Arial" w:hAnsi="Arial" w:cs="Arial"/>
        </w:rPr>
        <w:t>. The predominance of patients taking multiple medications highlights the system’s relevance, as these users face higher risks of missed doses, incorrect timing, or dosage errors. The Smart Medication Dispenser’s ability to automate schedules, identify medications clearly, and manage multiple doses directly addresses this complexity.</w:t>
      </w:r>
    </w:p>
    <w:p w14:paraId="4CF67CA1" w14:textId="77777777" w:rsidR="001B71FC" w:rsidRDefault="001B71FC" w:rsidP="001B71FC">
      <w:pPr>
        <w:spacing w:line="480" w:lineRule="auto"/>
        <w:ind w:firstLine="720"/>
        <w:jc w:val="both"/>
        <w:rPr>
          <w:rFonts w:ascii="Arial" w:hAnsi="Arial" w:cs="Arial"/>
        </w:rPr>
      </w:pPr>
      <w:r w:rsidRPr="00CA204A">
        <w:rPr>
          <w:rFonts w:ascii="Arial" w:hAnsi="Arial" w:cs="Arial"/>
        </w:rPr>
        <w:t xml:space="preserve">The single patient managing 11 medications represents an extreme test case, and their successful use demonstrates the system’s capacity to handle complex regimens. Overall, </w:t>
      </w:r>
      <w:r w:rsidRPr="00CA204A">
        <w:rPr>
          <w:rFonts w:ascii="Arial" w:hAnsi="Arial" w:cs="Arial"/>
          <w:bCs/>
        </w:rPr>
        <w:t>80% of patients managing two or more medications</w:t>
      </w:r>
      <w:r w:rsidRPr="00CA204A">
        <w:rPr>
          <w:rFonts w:ascii="Arial" w:hAnsi="Arial" w:cs="Arial"/>
        </w:rPr>
        <w:t xml:space="preserve"> confirms</w:t>
      </w:r>
      <w:r w:rsidRPr="00740691">
        <w:rPr>
          <w:rFonts w:ascii="Arial" w:hAnsi="Arial" w:cs="Arial"/>
        </w:rPr>
        <w:t xml:space="preserve"> that the evaluation included users who truly need medication management support. Even single-medication users benefit from reminders, representing the lower end of the target user spectrum and ensuring the system’s applicability across varying levels of medication complexity.</w:t>
      </w:r>
    </w:p>
    <w:p w14:paraId="4B430491" w14:textId="77777777" w:rsidR="00485AF8" w:rsidRPr="00740691" w:rsidRDefault="00485AF8" w:rsidP="001B71FC">
      <w:pPr>
        <w:spacing w:line="480" w:lineRule="auto"/>
        <w:ind w:firstLine="720"/>
        <w:jc w:val="both"/>
        <w:rPr>
          <w:rFonts w:ascii="Arial" w:hAnsi="Arial" w:cs="Arial"/>
        </w:rPr>
      </w:pPr>
    </w:p>
    <w:p w14:paraId="2717FDA3" w14:textId="77777777" w:rsidR="001B71FC" w:rsidRPr="00740691" w:rsidRDefault="001B71FC" w:rsidP="001B71FC">
      <w:pPr>
        <w:spacing w:line="480" w:lineRule="auto"/>
        <w:ind w:firstLine="720"/>
        <w:jc w:val="both"/>
        <w:rPr>
          <w:rFonts w:ascii="Arial" w:hAnsi="Arial" w:cs="Arial"/>
        </w:rPr>
      </w:pPr>
    </w:p>
    <w:p w14:paraId="5E6A2530" w14:textId="77777777" w:rsidR="001B71FC" w:rsidRPr="00740691" w:rsidRDefault="001B71FC" w:rsidP="001B71FC">
      <w:pPr>
        <w:spacing w:line="480" w:lineRule="auto"/>
        <w:ind w:firstLine="720"/>
        <w:jc w:val="both"/>
        <w:rPr>
          <w:rFonts w:ascii="Arial" w:hAnsi="Arial" w:cs="Arial"/>
          <w:b/>
          <w:bCs/>
          <w:lang w:val="en"/>
        </w:rPr>
      </w:pPr>
      <w:r w:rsidRPr="00740691">
        <w:rPr>
          <w:rFonts w:ascii="Arial" w:hAnsi="Arial" w:cs="Arial"/>
          <w:b/>
          <w:bCs/>
          <w:lang w:val="en"/>
        </w:rPr>
        <w:lastRenderedPageBreak/>
        <w:t>EVALUATION BASED ON ISO/IEC 25010 QUALITY CHARACTERISTICS</w:t>
      </w:r>
    </w:p>
    <w:p w14:paraId="29218D83" w14:textId="77777777" w:rsidR="001B71FC" w:rsidRPr="00740691" w:rsidRDefault="001B71FC" w:rsidP="001B71FC">
      <w:pPr>
        <w:spacing w:line="480" w:lineRule="auto"/>
        <w:ind w:firstLine="720"/>
        <w:jc w:val="both"/>
        <w:rPr>
          <w:rFonts w:ascii="Arial" w:hAnsi="Arial" w:cs="Arial"/>
          <w:lang w:val="en"/>
        </w:rPr>
      </w:pPr>
      <w:r w:rsidRPr="00740691">
        <w:rPr>
          <w:rFonts w:ascii="Arial" w:hAnsi="Arial" w:cs="Arial"/>
          <w:lang w:val="en"/>
        </w:rPr>
        <w:t>The system was evaluated across seven quality characteristics defined by the ISO/IEC 25010 software quality model. Respondents rated specific aspects of the system using a 5-point Likert scale ranging from "Strongly Disagree" (1.00) to "Strongly Agree" (5.00). The interpretation guide used was: 1.00-1.50 = Strongly Disagree, 1.51-2.50 = Disagree, 2.51-3.50 = Neutral, 3.51-4.50 = Agree, and 4.51-5.00 = Strongly Agree.</w:t>
      </w:r>
    </w:p>
    <w:p w14:paraId="073EA3B9" w14:textId="77777777" w:rsidR="001B71FC" w:rsidRPr="00740691" w:rsidRDefault="001B71FC" w:rsidP="001B71FC">
      <w:pPr>
        <w:spacing w:line="480" w:lineRule="auto"/>
        <w:ind w:firstLine="720"/>
        <w:jc w:val="both"/>
        <w:rPr>
          <w:rFonts w:ascii="Arial" w:hAnsi="Arial" w:cs="Arial"/>
          <w:b/>
          <w:bCs/>
          <w:lang w:val="en"/>
        </w:rPr>
      </w:pPr>
      <w:r w:rsidRPr="00740691">
        <w:rPr>
          <w:rFonts w:ascii="Arial" w:hAnsi="Arial" w:cs="Arial"/>
          <w:b/>
          <w:bCs/>
          <w:lang w:val="en"/>
        </w:rPr>
        <w:t>Functionality</w:t>
      </w:r>
    </w:p>
    <w:tbl>
      <w:tblPr>
        <w:tblStyle w:val="TableGrid"/>
        <w:tblW w:w="0" w:type="auto"/>
        <w:tblLook w:val="04A0" w:firstRow="1" w:lastRow="0" w:firstColumn="1" w:lastColumn="0" w:noHBand="0" w:noVBand="1"/>
      </w:tblPr>
      <w:tblGrid>
        <w:gridCol w:w="962"/>
        <w:gridCol w:w="5687"/>
        <w:gridCol w:w="779"/>
        <w:gridCol w:w="1634"/>
      </w:tblGrid>
      <w:tr w:rsidR="001B71FC" w:rsidRPr="00740691" w14:paraId="1E997EB5" w14:textId="77777777" w:rsidTr="00EF0429">
        <w:tc>
          <w:tcPr>
            <w:tcW w:w="990" w:type="dxa"/>
            <w:hideMark/>
          </w:tcPr>
          <w:p w14:paraId="091BAE7A" w14:textId="77777777" w:rsidR="001B71FC" w:rsidRPr="00740691" w:rsidRDefault="001B71FC" w:rsidP="00EF0429">
            <w:pPr>
              <w:spacing w:line="480" w:lineRule="auto"/>
              <w:ind w:firstLine="720"/>
              <w:jc w:val="both"/>
              <w:rPr>
                <w:rFonts w:ascii="Arial" w:hAnsi="Arial" w:cs="Arial"/>
                <w:b/>
                <w:bCs/>
                <w:lang w:val="en"/>
              </w:rPr>
            </w:pPr>
          </w:p>
        </w:tc>
        <w:tc>
          <w:tcPr>
            <w:tcW w:w="5874" w:type="dxa"/>
            <w:hideMark/>
          </w:tcPr>
          <w:p w14:paraId="06012FA1"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Functionality Criteria</w:t>
            </w:r>
          </w:p>
        </w:tc>
        <w:tc>
          <w:tcPr>
            <w:tcW w:w="0" w:type="auto"/>
            <w:hideMark/>
          </w:tcPr>
          <w:p w14:paraId="768CD487"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Mean</w:t>
            </w:r>
          </w:p>
        </w:tc>
        <w:tc>
          <w:tcPr>
            <w:tcW w:w="0" w:type="auto"/>
            <w:hideMark/>
          </w:tcPr>
          <w:p w14:paraId="13C24338"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Interpretation</w:t>
            </w:r>
          </w:p>
        </w:tc>
      </w:tr>
      <w:tr w:rsidR="001B71FC" w:rsidRPr="00740691" w14:paraId="79ECF9CB" w14:textId="77777777" w:rsidTr="00EF0429">
        <w:tc>
          <w:tcPr>
            <w:tcW w:w="990" w:type="dxa"/>
            <w:hideMark/>
          </w:tcPr>
          <w:p w14:paraId="019EA48C"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1</w:t>
            </w:r>
          </w:p>
        </w:tc>
        <w:tc>
          <w:tcPr>
            <w:tcW w:w="5874" w:type="dxa"/>
            <w:hideMark/>
          </w:tcPr>
          <w:p w14:paraId="3E1B4A94"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dispenser accurately releases the correct medication at the scheduled time.</w:t>
            </w:r>
          </w:p>
        </w:tc>
        <w:tc>
          <w:tcPr>
            <w:tcW w:w="0" w:type="auto"/>
            <w:hideMark/>
          </w:tcPr>
          <w:p w14:paraId="3808E0B1"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4.44</w:t>
            </w:r>
          </w:p>
        </w:tc>
        <w:tc>
          <w:tcPr>
            <w:tcW w:w="0" w:type="auto"/>
            <w:hideMark/>
          </w:tcPr>
          <w:p w14:paraId="47A0ABD6"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04F84250" w14:textId="77777777" w:rsidTr="00EF0429">
        <w:tc>
          <w:tcPr>
            <w:tcW w:w="990" w:type="dxa"/>
            <w:hideMark/>
          </w:tcPr>
          <w:p w14:paraId="1337E4C6"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2</w:t>
            </w:r>
          </w:p>
        </w:tc>
        <w:tc>
          <w:tcPr>
            <w:tcW w:w="5874" w:type="dxa"/>
            <w:hideMark/>
          </w:tcPr>
          <w:p w14:paraId="62503580"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mobile application sends alerts and reminders on time.</w:t>
            </w:r>
          </w:p>
        </w:tc>
        <w:tc>
          <w:tcPr>
            <w:tcW w:w="0" w:type="auto"/>
            <w:hideMark/>
          </w:tcPr>
          <w:p w14:paraId="3A216AD5"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4.83</w:t>
            </w:r>
          </w:p>
        </w:tc>
        <w:tc>
          <w:tcPr>
            <w:tcW w:w="0" w:type="auto"/>
            <w:hideMark/>
          </w:tcPr>
          <w:p w14:paraId="2F0C4678"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Strongly Agree</w:t>
            </w:r>
          </w:p>
        </w:tc>
      </w:tr>
      <w:tr w:rsidR="001B71FC" w:rsidRPr="00740691" w14:paraId="0F2BFB2C" w14:textId="77777777" w:rsidTr="00EF0429">
        <w:tc>
          <w:tcPr>
            <w:tcW w:w="990" w:type="dxa"/>
            <w:hideMark/>
          </w:tcPr>
          <w:p w14:paraId="4314ACF0"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3</w:t>
            </w:r>
          </w:p>
        </w:tc>
        <w:tc>
          <w:tcPr>
            <w:tcW w:w="5874" w:type="dxa"/>
            <w:hideMark/>
          </w:tcPr>
          <w:p w14:paraId="0B3B3DAB"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system correctly records and updates medication intake history.</w:t>
            </w:r>
          </w:p>
        </w:tc>
        <w:tc>
          <w:tcPr>
            <w:tcW w:w="0" w:type="auto"/>
            <w:hideMark/>
          </w:tcPr>
          <w:p w14:paraId="7AB991B9"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4.63</w:t>
            </w:r>
          </w:p>
        </w:tc>
        <w:tc>
          <w:tcPr>
            <w:tcW w:w="0" w:type="auto"/>
            <w:hideMark/>
          </w:tcPr>
          <w:p w14:paraId="3C1866C9" w14:textId="77777777" w:rsidR="001B71FC" w:rsidRPr="00740691" w:rsidRDefault="001B71FC" w:rsidP="00EF0429">
            <w:pPr>
              <w:spacing w:line="480" w:lineRule="auto"/>
              <w:jc w:val="both"/>
              <w:rPr>
                <w:rFonts w:ascii="Arial" w:hAnsi="Arial" w:cs="Arial"/>
                <w:lang w:val="en"/>
              </w:rPr>
            </w:pPr>
            <w:r>
              <w:rPr>
                <w:rFonts w:ascii="Arial" w:hAnsi="Arial" w:cs="Arial"/>
                <w:lang w:val="en"/>
              </w:rPr>
              <w:t xml:space="preserve">Strongly </w:t>
            </w:r>
            <w:r w:rsidRPr="00740691">
              <w:rPr>
                <w:rFonts w:ascii="Arial" w:hAnsi="Arial" w:cs="Arial"/>
                <w:lang w:val="en"/>
              </w:rPr>
              <w:t>Agree</w:t>
            </w:r>
          </w:p>
        </w:tc>
      </w:tr>
      <w:tr w:rsidR="001B71FC" w:rsidRPr="00740691" w14:paraId="255F1959" w14:textId="77777777" w:rsidTr="00EF0429">
        <w:tc>
          <w:tcPr>
            <w:tcW w:w="990" w:type="dxa"/>
            <w:hideMark/>
          </w:tcPr>
          <w:p w14:paraId="254F8BC5"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w:t>
            </w:r>
          </w:p>
        </w:tc>
        <w:tc>
          <w:tcPr>
            <w:tcW w:w="5874" w:type="dxa"/>
            <w:hideMark/>
          </w:tcPr>
          <w:p w14:paraId="77B1D4A9"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dispenser correctly detects and handles missed or delayed doses.</w:t>
            </w:r>
          </w:p>
        </w:tc>
        <w:tc>
          <w:tcPr>
            <w:tcW w:w="0" w:type="auto"/>
            <w:hideMark/>
          </w:tcPr>
          <w:p w14:paraId="7C385E43"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4.19</w:t>
            </w:r>
          </w:p>
        </w:tc>
        <w:tc>
          <w:tcPr>
            <w:tcW w:w="0" w:type="auto"/>
            <w:hideMark/>
          </w:tcPr>
          <w:p w14:paraId="19852EBF"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1BF0F506" w14:textId="77777777" w:rsidTr="00EF0429">
        <w:tc>
          <w:tcPr>
            <w:tcW w:w="990" w:type="dxa"/>
            <w:hideMark/>
          </w:tcPr>
          <w:p w14:paraId="4C5C3B81"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5</w:t>
            </w:r>
          </w:p>
        </w:tc>
        <w:tc>
          <w:tcPr>
            <w:tcW w:w="5874" w:type="dxa"/>
            <w:hideMark/>
          </w:tcPr>
          <w:p w14:paraId="0963AB58"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hardware and software work together seamlessly to perform their functions.</w:t>
            </w:r>
          </w:p>
        </w:tc>
        <w:tc>
          <w:tcPr>
            <w:tcW w:w="0" w:type="auto"/>
            <w:hideMark/>
          </w:tcPr>
          <w:p w14:paraId="4FB0FC86"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4.12</w:t>
            </w:r>
          </w:p>
        </w:tc>
        <w:tc>
          <w:tcPr>
            <w:tcW w:w="0" w:type="auto"/>
            <w:hideMark/>
          </w:tcPr>
          <w:p w14:paraId="53D48B4D"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67EB992D" w14:textId="77777777" w:rsidTr="00EF0429">
        <w:tc>
          <w:tcPr>
            <w:tcW w:w="6864" w:type="dxa"/>
            <w:gridSpan w:val="2"/>
            <w:hideMark/>
          </w:tcPr>
          <w:p w14:paraId="05F497D0"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Overall Mean</w:t>
            </w:r>
          </w:p>
        </w:tc>
        <w:tc>
          <w:tcPr>
            <w:tcW w:w="0" w:type="auto"/>
            <w:hideMark/>
          </w:tcPr>
          <w:p w14:paraId="1370B59F"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4.44</w:t>
            </w:r>
          </w:p>
        </w:tc>
        <w:tc>
          <w:tcPr>
            <w:tcW w:w="0" w:type="auto"/>
            <w:hideMark/>
          </w:tcPr>
          <w:p w14:paraId="65F44AEF"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Agree</w:t>
            </w:r>
          </w:p>
        </w:tc>
      </w:tr>
    </w:tbl>
    <w:p w14:paraId="546031D5" w14:textId="77777777" w:rsidR="001B71FC" w:rsidRPr="00740691" w:rsidRDefault="001B71FC" w:rsidP="001B71FC">
      <w:pPr>
        <w:spacing w:line="480" w:lineRule="auto"/>
        <w:ind w:firstLine="720"/>
        <w:jc w:val="center"/>
        <w:rPr>
          <w:rFonts w:ascii="Arial" w:hAnsi="Arial" w:cs="Arial"/>
          <w:lang w:val="en"/>
        </w:rPr>
      </w:pPr>
      <w:r>
        <w:rPr>
          <w:rFonts w:ascii="Arial" w:hAnsi="Arial" w:cs="Arial"/>
          <w:i/>
          <w:iCs/>
          <w:lang w:val="en"/>
        </w:rPr>
        <w:t>Table 22</w:t>
      </w:r>
      <w:r w:rsidRPr="00740691">
        <w:rPr>
          <w:rFonts w:ascii="Arial" w:hAnsi="Arial" w:cs="Arial"/>
          <w:i/>
          <w:iCs/>
          <w:lang w:val="en"/>
        </w:rPr>
        <w:t>: Functionality Evaluation Results</w:t>
      </w:r>
    </w:p>
    <w:p w14:paraId="09649418"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rPr>
        <w:t xml:space="preserve">The </w:t>
      </w:r>
      <w:r w:rsidRPr="00740691">
        <w:rPr>
          <w:rFonts w:ascii="Arial" w:hAnsi="Arial" w:cs="Arial"/>
          <w:bCs/>
        </w:rPr>
        <w:t>Functionality</w:t>
      </w:r>
      <w:r w:rsidRPr="00740691">
        <w:rPr>
          <w:rFonts w:ascii="Arial" w:hAnsi="Arial" w:cs="Arial"/>
        </w:rPr>
        <w:t xml:space="preserve"> characteristic received an overall mean rating of </w:t>
      </w:r>
      <w:r w:rsidRPr="00740691">
        <w:rPr>
          <w:rFonts w:ascii="Arial" w:hAnsi="Arial" w:cs="Arial"/>
          <w:bCs/>
        </w:rPr>
        <w:t>4.44</w:t>
      </w:r>
      <w:r w:rsidRPr="00740691">
        <w:rPr>
          <w:rFonts w:ascii="Arial" w:hAnsi="Arial" w:cs="Arial"/>
        </w:rPr>
        <w:t xml:space="preserve">, indicating strong agreement that the system performs its intended functions. The highest-rated feature was the mobile application's </w:t>
      </w:r>
      <w:r w:rsidRPr="00740691">
        <w:rPr>
          <w:rFonts w:ascii="Arial" w:hAnsi="Arial" w:cs="Arial"/>
          <w:bCs/>
        </w:rPr>
        <w:t>timely alerts and reminders (4.83, Strongly Agree)</w:t>
      </w:r>
      <w:r w:rsidRPr="00740691">
        <w:rPr>
          <w:rFonts w:ascii="Arial" w:hAnsi="Arial" w:cs="Arial"/>
        </w:rPr>
        <w:t xml:space="preserve">, confirming reliable notification delivery via Firebase Cloud Messaging—essential for medication </w:t>
      </w:r>
      <w:r w:rsidRPr="00740691">
        <w:rPr>
          <w:rFonts w:ascii="Arial" w:hAnsi="Arial" w:cs="Arial"/>
        </w:rPr>
        <w:lastRenderedPageBreak/>
        <w:t xml:space="preserve">adherence. </w:t>
      </w:r>
      <w:r w:rsidRPr="00740691">
        <w:rPr>
          <w:rFonts w:ascii="Arial" w:hAnsi="Arial" w:cs="Arial"/>
          <w:bCs/>
        </w:rPr>
        <w:t>Medication intake logging</w:t>
      </w:r>
      <w:r w:rsidRPr="00740691">
        <w:rPr>
          <w:rFonts w:ascii="Arial" w:hAnsi="Arial" w:cs="Arial"/>
        </w:rPr>
        <w:t xml:space="preserve"> also received strong approval (4.63), validating the accurate recording of doses for users, guardians, and caregivers, and confirming effective synchronization between the hardware dispenser and cloud database.</w:t>
      </w:r>
    </w:p>
    <w:p w14:paraId="72921CC8"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rPr>
        <w:t xml:space="preserve">The dispenser’s </w:t>
      </w:r>
      <w:r w:rsidRPr="00740691">
        <w:rPr>
          <w:rFonts w:ascii="Arial" w:hAnsi="Arial" w:cs="Arial"/>
          <w:bCs/>
        </w:rPr>
        <w:t>accuracy in releasing medications</w:t>
      </w:r>
      <w:r w:rsidRPr="00740691">
        <w:rPr>
          <w:rFonts w:ascii="Arial" w:hAnsi="Arial" w:cs="Arial"/>
        </w:rPr>
        <w:t xml:space="preserve"> earned a positive rating of </w:t>
      </w:r>
      <w:r w:rsidRPr="00740691">
        <w:rPr>
          <w:rFonts w:ascii="Arial" w:hAnsi="Arial" w:cs="Arial"/>
          <w:bCs/>
        </w:rPr>
        <w:t>4.44</w:t>
      </w:r>
      <w:r w:rsidRPr="00740691">
        <w:rPr>
          <w:rFonts w:ascii="Arial" w:hAnsi="Arial" w:cs="Arial"/>
        </w:rPr>
        <w:t xml:space="preserve">, showing it handles both simple and complex schedules effectively, though minor mechanical or timing issues may exist. </w:t>
      </w:r>
      <w:r w:rsidRPr="00740691">
        <w:rPr>
          <w:rFonts w:ascii="Arial" w:hAnsi="Arial" w:cs="Arial"/>
          <w:bCs/>
        </w:rPr>
        <w:t>Missed or delayed dose detection</w:t>
      </w:r>
      <w:r w:rsidRPr="00740691">
        <w:rPr>
          <w:rFonts w:ascii="Arial" w:hAnsi="Arial" w:cs="Arial"/>
        </w:rPr>
        <w:t xml:space="preserve"> scored </w:t>
      </w:r>
      <w:r w:rsidRPr="00740691">
        <w:rPr>
          <w:rFonts w:ascii="Arial" w:hAnsi="Arial" w:cs="Arial"/>
          <w:bCs/>
        </w:rPr>
        <w:t>4.19</w:t>
      </w:r>
      <w:r w:rsidRPr="00740691">
        <w:rPr>
          <w:rFonts w:ascii="Arial" w:hAnsi="Arial" w:cs="Arial"/>
        </w:rPr>
        <w:t xml:space="preserve">, indicating adequate performance with some variability across diverse schedules. </w:t>
      </w:r>
      <w:r w:rsidRPr="00740691">
        <w:rPr>
          <w:rFonts w:ascii="Arial" w:hAnsi="Arial" w:cs="Arial"/>
          <w:bCs/>
        </w:rPr>
        <w:t>Hardware-software integration</w:t>
      </w:r>
      <w:r w:rsidRPr="00740691">
        <w:rPr>
          <w:rFonts w:ascii="Arial" w:hAnsi="Arial" w:cs="Arial"/>
        </w:rPr>
        <w:t xml:space="preserve"> received the lowest rating (</w:t>
      </w:r>
      <w:r w:rsidRPr="00740691">
        <w:rPr>
          <w:rFonts w:ascii="Arial" w:hAnsi="Arial" w:cs="Arial"/>
          <w:bCs/>
        </w:rPr>
        <w:t>4.12</w:t>
      </w:r>
      <w:r w:rsidRPr="00740691">
        <w:rPr>
          <w:rFonts w:ascii="Arial" w:hAnsi="Arial" w:cs="Arial"/>
        </w:rPr>
        <w:t xml:space="preserve">) due to occasional synchronization or connectivity delays, especially in weak </w:t>
      </w:r>
      <w:proofErr w:type="spellStart"/>
      <w:r w:rsidRPr="00740691">
        <w:rPr>
          <w:rFonts w:ascii="Arial" w:hAnsi="Arial" w:cs="Arial"/>
        </w:rPr>
        <w:t>WiFi</w:t>
      </w:r>
      <w:proofErr w:type="spellEnd"/>
      <w:r w:rsidRPr="00740691">
        <w:rPr>
          <w:rFonts w:ascii="Arial" w:hAnsi="Arial" w:cs="Arial"/>
        </w:rPr>
        <w:t xml:space="preserve"> conditions. Overall, the high ratings demonstrate that the system reliably automates medication dispensing, reminders, and adherence tracking for a diverse user base, including largely first-time health app users, with minor refinements recommended for mechanical precision and network resilience.</w:t>
      </w:r>
    </w:p>
    <w:p w14:paraId="6A670A1B" w14:textId="77777777" w:rsidR="001B71FC" w:rsidRPr="00740691" w:rsidRDefault="001B71FC" w:rsidP="001B71FC">
      <w:pPr>
        <w:spacing w:line="480" w:lineRule="auto"/>
        <w:ind w:firstLine="720"/>
        <w:jc w:val="both"/>
        <w:rPr>
          <w:rFonts w:ascii="Arial" w:hAnsi="Arial" w:cs="Arial"/>
        </w:rPr>
      </w:pPr>
    </w:p>
    <w:p w14:paraId="0DFBABEB" w14:textId="77777777" w:rsidR="001B71FC" w:rsidRPr="00740691" w:rsidRDefault="001B71FC" w:rsidP="001B71FC">
      <w:pPr>
        <w:spacing w:line="480" w:lineRule="auto"/>
        <w:ind w:firstLine="720"/>
        <w:jc w:val="both"/>
        <w:rPr>
          <w:rFonts w:ascii="Arial" w:hAnsi="Arial" w:cs="Arial"/>
          <w:lang w:val="en"/>
        </w:rPr>
      </w:pPr>
      <w:r w:rsidRPr="00740691">
        <w:rPr>
          <w:rFonts w:ascii="Arial" w:hAnsi="Arial" w:cs="Arial"/>
          <w:b/>
          <w:bCs/>
          <w:lang w:val="en"/>
        </w:rPr>
        <w:t>Usability</w:t>
      </w:r>
    </w:p>
    <w:tbl>
      <w:tblPr>
        <w:tblStyle w:val="TableGrid"/>
        <w:tblW w:w="0" w:type="auto"/>
        <w:tblLook w:val="04A0" w:firstRow="1" w:lastRow="0" w:firstColumn="1" w:lastColumn="0" w:noHBand="0" w:noVBand="1"/>
      </w:tblPr>
      <w:tblGrid>
        <w:gridCol w:w="339"/>
        <w:gridCol w:w="6283"/>
        <w:gridCol w:w="779"/>
        <w:gridCol w:w="1661"/>
      </w:tblGrid>
      <w:tr w:rsidR="001B71FC" w:rsidRPr="00740691" w14:paraId="4100F07A" w14:textId="77777777" w:rsidTr="00EF0429">
        <w:tc>
          <w:tcPr>
            <w:tcW w:w="0" w:type="auto"/>
            <w:hideMark/>
          </w:tcPr>
          <w:p w14:paraId="0AFEFE63"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w:t>
            </w:r>
          </w:p>
        </w:tc>
        <w:tc>
          <w:tcPr>
            <w:tcW w:w="0" w:type="auto"/>
            <w:hideMark/>
          </w:tcPr>
          <w:p w14:paraId="7371CF4A"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Usability Criteria</w:t>
            </w:r>
          </w:p>
        </w:tc>
        <w:tc>
          <w:tcPr>
            <w:tcW w:w="0" w:type="auto"/>
            <w:hideMark/>
          </w:tcPr>
          <w:p w14:paraId="702A33FB"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Mean</w:t>
            </w:r>
          </w:p>
        </w:tc>
        <w:tc>
          <w:tcPr>
            <w:tcW w:w="0" w:type="auto"/>
            <w:hideMark/>
          </w:tcPr>
          <w:p w14:paraId="1E1905D1"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Interpretation</w:t>
            </w:r>
          </w:p>
        </w:tc>
      </w:tr>
      <w:tr w:rsidR="001B71FC" w:rsidRPr="00740691" w14:paraId="749B09CC" w14:textId="77777777" w:rsidTr="00EF0429">
        <w:tc>
          <w:tcPr>
            <w:tcW w:w="0" w:type="auto"/>
            <w:hideMark/>
          </w:tcPr>
          <w:p w14:paraId="5C165215"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1</w:t>
            </w:r>
          </w:p>
        </w:tc>
        <w:tc>
          <w:tcPr>
            <w:tcW w:w="0" w:type="auto"/>
            <w:hideMark/>
          </w:tcPr>
          <w:p w14:paraId="5F57E0B2"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user interface of the mobile app is simple and easy to navigate.</w:t>
            </w:r>
          </w:p>
        </w:tc>
        <w:tc>
          <w:tcPr>
            <w:tcW w:w="0" w:type="auto"/>
            <w:hideMark/>
          </w:tcPr>
          <w:p w14:paraId="4953EA2D"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4.79</w:t>
            </w:r>
          </w:p>
        </w:tc>
        <w:tc>
          <w:tcPr>
            <w:tcW w:w="0" w:type="auto"/>
            <w:hideMark/>
          </w:tcPr>
          <w:p w14:paraId="334B8E33"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Strongly Agree</w:t>
            </w:r>
          </w:p>
        </w:tc>
      </w:tr>
      <w:tr w:rsidR="001B71FC" w:rsidRPr="00740691" w14:paraId="7B06B84F" w14:textId="77777777" w:rsidTr="00EF0429">
        <w:trPr>
          <w:trHeight w:val="70"/>
        </w:trPr>
        <w:tc>
          <w:tcPr>
            <w:tcW w:w="0" w:type="auto"/>
            <w:hideMark/>
          </w:tcPr>
          <w:p w14:paraId="7AD3DE0D"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2</w:t>
            </w:r>
          </w:p>
        </w:tc>
        <w:tc>
          <w:tcPr>
            <w:tcW w:w="0" w:type="auto"/>
            <w:hideMark/>
          </w:tcPr>
          <w:p w14:paraId="2CFA9E2C"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dispenser's buttons, switches, and indicators are easy to identify and use.</w:t>
            </w:r>
          </w:p>
        </w:tc>
        <w:tc>
          <w:tcPr>
            <w:tcW w:w="0" w:type="auto"/>
            <w:hideMark/>
          </w:tcPr>
          <w:p w14:paraId="2592C4CB"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4.56</w:t>
            </w:r>
          </w:p>
        </w:tc>
        <w:tc>
          <w:tcPr>
            <w:tcW w:w="0" w:type="auto"/>
            <w:hideMark/>
          </w:tcPr>
          <w:p w14:paraId="0A946C2D"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Strongly Agree</w:t>
            </w:r>
          </w:p>
        </w:tc>
      </w:tr>
      <w:tr w:rsidR="001B71FC" w:rsidRPr="00740691" w14:paraId="0126CC79" w14:textId="77777777" w:rsidTr="00EF0429">
        <w:tc>
          <w:tcPr>
            <w:tcW w:w="0" w:type="auto"/>
            <w:hideMark/>
          </w:tcPr>
          <w:p w14:paraId="4BD9B738"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3</w:t>
            </w:r>
          </w:p>
        </w:tc>
        <w:tc>
          <w:tcPr>
            <w:tcW w:w="0" w:type="auto"/>
            <w:hideMark/>
          </w:tcPr>
          <w:p w14:paraId="7A56B762"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system provides clear visual or audible feedback when dispensing medication.</w:t>
            </w:r>
          </w:p>
        </w:tc>
        <w:tc>
          <w:tcPr>
            <w:tcW w:w="0" w:type="auto"/>
            <w:hideMark/>
          </w:tcPr>
          <w:p w14:paraId="6BC614D9"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4.44</w:t>
            </w:r>
          </w:p>
        </w:tc>
        <w:tc>
          <w:tcPr>
            <w:tcW w:w="0" w:type="auto"/>
            <w:hideMark/>
          </w:tcPr>
          <w:p w14:paraId="291AB88D"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7B1B6452" w14:textId="77777777" w:rsidTr="00EF0429">
        <w:tc>
          <w:tcPr>
            <w:tcW w:w="0" w:type="auto"/>
            <w:hideMark/>
          </w:tcPr>
          <w:p w14:paraId="487EE9DD"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w:t>
            </w:r>
          </w:p>
        </w:tc>
        <w:tc>
          <w:tcPr>
            <w:tcW w:w="0" w:type="auto"/>
            <w:hideMark/>
          </w:tcPr>
          <w:p w14:paraId="47DEAE0F"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I can operate both the dispenser and app with minimal assistance.</w:t>
            </w:r>
          </w:p>
        </w:tc>
        <w:tc>
          <w:tcPr>
            <w:tcW w:w="0" w:type="auto"/>
            <w:hideMark/>
          </w:tcPr>
          <w:p w14:paraId="44C85489"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4.19</w:t>
            </w:r>
          </w:p>
        </w:tc>
        <w:tc>
          <w:tcPr>
            <w:tcW w:w="0" w:type="auto"/>
            <w:hideMark/>
          </w:tcPr>
          <w:p w14:paraId="545FD280"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5AB86D7F" w14:textId="77777777" w:rsidTr="00EF0429">
        <w:tc>
          <w:tcPr>
            <w:tcW w:w="0" w:type="auto"/>
            <w:hideMark/>
          </w:tcPr>
          <w:p w14:paraId="64E4863D"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lastRenderedPageBreak/>
              <w:t>5</w:t>
            </w:r>
          </w:p>
        </w:tc>
        <w:tc>
          <w:tcPr>
            <w:tcW w:w="0" w:type="auto"/>
            <w:hideMark/>
          </w:tcPr>
          <w:p w14:paraId="2DFEB418"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dispenser is ergonomically designed and easy to handle or place at home.</w:t>
            </w:r>
          </w:p>
        </w:tc>
        <w:tc>
          <w:tcPr>
            <w:tcW w:w="0" w:type="auto"/>
            <w:hideMark/>
          </w:tcPr>
          <w:p w14:paraId="1F4FBFB5"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4.08</w:t>
            </w:r>
          </w:p>
        </w:tc>
        <w:tc>
          <w:tcPr>
            <w:tcW w:w="0" w:type="auto"/>
            <w:hideMark/>
          </w:tcPr>
          <w:p w14:paraId="517A4511"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618AFCEA" w14:textId="77777777" w:rsidTr="00EF0429">
        <w:tc>
          <w:tcPr>
            <w:tcW w:w="0" w:type="auto"/>
            <w:gridSpan w:val="2"/>
            <w:hideMark/>
          </w:tcPr>
          <w:p w14:paraId="704D968C"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Overall Mean</w:t>
            </w:r>
          </w:p>
        </w:tc>
        <w:tc>
          <w:tcPr>
            <w:tcW w:w="0" w:type="auto"/>
            <w:hideMark/>
          </w:tcPr>
          <w:p w14:paraId="6B956AE6"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4.41</w:t>
            </w:r>
          </w:p>
        </w:tc>
        <w:tc>
          <w:tcPr>
            <w:tcW w:w="0" w:type="auto"/>
            <w:hideMark/>
          </w:tcPr>
          <w:p w14:paraId="5E32E513"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Agree</w:t>
            </w:r>
          </w:p>
        </w:tc>
      </w:tr>
    </w:tbl>
    <w:p w14:paraId="2C15963E" w14:textId="77777777" w:rsidR="001B71FC" w:rsidRPr="00740691" w:rsidRDefault="001B71FC" w:rsidP="001B71FC">
      <w:pPr>
        <w:spacing w:line="480" w:lineRule="auto"/>
        <w:ind w:firstLine="720"/>
        <w:jc w:val="center"/>
        <w:rPr>
          <w:rFonts w:ascii="Arial" w:hAnsi="Arial" w:cs="Arial"/>
          <w:lang w:val="en"/>
        </w:rPr>
      </w:pPr>
      <w:r>
        <w:rPr>
          <w:rFonts w:ascii="Arial" w:hAnsi="Arial" w:cs="Arial"/>
          <w:i/>
          <w:iCs/>
          <w:lang w:val="en"/>
        </w:rPr>
        <w:t>Table 23</w:t>
      </w:r>
      <w:r w:rsidRPr="00740691">
        <w:rPr>
          <w:rFonts w:ascii="Arial" w:hAnsi="Arial" w:cs="Arial"/>
          <w:i/>
          <w:iCs/>
          <w:lang w:val="en"/>
        </w:rPr>
        <w:t>: Usability Evaluation Results</w:t>
      </w:r>
    </w:p>
    <w:p w14:paraId="53319E51"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bCs/>
        </w:rPr>
        <w:t>Usability</w:t>
      </w:r>
      <w:r w:rsidRPr="00740691">
        <w:rPr>
          <w:rFonts w:ascii="Arial" w:hAnsi="Arial" w:cs="Arial"/>
        </w:rPr>
        <w:t xml:space="preserve"> received an overall mean rating of </w:t>
      </w:r>
      <w:r w:rsidRPr="00740691">
        <w:rPr>
          <w:rFonts w:ascii="Arial" w:hAnsi="Arial" w:cs="Arial"/>
          <w:bCs/>
        </w:rPr>
        <w:t>4.41</w:t>
      </w:r>
      <w:r w:rsidRPr="00740691">
        <w:rPr>
          <w:rFonts w:ascii="Arial" w:hAnsi="Arial" w:cs="Arial"/>
        </w:rPr>
        <w:t xml:space="preserve">, indicating strong user satisfaction across all respondent groups. The mobile application interface scored </w:t>
      </w:r>
      <w:r w:rsidRPr="00740691">
        <w:rPr>
          <w:rFonts w:ascii="Arial" w:hAnsi="Arial" w:cs="Arial"/>
          <w:bCs/>
        </w:rPr>
        <w:t>4.79(Strongly Agree)</w:t>
      </w:r>
      <w:r w:rsidRPr="00740691">
        <w:rPr>
          <w:rFonts w:ascii="Arial" w:hAnsi="Arial" w:cs="Arial"/>
        </w:rPr>
        <w:t xml:space="preserve">, showing that the React Native implementation with Expo Router provides an intuitive and accessible design, even for the </w:t>
      </w:r>
      <w:r w:rsidRPr="00740691">
        <w:rPr>
          <w:rFonts w:ascii="Arial" w:hAnsi="Arial" w:cs="Arial"/>
          <w:bCs/>
        </w:rPr>
        <w:t>89.47% of respondents with no prior experience</w:t>
      </w:r>
      <w:r w:rsidRPr="00740691">
        <w:rPr>
          <w:rFonts w:ascii="Arial" w:hAnsi="Arial" w:cs="Arial"/>
        </w:rPr>
        <w:t xml:space="preserve"> using health apps. The physical dispenser interface also scored highly (</w:t>
      </w:r>
      <w:r w:rsidRPr="00740691">
        <w:rPr>
          <w:rFonts w:ascii="Arial" w:hAnsi="Arial" w:cs="Arial"/>
          <w:bCs/>
        </w:rPr>
        <w:t>4.56, Strongly Agree</w:t>
      </w:r>
      <w:r w:rsidRPr="00740691">
        <w:rPr>
          <w:rFonts w:ascii="Arial" w:hAnsi="Arial" w:cs="Arial"/>
        </w:rPr>
        <w:t xml:space="preserve">), with buttons, LCD display, rotary encoder, and buzzer clearly communicating system status and facilitating interaction across all ages, including patients </w:t>
      </w:r>
      <w:r w:rsidRPr="00740691">
        <w:rPr>
          <w:rFonts w:ascii="Arial" w:hAnsi="Arial" w:cs="Arial"/>
          <w:bCs/>
        </w:rPr>
        <w:t>61+</w:t>
      </w:r>
      <w:r w:rsidRPr="00740691">
        <w:rPr>
          <w:rFonts w:ascii="Arial" w:hAnsi="Arial" w:cs="Arial"/>
        </w:rPr>
        <w:t>.</w:t>
      </w:r>
    </w:p>
    <w:p w14:paraId="31936271" w14:textId="77777777" w:rsidR="001B71FC" w:rsidRDefault="001B71FC" w:rsidP="001B71FC">
      <w:pPr>
        <w:spacing w:line="480" w:lineRule="auto"/>
        <w:ind w:firstLine="720"/>
        <w:jc w:val="both"/>
        <w:rPr>
          <w:rFonts w:ascii="Arial" w:hAnsi="Arial" w:cs="Arial"/>
        </w:rPr>
      </w:pPr>
      <w:r w:rsidRPr="00740691">
        <w:rPr>
          <w:rFonts w:ascii="Arial" w:hAnsi="Arial" w:cs="Arial"/>
        </w:rPr>
        <w:t xml:space="preserve">Visual and audible feedback during dispensing received </w:t>
      </w:r>
      <w:r w:rsidRPr="00740691">
        <w:rPr>
          <w:rFonts w:ascii="Arial" w:hAnsi="Arial" w:cs="Arial"/>
          <w:bCs/>
        </w:rPr>
        <w:t>4.44 (Agree)</w:t>
      </w:r>
      <w:r w:rsidRPr="00740691">
        <w:rPr>
          <w:rFonts w:ascii="Arial" w:hAnsi="Arial" w:cs="Arial"/>
        </w:rPr>
        <w:t xml:space="preserve">, while independent operation scored </w:t>
      </w:r>
      <w:r w:rsidRPr="00740691">
        <w:rPr>
          <w:rFonts w:ascii="Arial" w:hAnsi="Arial" w:cs="Arial"/>
          <w:bCs/>
        </w:rPr>
        <w:t>4.19 (Agree)</w:t>
      </w:r>
      <w:r w:rsidRPr="00740691">
        <w:rPr>
          <w:rFonts w:ascii="Arial" w:hAnsi="Arial" w:cs="Arial"/>
        </w:rPr>
        <w:t>, indicating that most users can operate the system with minimal assistance, though some initial guidance may help. Ergonomic design received the lowest rating (</w:t>
      </w:r>
      <w:r w:rsidRPr="00740691">
        <w:rPr>
          <w:rFonts w:ascii="Arial" w:hAnsi="Arial" w:cs="Arial"/>
          <w:bCs/>
        </w:rPr>
        <w:t>4.08, Agree</w:t>
      </w:r>
      <w:r w:rsidRPr="00740691">
        <w:rPr>
          <w:rFonts w:ascii="Arial" w:hAnsi="Arial" w:cs="Arial"/>
        </w:rPr>
        <w:t xml:space="preserve">), reflecting minor issues with refilling and compartment accessibility for elderly users. Overall, the consistently high scores across patients, guardians, caregivers, and professionals validate the </w:t>
      </w:r>
      <w:r w:rsidRPr="00740691">
        <w:rPr>
          <w:rFonts w:ascii="Arial" w:hAnsi="Arial" w:cs="Arial"/>
          <w:bCs/>
        </w:rPr>
        <w:t>user-centered design</w:t>
      </w:r>
      <w:r w:rsidRPr="00740691">
        <w:rPr>
          <w:rFonts w:ascii="Arial" w:hAnsi="Arial" w:cs="Arial"/>
        </w:rPr>
        <w:t>, showing that the system is both accessible and effective for a diverse user base, including those managing multiple medications and with limited technological experience.</w:t>
      </w:r>
    </w:p>
    <w:p w14:paraId="23FB9B7E" w14:textId="77777777" w:rsidR="00485AF8" w:rsidRDefault="00485AF8" w:rsidP="001B71FC">
      <w:pPr>
        <w:spacing w:line="480" w:lineRule="auto"/>
        <w:ind w:firstLine="720"/>
        <w:jc w:val="both"/>
        <w:rPr>
          <w:rFonts w:ascii="Arial" w:hAnsi="Arial" w:cs="Arial"/>
        </w:rPr>
      </w:pPr>
    </w:p>
    <w:p w14:paraId="4F60DDA0" w14:textId="77777777" w:rsidR="00485AF8" w:rsidRDefault="00485AF8" w:rsidP="001B71FC">
      <w:pPr>
        <w:spacing w:line="480" w:lineRule="auto"/>
        <w:ind w:firstLine="720"/>
        <w:jc w:val="both"/>
        <w:rPr>
          <w:rFonts w:ascii="Arial" w:hAnsi="Arial" w:cs="Arial"/>
        </w:rPr>
      </w:pPr>
    </w:p>
    <w:p w14:paraId="280F81EC" w14:textId="77777777" w:rsidR="00485AF8" w:rsidRDefault="00485AF8" w:rsidP="001B71FC">
      <w:pPr>
        <w:spacing w:line="480" w:lineRule="auto"/>
        <w:ind w:firstLine="720"/>
        <w:jc w:val="both"/>
        <w:rPr>
          <w:rFonts w:ascii="Arial" w:hAnsi="Arial" w:cs="Arial"/>
        </w:rPr>
      </w:pPr>
    </w:p>
    <w:p w14:paraId="45E1839D" w14:textId="77777777" w:rsidR="00485AF8" w:rsidRDefault="00485AF8" w:rsidP="001B71FC">
      <w:pPr>
        <w:spacing w:line="480" w:lineRule="auto"/>
        <w:ind w:firstLine="720"/>
        <w:jc w:val="both"/>
        <w:rPr>
          <w:rFonts w:ascii="Arial" w:hAnsi="Arial" w:cs="Arial"/>
        </w:rPr>
      </w:pPr>
    </w:p>
    <w:p w14:paraId="766C1E0B" w14:textId="77777777" w:rsidR="00485AF8" w:rsidRPr="00740691" w:rsidRDefault="00485AF8" w:rsidP="001B71FC">
      <w:pPr>
        <w:spacing w:line="480" w:lineRule="auto"/>
        <w:ind w:firstLine="720"/>
        <w:jc w:val="both"/>
        <w:rPr>
          <w:rFonts w:ascii="Arial" w:hAnsi="Arial" w:cs="Arial"/>
        </w:rPr>
      </w:pPr>
    </w:p>
    <w:p w14:paraId="7E345ACB" w14:textId="77777777" w:rsidR="001B71FC" w:rsidRPr="00740691" w:rsidRDefault="001B71FC" w:rsidP="001B71FC">
      <w:pPr>
        <w:spacing w:line="480" w:lineRule="auto"/>
        <w:ind w:firstLine="720"/>
        <w:jc w:val="both"/>
        <w:rPr>
          <w:rFonts w:ascii="Arial" w:hAnsi="Arial" w:cs="Arial"/>
          <w:b/>
          <w:bCs/>
          <w:lang w:val="en"/>
        </w:rPr>
      </w:pPr>
      <w:r w:rsidRPr="00740691">
        <w:rPr>
          <w:rFonts w:ascii="Arial" w:hAnsi="Arial" w:cs="Arial"/>
          <w:b/>
          <w:bCs/>
          <w:lang w:val="en"/>
        </w:rPr>
        <w:lastRenderedPageBreak/>
        <w:t>Reliability</w:t>
      </w:r>
    </w:p>
    <w:tbl>
      <w:tblPr>
        <w:tblStyle w:val="TableGrid"/>
        <w:tblW w:w="0" w:type="auto"/>
        <w:tblLook w:val="04A0" w:firstRow="1" w:lastRow="0" w:firstColumn="1" w:lastColumn="0" w:noHBand="0" w:noVBand="1"/>
      </w:tblPr>
      <w:tblGrid>
        <w:gridCol w:w="339"/>
        <w:gridCol w:w="6283"/>
        <w:gridCol w:w="779"/>
        <w:gridCol w:w="1661"/>
      </w:tblGrid>
      <w:tr w:rsidR="001B71FC" w:rsidRPr="00740691" w14:paraId="42E75898" w14:textId="77777777" w:rsidTr="00EF0429">
        <w:tc>
          <w:tcPr>
            <w:tcW w:w="0" w:type="auto"/>
            <w:hideMark/>
          </w:tcPr>
          <w:p w14:paraId="398C2478" w14:textId="77777777" w:rsidR="001B71FC" w:rsidRPr="00740691" w:rsidRDefault="001B71FC" w:rsidP="00EF0429">
            <w:pPr>
              <w:spacing w:line="480" w:lineRule="auto"/>
              <w:ind w:firstLine="720"/>
              <w:jc w:val="both"/>
              <w:rPr>
                <w:rFonts w:ascii="Arial" w:hAnsi="Arial" w:cs="Arial"/>
                <w:b/>
                <w:bCs/>
                <w:lang w:val="en"/>
              </w:rPr>
            </w:pPr>
          </w:p>
        </w:tc>
        <w:tc>
          <w:tcPr>
            <w:tcW w:w="0" w:type="auto"/>
            <w:hideMark/>
          </w:tcPr>
          <w:p w14:paraId="505FD9D9"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Reliability Criteria</w:t>
            </w:r>
          </w:p>
        </w:tc>
        <w:tc>
          <w:tcPr>
            <w:tcW w:w="0" w:type="auto"/>
            <w:hideMark/>
          </w:tcPr>
          <w:p w14:paraId="083533E6"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Mean</w:t>
            </w:r>
          </w:p>
        </w:tc>
        <w:tc>
          <w:tcPr>
            <w:tcW w:w="0" w:type="auto"/>
            <w:hideMark/>
          </w:tcPr>
          <w:p w14:paraId="7C14BEC4"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Interpretation</w:t>
            </w:r>
          </w:p>
        </w:tc>
      </w:tr>
      <w:tr w:rsidR="001B71FC" w:rsidRPr="00740691" w14:paraId="346E8549" w14:textId="77777777" w:rsidTr="00EF0429">
        <w:tc>
          <w:tcPr>
            <w:tcW w:w="0" w:type="auto"/>
            <w:hideMark/>
          </w:tcPr>
          <w:p w14:paraId="403E8E91"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1</w:t>
            </w:r>
          </w:p>
        </w:tc>
        <w:tc>
          <w:tcPr>
            <w:tcW w:w="0" w:type="auto"/>
            <w:hideMark/>
          </w:tcPr>
          <w:p w14:paraId="3AF0383A"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dispenser operates consistently without mechanical malfunction.</w:t>
            </w:r>
          </w:p>
        </w:tc>
        <w:tc>
          <w:tcPr>
            <w:tcW w:w="0" w:type="auto"/>
            <w:hideMark/>
          </w:tcPr>
          <w:p w14:paraId="2CA9E3F6"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3.79</w:t>
            </w:r>
          </w:p>
        </w:tc>
        <w:tc>
          <w:tcPr>
            <w:tcW w:w="0" w:type="auto"/>
            <w:hideMark/>
          </w:tcPr>
          <w:p w14:paraId="0C9B1482"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51412671" w14:textId="77777777" w:rsidTr="00EF0429">
        <w:tc>
          <w:tcPr>
            <w:tcW w:w="0" w:type="auto"/>
            <w:hideMark/>
          </w:tcPr>
          <w:p w14:paraId="0EFC14FE"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2</w:t>
            </w:r>
          </w:p>
        </w:tc>
        <w:tc>
          <w:tcPr>
            <w:tcW w:w="0" w:type="auto"/>
            <w:hideMark/>
          </w:tcPr>
          <w:p w14:paraId="77BE1515"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system continues to function properly after repeated use.</w:t>
            </w:r>
          </w:p>
        </w:tc>
        <w:tc>
          <w:tcPr>
            <w:tcW w:w="0" w:type="auto"/>
            <w:hideMark/>
          </w:tcPr>
          <w:p w14:paraId="523BCB67"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4.22</w:t>
            </w:r>
          </w:p>
        </w:tc>
        <w:tc>
          <w:tcPr>
            <w:tcW w:w="0" w:type="auto"/>
            <w:hideMark/>
          </w:tcPr>
          <w:p w14:paraId="5AF70329"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756F6C2F" w14:textId="77777777" w:rsidTr="00EF0429">
        <w:tc>
          <w:tcPr>
            <w:tcW w:w="0" w:type="auto"/>
            <w:hideMark/>
          </w:tcPr>
          <w:p w14:paraId="4B6CA221"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3</w:t>
            </w:r>
          </w:p>
        </w:tc>
        <w:tc>
          <w:tcPr>
            <w:tcW w:w="0" w:type="auto"/>
            <w:hideMark/>
          </w:tcPr>
          <w:p w14:paraId="2194A71A"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app records medication data accurately without loss or error.</w:t>
            </w:r>
          </w:p>
        </w:tc>
        <w:tc>
          <w:tcPr>
            <w:tcW w:w="0" w:type="auto"/>
            <w:hideMark/>
          </w:tcPr>
          <w:p w14:paraId="5EDB657D"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4.27</w:t>
            </w:r>
          </w:p>
        </w:tc>
        <w:tc>
          <w:tcPr>
            <w:tcW w:w="0" w:type="auto"/>
            <w:hideMark/>
          </w:tcPr>
          <w:p w14:paraId="21D14C78"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6956F121" w14:textId="77777777" w:rsidTr="00EF0429">
        <w:tc>
          <w:tcPr>
            <w:tcW w:w="0" w:type="auto"/>
            <w:hideMark/>
          </w:tcPr>
          <w:p w14:paraId="4E964A0C"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w:t>
            </w:r>
          </w:p>
        </w:tc>
        <w:tc>
          <w:tcPr>
            <w:tcW w:w="0" w:type="auto"/>
            <w:hideMark/>
          </w:tcPr>
          <w:p w14:paraId="76A39BAD"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Notifications and alerts remain reliable throughout usage.</w:t>
            </w:r>
          </w:p>
        </w:tc>
        <w:tc>
          <w:tcPr>
            <w:tcW w:w="0" w:type="auto"/>
            <w:hideMark/>
          </w:tcPr>
          <w:p w14:paraId="7D983C92"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4.60</w:t>
            </w:r>
          </w:p>
        </w:tc>
        <w:tc>
          <w:tcPr>
            <w:tcW w:w="0" w:type="auto"/>
            <w:hideMark/>
          </w:tcPr>
          <w:p w14:paraId="5458AFA3"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Strongly Agree</w:t>
            </w:r>
          </w:p>
        </w:tc>
      </w:tr>
      <w:tr w:rsidR="001B71FC" w:rsidRPr="00740691" w14:paraId="09729B27" w14:textId="77777777" w:rsidTr="00EF0429">
        <w:tc>
          <w:tcPr>
            <w:tcW w:w="0" w:type="auto"/>
            <w:hideMark/>
          </w:tcPr>
          <w:p w14:paraId="476D74ED"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5</w:t>
            </w:r>
          </w:p>
        </w:tc>
        <w:tc>
          <w:tcPr>
            <w:tcW w:w="0" w:type="auto"/>
            <w:hideMark/>
          </w:tcPr>
          <w:p w14:paraId="4D2B7E31"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hardware components (motor, sensors, etc.) perform reliably during operation.</w:t>
            </w:r>
          </w:p>
        </w:tc>
        <w:tc>
          <w:tcPr>
            <w:tcW w:w="0" w:type="auto"/>
            <w:hideMark/>
          </w:tcPr>
          <w:p w14:paraId="1894EC54"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w:t>
            </w:r>
          </w:p>
        </w:tc>
        <w:tc>
          <w:tcPr>
            <w:tcW w:w="0" w:type="auto"/>
            <w:hideMark/>
          </w:tcPr>
          <w:p w14:paraId="243B13C8"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26551A79" w14:textId="77777777" w:rsidTr="00EF0429">
        <w:tc>
          <w:tcPr>
            <w:tcW w:w="0" w:type="auto"/>
            <w:hideMark/>
          </w:tcPr>
          <w:p w14:paraId="0CB6E330"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6</w:t>
            </w:r>
          </w:p>
        </w:tc>
        <w:tc>
          <w:tcPr>
            <w:tcW w:w="0" w:type="auto"/>
            <w:hideMark/>
          </w:tcPr>
          <w:p w14:paraId="5F366EDE"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dispenser can recover or resume properly after a power interruption.</w:t>
            </w:r>
          </w:p>
        </w:tc>
        <w:tc>
          <w:tcPr>
            <w:tcW w:w="0" w:type="auto"/>
            <w:hideMark/>
          </w:tcPr>
          <w:p w14:paraId="464830F6"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4.26</w:t>
            </w:r>
          </w:p>
        </w:tc>
        <w:tc>
          <w:tcPr>
            <w:tcW w:w="0" w:type="auto"/>
            <w:hideMark/>
          </w:tcPr>
          <w:p w14:paraId="5A8B1FF0"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0D40D326" w14:textId="77777777" w:rsidTr="00EF0429">
        <w:tc>
          <w:tcPr>
            <w:tcW w:w="0" w:type="auto"/>
            <w:gridSpan w:val="2"/>
            <w:hideMark/>
          </w:tcPr>
          <w:p w14:paraId="29E55718"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Overall Mean</w:t>
            </w:r>
          </w:p>
        </w:tc>
        <w:tc>
          <w:tcPr>
            <w:tcW w:w="0" w:type="auto"/>
            <w:hideMark/>
          </w:tcPr>
          <w:p w14:paraId="5E4B03F7"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4.20</w:t>
            </w:r>
          </w:p>
        </w:tc>
        <w:tc>
          <w:tcPr>
            <w:tcW w:w="0" w:type="auto"/>
            <w:hideMark/>
          </w:tcPr>
          <w:p w14:paraId="7EE4092C"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Agree</w:t>
            </w:r>
          </w:p>
        </w:tc>
      </w:tr>
    </w:tbl>
    <w:p w14:paraId="0AF11D84" w14:textId="77777777" w:rsidR="001B71FC" w:rsidRPr="00740691" w:rsidRDefault="001B71FC" w:rsidP="001B71FC">
      <w:pPr>
        <w:spacing w:line="480" w:lineRule="auto"/>
        <w:ind w:firstLine="720"/>
        <w:jc w:val="center"/>
        <w:rPr>
          <w:rFonts w:ascii="Arial" w:hAnsi="Arial" w:cs="Arial"/>
          <w:lang w:val="en"/>
        </w:rPr>
      </w:pPr>
      <w:r>
        <w:rPr>
          <w:rFonts w:ascii="Arial" w:hAnsi="Arial" w:cs="Arial"/>
          <w:i/>
          <w:iCs/>
          <w:lang w:val="en"/>
        </w:rPr>
        <w:t>Table 24</w:t>
      </w:r>
      <w:r w:rsidRPr="00740691">
        <w:rPr>
          <w:rFonts w:ascii="Arial" w:hAnsi="Arial" w:cs="Arial"/>
          <w:i/>
          <w:iCs/>
          <w:lang w:val="en"/>
        </w:rPr>
        <w:t>: Reliability Evaluation Results</w:t>
      </w:r>
    </w:p>
    <w:p w14:paraId="5F061A15"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bCs/>
        </w:rPr>
        <w:t>Reliability</w:t>
      </w:r>
      <w:r w:rsidRPr="00740691">
        <w:rPr>
          <w:rFonts w:ascii="Arial" w:hAnsi="Arial" w:cs="Arial"/>
        </w:rPr>
        <w:t xml:space="preserve"> received an overall mean rating of </w:t>
      </w:r>
      <w:r w:rsidRPr="00740691">
        <w:rPr>
          <w:rFonts w:ascii="Arial" w:hAnsi="Arial" w:cs="Arial"/>
          <w:bCs/>
        </w:rPr>
        <w:t>4.20</w:t>
      </w:r>
      <w:r w:rsidRPr="00740691">
        <w:rPr>
          <w:rFonts w:ascii="Arial" w:hAnsi="Arial" w:cs="Arial"/>
        </w:rPr>
        <w:t xml:space="preserve">, indicating that users generally trust the system to function consistently. The </w:t>
      </w:r>
      <w:r w:rsidRPr="00740691">
        <w:rPr>
          <w:rFonts w:ascii="Arial" w:hAnsi="Arial" w:cs="Arial"/>
          <w:bCs/>
        </w:rPr>
        <w:t>notification system</w:t>
      </w:r>
      <w:r w:rsidRPr="00740691">
        <w:rPr>
          <w:rFonts w:ascii="Arial" w:hAnsi="Arial" w:cs="Arial"/>
        </w:rPr>
        <w:t xml:space="preserve"> scored highest (</w:t>
      </w:r>
      <w:r w:rsidRPr="00740691">
        <w:rPr>
          <w:rFonts w:ascii="Arial" w:hAnsi="Arial" w:cs="Arial"/>
          <w:bCs/>
        </w:rPr>
        <w:t>4.60, Strongly Agree</w:t>
      </w:r>
      <w:r w:rsidRPr="00740691">
        <w:rPr>
          <w:rFonts w:ascii="Arial" w:hAnsi="Arial" w:cs="Arial"/>
        </w:rPr>
        <w:t xml:space="preserve">), confirming timely and dependable alerts essential for elderly patients. </w:t>
      </w:r>
      <w:r w:rsidRPr="00740691">
        <w:rPr>
          <w:rFonts w:ascii="Arial" w:hAnsi="Arial" w:cs="Arial"/>
          <w:bCs/>
        </w:rPr>
        <w:t>Data recording accuracy</w:t>
      </w:r>
      <w:r w:rsidRPr="00740691">
        <w:rPr>
          <w:rFonts w:ascii="Arial" w:hAnsi="Arial" w:cs="Arial"/>
        </w:rPr>
        <w:t xml:space="preserve"> also received positive feedback (</w:t>
      </w:r>
      <w:r w:rsidRPr="00740691">
        <w:rPr>
          <w:rFonts w:ascii="Arial" w:hAnsi="Arial" w:cs="Arial"/>
          <w:bCs/>
        </w:rPr>
        <w:t>4.27, Agree</w:t>
      </w:r>
      <w:r w:rsidRPr="00740691">
        <w:rPr>
          <w:rFonts w:ascii="Arial" w:hAnsi="Arial" w:cs="Arial"/>
        </w:rPr>
        <w:t>), demonstrating reliable storage and retrieval of medication histories across varied schedules and medication counts.</w:t>
      </w:r>
    </w:p>
    <w:p w14:paraId="08237C43"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rPr>
        <w:t xml:space="preserve">The system showed robustness in </w:t>
      </w:r>
      <w:r w:rsidRPr="00740691">
        <w:rPr>
          <w:rFonts w:ascii="Arial" w:hAnsi="Arial" w:cs="Arial"/>
          <w:bCs/>
        </w:rPr>
        <w:t>resilience after repeated use (4.22)</w:t>
      </w:r>
      <w:r w:rsidRPr="00740691">
        <w:rPr>
          <w:rFonts w:ascii="Arial" w:hAnsi="Arial" w:cs="Arial"/>
        </w:rPr>
        <w:t xml:space="preserve"> and </w:t>
      </w:r>
      <w:r w:rsidRPr="00740691">
        <w:rPr>
          <w:rFonts w:ascii="Arial" w:hAnsi="Arial" w:cs="Arial"/>
          <w:bCs/>
        </w:rPr>
        <w:t>recovery from power interruptions (4.26)</w:t>
      </w:r>
      <w:r w:rsidRPr="00740691">
        <w:rPr>
          <w:rFonts w:ascii="Arial" w:hAnsi="Arial" w:cs="Arial"/>
        </w:rPr>
        <w:t>, validating the RTC module, battery backup, and local SD storage. Mechanical consistency scored lowest (</w:t>
      </w:r>
      <w:r w:rsidRPr="00740691">
        <w:rPr>
          <w:rFonts w:ascii="Arial" w:hAnsi="Arial" w:cs="Arial"/>
          <w:bCs/>
        </w:rPr>
        <w:t>3.78, Agree</w:t>
      </w:r>
      <w:r w:rsidRPr="00740691">
        <w:rPr>
          <w:rFonts w:ascii="Arial" w:hAnsi="Arial" w:cs="Arial"/>
        </w:rPr>
        <w:t xml:space="preserve">), with occasional issues in stepper motor or servo gate operation, while </w:t>
      </w:r>
      <w:r w:rsidRPr="00740691">
        <w:rPr>
          <w:rFonts w:ascii="Arial" w:hAnsi="Arial" w:cs="Arial"/>
          <w:bCs/>
        </w:rPr>
        <w:t>hardware component reliability</w:t>
      </w:r>
      <w:r w:rsidRPr="00740691">
        <w:rPr>
          <w:rFonts w:ascii="Arial" w:hAnsi="Arial" w:cs="Arial"/>
        </w:rPr>
        <w:t xml:space="preserve"> was rated </w:t>
      </w:r>
      <w:r w:rsidRPr="00740691">
        <w:rPr>
          <w:rFonts w:ascii="Arial" w:hAnsi="Arial" w:cs="Arial"/>
          <w:bCs/>
        </w:rPr>
        <w:t>4.00</w:t>
      </w:r>
      <w:r w:rsidRPr="00740691">
        <w:rPr>
          <w:rFonts w:ascii="Arial" w:hAnsi="Arial" w:cs="Arial"/>
        </w:rPr>
        <w:t xml:space="preserve">, indicating some room for improvement in long-term physical performance. Overall, strong </w:t>
      </w:r>
      <w:r w:rsidRPr="00740691">
        <w:rPr>
          <w:rFonts w:ascii="Arial" w:hAnsi="Arial" w:cs="Arial"/>
        </w:rPr>
        <w:lastRenderedPageBreak/>
        <w:t>software reliability compensates for moderate hardware performance, and the system is considered dependable for daily use, even by elderly users and those managing complex multi-medication regimens.</w:t>
      </w:r>
    </w:p>
    <w:p w14:paraId="5462C7A4" w14:textId="77777777" w:rsidR="001B71FC" w:rsidRPr="00740691" w:rsidRDefault="001B71FC" w:rsidP="001B71FC">
      <w:pPr>
        <w:spacing w:line="480" w:lineRule="auto"/>
        <w:ind w:firstLine="720"/>
        <w:jc w:val="both"/>
        <w:rPr>
          <w:rFonts w:ascii="Arial" w:hAnsi="Arial" w:cs="Arial"/>
          <w:lang w:val="en"/>
        </w:rPr>
      </w:pPr>
      <w:r w:rsidRPr="00740691">
        <w:rPr>
          <w:rFonts w:ascii="Arial" w:hAnsi="Arial" w:cs="Arial"/>
          <w:b/>
          <w:bCs/>
          <w:lang w:val="en"/>
        </w:rPr>
        <w:t>Performance Efficiency</w:t>
      </w:r>
    </w:p>
    <w:tbl>
      <w:tblPr>
        <w:tblStyle w:val="TableGrid"/>
        <w:tblW w:w="0" w:type="auto"/>
        <w:tblLook w:val="04A0" w:firstRow="1" w:lastRow="0" w:firstColumn="1" w:lastColumn="0" w:noHBand="0" w:noVBand="1"/>
      </w:tblPr>
      <w:tblGrid>
        <w:gridCol w:w="339"/>
        <w:gridCol w:w="6279"/>
        <w:gridCol w:w="779"/>
        <w:gridCol w:w="1665"/>
      </w:tblGrid>
      <w:tr w:rsidR="001B71FC" w:rsidRPr="00740691" w14:paraId="127EB35C" w14:textId="77777777" w:rsidTr="00EF0429">
        <w:tc>
          <w:tcPr>
            <w:tcW w:w="0" w:type="auto"/>
            <w:hideMark/>
          </w:tcPr>
          <w:p w14:paraId="6C91CC58"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w:t>
            </w:r>
          </w:p>
        </w:tc>
        <w:tc>
          <w:tcPr>
            <w:tcW w:w="0" w:type="auto"/>
            <w:hideMark/>
          </w:tcPr>
          <w:p w14:paraId="30595025"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Performance Efficiency Criteria</w:t>
            </w:r>
          </w:p>
        </w:tc>
        <w:tc>
          <w:tcPr>
            <w:tcW w:w="0" w:type="auto"/>
            <w:hideMark/>
          </w:tcPr>
          <w:p w14:paraId="6D645ECD"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Mean</w:t>
            </w:r>
          </w:p>
        </w:tc>
        <w:tc>
          <w:tcPr>
            <w:tcW w:w="0" w:type="auto"/>
            <w:hideMark/>
          </w:tcPr>
          <w:p w14:paraId="3E95C3A0"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Interpretation</w:t>
            </w:r>
          </w:p>
        </w:tc>
      </w:tr>
      <w:tr w:rsidR="001B71FC" w:rsidRPr="00740691" w14:paraId="19CCE532" w14:textId="77777777" w:rsidTr="00EF0429">
        <w:tc>
          <w:tcPr>
            <w:tcW w:w="0" w:type="auto"/>
            <w:hideMark/>
          </w:tcPr>
          <w:p w14:paraId="21B388EC"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1</w:t>
            </w:r>
          </w:p>
        </w:tc>
        <w:tc>
          <w:tcPr>
            <w:tcW w:w="0" w:type="auto"/>
            <w:hideMark/>
          </w:tcPr>
          <w:p w14:paraId="7F98778F"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dispenser dispenses medication smoothly and on time.</w:t>
            </w:r>
          </w:p>
        </w:tc>
        <w:tc>
          <w:tcPr>
            <w:tcW w:w="0" w:type="auto"/>
            <w:hideMark/>
          </w:tcPr>
          <w:p w14:paraId="172FA123"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3.52</w:t>
            </w:r>
          </w:p>
        </w:tc>
        <w:tc>
          <w:tcPr>
            <w:tcW w:w="0" w:type="auto"/>
            <w:hideMark/>
          </w:tcPr>
          <w:p w14:paraId="19457CAE"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Neutral</w:t>
            </w:r>
          </w:p>
        </w:tc>
      </w:tr>
      <w:tr w:rsidR="001B71FC" w:rsidRPr="00740691" w14:paraId="68FECFFB" w14:textId="77777777" w:rsidTr="00EF0429">
        <w:tc>
          <w:tcPr>
            <w:tcW w:w="0" w:type="auto"/>
            <w:hideMark/>
          </w:tcPr>
          <w:p w14:paraId="64817BAA"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2</w:t>
            </w:r>
          </w:p>
        </w:tc>
        <w:tc>
          <w:tcPr>
            <w:tcW w:w="0" w:type="auto"/>
            <w:hideMark/>
          </w:tcPr>
          <w:p w14:paraId="5672140E"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system performs efficiently without unnecessary delays.</w:t>
            </w:r>
          </w:p>
        </w:tc>
        <w:tc>
          <w:tcPr>
            <w:tcW w:w="0" w:type="auto"/>
            <w:hideMark/>
          </w:tcPr>
          <w:p w14:paraId="71783B1E"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4.08</w:t>
            </w:r>
          </w:p>
        </w:tc>
        <w:tc>
          <w:tcPr>
            <w:tcW w:w="0" w:type="auto"/>
            <w:hideMark/>
          </w:tcPr>
          <w:p w14:paraId="2C80EC87"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297A2B5B" w14:textId="77777777" w:rsidTr="00EF0429">
        <w:tc>
          <w:tcPr>
            <w:tcW w:w="0" w:type="auto"/>
            <w:hideMark/>
          </w:tcPr>
          <w:p w14:paraId="127DC154"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3</w:t>
            </w:r>
          </w:p>
        </w:tc>
        <w:tc>
          <w:tcPr>
            <w:tcW w:w="0" w:type="auto"/>
            <w:hideMark/>
          </w:tcPr>
          <w:p w14:paraId="7D6E71A1"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mobile app loads quickly and responds promptly.</w:t>
            </w:r>
          </w:p>
        </w:tc>
        <w:tc>
          <w:tcPr>
            <w:tcW w:w="0" w:type="auto"/>
            <w:hideMark/>
          </w:tcPr>
          <w:p w14:paraId="110A1D96"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4.21</w:t>
            </w:r>
          </w:p>
        </w:tc>
        <w:tc>
          <w:tcPr>
            <w:tcW w:w="0" w:type="auto"/>
            <w:hideMark/>
          </w:tcPr>
          <w:p w14:paraId="4C1DACC7"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0B355176" w14:textId="77777777" w:rsidTr="00EF0429">
        <w:tc>
          <w:tcPr>
            <w:tcW w:w="0" w:type="auto"/>
            <w:hideMark/>
          </w:tcPr>
          <w:p w14:paraId="4EDE0C76"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w:t>
            </w:r>
          </w:p>
        </w:tc>
        <w:tc>
          <w:tcPr>
            <w:tcW w:w="0" w:type="auto"/>
            <w:hideMark/>
          </w:tcPr>
          <w:p w14:paraId="3790F2DE"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system works properly even under weak Wi-Fi.</w:t>
            </w:r>
          </w:p>
        </w:tc>
        <w:tc>
          <w:tcPr>
            <w:tcW w:w="0" w:type="auto"/>
            <w:hideMark/>
          </w:tcPr>
          <w:p w14:paraId="4EC20CFC"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3.92</w:t>
            </w:r>
          </w:p>
        </w:tc>
        <w:tc>
          <w:tcPr>
            <w:tcW w:w="0" w:type="auto"/>
            <w:hideMark/>
          </w:tcPr>
          <w:p w14:paraId="0578ED54"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0BA5FA0D" w14:textId="77777777" w:rsidTr="00EF0429">
        <w:tc>
          <w:tcPr>
            <w:tcW w:w="0" w:type="auto"/>
            <w:hideMark/>
          </w:tcPr>
          <w:p w14:paraId="1782DA36"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5</w:t>
            </w:r>
          </w:p>
        </w:tc>
        <w:tc>
          <w:tcPr>
            <w:tcW w:w="0" w:type="auto"/>
            <w:hideMark/>
          </w:tcPr>
          <w:p w14:paraId="11FA01E4"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dispenser operates efficiently without overheating or excessive noise.</w:t>
            </w:r>
          </w:p>
        </w:tc>
        <w:tc>
          <w:tcPr>
            <w:tcW w:w="0" w:type="auto"/>
            <w:hideMark/>
          </w:tcPr>
          <w:p w14:paraId="3F274B1D"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4.48</w:t>
            </w:r>
          </w:p>
        </w:tc>
        <w:tc>
          <w:tcPr>
            <w:tcW w:w="0" w:type="auto"/>
            <w:hideMark/>
          </w:tcPr>
          <w:p w14:paraId="617975B8"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Strongly Agree</w:t>
            </w:r>
          </w:p>
        </w:tc>
      </w:tr>
      <w:tr w:rsidR="001B71FC" w:rsidRPr="00740691" w14:paraId="02ED7784" w14:textId="77777777" w:rsidTr="00EF0429">
        <w:tc>
          <w:tcPr>
            <w:tcW w:w="0" w:type="auto"/>
            <w:hideMark/>
          </w:tcPr>
          <w:p w14:paraId="79766EE7"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6</w:t>
            </w:r>
          </w:p>
        </w:tc>
        <w:tc>
          <w:tcPr>
            <w:tcW w:w="0" w:type="auto"/>
            <w:hideMark/>
          </w:tcPr>
          <w:p w14:paraId="4F899E3C"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hardware performs well within its intended battery or power capacity.</w:t>
            </w:r>
          </w:p>
        </w:tc>
        <w:tc>
          <w:tcPr>
            <w:tcW w:w="0" w:type="auto"/>
            <w:hideMark/>
          </w:tcPr>
          <w:p w14:paraId="6D88499F"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4.39</w:t>
            </w:r>
          </w:p>
        </w:tc>
        <w:tc>
          <w:tcPr>
            <w:tcW w:w="0" w:type="auto"/>
            <w:hideMark/>
          </w:tcPr>
          <w:p w14:paraId="207D5332"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Strongly Agree</w:t>
            </w:r>
          </w:p>
        </w:tc>
      </w:tr>
      <w:tr w:rsidR="001B71FC" w:rsidRPr="00740691" w14:paraId="7790BCE9" w14:textId="77777777" w:rsidTr="00EF0429">
        <w:tc>
          <w:tcPr>
            <w:tcW w:w="0" w:type="auto"/>
            <w:gridSpan w:val="2"/>
            <w:hideMark/>
          </w:tcPr>
          <w:p w14:paraId="6B0EA7F7"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Overall Mean</w:t>
            </w:r>
          </w:p>
        </w:tc>
        <w:tc>
          <w:tcPr>
            <w:tcW w:w="0" w:type="auto"/>
            <w:hideMark/>
          </w:tcPr>
          <w:p w14:paraId="2C4EA499"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4.13</w:t>
            </w:r>
          </w:p>
        </w:tc>
        <w:tc>
          <w:tcPr>
            <w:tcW w:w="0" w:type="auto"/>
            <w:hideMark/>
          </w:tcPr>
          <w:p w14:paraId="600D4158"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Agree</w:t>
            </w:r>
          </w:p>
        </w:tc>
      </w:tr>
    </w:tbl>
    <w:p w14:paraId="06AC1EB9" w14:textId="77777777" w:rsidR="001B71FC" w:rsidRPr="00740691" w:rsidRDefault="001B71FC" w:rsidP="001B71FC">
      <w:pPr>
        <w:spacing w:line="480" w:lineRule="auto"/>
        <w:ind w:firstLine="720"/>
        <w:jc w:val="center"/>
        <w:rPr>
          <w:rFonts w:ascii="Arial" w:hAnsi="Arial" w:cs="Arial"/>
          <w:lang w:val="en"/>
        </w:rPr>
      </w:pPr>
      <w:r>
        <w:rPr>
          <w:rFonts w:ascii="Arial" w:hAnsi="Arial" w:cs="Arial"/>
          <w:i/>
          <w:iCs/>
          <w:lang w:val="en"/>
        </w:rPr>
        <w:t>Table 25</w:t>
      </w:r>
      <w:r w:rsidRPr="00740691">
        <w:rPr>
          <w:rFonts w:ascii="Arial" w:hAnsi="Arial" w:cs="Arial"/>
          <w:i/>
          <w:iCs/>
          <w:lang w:val="en"/>
        </w:rPr>
        <w:t>: Performance Efficiency Evaluation Results</w:t>
      </w:r>
    </w:p>
    <w:p w14:paraId="14235E3A"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bCs/>
        </w:rPr>
        <w:t>Performance efficiency</w:t>
      </w:r>
      <w:r w:rsidRPr="00740691">
        <w:rPr>
          <w:rFonts w:ascii="Arial" w:hAnsi="Arial" w:cs="Arial"/>
        </w:rPr>
        <w:t xml:space="preserve"> received an overall mean rating of </w:t>
      </w:r>
      <w:r w:rsidRPr="00740691">
        <w:rPr>
          <w:rFonts w:ascii="Arial" w:hAnsi="Arial" w:cs="Arial"/>
          <w:bCs/>
        </w:rPr>
        <w:t>4.13</w:t>
      </w:r>
      <w:r w:rsidRPr="00740691">
        <w:rPr>
          <w:rFonts w:ascii="Arial" w:hAnsi="Arial" w:cs="Arial"/>
        </w:rPr>
        <w:t xml:space="preserve">, the lowest among the quality characteristics, indicating adequate but improvable performance. </w:t>
      </w:r>
      <w:r w:rsidRPr="00740691">
        <w:rPr>
          <w:rFonts w:ascii="Arial" w:hAnsi="Arial" w:cs="Arial"/>
          <w:bCs/>
        </w:rPr>
        <w:t>Dispensing smoothness and timeliness</w:t>
      </w:r>
      <w:r w:rsidRPr="00740691">
        <w:rPr>
          <w:rFonts w:ascii="Arial" w:hAnsi="Arial" w:cs="Arial"/>
        </w:rPr>
        <w:t xml:space="preserve"> scored lowest (</w:t>
      </w:r>
      <w:r w:rsidRPr="00740691">
        <w:rPr>
          <w:rFonts w:ascii="Arial" w:hAnsi="Arial" w:cs="Arial"/>
          <w:bCs/>
        </w:rPr>
        <w:t>3.52, Neutral</w:t>
      </w:r>
      <w:r w:rsidRPr="00740691">
        <w:rPr>
          <w:rFonts w:ascii="Arial" w:hAnsi="Arial" w:cs="Arial"/>
        </w:rPr>
        <w:t>), highlighting mechanical issues such as jerky motor rotation or delayed servo operation, which directly impact user confidence in medication delivery.</w:t>
      </w:r>
    </w:p>
    <w:p w14:paraId="6D47FCEB" w14:textId="2CC98BE6" w:rsidR="001B71FC" w:rsidRDefault="001B71FC" w:rsidP="00485AF8">
      <w:pPr>
        <w:spacing w:line="480" w:lineRule="auto"/>
        <w:ind w:firstLine="720"/>
        <w:jc w:val="both"/>
        <w:rPr>
          <w:rFonts w:ascii="Arial" w:hAnsi="Arial" w:cs="Arial"/>
        </w:rPr>
      </w:pPr>
      <w:r w:rsidRPr="00740691">
        <w:rPr>
          <w:rFonts w:ascii="Arial" w:hAnsi="Arial" w:cs="Arial"/>
        </w:rPr>
        <w:t xml:space="preserve">Other aspects performed better: </w:t>
      </w:r>
      <w:r w:rsidRPr="00740691">
        <w:rPr>
          <w:rFonts w:ascii="Arial" w:hAnsi="Arial" w:cs="Arial"/>
          <w:bCs/>
        </w:rPr>
        <w:t>app responsiveness (4.21, Agree)</w:t>
      </w:r>
      <w:r w:rsidRPr="00740691">
        <w:rPr>
          <w:rFonts w:ascii="Arial" w:hAnsi="Arial" w:cs="Arial"/>
        </w:rPr>
        <w:t xml:space="preserve"> and </w:t>
      </w:r>
      <w:r w:rsidRPr="00740691">
        <w:rPr>
          <w:rFonts w:ascii="Arial" w:hAnsi="Arial" w:cs="Arial"/>
          <w:bCs/>
        </w:rPr>
        <w:t>general system efficiency (4.08, Agree)</w:t>
      </w:r>
      <w:r w:rsidRPr="00740691">
        <w:rPr>
          <w:rFonts w:ascii="Arial" w:hAnsi="Arial" w:cs="Arial"/>
        </w:rPr>
        <w:t xml:space="preserve"> show that software operations are satisfactory, while </w:t>
      </w:r>
      <w:r w:rsidRPr="00740691">
        <w:rPr>
          <w:rFonts w:ascii="Arial" w:hAnsi="Arial" w:cs="Arial"/>
          <w:bCs/>
        </w:rPr>
        <w:t>thermal and acoustic performance (4.48, Agree)</w:t>
      </w:r>
      <w:r w:rsidRPr="00740691">
        <w:rPr>
          <w:rFonts w:ascii="Arial" w:hAnsi="Arial" w:cs="Arial"/>
        </w:rPr>
        <w:t xml:space="preserve"> and </w:t>
      </w:r>
      <w:r w:rsidRPr="00740691">
        <w:rPr>
          <w:rFonts w:ascii="Arial" w:hAnsi="Arial" w:cs="Arial"/>
          <w:bCs/>
        </w:rPr>
        <w:t>battery/power performance (4.39, Agree)</w:t>
      </w:r>
      <w:r w:rsidRPr="00740691">
        <w:rPr>
          <w:rFonts w:ascii="Arial" w:hAnsi="Arial" w:cs="Arial"/>
        </w:rPr>
        <w:t xml:space="preserve"> demonstrate effective power management and quiet, safe operation. </w:t>
      </w:r>
      <w:r w:rsidRPr="00740691">
        <w:rPr>
          <w:rFonts w:ascii="Arial" w:hAnsi="Arial" w:cs="Arial"/>
          <w:bCs/>
        </w:rPr>
        <w:t xml:space="preserve">Weak </w:t>
      </w:r>
      <w:proofErr w:type="spellStart"/>
      <w:r w:rsidRPr="00740691">
        <w:rPr>
          <w:rFonts w:ascii="Arial" w:hAnsi="Arial" w:cs="Arial"/>
          <w:bCs/>
        </w:rPr>
        <w:t>WiFi</w:t>
      </w:r>
      <w:proofErr w:type="spellEnd"/>
      <w:r w:rsidRPr="00740691">
        <w:rPr>
          <w:rFonts w:ascii="Arial" w:hAnsi="Arial" w:cs="Arial"/>
          <w:bCs/>
        </w:rPr>
        <w:t xml:space="preserve"> performance (3.92, Agree)</w:t>
      </w:r>
      <w:r w:rsidRPr="00740691">
        <w:rPr>
          <w:rFonts w:ascii="Arial" w:hAnsi="Arial" w:cs="Arial"/>
        </w:rPr>
        <w:t xml:space="preserve"> </w:t>
      </w:r>
      <w:r w:rsidRPr="00740691">
        <w:rPr>
          <w:rFonts w:ascii="Arial" w:hAnsi="Arial" w:cs="Arial"/>
        </w:rPr>
        <w:lastRenderedPageBreak/>
        <w:t>suggests occasional connectivity challenges, though offline capabilities mitigate most issues. Overall, the ratings indicate that while the system excels in power, safety, and software responsiveness, mechanical dispensing remains the primary area for improvement to enhance overall performance and user satisfaction.</w:t>
      </w:r>
    </w:p>
    <w:p w14:paraId="2C8B803A" w14:textId="77777777" w:rsidR="00485AF8" w:rsidRPr="00485AF8" w:rsidRDefault="00485AF8" w:rsidP="00485AF8">
      <w:pPr>
        <w:spacing w:line="480" w:lineRule="auto"/>
        <w:ind w:firstLine="720"/>
        <w:jc w:val="both"/>
        <w:rPr>
          <w:rFonts w:ascii="Arial" w:hAnsi="Arial" w:cs="Arial"/>
        </w:rPr>
      </w:pPr>
    </w:p>
    <w:p w14:paraId="7DBEA958" w14:textId="77777777" w:rsidR="001B71FC" w:rsidRPr="003264DD" w:rsidRDefault="001B71FC" w:rsidP="001B71FC">
      <w:pPr>
        <w:spacing w:line="480" w:lineRule="auto"/>
        <w:ind w:firstLine="720"/>
        <w:jc w:val="both"/>
        <w:rPr>
          <w:rFonts w:ascii="Arial" w:hAnsi="Arial" w:cs="Arial"/>
          <w:b/>
          <w:bCs/>
          <w:lang w:val="en"/>
        </w:rPr>
      </w:pPr>
      <w:r>
        <w:rPr>
          <w:rFonts w:ascii="Arial" w:hAnsi="Arial" w:cs="Arial"/>
          <w:b/>
          <w:bCs/>
          <w:lang w:val="en"/>
        </w:rPr>
        <w:t>Security</w:t>
      </w:r>
    </w:p>
    <w:tbl>
      <w:tblPr>
        <w:tblStyle w:val="TableGrid"/>
        <w:tblpPr w:leftFromText="180" w:rightFromText="180" w:vertAnchor="text" w:horzAnchor="margin" w:tblpY="47"/>
        <w:tblW w:w="0" w:type="auto"/>
        <w:tblLook w:val="04A0" w:firstRow="1" w:lastRow="0" w:firstColumn="1" w:lastColumn="0" w:noHBand="0" w:noVBand="1"/>
      </w:tblPr>
      <w:tblGrid>
        <w:gridCol w:w="339"/>
        <w:gridCol w:w="6281"/>
        <w:gridCol w:w="779"/>
        <w:gridCol w:w="1663"/>
      </w:tblGrid>
      <w:tr w:rsidR="001B71FC" w:rsidRPr="00740691" w14:paraId="2D9EA66A" w14:textId="77777777" w:rsidTr="00EF0429">
        <w:tc>
          <w:tcPr>
            <w:tcW w:w="0" w:type="auto"/>
            <w:hideMark/>
          </w:tcPr>
          <w:p w14:paraId="16739D6B"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w:t>
            </w:r>
          </w:p>
        </w:tc>
        <w:tc>
          <w:tcPr>
            <w:tcW w:w="0" w:type="auto"/>
            <w:hideMark/>
          </w:tcPr>
          <w:p w14:paraId="6C6ABC81"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Security Criteria</w:t>
            </w:r>
          </w:p>
        </w:tc>
        <w:tc>
          <w:tcPr>
            <w:tcW w:w="0" w:type="auto"/>
            <w:hideMark/>
          </w:tcPr>
          <w:p w14:paraId="55CE8843"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Mean</w:t>
            </w:r>
          </w:p>
        </w:tc>
        <w:tc>
          <w:tcPr>
            <w:tcW w:w="0" w:type="auto"/>
            <w:hideMark/>
          </w:tcPr>
          <w:p w14:paraId="6F4E65A7"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Interpretation</w:t>
            </w:r>
          </w:p>
        </w:tc>
      </w:tr>
      <w:tr w:rsidR="001B71FC" w:rsidRPr="00740691" w14:paraId="6914C77E" w14:textId="77777777" w:rsidTr="00EF0429">
        <w:tc>
          <w:tcPr>
            <w:tcW w:w="0" w:type="auto"/>
            <w:hideMark/>
          </w:tcPr>
          <w:p w14:paraId="3A62F5F8"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1</w:t>
            </w:r>
          </w:p>
        </w:tc>
        <w:tc>
          <w:tcPr>
            <w:tcW w:w="0" w:type="auto"/>
            <w:hideMark/>
          </w:tcPr>
          <w:p w14:paraId="0182ED2F"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system protects personal and medication data from unauthorized access.</w:t>
            </w:r>
          </w:p>
        </w:tc>
        <w:tc>
          <w:tcPr>
            <w:tcW w:w="0" w:type="auto"/>
            <w:hideMark/>
          </w:tcPr>
          <w:p w14:paraId="16D1DF7F"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4.55</w:t>
            </w:r>
          </w:p>
        </w:tc>
        <w:tc>
          <w:tcPr>
            <w:tcW w:w="0" w:type="auto"/>
            <w:hideMark/>
          </w:tcPr>
          <w:p w14:paraId="0C77C031" w14:textId="77777777" w:rsidR="001B71FC" w:rsidRPr="00740691" w:rsidRDefault="001B71FC" w:rsidP="00EF0429">
            <w:pPr>
              <w:spacing w:line="480" w:lineRule="auto"/>
              <w:jc w:val="both"/>
              <w:rPr>
                <w:rFonts w:ascii="Arial" w:hAnsi="Arial" w:cs="Arial"/>
                <w:lang w:val="en"/>
              </w:rPr>
            </w:pPr>
            <w:r>
              <w:rPr>
                <w:rFonts w:ascii="Arial" w:hAnsi="Arial" w:cs="Arial"/>
                <w:lang w:val="en"/>
              </w:rPr>
              <w:t>Strongly Agree</w:t>
            </w:r>
          </w:p>
        </w:tc>
      </w:tr>
      <w:tr w:rsidR="001B71FC" w:rsidRPr="00740691" w14:paraId="1256CEBB" w14:textId="77777777" w:rsidTr="00EF0429">
        <w:tc>
          <w:tcPr>
            <w:tcW w:w="0" w:type="auto"/>
            <w:hideMark/>
          </w:tcPr>
          <w:p w14:paraId="5D360AFF"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2</w:t>
            </w:r>
          </w:p>
        </w:tc>
        <w:tc>
          <w:tcPr>
            <w:tcW w:w="0" w:type="auto"/>
            <w:hideMark/>
          </w:tcPr>
          <w:p w14:paraId="7D50AF1A"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Access to the mobile app is restricted to registered users.</w:t>
            </w:r>
          </w:p>
        </w:tc>
        <w:tc>
          <w:tcPr>
            <w:tcW w:w="0" w:type="auto"/>
            <w:hideMark/>
          </w:tcPr>
          <w:p w14:paraId="1B5A69D0"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4.69</w:t>
            </w:r>
          </w:p>
        </w:tc>
        <w:tc>
          <w:tcPr>
            <w:tcW w:w="0" w:type="auto"/>
            <w:hideMark/>
          </w:tcPr>
          <w:p w14:paraId="769A23A8" w14:textId="77777777" w:rsidR="001B71FC" w:rsidRPr="00740691" w:rsidRDefault="001B71FC" w:rsidP="00EF0429">
            <w:pPr>
              <w:spacing w:line="480" w:lineRule="auto"/>
              <w:jc w:val="both"/>
              <w:rPr>
                <w:rFonts w:ascii="Arial" w:hAnsi="Arial" w:cs="Arial"/>
                <w:lang w:val="en"/>
              </w:rPr>
            </w:pPr>
            <w:r>
              <w:rPr>
                <w:rFonts w:ascii="Arial" w:hAnsi="Arial" w:cs="Arial"/>
                <w:lang w:val="en"/>
              </w:rPr>
              <w:t xml:space="preserve">Strongly </w:t>
            </w:r>
            <w:r w:rsidRPr="00740691">
              <w:rPr>
                <w:rFonts w:ascii="Arial" w:hAnsi="Arial" w:cs="Arial"/>
                <w:lang w:val="en"/>
              </w:rPr>
              <w:t>Agree</w:t>
            </w:r>
          </w:p>
        </w:tc>
      </w:tr>
      <w:tr w:rsidR="001B71FC" w:rsidRPr="00740691" w14:paraId="598C4E67" w14:textId="77777777" w:rsidTr="00EF0429">
        <w:tc>
          <w:tcPr>
            <w:tcW w:w="0" w:type="auto"/>
            <w:hideMark/>
          </w:tcPr>
          <w:p w14:paraId="2745A896"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3</w:t>
            </w:r>
          </w:p>
        </w:tc>
        <w:tc>
          <w:tcPr>
            <w:tcW w:w="0" w:type="auto"/>
            <w:hideMark/>
          </w:tcPr>
          <w:p w14:paraId="3661555D"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dispenser's physical access is secure and prevents tampering.</w:t>
            </w:r>
          </w:p>
        </w:tc>
        <w:tc>
          <w:tcPr>
            <w:tcW w:w="0" w:type="auto"/>
            <w:hideMark/>
          </w:tcPr>
          <w:p w14:paraId="4F14A694"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4.26</w:t>
            </w:r>
          </w:p>
        </w:tc>
        <w:tc>
          <w:tcPr>
            <w:tcW w:w="0" w:type="auto"/>
            <w:hideMark/>
          </w:tcPr>
          <w:p w14:paraId="664754C7"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40417C93" w14:textId="77777777" w:rsidTr="00EF0429">
        <w:tc>
          <w:tcPr>
            <w:tcW w:w="0" w:type="auto"/>
            <w:hideMark/>
          </w:tcPr>
          <w:p w14:paraId="76A8A5C6"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w:t>
            </w:r>
          </w:p>
        </w:tc>
        <w:tc>
          <w:tcPr>
            <w:tcW w:w="0" w:type="auto"/>
            <w:hideMark/>
          </w:tcPr>
          <w:p w14:paraId="3EEC8D66"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I feel confident that my personal information is safely stored.</w:t>
            </w:r>
          </w:p>
        </w:tc>
        <w:tc>
          <w:tcPr>
            <w:tcW w:w="0" w:type="auto"/>
            <w:hideMark/>
          </w:tcPr>
          <w:p w14:paraId="13F94E43"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4.49</w:t>
            </w:r>
          </w:p>
        </w:tc>
        <w:tc>
          <w:tcPr>
            <w:tcW w:w="0" w:type="auto"/>
            <w:hideMark/>
          </w:tcPr>
          <w:p w14:paraId="5E3C0966"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730F757F" w14:textId="77777777" w:rsidTr="00EF0429">
        <w:tc>
          <w:tcPr>
            <w:tcW w:w="0" w:type="auto"/>
            <w:gridSpan w:val="2"/>
            <w:hideMark/>
          </w:tcPr>
          <w:p w14:paraId="2B54EA2C"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Overall Mean</w:t>
            </w:r>
          </w:p>
        </w:tc>
        <w:tc>
          <w:tcPr>
            <w:tcW w:w="0" w:type="auto"/>
            <w:hideMark/>
          </w:tcPr>
          <w:p w14:paraId="73A85A7F"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4.50</w:t>
            </w:r>
          </w:p>
        </w:tc>
        <w:tc>
          <w:tcPr>
            <w:tcW w:w="0" w:type="auto"/>
            <w:hideMark/>
          </w:tcPr>
          <w:p w14:paraId="1CA4A30A"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Agree</w:t>
            </w:r>
          </w:p>
        </w:tc>
      </w:tr>
    </w:tbl>
    <w:p w14:paraId="331B7230" w14:textId="77777777" w:rsidR="001B71FC" w:rsidRPr="00740691" w:rsidRDefault="001B71FC" w:rsidP="001B71FC">
      <w:pPr>
        <w:spacing w:line="480" w:lineRule="auto"/>
        <w:jc w:val="center"/>
        <w:rPr>
          <w:rFonts w:ascii="Arial" w:hAnsi="Arial" w:cs="Arial"/>
          <w:lang w:val="en"/>
        </w:rPr>
      </w:pPr>
      <w:r>
        <w:rPr>
          <w:rFonts w:ascii="Arial" w:hAnsi="Arial" w:cs="Arial"/>
          <w:i/>
          <w:iCs/>
          <w:lang w:val="en"/>
        </w:rPr>
        <w:t>Table 26</w:t>
      </w:r>
      <w:r w:rsidRPr="00740691">
        <w:rPr>
          <w:rFonts w:ascii="Arial" w:hAnsi="Arial" w:cs="Arial"/>
          <w:i/>
          <w:iCs/>
          <w:lang w:val="en"/>
        </w:rPr>
        <w:t>: Security Evaluation Results</w:t>
      </w:r>
    </w:p>
    <w:p w14:paraId="3EF86864"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bCs/>
        </w:rPr>
        <w:t>Security</w:t>
      </w:r>
      <w:r w:rsidRPr="00740691">
        <w:rPr>
          <w:rFonts w:ascii="Arial" w:hAnsi="Arial" w:cs="Arial"/>
        </w:rPr>
        <w:t xml:space="preserve"> achieved the highest overall mean rating of </w:t>
      </w:r>
      <w:r w:rsidRPr="00740691">
        <w:rPr>
          <w:rFonts w:ascii="Arial" w:hAnsi="Arial" w:cs="Arial"/>
          <w:bCs/>
        </w:rPr>
        <w:t>4.50</w:t>
      </w:r>
      <w:r w:rsidRPr="00740691">
        <w:rPr>
          <w:rFonts w:ascii="Arial" w:hAnsi="Arial" w:cs="Arial"/>
        </w:rPr>
        <w:t xml:space="preserve">, indicating strong user confidence in data protection and access control. </w:t>
      </w:r>
      <w:r w:rsidRPr="00740691">
        <w:rPr>
          <w:rFonts w:ascii="Arial" w:hAnsi="Arial" w:cs="Arial"/>
          <w:bCs/>
        </w:rPr>
        <w:t>Access control</w:t>
      </w:r>
      <w:r w:rsidRPr="00740691">
        <w:rPr>
          <w:rFonts w:ascii="Arial" w:hAnsi="Arial" w:cs="Arial"/>
        </w:rPr>
        <w:t xml:space="preserve"> via Firebase Authentication scored </w:t>
      </w:r>
      <w:r w:rsidRPr="00740691">
        <w:rPr>
          <w:rFonts w:ascii="Arial" w:hAnsi="Arial" w:cs="Arial"/>
          <w:bCs/>
        </w:rPr>
        <w:t>4.69 (Strongly Agree)</w:t>
      </w:r>
      <w:r w:rsidRPr="00740691">
        <w:rPr>
          <w:rFonts w:ascii="Arial" w:hAnsi="Arial" w:cs="Arial"/>
        </w:rPr>
        <w:t xml:space="preserve">, showing that users trust the login mechanism, while </w:t>
      </w:r>
      <w:r w:rsidRPr="00740691">
        <w:rPr>
          <w:rFonts w:ascii="Arial" w:hAnsi="Arial" w:cs="Arial"/>
          <w:bCs/>
        </w:rPr>
        <w:t>data protection</w:t>
      </w:r>
      <w:r w:rsidRPr="00740691">
        <w:rPr>
          <w:rFonts w:ascii="Arial" w:hAnsi="Arial" w:cs="Arial"/>
        </w:rPr>
        <w:t xml:space="preserve"> from unauthorized access also received a high rating (</w:t>
      </w:r>
      <w:r w:rsidRPr="00740691">
        <w:rPr>
          <w:rFonts w:ascii="Arial" w:hAnsi="Arial" w:cs="Arial"/>
          <w:bCs/>
        </w:rPr>
        <w:t>4.55, Strongly Agree</w:t>
      </w:r>
      <w:r w:rsidRPr="00740691">
        <w:rPr>
          <w:rFonts w:ascii="Arial" w:hAnsi="Arial" w:cs="Arial"/>
        </w:rPr>
        <w:t xml:space="preserve">), reflecting confidence in cloud encryption and </w:t>
      </w:r>
      <w:proofErr w:type="spellStart"/>
      <w:r w:rsidRPr="00740691">
        <w:rPr>
          <w:rFonts w:ascii="Arial" w:hAnsi="Arial" w:cs="Arial"/>
        </w:rPr>
        <w:t>Firestore</w:t>
      </w:r>
      <w:proofErr w:type="spellEnd"/>
      <w:r w:rsidRPr="00740691">
        <w:rPr>
          <w:rFonts w:ascii="Arial" w:hAnsi="Arial" w:cs="Arial"/>
        </w:rPr>
        <w:t xml:space="preserve"> security rules. Safe information storage scored </w:t>
      </w:r>
      <w:r w:rsidRPr="00740691">
        <w:rPr>
          <w:rFonts w:ascii="Arial" w:hAnsi="Arial" w:cs="Arial"/>
          <w:bCs/>
        </w:rPr>
        <w:t>4.49 (Agree)</w:t>
      </w:r>
      <w:r w:rsidRPr="00740691">
        <w:rPr>
          <w:rFonts w:ascii="Arial" w:hAnsi="Arial" w:cs="Arial"/>
        </w:rPr>
        <w:t>, confirming users understand and trust the system’s cloud-based storage across all age groups and experience levels.</w:t>
      </w:r>
    </w:p>
    <w:p w14:paraId="5AC98CB5"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bCs/>
        </w:rPr>
        <w:t>Physical security</w:t>
      </w:r>
      <w:r w:rsidRPr="00740691">
        <w:rPr>
          <w:rFonts w:ascii="Arial" w:hAnsi="Arial" w:cs="Arial"/>
        </w:rPr>
        <w:t xml:space="preserve"> received a slightly lower rating (</w:t>
      </w:r>
      <w:r w:rsidRPr="00740691">
        <w:rPr>
          <w:rFonts w:ascii="Arial" w:hAnsi="Arial" w:cs="Arial"/>
          <w:bCs/>
        </w:rPr>
        <w:t>4.26, Agree</w:t>
      </w:r>
      <w:r w:rsidRPr="00740691">
        <w:rPr>
          <w:rFonts w:ascii="Arial" w:hAnsi="Arial" w:cs="Arial"/>
        </w:rPr>
        <w:t xml:space="preserve">), suggesting minor concerns about tamper resistance of the acrylic enclosure, which could be improved with </w:t>
      </w:r>
      <w:r w:rsidRPr="00740691">
        <w:rPr>
          <w:rFonts w:ascii="Arial" w:hAnsi="Arial" w:cs="Arial"/>
        </w:rPr>
        <w:lastRenderedPageBreak/>
        <w:t>stronger locks or tamper-evident features. Overall, the high security ratings demonstrate successful trust-building across patients, guardians, caregivers, and healthcare professionals. Achieving the highest rating among all quality characteristics underscores the system’s effectiveness in protecting sensitive health information—a critical factor for adoption in healthcare settings.</w:t>
      </w:r>
    </w:p>
    <w:p w14:paraId="0127E76E" w14:textId="77777777" w:rsidR="001B71FC" w:rsidRPr="00740691" w:rsidRDefault="001B71FC" w:rsidP="001B71FC">
      <w:pPr>
        <w:spacing w:line="480" w:lineRule="auto"/>
        <w:ind w:firstLine="720"/>
        <w:jc w:val="both"/>
        <w:rPr>
          <w:rFonts w:ascii="Arial" w:hAnsi="Arial" w:cs="Arial"/>
          <w:lang w:val="en"/>
        </w:rPr>
      </w:pPr>
      <w:r w:rsidRPr="00740691">
        <w:rPr>
          <w:rFonts w:ascii="Arial" w:hAnsi="Arial" w:cs="Arial"/>
          <w:b/>
          <w:bCs/>
          <w:lang w:val="en"/>
        </w:rPr>
        <w:t>Compatibility and Portability</w:t>
      </w:r>
    </w:p>
    <w:tbl>
      <w:tblPr>
        <w:tblStyle w:val="TableGrid"/>
        <w:tblW w:w="0" w:type="auto"/>
        <w:tblLook w:val="04A0" w:firstRow="1" w:lastRow="0" w:firstColumn="1" w:lastColumn="0" w:noHBand="0" w:noVBand="1"/>
      </w:tblPr>
      <w:tblGrid>
        <w:gridCol w:w="339"/>
        <w:gridCol w:w="6310"/>
        <w:gridCol w:w="779"/>
        <w:gridCol w:w="1634"/>
      </w:tblGrid>
      <w:tr w:rsidR="001B71FC" w:rsidRPr="00740691" w14:paraId="091CAEFA" w14:textId="77777777" w:rsidTr="00EF0429">
        <w:tc>
          <w:tcPr>
            <w:tcW w:w="0" w:type="auto"/>
            <w:hideMark/>
          </w:tcPr>
          <w:p w14:paraId="72E61B1C"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w:t>
            </w:r>
          </w:p>
        </w:tc>
        <w:tc>
          <w:tcPr>
            <w:tcW w:w="0" w:type="auto"/>
            <w:hideMark/>
          </w:tcPr>
          <w:p w14:paraId="00AAEB33"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Compatibility and Portability Criteria</w:t>
            </w:r>
          </w:p>
        </w:tc>
        <w:tc>
          <w:tcPr>
            <w:tcW w:w="0" w:type="auto"/>
            <w:hideMark/>
          </w:tcPr>
          <w:p w14:paraId="380DC371"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Mean</w:t>
            </w:r>
          </w:p>
        </w:tc>
        <w:tc>
          <w:tcPr>
            <w:tcW w:w="0" w:type="auto"/>
            <w:hideMark/>
          </w:tcPr>
          <w:p w14:paraId="030F9D92"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Interpretation</w:t>
            </w:r>
          </w:p>
        </w:tc>
      </w:tr>
      <w:tr w:rsidR="001B71FC" w:rsidRPr="00740691" w14:paraId="7B350ED4" w14:textId="77777777" w:rsidTr="00EF0429">
        <w:tc>
          <w:tcPr>
            <w:tcW w:w="0" w:type="auto"/>
            <w:hideMark/>
          </w:tcPr>
          <w:p w14:paraId="2C71647F"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1</w:t>
            </w:r>
          </w:p>
        </w:tc>
        <w:tc>
          <w:tcPr>
            <w:tcW w:w="0" w:type="auto"/>
            <w:hideMark/>
          </w:tcPr>
          <w:p w14:paraId="15292509"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mobile app works properly on different Android devices.</w:t>
            </w:r>
          </w:p>
        </w:tc>
        <w:tc>
          <w:tcPr>
            <w:tcW w:w="0" w:type="auto"/>
            <w:hideMark/>
          </w:tcPr>
          <w:p w14:paraId="667E8ABE"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4.56</w:t>
            </w:r>
          </w:p>
        </w:tc>
        <w:tc>
          <w:tcPr>
            <w:tcW w:w="0" w:type="auto"/>
            <w:hideMark/>
          </w:tcPr>
          <w:p w14:paraId="1F9D939F"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3FD7500F" w14:textId="77777777" w:rsidTr="00EF0429">
        <w:tc>
          <w:tcPr>
            <w:tcW w:w="0" w:type="auto"/>
            <w:hideMark/>
          </w:tcPr>
          <w:p w14:paraId="3D86D393"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2</w:t>
            </w:r>
          </w:p>
        </w:tc>
        <w:tc>
          <w:tcPr>
            <w:tcW w:w="0" w:type="auto"/>
            <w:hideMark/>
          </w:tcPr>
          <w:p w14:paraId="786F9247"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dispenser connects seamlessly with the mobile app.</w:t>
            </w:r>
          </w:p>
        </w:tc>
        <w:tc>
          <w:tcPr>
            <w:tcW w:w="0" w:type="auto"/>
            <w:hideMark/>
          </w:tcPr>
          <w:p w14:paraId="6B4BB2DD"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4.40</w:t>
            </w:r>
          </w:p>
        </w:tc>
        <w:tc>
          <w:tcPr>
            <w:tcW w:w="0" w:type="auto"/>
            <w:hideMark/>
          </w:tcPr>
          <w:p w14:paraId="5219B8E7"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2FB84F3C" w14:textId="77777777" w:rsidTr="00EF0429">
        <w:tc>
          <w:tcPr>
            <w:tcW w:w="0" w:type="auto"/>
            <w:hideMark/>
          </w:tcPr>
          <w:p w14:paraId="422716A2"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3</w:t>
            </w:r>
          </w:p>
        </w:tc>
        <w:tc>
          <w:tcPr>
            <w:tcW w:w="0" w:type="auto"/>
            <w:hideMark/>
          </w:tcPr>
          <w:p w14:paraId="709C0DC1"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dispenser performs well in different household environments.</w:t>
            </w:r>
          </w:p>
        </w:tc>
        <w:tc>
          <w:tcPr>
            <w:tcW w:w="0" w:type="auto"/>
            <w:hideMark/>
          </w:tcPr>
          <w:p w14:paraId="2DC89B34"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3.97</w:t>
            </w:r>
          </w:p>
        </w:tc>
        <w:tc>
          <w:tcPr>
            <w:tcW w:w="0" w:type="auto"/>
            <w:hideMark/>
          </w:tcPr>
          <w:p w14:paraId="03F6D790"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12A58B6F" w14:textId="77777777" w:rsidTr="00EF0429">
        <w:tc>
          <w:tcPr>
            <w:tcW w:w="0" w:type="auto"/>
            <w:hideMark/>
          </w:tcPr>
          <w:p w14:paraId="4CC472CF"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w:t>
            </w:r>
          </w:p>
        </w:tc>
        <w:tc>
          <w:tcPr>
            <w:tcW w:w="0" w:type="auto"/>
            <w:hideMark/>
          </w:tcPr>
          <w:p w14:paraId="27754A04"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system can be easily updated or reconfigured if needed.</w:t>
            </w:r>
          </w:p>
        </w:tc>
        <w:tc>
          <w:tcPr>
            <w:tcW w:w="0" w:type="auto"/>
            <w:hideMark/>
          </w:tcPr>
          <w:p w14:paraId="59A5349F"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4.31</w:t>
            </w:r>
          </w:p>
        </w:tc>
        <w:tc>
          <w:tcPr>
            <w:tcW w:w="0" w:type="auto"/>
            <w:hideMark/>
          </w:tcPr>
          <w:p w14:paraId="31E0A84E"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79E6391F" w14:textId="77777777" w:rsidTr="00EF0429">
        <w:tc>
          <w:tcPr>
            <w:tcW w:w="0" w:type="auto"/>
            <w:hideMark/>
          </w:tcPr>
          <w:p w14:paraId="73E2E5A8"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5</w:t>
            </w:r>
          </w:p>
        </w:tc>
        <w:tc>
          <w:tcPr>
            <w:tcW w:w="0" w:type="auto"/>
            <w:hideMark/>
          </w:tcPr>
          <w:p w14:paraId="6291510B"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The dispenser design is suitable for various patient age groups.</w:t>
            </w:r>
          </w:p>
        </w:tc>
        <w:tc>
          <w:tcPr>
            <w:tcW w:w="0" w:type="auto"/>
            <w:hideMark/>
          </w:tcPr>
          <w:p w14:paraId="7BDF0C4D"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4.10</w:t>
            </w:r>
          </w:p>
        </w:tc>
        <w:tc>
          <w:tcPr>
            <w:tcW w:w="0" w:type="auto"/>
            <w:hideMark/>
          </w:tcPr>
          <w:p w14:paraId="36E7E919"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500DCC89" w14:textId="77777777" w:rsidTr="00EF0429">
        <w:tc>
          <w:tcPr>
            <w:tcW w:w="0" w:type="auto"/>
            <w:gridSpan w:val="2"/>
            <w:hideMark/>
          </w:tcPr>
          <w:p w14:paraId="102A60B0"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Overall Mean</w:t>
            </w:r>
          </w:p>
        </w:tc>
        <w:tc>
          <w:tcPr>
            <w:tcW w:w="0" w:type="auto"/>
            <w:hideMark/>
          </w:tcPr>
          <w:p w14:paraId="44CBEE51"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4.27</w:t>
            </w:r>
          </w:p>
        </w:tc>
        <w:tc>
          <w:tcPr>
            <w:tcW w:w="0" w:type="auto"/>
            <w:hideMark/>
          </w:tcPr>
          <w:p w14:paraId="5E8283F9"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Agree</w:t>
            </w:r>
          </w:p>
        </w:tc>
      </w:tr>
    </w:tbl>
    <w:p w14:paraId="3C6C7EE2" w14:textId="77777777" w:rsidR="001B71FC" w:rsidRPr="00740691" w:rsidRDefault="001B71FC" w:rsidP="001B71FC">
      <w:pPr>
        <w:spacing w:line="480" w:lineRule="auto"/>
        <w:ind w:firstLine="720"/>
        <w:jc w:val="center"/>
        <w:rPr>
          <w:rFonts w:ascii="Arial" w:hAnsi="Arial" w:cs="Arial"/>
          <w:lang w:val="en"/>
        </w:rPr>
      </w:pPr>
      <w:r>
        <w:rPr>
          <w:rFonts w:ascii="Arial" w:hAnsi="Arial" w:cs="Arial"/>
          <w:i/>
          <w:iCs/>
          <w:lang w:val="en"/>
        </w:rPr>
        <w:t>Table 27</w:t>
      </w:r>
      <w:r w:rsidRPr="00740691">
        <w:rPr>
          <w:rFonts w:ascii="Arial" w:hAnsi="Arial" w:cs="Arial"/>
          <w:i/>
          <w:iCs/>
          <w:lang w:val="en"/>
        </w:rPr>
        <w:t>: C</w:t>
      </w:r>
      <w:r>
        <w:rPr>
          <w:rFonts w:ascii="Arial" w:hAnsi="Arial" w:cs="Arial"/>
          <w:i/>
          <w:iCs/>
          <w:lang w:val="en"/>
        </w:rPr>
        <w:t>ompatibility and Portability Eva</w:t>
      </w:r>
      <w:r w:rsidRPr="00740691">
        <w:rPr>
          <w:rFonts w:ascii="Arial" w:hAnsi="Arial" w:cs="Arial"/>
          <w:i/>
          <w:iCs/>
          <w:lang w:val="en"/>
        </w:rPr>
        <w:t>luation Results</w:t>
      </w:r>
    </w:p>
    <w:p w14:paraId="294C7926" w14:textId="77777777" w:rsidR="001B71FC" w:rsidRPr="00740691" w:rsidRDefault="001B71FC" w:rsidP="001B71FC">
      <w:pPr>
        <w:spacing w:line="480" w:lineRule="auto"/>
        <w:ind w:firstLine="720"/>
        <w:jc w:val="both"/>
        <w:rPr>
          <w:rFonts w:ascii="Arial" w:hAnsi="Arial" w:cs="Arial"/>
        </w:rPr>
      </w:pPr>
      <w:r>
        <w:rPr>
          <w:rFonts w:ascii="Arial" w:hAnsi="Arial" w:cs="Arial"/>
          <w:bCs/>
        </w:rPr>
        <w:t xml:space="preserve">Compatibility and </w:t>
      </w:r>
      <w:r w:rsidRPr="00740691">
        <w:rPr>
          <w:rFonts w:ascii="Arial" w:hAnsi="Arial" w:cs="Arial"/>
          <w:bCs/>
        </w:rPr>
        <w:t>portability</w:t>
      </w:r>
      <w:r w:rsidRPr="00740691">
        <w:rPr>
          <w:rFonts w:ascii="Arial" w:hAnsi="Arial" w:cs="Arial"/>
        </w:rPr>
        <w:t xml:space="preserve"> received an overall mean rating of </w:t>
      </w:r>
      <w:r w:rsidRPr="00740691">
        <w:rPr>
          <w:rFonts w:ascii="Arial" w:hAnsi="Arial" w:cs="Arial"/>
          <w:bCs/>
        </w:rPr>
        <w:t>4.27</w:t>
      </w:r>
      <w:r w:rsidRPr="00740691">
        <w:rPr>
          <w:rFonts w:ascii="Arial" w:hAnsi="Arial" w:cs="Arial"/>
        </w:rPr>
        <w:t xml:space="preserve">, indicating that the system functions well across diverse devices, users, and environments. The </w:t>
      </w:r>
      <w:r w:rsidRPr="00740691">
        <w:rPr>
          <w:rFonts w:ascii="Arial" w:hAnsi="Arial" w:cs="Arial"/>
          <w:bCs/>
        </w:rPr>
        <w:t>mobile app’s cross-device compatibility</w:t>
      </w:r>
      <w:r w:rsidRPr="00740691">
        <w:rPr>
          <w:rFonts w:ascii="Arial" w:hAnsi="Arial" w:cs="Arial"/>
        </w:rPr>
        <w:t xml:space="preserve"> scored highest (</w:t>
      </w:r>
      <w:r w:rsidRPr="00740691">
        <w:rPr>
          <w:rFonts w:ascii="Arial" w:hAnsi="Arial" w:cs="Arial"/>
          <w:bCs/>
        </w:rPr>
        <w:t>4.56, Strongly Agree</w:t>
      </w:r>
      <w:r w:rsidRPr="00740691">
        <w:rPr>
          <w:rFonts w:ascii="Arial" w:hAnsi="Arial" w:cs="Arial"/>
        </w:rPr>
        <w:t>), confirming that the React Native framework supports various Android devices used by respondents. The dispenser’s suitability for different age groups (</w:t>
      </w:r>
      <w:r w:rsidRPr="00740691">
        <w:rPr>
          <w:rFonts w:ascii="Arial" w:hAnsi="Arial" w:cs="Arial"/>
          <w:bCs/>
        </w:rPr>
        <w:t>4.10, Agree</w:t>
      </w:r>
      <w:r w:rsidRPr="00740691">
        <w:rPr>
          <w:rFonts w:ascii="Arial" w:hAnsi="Arial" w:cs="Arial"/>
        </w:rPr>
        <w:t>) shows that physical controls and displays accommodate both elderly patients and younger caregivers, though minor age-specific usability issues may exist.</w:t>
      </w:r>
    </w:p>
    <w:p w14:paraId="75D0607F"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bCs/>
        </w:rPr>
        <w:t>System reconfigurability</w:t>
      </w:r>
      <w:r w:rsidRPr="00740691">
        <w:rPr>
          <w:rFonts w:ascii="Arial" w:hAnsi="Arial" w:cs="Arial"/>
        </w:rPr>
        <w:t xml:space="preserve"> (</w:t>
      </w:r>
      <w:r w:rsidRPr="00740691">
        <w:rPr>
          <w:rFonts w:ascii="Arial" w:hAnsi="Arial" w:cs="Arial"/>
          <w:bCs/>
        </w:rPr>
        <w:t>4.31, Agree</w:t>
      </w:r>
      <w:r w:rsidRPr="00740691">
        <w:rPr>
          <w:rFonts w:ascii="Arial" w:hAnsi="Arial" w:cs="Arial"/>
        </w:rPr>
        <w:t xml:space="preserve">) indicates users can adjust medication schedules and settings with relative ease, while </w:t>
      </w:r>
      <w:r w:rsidRPr="00740691">
        <w:rPr>
          <w:rFonts w:ascii="Arial" w:hAnsi="Arial" w:cs="Arial"/>
          <w:bCs/>
        </w:rPr>
        <w:t>dispenser-app connectivity</w:t>
      </w:r>
      <w:r w:rsidRPr="00740691">
        <w:rPr>
          <w:rFonts w:ascii="Arial" w:hAnsi="Arial" w:cs="Arial"/>
        </w:rPr>
        <w:t xml:space="preserve"> (</w:t>
      </w:r>
      <w:r w:rsidRPr="00740691">
        <w:rPr>
          <w:rFonts w:ascii="Arial" w:hAnsi="Arial" w:cs="Arial"/>
          <w:bCs/>
        </w:rPr>
        <w:t>4.40, Agree</w:t>
      </w:r>
      <w:r w:rsidRPr="00740691">
        <w:rPr>
          <w:rFonts w:ascii="Arial" w:hAnsi="Arial" w:cs="Arial"/>
        </w:rPr>
        <w:t xml:space="preserve">) suggests </w:t>
      </w:r>
      <w:r w:rsidRPr="00740691">
        <w:rPr>
          <w:rFonts w:ascii="Arial" w:hAnsi="Arial" w:cs="Arial"/>
        </w:rPr>
        <w:lastRenderedPageBreak/>
        <w:t xml:space="preserve">occasional pairing or network challenges. </w:t>
      </w:r>
      <w:r w:rsidRPr="00740691">
        <w:rPr>
          <w:rFonts w:ascii="Arial" w:hAnsi="Arial" w:cs="Arial"/>
          <w:bCs/>
        </w:rPr>
        <w:t>Environmental performance</w:t>
      </w:r>
      <w:r w:rsidRPr="00740691">
        <w:rPr>
          <w:rFonts w:ascii="Arial" w:hAnsi="Arial" w:cs="Arial"/>
        </w:rPr>
        <w:t xml:space="preserve"> received the lowest rating (</w:t>
      </w:r>
      <w:r w:rsidRPr="00740691">
        <w:rPr>
          <w:rFonts w:ascii="Arial" w:hAnsi="Arial" w:cs="Arial"/>
          <w:bCs/>
        </w:rPr>
        <w:t>3.97, Agree</w:t>
      </w:r>
      <w:r w:rsidRPr="00740691">
        <w:rPr>
          <w:rFonts w:ascii="Arial" w:hAnsi="Arial" w:cs="Arial"/>
        </w:rPr>
        <w:t xml:space="preserve">), reflecting sensitivity to home conditions such as </w:t>
      </w:r>
      <w:proofErr w:type="spellStart"/>
      <w:r w:rsidRPr="00740691">
        <w:rPr>
          <w:rFonts w:ascii="Arial" w:hAnsi="Arial" w:cs="Arial"/>
        </w:rPr>
        <w:t>WiFi</w:t>
      </w:r>
      <w:proofErr w:type="spellEnd"/>
      <w:r w:rsidRPr="00740691">
        <w:rPr>
          <w:rFonts w:ascii="Arial" w:hAnsi="Arial" w:cs="Arial"/>
        </w:rPr>
        <w:t xml:space="preserve"> strength, temperature, and placement constraints. Overall, the system demonstrates strong cross-device functionality and reasonable adaptability, though hardware robustness and environmental tolerance could be improved in future iterations.</w:t>
      </w:r>
    </w:p>
    <w:p w14:paraId="5612E318" w14:textId="77777777" w:rsidR="001B71FC" w:rsidRPr="00740691" w:rsidRDefault="001B71FC" w:rsidP="001B71FC">
      <w:pPr>
        <w:spacing w:line="480" w:lineRule="auto"/>
        <w:ind w:firstLine="720"/>
        <w:jc w:val="both"/>
        <w:rPr>
          <w:rFonts w:ascii="Arial" w:hAnsi="Arial" w:cs="Arial"/>
          <w:b/>
          <w:bCs/>
          <w:lang w:val="en"/>
        </w:rPr>
      </w:pPr>
      <w:r w:rsidRPr="00740691">
        <w:rPr>
          <w:rFonts w:ascii="Arial" w:hAnsi="Arial" w:cs="Arial"/>
          <w:b/>
          <w:bCs/>
          <w:lang w:val="en"/>
        </w:rPr>
        <w:t>Maintainability</w:t>
      </w:r>
    </w:p>
    <w:tbl>
      <w:tblPr>
        <w:tblStyle w:val="TableGrid"/>
        <w:tblW w:w="0" w:type="auto"/>
        <w:tblLook w:val="04A0" w:firstRow="1" w:lastRow="0" w:firstColumn="1" w:lastColumn="0" w:noHBand="0" w:noVBand="1"/>
      </w:tblPr>
      <w:tblGrid>
        <w:gridCol w:w="339"/>
        <w:gridCol w:w="6277"/>
        <w:gridCol w:w="779"/>
        <w:gridCol w:w="1667"/>
      </w:tblGrid>
      <w:tr w:rsidR="001B71FC" w:rsidRPr="00740691" w14:paraId="2C497D78" w14:textId="77777777" w:rsidTr="00EF0429">
        <w:tc>
          <w:tcPr>
            <w:tcW w:w="0" w:type="auto"/>
            <w:hideMark/>
          </w:tcPr>
          <w:p w14:paraId="2D9EEC68" w14:textId="77777777" w:rsidR="001B71FC" w:rsidRPr="00740691" w:rsidRDefault="001B71FC" w:rsidP="00EF0429">
            <w:pPr>
              <w:jc w:val="both"/>
              <w:rPr>
                <w:rFonts w:ascii="Arial" w:hAnsi="Arial" w:cs="Arial"/>
                <w:b/>
                <w:bCs/>
                <w:lang w:val="en"/>
              </w:rPr>
            </w:pPr>
            <w:r w:rsidRPr="00740691">
              <w:rPr>
                <w:rFonts w:ascii="Arial" w:hAnsi="Arial" w:cs="Arial"/>
                <w:b/>
                <w:bCs/>
                <w:lang w:val="en"/>
              </w:rPr>
              <w:t>#</w:t>
            </w:r>
          </w:p>
        </w:tc>
        <w:tc>
          <w:tcPr>
            <w:tcW w:w="0" w:type="auto"/>
            <w:hideMark/>
          </w:tcPr>
          <w:p w14:paraId="44E01FB5" w14:textId="77777777" w:rsidR="001B71FC" w:rsidRPr="00740691" w:rsidRDefault="001B71FC" w:rsidP="00EF0429">
            <w:pPr>
              <w:jc w:val="both"/>
              <w:rPr>
                <w:rFonts w:ascii="Arial" w:hAnsi="Arial" w:cs="Arial"/>
                <w:b/>
                <w:bCs/>
                <w:lang w:val="en"/>
              </w:rPr>
            </w:pPr>
            <w:r w:rsidRPr="00740691">
              <w:rPr>
                <w:rFonts w:ascii="Arial" w:hAnsi="Arial" w:cs="Arial"/>
                <w:b/>
                <w:bCs/>
                <w:lang w:val="en"/>
              </w:rPr>
              <w:t>Maintainability Criteria</w:t>
            </w:r>
          </w:p>
        </w:tc>
        <w:tc>
          <w:tcPr>
            <w:tcW w:w="0" w:type="auto"/>
            <w:hideMark/>
          </w:tcPr>
          <w:p w14:paraId="652D38FF" w14:textId="77777777" w:rsidR="001B71FC" w:rsidRPr="00740691" w:rsidRDefault="001B71FC" w:rsidP="00EF0429">
            <w:pPr>
              <w:jc w:val="both"/>
              <w:rPr>
                <w:rFonts w:ascii="Arial" w:hAnsi="Arial" w:cs="Arial"/>
                <w:b/>
                <w:bCs/>
                <w:lang w:val="en"/>
              </w:rPr>
            </w:pPr>
            <w:r w:rsidRPr="00740691">
              <w:rPr>
                <w:rFonts w:ascii="Arial" w:hAnsi="Arial" w:cs="Arial"/>
                <w:b/>
                <w:bCs/>
                <w:lang w:val="en"/>
              </w:rPr>
              <w:t>Mean</w:t>
            </w:r>
          </w:p>
        </w:tc>
        <w:tc>
          <w:tcPr>
            <w:tcW w:w="0" w:type="auto"/>
            <w:hideMark/>
          </w:tcPr>
          <w:p w14:paraId="12F06B1A" w14:textId="77777777" w:rsidR="001B71FC" w:rsidRPr="00740691" w:rsidRDefault="001B71FC" w:rsidP="00EF0429">
            <w:pPr>
              <w:jc w:val="both"/>
              <w:rPr>
                <w:rFonts w:ascii="Arial" w:hAnsi="Arial" w:cs="Arial"/>
                <w:b/>
                <w:bCs/>
                <w:lang w:val="en"/>
              </w:rPr>
            </w:pPr>
            <w:r w:rsidRPr="00740691">
              <w:rPr>
                <w:rFonts w:ascii="Arial" w:hAnsi="Arial" w:cs="Arial"/>
                <w:b/>
                <w:bCs/>
                <w:lang w:val="en"/>
              </w:rPr>
              <w:t>Interpretation</w:t>
            </w:r>
          </w:p>
        </w:tc>
      </w:tr>
      <w:tr w:rsidR="001B71FC" w:rsidRPr="00740691" w14:paraId="2D68A1A4" w14:textId="77777777" w:rsidTr="00EF0429">
        <w:tc>
          <w:tcPr>
            <w:tcW w:w="0" w:type="auto"/>
            <w:hideMark/>
          </w:tcPr>
          <w:p w14:paraId="1A5F20D7" w14:textId="77777777" w:rsidR="001B71FC" w:rsidRPr="00740691" w:rsidRDefault="001B71FC" w:rsidP="00EF0429">
            <w:pPr>
              <w:jc w:val="both"/>
              <w:rPr>
                <w:rFonts w:ascii="Arial" w:hAnsi="Arial" w:cs="Arial"/>
                <w:lang w:val="en"/>
              </w:rPr>
            </w:pPr>
            <w:r w:rsidRPr="00740691">
              <w:rPr>
                <w:rFonts w:ascii="Arial" w:hAnsi="Arial" w:cs="Arial"/>
                <w:lang w:val="en"/>
              </w:rPr>
              <w:t>1</w:t>
            </w:r>
          </w:p>
        </w:tc>
        <w:tc>
          <w:tcPr>
            <w:tcW w:w="0" w:type="auto"/>
            <w:hideMark/>
          </w:tcPr>
          <w:p w14:paraId="4E7B8D14" w14:textId="77777777" w:rsidR="001B71FC" w:rsidRPr="00740691" w:rsidRDefault="001B71FC" w:rsidP="00EF0429">
            <w:pPr>
              <w:jc w:val="both"/>
              <w:rPr>
                <w:rFonts w:ascii="Arial" w:hAnsi="Arial" w:cs="Arial"/>
                <w:lang w:val="en"/>
              </w:rPr>
            </w:pPr>
            <w:r w:rsidRPr="00740691">
              <w:rPr>
                <w:rFonts w:ascii="Arial" w:hAnsi="Arial" w:cs="Arial"/>
                <w:lang w:val="en"/>
              </w:rPr>
              <w:t>The dispenser is easy to clean, refill, and reset.</w:t>
            </w:r>
          </w:p>
        </w:tc>
        <w:tc>
          <w:tcPr>
            <w:tcW w:w="0" w:type="auto"/>
            <w:hideMark/>
          </w:tcPr>
          <w:p w14:paraId="74E02236" w14:textId="77777777" w:rsidR="001B71FC" w:rsidRPr="00740691" w:rsidRDefault="001B71FC" w:rsidP="00EF0429">
            <w:pPr>
              <w:jc w:val="both"/>
              <w:rPr>
                <w:rFonts w:ascii="Arial" w:hAnsi="Arial" w:cs="Arial"/>
                <w:lang w:val="en"/>
              </w:rPr>
            </w:pPr>
            <w:r w:rsidRPr="00740691">
              <w:rPr>
                <w:rFonts w:ascii="Arial" w:hAnsi="Arial" w:cs="Arial"/>
                <w:lang w:val="en"/>
              </w:rPr>
              <w:t>3.66</w:t>
            </w:r>
          </w:p>
        </w:tc>
        <w:tc>
          <w:tcPr>
            <w:tcW w:w="0" w:type="auto"/>
            <w:hideMark/>
          </w:tcPr>
          <w:p w14:paraId="558D6BAD" w14:textId="77777777" w:rsidR="001B71FC" w:rsidRPr="00740691" w:rsidRDefault="001B71FC" w:rsidP="00EF0429">
            <w:pPr>
              <w:jc w:val="both"/>
              <w:rPr>
                <w:rFonts w:ascii="Arial" w:hAnsi="Arial" w:cs="Arial"/>
                <w:lang w:val="en"/>
              </w:rPr>
            </w:pPr>
            <w:r w:rsidRPr="00740691">
              <w:rPr>
                <w:rFonts w:ascii="Arial" w:hAnsi="Arial" w:cs="Arial"/>
                <w:lang w:val="en"/>
              </w:rPr>
              <w:t>Neutral</w:t>
            </w:r>
          </w:p>
        </w:tc>
      </w:tr>
      <w:tr w:rsidR="001B71FC" w:rsidRPr="00740691" w14:paraId="48F87BFE" w14:textId="77777777" w:rsidTr="00EF0429">
        <w:tc>
          <w:tcPr>
            <w:tcW w:w="0" w:type="auto"/>
            <w:hideMark/>
          </w:tcPr>
          <w:p w14:paraId="220DE998" w14:textId="77777777" w:rsidR="001B71FC" w:rsidRPr="00740691" w:rsidRDefault="001B71FC" w:rsidP="00EF0429">
            <w:pPr>
              <w:jc w:val="both"/>
              <w:rPr>
                <w:rFonts w:ascii="Arial" w:hAnsi="Arial" w:cs="Arial"/>
                <w:lang w:val="en"/>
              </w:rPr>
            </w:pPr>
            <w:r w:rsidRPr="00740691">
              <w:rPr>
                <w:rFonts w:ascii="Arial" w:hAnsi="Arial" w:cs="Arial"/>
                <w:lang w:val="en"/>
              </w:rPr>
              <w:t>2</w:t>
            </w:r>
          </w:p>
        </w:tc>
        <w:tc>
          <w:tcPr>
            <w:tcW w:w="0" w:type="auto"/>
            <w:hideMark/>
          </w:tcPr>
          <w:p w14:paraId="0AC73DF8" w14:textId="77777777" w:rsidR="001B71FC" w:rsidRPr="00740691" w:rsidRDefault="001B71FC" w:rsidP="00EF0429">
            <w:pPr>
              <w:jc w:val="both"/>
              <w:rPr>
                <w:rFonts w:ascii="Arial" w:hAnsi="Arial" w:cs="Arial"/>
                <w:lang w:val="en"/>
              </w:rPr>
            </w:pPr>
            <w:r w:rsidRPr="00740691">
              <w:rPr>
                <w:rFonts w:ascii="Arial" w:hAnsi="Arial" w:cs="Arial"/>
                <w:lang w:val="en"/>
              </w:rPr>
              <w:t>The app can be updated or reinstalled easily if needed.</w:t>
            </w:r>
          </w:p>
        </w:tc>
        <w:tc>
          <w:tcPr>
            <w:tcW w:w="0" w:type="auto"/>
            <w:hideMark/>
          </w:tcPr>
          <w:p w14:paraId="18A10D17" w14:textId="77777777" w:rsidR="001B71FC" w:rsidRPr="00740691" w:rsidRDefault="001B71FC" w:rsidP="00EF0429">
            <w:pPr>
              <w:jc w:val="both"/>
              <w:rPr>
                <w:rFonts w:ascii="Arial" w:hAnsi="Arial" w:cs="Arial"/>
                <w:lang w:val="en"/>
              </w:rPr>
            </w:pPr>
            <w:r w:rsidRPr="00740691">
              <w:rPr>
                <w:rFonts w:ascii="Arial" w:hAnsi="Arial" w:cs="Arial"/>
                <w:lang w:val="en"/>
              </w:rPr>
              <w:t>4.42</w:t>
            </w:r>
          </w:p>
        </w:tc>
        <w:tc>
          <w:tcPr>
            <w:tcW w:w="0" w:type="auto"/>
            <w:hideMark/>
          </w:tcPr>
          <w:p w14:paraId="757FF575" w14:textId="77777777" w:rsidR="001B71FC" w:rsidRPr="00740691" w:rsidRDefault="001B71FC" w:rsidP="00EF0429">
            <w:pPr>
              <w:jc w:val="both"/>
              <w:rPr>
                <w:rFonts w:ascii="Arial" w:hAnsi="Arial" w:cs="Arial"/>
                <w:lang w:val="en"/>
              </w:rPr>
            </w:pPr>
            <w:r w:rsidRPr="00740691">
              <w:rPr>
                <w:rFonts w:ascii="Arial" w:hAnsi="Arial" w:cs="Arial"/>
                <w:lang w:val="en"/>
              </w:rPr>
              <w:t>Strongly Agree</w:t>
            </w:r>
          </w:p>
        </w:tc>
      </w:tr>
      <w:tr w:rsidR="001B71FC" w:rsidRPr="00740691" w14:paraId="1A0D5D7A" w14:textId="77777777" w:rsidTr="00EF0429">
        <w:tc>
          <w:tcPr>
            <w:tcW w:w="0" w:type="auto"/>
            <w:hideMark/>
          </w:tcPr>
          <w:p w14:paraId="7FB9AE17" w14:textId="77777777" w:rsidR="001B71FC" w:rsidRPr="00740691" w:rsidRDefault="001B71FC" w:rsidP="00EF0429">
            <w:pPr>
              <w:jc w:val="both"/>
              <w:rPr>
                <w:rFonts w:ascii="Arial" w:hAnsi="Arial" w:cs="Arial"/>
                <w:lang w:val="en"/>
              </w:rPr>
            </w:pPr>
            <w:r w:rsidRPr="00740691">
              <w:rPr>
                <w:rFonts w:ascii="Arial" w:hAnsi="Arial" w:cs="Arial"/>
                <w:lang w:val="en"/>
              </w:rPr>
              <w:t>3</w:t>
            </w:r>
          </w:p>
        </w:tc>
        <w:tc>
          <w:tcPr>
            <w:tcW w:w="0" w:type="auto"/>
            <w:hideMark/>
          </w:tcPr>
          <w:p w14:paraId="11589B00" w14:textId="77777777" w:rsidR="001B71FC" w:rsidRPr="00740691" w:rsidRDefault="001B71FC" w:rsidP="00EF0429">
            <w:pPr>
              <w:jc w:val="both"/>
              <w:rPr>
                <w:rFonts w:ascii="Arial" w:hAnsi="Arial" w:cs="Arial"/>
                <w:lang w:val="en"/>
              </w:rPr>
            </w:pPr>
            <w:r w:rsidRPr="00740691">
              <w:rPr>
                <w:rFonts w:ascii="Arial" w:hAnsi="Arial" w:cs="Arial"/>
                <w:lang w:val="en"/>
              </w:rPr>
              <w:t>The dispenser allows easy inspection or replacement of parts.</w:t>
            </w:r>
          </w:p>
        </w:tc>
        <w:tc>
          <w:tcPr>
            <w:tcW w:w="0" w:type="auto"/>
            <w:hideMark/>
          </w:tcPr>
          <w:p w14:paraId="0F3EFF2F" w14:textId="77777777" w:rsidR="001B71FC" w:rsidRPr="00740691" w:rsidRDefault="001B71FC" w:rsidP="00EF0429">
            <w:pPr>
              <w:jc w:val="both"/>
              <w:rPr>
                <w:rFonts w:ascii="Arial" w:hAnsi="Arial" w:cs="Arial"/>
                <w:lang w:val="en"/>
              </w:rPr>
            </w:pPr>
            <w:r w:rsidRPr="00740691">
              <w:rPr>
                <w:rFonts w:ascii="Arial" w:hAnsi="Arial" w:cs="Arial"/>
                <w:lang w:val="en"/>
              </w:rPr>
              <w:t>3.97</w:t>
            </w:r>
          </w:p>
        </w:tc>
        <w:tc>
          <w:tcPr>
            <w:tcW w:w="0" w:type="auto"/>
            <w:hideMark/>
          </w:tcPr>
          <w:p w14:paraId="7ED059AE" w14:textId="77777777" w:rsidR="001B71FC" w:rsidRPr="00740691" w:rsidRDefault="001B71FC" w:rsidP="00EF0429">
            <w:pPr>
              <w:jc w:val="both"/>
              <w:rPr>
                <w:rFonts w:ascii="Arial" w:hAnsi="Arial" w:cs="Arial"/>
                <w:lang w:val="en"/>
              </w:rPr>
            </w:pPr>
            <w:r w:rsidRPr="00740691">
              <w:rPr>
                <w:rFonts w:ascii="Arial" w:hAnsi="Arial" w:cs="Arial"/>
                <w:lang w:val="en"/>
              </w:rPr>
              <w:t>Agree</w:t>
            </w:r>
          </w:p>
        </w:tc>
      </w:tr>
      <w:tr w:rsidR="001B71FC" w:rsidRPr="00740691" w14:paraId="72CE262A" w14:textId="77777777" w:rsidTr="00EF0429">
        <w:tc>
          <w:tcPr>
            <w:tcW w:w="0" w:type="auto"/>
            <w:hideMark/>
          </w:tcPr>
          <w:p w14:paraId="0DC7CF24" w14:textId="77777777" w:rsidR="001B71FC" w:rsidRPr="00740691" w:rsidRDefault="001B71FC" w:rsidP="00EF0429">
            <w:pPr>
              <w:jc w:val="both"/>
              <w:rPr>
                <w:rFonts w:ascii="Arial" w:hAnsi="Arial" w:cs="Arial"/>
                <w:lang w:val="en"/>
              </w:rPr>
            </w:pPr>
            <w:r w:rsidRPr="00740691">
              <w:rPr>
                <w:rFonts w:ascii="Arial" w:hAnsi="Arial" w:cs="Arial"/>
                <w:lang w:val="en"/>
              </w:rPr>
              <w:t>4</w:t>
            </w:r>
          </w:p>
        </w:tc>
        <w:tc>
          <w:tcPr>
            <w:tcW w:w="0" w:type="auto"/>
            <w:hideMark/>
          </w:tcPr>
          <w:p w14:paraId="456245EF" w14:textId="77777777" w:rsidR="001B71FC" w:rsidRPr="00740691" w:rsidRDefault="001B71FC" w:rsidP="00EF0429">
            <w:pPr>
              <w:jc w:val="both"/>
              <w:rPr>
                <w:rFonts w:ascii="Arial" w:hAnsi="Arial" w:cs="Arial"/>
                <w:lang w:val="en"/>
              </w:rPr>
            </w:pPr>
            <w:r w:rsidRPr="00740691">
              <w:rPr>
                <w:rFonts w:ascii="Arial" w:hAnsi="Arial" w:cs="Arial"/>
                <w:lang w:val="en"/>
              </w:rPr>
              <w:t>The research team provided clear maintenance instructions.</w:t>
            </w:r>
          </w:p>
        </w:tc>
        <w:tc>
          <w:tcPr>
            <w:tcW w:w="0" w:type="auto"/>
            <w:hideMark/>
          </w:tcPr>
          <w:p w14:paraId="6621C1F5" w14:textId="77777777" w:rsidR="001B71FC" w:rsidRPr="00740691" w:rsidRDefault="001B71FC" w:rsidP="00EF0429">
            <w:pPr>
              <w:jc w:val="both"/>
              <w:rPr>
                <w:rFonts w:ascii="Arial" w:hAnsi="Arial" w:cs="Arial"/>
                <w:lang w:val="en"/>
              </w:rPr>
            </w:pPr>
            <w:r w:rsidRPr="00740691">
              <w:rPr>
                <w:rFonts w:ascii="Arial" w:hAnsi="Arial" w:cs="Arial"/>
                <w:lang w:val="en"/>
              </w:rPr>
              <w:t>4.60</w:t>
            </w:r>
          </w:p>
        </w:tc>
        <w:tc>
          <w:tcPr>
            <w:tcW w:w="0" w:type="auto"/>
            <w:hideMark/>
          </w:tcPr>
          <w:p w14:paraId="381AAF91" w14:textId="77777777" w:rsidR="001B71FC" w:rsidRPr="00740691" w:rsidRDefault="001B71FC" w:rsidP="00EF0429">
            <w:pPr>
              <w:jc w:val="both"/>
              <w:rPr>
                <w:rFonts w:ascii="Arial" w:hAnsi="Arial" w:cs="Arial"/>
                <w:lang w:val="en"/>
              </w:rPr>
            </w:pPr>
            <w:r w:rsidRPr="00740691">
              <w:rPr>
                <w:rFonts w:ascii="Arial" w:hAnsi="Arial" w:cs="Arial"/>
                <w:lang w:val="en"/>
              </w:rPr>
              <w:t>Strongly Agree</w:t>
            </w:r>
          </w:p>
        </w:tc>
      </w:tr>
      <w:tr w:rsidR="001B71FC" w:rsidRPr="00740691" w14:paraId="53C885A2" w14:textId="77777777" w:rsidTr="00EF0429">
        <w:tc>
          <w:tcPr>
            <w:tcW w:w="0" w:type="auto"/>
            <w:hideMark/>
          </w:tcPr>
          <w:p w14:paraId="699B06F3" w14:textId="77777777" w:rsidR="001B71FC" w:rsidRPr="00740691" w:rsidRDefault="001B71FC" w:rsidP="00EF0429">
            <w:pPr>
              <w:jc w:val="both"/>
              <w:rPr>
                <w:rFonts w:ascii="Arial" w:hAnsi="Arial" w:cs="Arial"/>
                <w:lang w:val="en"/>
              </w:rPr>
            </w:pPr>
            <w:r w:rsidRPr="00740691">
              <w:rPr>
                <w:rFonts w:ascii="Arial" w:hAnsi="Arial" w:cs="Arial"/>
                <w:lang w:val="en"/>
              </w:rPr>
              <w:t>5</w:t>
            </w:r>
          </w:p>
        </w:tc>
        <w:tc>
          <w:tcPr>
            <w:tcW w:w="0" w:type="auto"/>
            <w:hideMark/>
          </w:tcPr>
          <w:p w14:paraId="7B66957B" w14:textId="77777777" w:rsidR="001B71FC" w:rsidRPr="00740691" w:rsidRDefault="001B71FC" w:rsidP="00EF0429">
            <w:pPr>
              <w:jc w:val="both"/>
              <w:rPr>
                <w:rFonts w:ascii="Arial" w:hAnsi="Arial" w:cs="Arial"/>
                <w:lang w:val="en"/>
              </w:rPr>
            </w:pPr>
            <w:r w:rsidRPr="00740691">
              <w:rPr>
                <w:rFonts w:ascii="Arial" w:hAnsi="Arial" w:cs="Arial"/>
                <w:lang w:val="en"/>
              </w:rPr>
              <w:t>Troubleshooting the dispenser or app is simple and well-documented.</w:t>
            </w:r>
          </w:p>
        </w:tc>
        <w:tc>
          <w:tcPr>
            <w:tcW w:w="0" w:type="auto"/>
            <w:hideMark/>
          </w:tcPr>
          <w:p w14:paraId="29817D88" w14:textId="77777777" w:rsidR="001B71FC" w:rsidRPr="00740691" w:rsidRDefault="001B71FC" w:rsidP="00EF0429">
            <w:pPr>
              <w:jc w:val="both"/>
              <w:rPr>
                <w:rFonts w:ascii="Arial" w:hAnsi="Arial" w:cs="Arial"/>
                <w:lang w:val="en"/>
              </w:rPr>
            </w:pPr>
            <w:r w:rsidRPr="00740691">
              <w:rPr>
                <w:rFonts w:ascii="Arial" w:hAnsi="Arial" w:cs="Arial"/>
                <w:lang w:val="en"/>
              </w:rPr>
              <w:t>4.49</w:t>
            </w:r>
          </w:p>
        </w:tc>
        <w:tc>
          <w:tcPr>
            <w:tcW w:w="0" w:type="auto"/>
            <w:hideMark/>
          </w:tcPr>
          <w:p w14:paraId="67B988F8" w14:textId="77777777" w:rsidR="001B71FC" w:rsidRPr="00740691" w:rsidRDefault="001B71FC" w:rsidP="00EF0429">
            <w:pPr>
              <w:jc w:val="both"/>
              <w:rPr>
                <w:rFonts w:ascii="Arial" w:hAnsi="Arial" w:cs="Arial"/>
                <w:lang w:val="en"/>
              </w:rPr>
            </w:pPr>
            <w:r w:rsidRPr="00740691">
              <w:rPr>
                <w:rFonts w:ascii="Arial" w:hAnsi="Arial" w:cs="Arial"/>
                <w:lang w:val="en"/>
              </w:rPr>
              <w:t>Agree</w:t>
            </w:r>
          </w:p>
        </w:tc>
      </w:tr>
      <w:tr w:rsidR="001B71FC" w:rsidRPr="00740691" w14:paraId="69422562" w14:textId="77777777" w:rsidTr="00EF0429">
        <w:tc>
          <w:tcPr>
            <w:tcW w:w="0" w:type="auto"/>
            <w:gridSpan w:val="2"/>
            <w:hideMark/>
          </w:tcPr>
          <w:p w14:paraId="4EBB7523" w14:textId="77777777" w:rsidR="001B71FC" w:rsidRPr="00740691" w:rsidRDefault="001B71FC" w:rsidP="00EF0429">
            <w:pPr>
              <w:jc w:val="both"/>
              <w:rPr>
                <w:rFonts w:ascii="Arial" w:hAnsi="Arial" w:cs="Arial"/>
                <w:lang w:val="en"/>
              </w:rPr>
            </w:pPr>
            <w:r w:rsidRPr="00740691">
              <w:rPr>
                <w:rFonts w:ascii="Arial" w:hAnsi="Arial" w:cs="Arial"/>
                <w:b/>
                <w:bCs/>
                <w:lang w:val="en"/>
              </w:rPr>
              <w:t>Overall Mean</w:t>
            </w:r>
          </w:p>
        </w:tc>
        <w:tc>
          <w:tcPr>
            <w:tcW w:w="0" w:type="auto"/>
            <w:hideMark/>
          </w:tcPr>
          <w:p w14:paraId="08899F07" w14:textId="77777777" w:rsidR="001B71FC" w:rsidRPr="00740691" w:rsidRDefault="001B71FC" w:rsidP="00EF0429">
            <w:pPr>
              <w:jc w:val="both"/>
              <w:rPr>
                <w:rFonts w:ascii="Arial" w:hAnsi="Arial" w:cs="Arial"/>
                <w:lang w:val="en"/>
              </w:rPr>
            </w:pPr>
            <w:r w:rsidRPr="00740691">
              <w:rPr>
                <w:rFonts w:ascii="Arial" w:hAnsi="Arial" w:cs="Arial"/>
                <w:b/>
                <w:bCs/>
                <w:lang w:val="en"/>
              </w:rPr>
              <w:t>4.23</w:t>
            </w:r>
          </w:p>
        </w:tc>
        <w:tc>
          <w:tcPr>
            <w:tcW w:w="0" w:type="auto"/>
            <w:hideMark/>
          </w:tcPr>
          <w:p w14:paraId="22A684D2" w14:textId="77777777" w:rsidR="001B71FC" w:rsidRPr="00740691" w:rsidRDefault="001B71FC" w:rsidP="00EF0429">
            <w:pPr>
              <w:jc w:val="both"/>
              <w:rPr>
                <w:rFonts w:ascii="Arial" w:hAnsi="Arial" w:cs="Arial"/>
                <w:lang w:val="en"/>
              </w:rPr>
            </w:pPr>
            <w:r w:rsidRPr="00740691">
              <w:rPr>
                <w:rFonts w:ascii="Arial" w:hAnsi="Arial" w:cs="Arial"/>
                <w:b/>
                <w:bCs/>
                <w:lang w:val="en"/>
              </w:rPr>
              <w:t>Agree</w:t>
            </w:r>
          </w:p>
        </w:tc>
      </w:tr>
    </w:tbl>
    <w:p w14:paraId="29A10A2D" w14:textId="77777777" w:rsidR="001B71FC" w:rsidRPr="00740691" w:rsidRDefault="001B71FC" w:rsidP="001B71FC">
      <w:pPr>
        <w:spacing w:line="480" w:lineRule="auto"/>
        <w:ind w:firstLine="720"/>
        <w:jc w:val="center"/>
        <w:rPr>
          <w:rFonts w:ascii="Arial" w:hAnsi="Arial" w:cs="Arial"/>
          <w:lang w:val="en"/>
        </w:rPr>
      </w:pPr>
      <w:r>
        <w:rPr>
          <w:rFonts w:ascii="Arial" w:hAnsi="Arial" w:cs="Arial"/>
          <w:i/>
          <w:iCs/>
          <w:lang w:val="en"/>
        </w:rPr>
        <w:t>Table 28</w:t>
      </w:r>
      <w:r w:rsidRPr="00740691">
        <w:rPr>
          <w:rFonts w:ascii="Arial" w:hAnsi="Arial" w:cs="Arial"/>
          <w:i/>
          <w:iCs/>
          <w:lang w:val="en"/>
        </w:rPr>
        <w:t>: Maintainability Evaluation Results</w:t>
      </w:r>
    </w:p>
    <w:p w14:paraId="22103791"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bCs/>
        </w:rPr>
        <w:t>Maintainability</w:t>
      </w:r>
      <w:r w:rsidRPr="00740691">
        <w:rPr>
          <w:rFonts w:ascii="Arial" w:hAnsi="Arial" w:cs="Arial"/>
        </w:rPr>
        <w:t xml:space="preserve"> received an overall mean of </w:t>
      </w:r>
      <w:r w:rsidRPr="00740691">
        <w:rPr>
          <w:rFonts w:ascii="Arial" w:hAnsi="Arial" w:cs="Arial"/>
          <w:bCs/>
        </w:rPr>
        <w:t>4.23</w:t>
      </w:r>
      <w:r w:rsidRPr="00740691">
        <w:rPr>
          <w:rFonts w:ascii="Arial" w:hAnsi="Arial" w:cs="Arial"/>
        </w:rPr>
        <w:t xml:space="preserve">, reflecting generally positive perceptions of system upkeep, with higher satisfaction for software than hardware maintenance. </w:t>
      </w:r>
      <w:r w:rsidRPr="00740691">
        <w:rPr>
          <w:rFonts w:ascii="Arial" w:hAnsi="Arial" w:cs="Arial"/>
          <w:bCs/>
        </w:rPr>
        <w:t>Documentation quality</w:t>
      </w:r>
      <w:r w:rsidRPr="00740691">
        <w:rPr>
          <w:rFonts w:ascii="Arial" w:hAnsi="Arial" w:cs="Arial"/>
        </w:rPr>
        <w:t xml:space="preserve"> scored highest—maintenance instructions (4.60, Strongly Agree) and troubleshooting guides (4.49, Agree)—indicating that users of all technical backgrounds, including the 89.47% with no prior health app experience, can effectively follow guidance for system upkeep. </w:t>
      </w:r>
      <w:r w:rsidRPr="00740691">
        <w:rPr>
          <w:rFonts w:ascii="Arial" w:hAnsi="Arial" w:cs="Arial"/>
          <w:bCs/>
        </w:rPr>
        <w:t>Software maintainability</w:t>
      </w:r>
      <w:r w:rsidRPr="00740691">
        <w:rPr>
          <w:rFonts w:ascii="Arial" w:hAnsi="Arial" w:cs="Arial"/>
        </w:rPr>
        <w:t xml:space="preserve"> was also strong (4.42, Agree), as updating or reinstalling the mobile app is straightforward and accessible across all age groups.</w:t>
      </w:r>
    </w:p>
    <w:p w14:paraId="7014E770" w14:textId="7999FFF6" w:rsidR="001B71FC" w:rsidRDefault="001B71FC" w:rsidP="00485AF8">
      <w:pPr>
        <w:spacing w:line="480" w:lineRule="auto"/>
        <w:ind w:firstLine="720"/>
        <w:jc w:val="both"/>
        <w:rPr>
          <w:rFonts w:ascii="Arial" w:hAnsi="Arial" w:cs="Arial"/>
        </w:rPr>
      </w:pPr>
      <w:r w:rsidRPr="00740691">
        <w:rPr>
          <w:rFonts w:ascii="Arial" w:hAnsi="Arial" w:cs="Arial"/>
          <w:bCs/>
        </w:rPr>
        <w:t>Hardware maintenance</w:t>
      </w:r>
      <w:r w:rsidRPr="00740691">
        <w:rPr>
          <w:rFonts w:ascii="Arial" w:hAnsi="Arial" w:cs="Arial"/>
        </w:rPr>
        <w:t xml:space="preserve">, however, posed more challenges. Refilling and cleaning the dispenser received a lower rating (3.66, Agree), reflecting difficulties with compartment size, access angles, and regular multi-medication refills. Parts inspection and replacement scored 3.97 (Agree), suggesting limited ease of internal component access. These findings highlight the need for design improvements, such as easier refill mechanisms and modular access </w:t>
      </w:r>
      <w:r w:rsidRPr="00740691">
        <w:rPr>
          <w:rFonts w:ascii="Arial" w:hAnsi="Arial" w:cs="Arial"/>
        </w:rPr>
        <w:lastRenderedPageBreak/>
        <w:t>panels, to enhance long-term usability and user confidence, particularly for patients managing multiple medications.</w:t>
      </w:r>
    </w:p>
    <w:p w14:paraId="4C127733" w14:textId="77777777" w:rsidR="00485AF8" w:rsidRPr="00740691" w:rsidRDefault="00485AF8" w:rsidP="00485AF8">
      <w:pPr>
        <w:spacing w:line="480" w:lineRule="auto"/>
        <w:ind w:firstLine="720"/>
        <w:jc w:val="both"/>
        <w:rPr>
          <w:rFonts w:ascii="Arial" w:hAnsi="Arial" w:cs="Arial"/>
        </w:rPr>
      </w:pPr>
    </w:p>
    <w:tbl>
      <w:tblPr>
        <w:tblStyle w:val="TableGrid"/>
        <w:tblpPr w:leftFromText="180" w:rightFromText="180" w:vertAnchor="text" w:horzAnchor="margin" w:tblpY="555"/>
        <w:tblW w:w="9085" w:type="dxa"/>
        <w:tblLook w:val="04A0" w:firstRow="1" w:lastRow="0" w:firstColumn="1" w:lastColumn="0" w:noHBand="0" w:noVBand="1"/>
      </w:tblPr>
      <w:tblGrid>
        <w:gridCol w:w="1121"/>
        <w:gridCol w:w="4417"/>
        <w:gridCol w:w="1726"/>
        <w:gridCol w:w="1821"/>
      </w:tblGrid>
      <w:tr w:rsidR="001B71FC" w:rsidRPr="00740691" w14:paraId="2F9ADB94" w14:textId="77777777" w:rsidTr="00FE7DC3">
        <w:trPr>
          <w:trHeight w:val="1024"/>
        </w:trPr>
        <w:tc>
          <w:tcPr>
            <w:tcW w:w="1121" w:type="dxa"/>
            <w:hideMark/>
          </w:tcPr>
          <w:p w14:paraId="6CFFADF8" w14:textId="77777777" w:rsidR="001B71FC" w:rsidRPr="00740691" w:rsidRDefault="001B71FC" w:rsidP="00EF0429">
            <w:pPr>
              <w:spacing w:line="480" w:lineRule="auto"/>
              <w:ind w:firstLine="720"/>
              <w:jc w:val="both"/>
              <w:rPr>
                <w:rFonts w:ascii="Arial" w:hAnsi="Arial" w:cs="Arial"/>
                <w:b/>
                <w:bCs/>
                <w:lang w:val="en"/>
              </w:rPr>
            </w:pPr>
          </w:p>
        </w:tc>
        <w:tc>
          <w:tcPr>
            <w:tcW w:w="0" w:type="auto"/>
            <w:hideMark/>
          </w:tcPr>
          <w:p w14:paraId="27C1EDB8" w14:textId="77777777" w:rsidR="001B71FC" w:rsidRPr="00740691" w:rsidRDefault="001B71FC" w:rsidP="00EF0429">
            <w:pPr>
              <w:spacing w:line="480" w:lineRule="auto"/>
              <w:rPr>
                <w:rFonts w:ascii="Arial" w:hAnsi="Arial" w:cs="Arial"/>
                <w:b/>
                <w:bCs/>
                <w:lang w:val="en"/>
              </w:rPr>
            </w:pPr>
            <w:r w:rsidRPr="00740691">
              <w:rPr>
                <w:rFonts w:ascii="Arial" w:hAnsi="Arial" w:cs="Arial"/>
                <w:b/>
                <w:bCs/>
                <w:lang w:val="en"/>
              </w:rPr>
              <w:t>ISO/IEC 25010 Quality Characteristics</w:t>
            </w:r>
          </w:p>
        </w:tc>
        <w:tc>
          <w:tcPr>
            <w:tcW w:w="1726" w:type="dxa"/>
            <w:hideMark/>
          </w:tcPr>
          <w:p w14:paraId="55C9719A" w14:textId="77777777" w:rsidR="001B71FC" w:rsidRPr="00740691" w:rsidRDefault="001B71FC" w:rsidP="00EF0429">
            <w:pPr>
              <w:spacing w:line="480" w:lineRule="auto"/>
              <w:jc w:val="both"/>
              <w:rPr>
                <w:rFonts w:ascii="Arial" w:hAnsi="Arial" w:cs="Arial"/>
                <w:b/>
                <w:bCs/>
                <w:lang w:val="en"/>
              </w:rPr>
            </w:pPr>
            <w:r w:rsidRPr="00740691">
              <w:rPr>
                <w:rFonts w:ascii="Arial" w:hAnsi="Arial" w:cs="Arial"/>
                <w:b/>
                <w:bCs/>
                <w:lang w:val="en"/>
              </w:rPr>
              <w:t>Mean</w:t>
            </w:r>
          </w:p>
        </w:tc>
        <w:tc>
          <w:tcPr>
            <w:tcW w:w="1821" w:type="dxa"/>
            <w:hideMark/>
          </w:tcPr>
          <w:p w14:paraId="2C17FEE8" w14:textId="77777777" w:rsidR="001B71FC" w:rsidRPr="00740691" w:rsidRDefault="001B71FC" w:rsidP="00EF0429">
            <w:pPr>
              <w:spacing w:line="480" w:lineRule="auto"/>
              <w:jc w:val="both"/>
              <w:rPr>
                <w:rFonts w:ascii="Arial" w:hAnsi="Arial" w:cs="Arial"/>
                <w:b/>
                <w:bCs/>
                <w:lang w:val="en"/>
              </w:rPr>
            </w:pPr>
            <w:r>
              <w:rPr>
                <w:rFonts w:ascii="Arial" w:hAnsi="Arial" w:cs="Arial"/>
                <w:b/>
                <w:bCs/>
                <w:lang w:val="en"/>
              </w:rPr>
              <w:t>\</w:t>
            </w:r>
            <w:r w:rsidRPr="00740691">
              <w:rPr>
                <w:rFonts w:ascii="Arial" w:hAnsi="Arial" w:cs="Arial"/>
                <w:b/>
                <w:bCs/>
                <w:lang w:val="en"/>
              </w:rPr>
              <w:t>Interpretation</w:t>
            </w:r>
          </w:p>
        </w:tc>
      </w:tr>
      <w:tr w:rsidR="001B71FC" w:rsidRPr="00740691" w14:paraId="5DD01E5E" w14:textId="77777777" w:rsidTr="00FE7DC3">
        <w:trPr>
          <w:trHeight w:val="503"/>
        </w:trPr>
        <w:tc>
          <w:tcPr>
            <w:tcW w:w="1121" w:type="dxa"/>
            <w:hideMark/>
          </w:tcPr>
          <w:p w14:paraId="62E699AD"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1</w:t>
            </w:r>
          </w:p>
        </w:tc>
        <w:tc>
          <w:tcPr>
            <w:tcW w:w="0" w:type="auto"/>
            <w:hideMark/>
          </w:tcPr>
          <w:p w14:paraId="43A264AE" w14:textId="77777777" w:rsidR="001B71FC" w:rsidRPr="00740691" w:rsidRDefault="001B71FC" w:rsidP="00EF0429">
            <w:pPr>
              <w:spacing w:line="480" w:lineRule="auto"/>
              <w:rPr>
                <w:rFonts w:ascii="Arial" w:hAnsi="Arial" w:cs="Arial"/>
                <w:lang w:val="en"/>
              </w:rPr>
            </w:pPr>
            <w:r w:rsidRPr="00740691">
              <w:rPr>
                <w:rFonts w:ascii="Arial" w:hAnsi="Arial" w:cs="Arial"/>
                <w:lang w:val="en"/>
              </w:rPr>
              <w:t>Functionality</w:t>
            </w:r>
          </w:p>
        </w:tc>
        <w:tc>
          <w:tcPr>
            <w:tcW w:w="1726" w:type="dxa"/>
            <w:hideMark/>
          </w:tcPr>
          <w:p w14:paraId="47FD3117"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4.44</w:t>
            </w:r>
          </w:p>
        </w:tc>
        <w:tc>
          <w:tcPr>
            <w:tcW w:w="1821" w:type="dxa"/>
            <w:hideMark/>
          </w:tcPr>
          <w:p w14:paraId="57511CF1"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103EA5DB" w14:textId="77777777" w:rsidTr="00FE7DC3">
        <w:trPr>
          <w:trHeight w:val="503"/>
        </w:trPr>
        <w:tc>
          <w:tcPr>
            <w:tcW w:w="1121" w:type="dxa"/>
            <w:hideMark/>
          </w:tcPr>
          <w:p w14:paraId="1429EDAB"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2</w:t>
            </w:r>
          </w:p>
        </w:tc>
        <w:tc>
          <w:tcPr>
            <w:tcW w:w="0" w:type="auto"/>
            <w:hideMark/>
          </w:tcPr>
          <w:p w14:paraId="278F73B8" w14:textId="77777777" w:rsidR="001B71FC" w:rsidRPr="00740691" w:rsidRDefault="001B71FC" w:rsidP="00EF0429">
            <w:pPr>
              <w:spacing w:line="480" w:lineRule="auto"/>
              <w:rPr>
                <w:rFonts w:ascii="Arial" w:hAnsi="Arial" w:cs="Arial"/>
                <w:lang w:val="en"/>
              </w:rPr>
            </w:pPr>
            <w:r w:rsidRPr="00740691">
              <w:rPr>
                <w:rFonts w:ascii="Arial" w:hAnsi="Arial" w:cs="Arial"/>
                <w:lang w:val="en"/>
              </w:rPr>
              <w:t>Usability</w:t>
            </w:r>
          </w:p>
        </w:tc>
        <w:tc>
          <w:tcPr>
            <w:tcW w:w="1726" w:type="dxa"/>
            <w:hideMark/>
          </w:tcPr>
          <w:p w14:paraId="45570EF8"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4.41</w:t>
            </w:r>
          </w:p>
        </w:tc>
        <w:tc>
          <w:tcPr>
            <w:tcW w:w="1821" w:type="dxa"/>
            <w:hideMark/>
          </w:tcPr>
          <w:p w14:paraId="37E6119E"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25896F71" w14:textId="77777777" w:rsidTr="00FE7DC3">
        <w:trPr>
          <w:trHeight w:val="503"/>
        </w:trPr>
        <w:tc>
          <w:tcPr>
            <w:tcW w:w="1121" w:type="dxa"/>
            <w:hideMark/>
          </w:tcPr>
          <w:p w14:paraId="4E6D72A9"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3</w:t>
            </w:r>
          </w:p>
        </w:tc>
        <w:tc>
          <w:tcPr>
            <w:tcW w:w="0" w:type="auto"/>
            <w:hideMark/>
          </w:tcPr>
          <w:p w14:paraId="57D4AEC3" w14:textId="77777777" w:rsidR="001B71FC" w:rsidRPr="00740691" w:rsidRDefault="001B71FC" w:rsidP="00EF0429">
            <w:pPr>
              <w:spacing w:line="480" w:lineRule="auto"/>
              <w:rPr>
                <w:rFonts w:ascii="Arial" w:hAnsi="Arial" w:cs="Arial"/>
                <w:lang w:val="en"/>
              </w:rPr>
            </w:pPr>
            <w:r w:rsidRPr="00740691">
              <w:rPr>
                <w:rFonts w:ascii="Arial" w:hAnsi="Arial" w:cs="Arial"/>
                <w:lang w:val="en"/>
              </w:rPr>
              <w:t>Reliability</w:t>
            </w:r>
          </w:p>
        </w:tc>
        <w:tc>
          <w:tcPr>
            <w:tcW w:w="1726" w:type="dxa"/>
            <w:hideMark/>
          </w:tcPr>
          <w:p w14:paraId="154141DD"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4.20</w:t>
            </w:r>
          </w:p>
        </w:tc>
        <w:tc>
          <w:tcPr>
            <w:tcW w:w="1821" w:type="dxa"/>
            <w:hideMark/>
          </w:tcPr>
          <w:p w14:paraId="038878A8"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44265DAD" w14:textId="77777777" w:rsidTr="00FE7DC3">
        <w:trPr>
          <w:trHeight w:val="503"/>
        </w:trPr>
        <w:tc>
          <w:tcPr>
            <w:tcW w:w="1121" w:type="dxa"/>
            <w:hideMark/>
          </w:tcPr>
          <w:p w14:paraId="2485148D"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w:t>
            </w:r>
          </w:p>
        </w:tc>
        <w:tc>
          <w:tcPr>
            <w:tcW w:w="0" w:type="auto"/>
            <w:hideMark/>
          </w:tcPr>
          <w:p w14:paraId="2072182D" w14:textId="77777777" w:rsidR="001B71FC" w:rsidRPr="00740691" w:rsidRDefault="001B71FC" w:rsidP="00EF0429">
            <w:pPr>
              <w:spacing w:line="480" w:lineRule="auto"/>
              <w:rPr>
                <w:rFonts w:ascii="Arial" w:hAnsi="Arial" w:cs="Arial"/>
                <w:lang w:val="en"/>
              </w:rPr>
            </w:pPr>
            <w:r w:rsidRPr="00740691">
              <w:rPr>
                <w:rFonts w:ascii="Arial" w:hAnsi="Arial" w:cs="Arial"/>
                <w:lang w:val="en"/>
              </w:rPr>
              <w:t>Performance Efficiency</w:t>
            </w:r>
          </w:p>
        </w:tc>
        <w:tc>
          <w:tcPr>
            <w:tcW w:w="1726" w:type="dxa"/>
            <w:hideMark/>
          </w:tcPr>
          <w:p w14:paraId="54163D9B"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4.13</w:t>
            </w:r>
          </w:p>
        </w:tc>
        <w:tc>
          <w:tcPr>
            <w:tcW w:w="1821" w:type="dxa"/>
            <w:hideMark/>
          </w:tcPr>
          <w:p w14:paraId="7446332E"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39F7C3A7" w14:textId="77777777" w:rsidTr="00FE7DC3">
        <w:trPr>
          <w:trHeight w:val="503"/>
        </w:trPr>
        <w:tc>
          <w:tcPr>
            <w:tcW w:w="1121" w:type="dxa"/>
            <w:hideMark/>
          </w:tcPr>
          <w:p w14:paraId="0EE49A54"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5</w:t>
            </w:r>
          </w:p>
        </w:tc>
        <w:tc>
          <w:tcPr>
            <w:tcW w:w="0" w:type="auto"/>
            <w:hideMark/>
          </w:tcPr>
          <w:p w14:paraId="7301523E" w14:textId="77777777" w:rsidR="001B71FC" w:rsidRPr="00740691" w:rsidRDefault="001B71FC" w:rsidP="00EF0429">
            <w:pPr>
              <w:spacing w:line="480" w:lineRule="auto"/>
              <w:rPr>
                <w:rFonts w:ascii="Arial" w:hAnsi="Arial" w:cs="Arial"/>
                <w:lang w:val="en"/>
              </w:rPr>
            </w:pPr>
            <w:r w:rsidRPr="00740691">
              <w:rPr>
                <w:rFonts w:ascii="Arial" w:hAnsi="Arial" w:cs="Arial"/>
                <w:lang w:val="en"/>
              </w:rPr>
              <w:t>Security</w:t>
            </w:r>
          </w:p>
        </w:tc>
        <w:tc>
          <w:tcPr>
            <w:tcW w:w="1726" w:type="dxa"/>
            <w:hideMark/>
          </w:tcPr>
          <w:p w14:paraId="14BD0A8A"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4.50</w:t>
            </w:r>
          </w:p>
        </w:tc>
        <w:tc>
          <w:tcPr>
            <w:tcW w:w="1821" w:type="dxa"/>
            <w:hideMark/>
          </w:tcPr>
          <w:p w14:paraId="334A06E8"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28992947" w14:textId="77777777" w:rsidTr="00FE7DC3">
        <w:trPr>
          <w:trHeight w:val="503"/>
        </w:trPr>
        <w:tc>
          <w:tcPr>
            <w:tcW w:w="1121" w:type="dxa"/>
            <w:hideMark/>
          </w:tcPr>
          <w:p w14:paraId="7119C18B"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6</w:t>
            </w:r>
          </w:p>
        </w:tc>
        <w:tc>
          <w:tcPr>
            <w:tcW w:w="0" w:type="auto"/>
            <w:hideMark/>
          </w:tcPr>
          <w:p w14:paraId="0422F693" w14:textId="77777777" w:rsidR="001B71FC" w:rsidRPr="00740691" w:rsidRDefault="001B71FC" w:rsidP="00EF0429">
            <w:pPr>
              <w:spacing w:line="480" w:lineRule="auto"/>
              <w:rPr>
                <w:rFonts w:ascii="Arial" w:hAnsi="Arial" w:cs="Arial"/>
                <w:lang w:val="en"/>
              </w:rPr>
            </w:pPr>
            <w:r w:rsidRPr="00740691">
              <w:rPr>
                <w:rFonts w:ascii="Arial" w:hAnsi="Arial" w:cs="Arial"/>
                <w:lang w:val="en"/>
              </w:rPr>
              <w:t>Compatibility and Portability</w:t>
            </w:r>
          </w:p>
        </w:tc>
        <w:tc>
          <w:tcPr>
            <w:tcW w:w="1726" w:type="dxa"/>
            <w:hideMark/>
          </w:tcPr>
          <w:p w14:paraId="4C5A094B"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4.27</w:t>
            </w:r>
          </w:p>
        </w:tc>
        <w:tc>
          <w:tcPr>
            <w:tcW w:w="1821" w:type="dxa"/>
            <w:hideMark/>
          </w:tcPr>
          <w:p w14:paraId="35235C50"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67CAE6AC" w14:textId="77777777" w:rsidTr="00FE7DC3">
        <w:trPr>
          <w:trHeight w:val="503"/>
        </w:trPr>
        <w:tc>
          <w:tcPr>
            <w:tcW w:w="1121" w:type="dxa"/>
            <w:hideMark/>
          </w:tcPr>
          <w:p w14:paraId="16D155D2"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7</w:t>
            </w:r>
          </w:p>
        </w:tc>
        <w:tc>
          <w:tcPr>
            <w:tcW w:w="0" w:type="auto"/>
            <w:hideMark/>
          </w:tcPr>
          <w:p w14:paraId="77D628A3" w14:textId="77777777" w:rsidR="001B71FC" w:rsidRPr="00740691" w:rsidRDefault="001B71FC" w:rsidP="00EF0429">
            <w:pPr>
              <w:spacing w:line="480" w:lineRule="auto"/>
              <w:rPr>
                <w:rFonts w:ascii="Arial" w:hAnsi="Arial" w:cs="Arial"/>
                <w:lang w:val="en"/>
              </w:rPr>
            </w:pPr>
            <w:r w:rsidRPr="00740691">
              <w:rPr>
                <w:rFonts w:ascii="Arial" w:hAnsi="Arial" w:cs="Arial"/>
                <w:lang w:val="en"/>
              </w:rPr>
              <w:t>Maintainability</w:t>
            </w:r>
          </w:p>
        </w:tc>
        <w:tc>
          <w:tcPr>
            <w:tcW w:w="1726" w:type="dxa"/>
            <w:hideMark/>
          </w:tcPr>
          <w:p w14:paraId="6DE1DCC3"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4.23</w:t>
            </w:r>
          </w:p>
        </w:tc>
        <w:tc>
          <w:tcPr>
            <w:tcW w:w="1821" w:type="dxa"/>
            <w:hideMark/>
          </w:tcPr>
          <w:p w14:paraId="0CDF263F" w14:textId="77777777" w:rsidR="001B71FC" w:rsidRPr="00740691" w:rsidRDefault="001B71FC" w:rsidP="00EF0429">
            <w:pPr>
              <w:spacing w:line="480" w:lineRule="auto"/>
              <w:jc w:val="both"/>
              <w:rPr>
                <w:rFonts w:ascii="Arial" w:hAnsi="Arial" w:cs="Arial"/>
                <w:lang w:val="en"/>
              </w:rPr>
            </w:pPr>
            <w:r w:rsidRPr="00740691">
              <w:rPr>
                <w:rFonts w:ascii="Arial" w:hAnsi="Arial" w:cs="Arial"/>
                <w:lang w:val="en"/>
              </w:rPr>
              <w:t>Agree</w:t>
            </w:r>
          </w:p>
        </w:tc>
      </w:tr>
      <w:tr w:rsidR="001B71FC" w:rsidRPr="00740691" w14:paraId="2CA739EF" w14:textId="77777777" w:rsidTr="00FE7DC3">
        <w:trPr>
          <w:trHeight w:val="503"/>
        </w:trPr>
        <w:tc>
          <w:tcPr>
            <w:tcW w:w="5538" w:type="dxa"/>
            <w:gridSpan w:val="2"/>
            <w:hideMark/>
          </w:tcPr>
          <w:p w14:paraId="6E003FA1"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Overall Mean</w:t>
            </w:r>
          </w:p>
        </w:tc>
        <w:tc>
          <w:tcPr>
            <w:tcW w:w="1726" w:type="dxa"/>
            <w:hideMark/>
          </w:tcPr>
          <w:p w14:paraId="1A95F9F4"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4.31</w:t>
            </w:r>
          </w:p>
        </w:tc>
        <w:tc>
          <w:tcPr>
            <w:tcW w:w="1821" w:type="dxa"/>
            <w:hideMark/>
          </w:tcPr>
          <w:p w14:paraId="06A2BFDD" w14:textId="77777777" w:rsidR="001B71FC" w:rsidRPr="00740691" w:rsidRDefault="001B71FC" w:rsidP="00EF0429">
            <w:pPr>
              <w:spacing w:line="480" w:lineRule="auto"/>
              <w:jc w:val="both"/>
              <w:rPr>
                <w:rFonts w:ascii="Arial" w:hAnsi="Arial" w:cs="Arial"/>
                <w:lang w:val="en"/>
              </w:rPr>
            </w:pPr>
            <w:r w:rsidRPr="00740691">
              <w:rPr>
                <w:rFonts w:ascii="Arial" w:hAnsi="Arial" w:cs="Arial"/>
                <w:b/>
                <w:bCs/>
                <w:lang w:val="en"/>
              </w:rPr>
              <w:t>Agree</w:t>
            </w:r>
          </w:p>
        </w:tc>
      </w:tr>
    </w:tbl>
    <w:p w14:paraId="26664597" w14:textId="77777777" w:rsidR="001B71FC" w:rsidRPr="00740691" w:rsidRDefault="001B71FC" w:rsidP="001B71FC">
      <w:pPr>
        <w:spacing w:line="480" w:lineRule="auto"/>
        <w:ind w:firstLine="720"/>
        <w:jc w:val="both"/>
        <w:rPr>
          <w:rFonts w:ascii="Arial" w:hAnsi="Arial" w:cs="Arial"/>
          <w:b/>
          <w:bCs/>
          <w:lang w:val="en"/>
        </w:rPr>
      </w:pPr>
      <w:r w:rsidRPr="00740691">
        <w:rPr>
          <w:rFonts w:ascii="Arial" w:hAnsi="Arial" w:cs="Arial"/>
          <w:b/>
          <w:bCs/>
          <w:lang w:val="en"/>
        </w:rPr>
        <w:t>OVERALL SYSTEM QUALITY ASSESSMENT</w:t>
      </w:r>
    </w:p>
    <w:p w14:paraId="3C887B70" w14:textId="77777777" w:rsidR="001B71FC" w:rsidRPr="00740691" w:rsidRDefault="001B71FC" w:rsidP="001B71FC">
      <w:pPr>
        <w:spacing w:line="480" w:lineRule="auto"/>
        <w:ind w:firstLine="720"/>
        <w:jc w:val="center"/>
        <w:rPr>
          <w:rFonts w:ascii="Arial" w:hAnsi="Arial" w:cs="Arial"/>
          <w:lang w:val="en"/>
        </w:rPr>
      </w:pPr>
      <w:r>
        <w:rPr>
          <w:rFonts w:ascii="Arial" w:hAnsi="Arial" w:cs="Arial"/>
          <w:i/>
          <w:iCs/>
          <w:lang w:val="en"/>
        </w:rPr>
        <w:t>Table 29</w:t>
      </w:r>
      <w:r w:rsidRPr="00740691">
        <w:rPr>
          <w:rFonts w:ascii="Arial" w:hAnsi="Arial" w:cs="Arial"/>
          <w:i/>
          <w:iCs/>
          <w:lang w:val="en"/>
        </w:rPr>
        <w:t>: Overall Summary of ISO/IEC 25010 Quality Characteristics</w:t>
      </w:r>
    </w:p>
    <w:p w14:paraId="5AF43966"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rPr>
        <w:t xml:space="preserve">The evaluation of the Smart Medication Dispenser across all seven ISO/IEC 25010 quality characteristics, conducted with diverse respondents, yielded an overall mean rating of </w:t>
      </w:r>
      <w:r w:rsidRPr="00740691">
        <w:rPr>
          <w:rFonts w:ascii="Arial" w:hAnsi="Arial" w:cs="Arial"/>
          <w:bCs/>
        </w:rPr>
        <w:t>4.31 (Agree)</w:t>
      </w:r>
      <w:r w:rsidRPr="00740691">
        <w:rPr>
          <w:rFonts w:ascii="Arial" w:hAnsi="Arial" w:cs="Arial"/>
        </w:rPr>
        <w:t>, indicating strong overall satisfaction. All characteristics scored within the "Agree" range (3.51–4.50), demonstrating consistent performance and quality across all evaluated dimensions.</w:t>
      </w:r>
    </w:p>
    <w:p w14:paraId="664AE35B"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bCs/>
        </w:rPr>
        <w:t>Security (4.50)</w:t>
      </w:r>
      <w:r w:rsidRPr="00740691">
        <w:rPr>
          <w:rFonts w:ascii="Arial" w:hAnsi="Arial" w:cs="Arial"/>
        </w:rPr>
        <w:t xml:space="preserve"> emerged as the strongest characteristic, reflecting high user confidence in data protection, access control, and privacy. This confidence was consistent across elderly patients (9 aged 61+), caregivers, guardians, and healthcare professionals. </w:t>
      </w:r>
      <w:r w:rsidRPr="00740691">
        <w:rPr>
          <w:rFonts w:ascii="Arial" w:hAnsi="Arial" w:cs="Arial"/>
          <w:bCs/>
        </w:rPr>
        <w:t>Functionality (4.44)</w:t>
      </w:r>
      <w:r w:rsidRPr="00740691">
        <w:rPr>
          <w:rFonts w:ascii="Arial" w:hAnsi="Arial" w:cs="Arial"/>
        </w:rPr>
        <w:t xml:space="preserve"> and </w:t>
      </w:r>
      <w:r w:rsidRPr="00740691">
        <w:rPr>
          <w:rFonts w:ascii="Arial" w:hAnsi="Arial" w:cs="Arial"/>
          <w:bCs/>
        </w:rPr>
        <w:t>Usability (4.41)</w:t>
      </w:r>
      <w:r w:rsidRPr="00740691">
        <w:rPr>
          <w:rFonts w:ascii="Arial" w:hAnsi="Arial" w:cs="Arial"/>
        </w:rPr>
        <w:t xml:space="preserve"> were also highly rated, confirming that the system performs its core </w:t>
      </w:r>
      <w:r w:rsidRPr="00740691">
        <w:rPr>
          <w:rFonts w:ascii="Arial" w:hAnsi="Arial" w:cs="Arial"/>
        </w:rPr>
        <w:lastRenderedPageBreak/>
        <w:t>medication management tasks effectively while remaining intuitive and accessible, even for first-time health app users (89.47%) and patients managing up to 11 medications.</w:t>
      </w:r>
    </w:p>
    <w:p w14:paraId="62010A13"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bCs/>
        </w:rPr>
        <w:t>Compatibility and Portability (4.27)</w:t>
      </w:r>
      <w:r w:rsidRPr="00740691">
        <w:rPr>
          <w:rFonts w:ascii="Arial" w:hAnsi="Arial" w:cs="Arial"/>
        </w:rPr>
        <w:t xml:space="preserve"> showed the system works well across diverse Android devices, </w:t>
      </w:r>
      <w:proofErr w:type="spellStart"/>
      <w:r w:rsidRPr="00740691">
        <w:rPr>
          <w:rFonts w:ascii="Arial" w:hAnsi="Arial" w:cs="Arial"/>
        </w:rPr>
        <w:t>WiFi</w:t>
      </w:r>
      <w:proofErr w:type="spellEnd"/>
      <w:r w:rsidRPr="00740691">
        <w:rPr>
          <w:rFonts w:ascii="Arial" w:hAnsi="Arial" w:cs="Arial"/>
        </w:rPr>
        <w:t xml:space="preserve"> networks, and home environments. </w:t>
      </w:r>
      <w:r w:rsidRPr="00740691">
        <w:rPr>
          <w:rFonts w:ascii="Arial" w:hAnsi="Arial" w:cs="Arial"/>
          <w:bCs/>
        </w:rPr>
        <w:t>Maintainability (4.23)</w:t>
      </w:r>
      <w:r w:rsidRPr="00740691">
        <w:rPr>
          <w:rFonts w:ascii="Arial" w:hAnsi="Arial" w:cs="Arial"/>
        </w:rPr>
        <w:t xml:space="preserve"> and </w:t>
      </w:r>
      <w:r w:rsidRPr="00740691">
        <w:rPr>
          <w:rFonts w:ascii="Arial" w:hAnsi="Arial" w:cs="Arial"/>
          <w:bCs/>
        </w:rPr>
        <w:t>Reliability (4.20)</w:t>
      </w:r>
      <w:r w:rsidRPr="00740691">
        <w:rPr>
          <w:rFonts w:ascii="Arial" w:hAnsi="Arial" w:cs="Arial"/>
        </w:rPr>
        <w:t xml:space="preserve"> reflected strong software support and documentation, though physical maintenance and mechanical consistency presented minor challenges. </w:t>
      </w:r>
      <w:r w:rsidRPr="00740691">
        <w:rPr>
          <w:rFonts w:ascii="Arial" w:hAnsi="Arial" w:cs="Arial"/>
          <w:bCs/>
        </w:rPr>
        <w:t>Performance Efficiency (4.13)</w:t>
      </w:r>
      <w:r w:rsidRPr="00740691">
        <w:rPr>
          <w:rFonts w:ascii="Arial" w:hAnsi="Arial" w:cs="Arial"/>
        </w:rPr>
        <w:t xml:space="preserve"> received the lowest rating, primarily due to dispensing smoothness (3.50) and weak </w:t>
      </w:r>
      <w:proofErr w:type="spellStart"/>
      <w:r w:rsidRPr="00740691">
        <w:rPr>
          <w:rFonts w:ascii="Arial" w:hAnsi="Arial" w:cs="Arial"/>
        </w:rPr>
        <w:t>WiFi</w:t>
      </w:r>
      <w:proofErr w:type="spellEnd"/>
      <w:r w:rsidRPr="00740691">
        <w:rPr>
          <w:rFonts w:ascii="Arial" w:hAnsi="Arial" w:cs="Arial"/>
        </w:rPr>
        <w:t xml:space="preserve"> performance (3.91), while power management (4.40) and thermal/acoustic performance (4.49) were strong.</w:t>
      </w:r>
    </w:p>
    <w:p w14:paraId="5CEC69F2"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rPr>
        <w:t>The narrow range of scores (4.13–4.50) indicates balanced quality with no critical weaknesses, demonstrating that the system delivers consistent performance across functional, usability, security, and operational dimensions. While mechanical performance, physical design, and network resilience represent areas for improvement, the strong overall ratings from this diverse respondent group confirm that the system meets its quality objectives, supports medication adherence, and is ready for real-world deployment, with clear priorities identified for future enhancement.</w:t>
      </w:r>
    </w:p>
    <w:p w14:paraId="74A94A18" w14:textId="77777777" w:rsidR="001B71FC" w:rsidRPr="00740691" w:rsidRDefault="001B71FC" w:rsidP="001B71FC">
      <w:pPr>
        <w:spacing w:line="480" w:lineRule="auto"/>
        <w:ind w:firstLine="720"/>
        <w:jc w:val="both"/>
        <w:rPr>
          <w:rFonts w:ascii="Arial" w:hAnsi="Arial" w:cs="Arial"/>
          <w:b/>
          <w:bCs/>
          <w:lang w:val="en"/>
        </w:rPr>
      </w:pPr>
      <w:r w:rsidRPr="00740691">
        <w:rPr>
          <w:rFonts w:ascii="Arial" w:hAnsi="Arial" w:cs="Arial"/>
          <w:b/>
          <w:bCs/>
          <w:lang w:val="en"/>
        </w:rPr>
        <w:t>OPEN-ENDED FEEDBACK ANALYSIS</w:t>
      </w:r>
    </w:p>
    <w:p w14:paraId="1D8C6B1D" w14:textId="77777777" w:rsidR="001B71FC" w:rsidRPr="00740691" w:rsidRDefault="001B71FC" w:rsidP="001B71FC">
      <w:pPr>
        <w:spacing w:line="480" w:lineRule="auto"/>
        <w:ind w:firstLine="720"/>
        <w:jc w:val="both"/>
        <w:rPr>
          <w:rFonts w:ascii="Arial" w:hAnsi="Arial" w:cs="Arial"/>
          <w:b/>
          <w:bCs/>
          <w:lang w:val="en"/>
        </w:rPr>
      </w:pPr>
      <w:r w:rsidRPr="00740691">
        <w:rPr>
          <w:rFonts w:ascii="Arial" w:hAnsi="Arial" w:cs="Arial"/>
          <w:b/>
          <w:bCs/>
          <w:lang w:val="en"/>
        </w:rPr>
        <w:t>Open-Ended Feedback Analysis</w:t>
      </w:r>
    </w:p>
    <w:p w14:paraId="2EF5FCB2"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rPr>
        <w:t>In addition to the quantitative ratings based on ISO/IEC 25010 quality characteristics, the respondents were asked to provide qualitative feedback through three open-ended questions. These responses offer valuable insights into user experiences, specific pain points, and suggestions for improvement that complement the numerical ratings.</w:t>
      </w:r>
    </w:p>
    <w:p w14:paraId="2DEC053E" w14:textId="77777777" w:rsidR="001B71FC" w:rsidRPr="00740691" w:rsidRDefault="001B71FC" w:rsidP="001B71FC">
      <w:pPr>
        <w:spacing w:line="480" w:lineRule="auto"/>
        <w:ind w:firstLine="720"/>
        <w:jc w:val="both"/>
        <w:rPr>
          <w:rFonts w:ascii="Arial" w:hAnsi="Arial" w:cs="Arial"/>
          <w:b/>
          <w:bCs/>
        </w:rPr>
      </w:pPr>
      <w:r w:rsidRPr="00740691">
        <w:rPr>
          <w:rFonts w:ascii="Arial" w:hAnsi="Arial" w:cs="Arial"/>
          <w:b/>
          <w:bCs/>
        </w:rPr>
        <w:t>Question 1: Most Useful Hardware Features</w:t>
      </w:r>
    </w:p>
    <w:p w14:paraId="5291E76D" w14:textId="77777777" w:rsidR="001B71FC" w:rsidRPr="00740691" w:rsidRDefault="001B71FC" w:rsidP="001B71FC">
      <w:pPr>
        <w:spacing w:line="480" w:lineRule="auto"/>
        <w:ind w:firstLine="720"/>
        <w:jc w:val="both"/>
        <w:rPr>
          <w:rFonts w:ascii="Arial" w:hAnsi="Arial" w:cs="Arial"/>
          <w:b/>
          <w:bCs/>
        </w:rPr>
      </w:pPr>
      <w:r w:rsidRPr="00740691">
        <w:rPr>
          <w:rFonts w:ascii="Arial" w:hAnsi="Arial" w:cs="Arial"/>
          <w:bCs/>
        </w:rPr>
        <w:t xml:space="preserve">Across all respondent categories—patients, guardians, caregivers, and healthcare professionals—the notification and alert system was consistently highlighted as the most </w:t>
      </w:r>
      <w:r w:rsidRPr="00740691">
        <w:rPr>
          <w:rFonts w:ascii="Arial" w:hAnsi="Arial" w:cs="Arial"/>
          <w:bCs/>
        </w:rPr>
        <w:lastRenderedPageBreak/>
        <w:t>valuable feature. Users appreciated both mobile and dispenser alerts, noting that reminders ensure doses are not missed, even during busy hours. Guardian monitoring capabilities were also highly valued, particularly by caregivers and adult children monitoring elderly patients, as they provide peace of mind and early detection of non-adherence. Real-time monitoring and accurate dispensing were frequently mentioned, confirming that the integration of hardware automation and software tracking effectively supports medication management, distinguishing the system from simple reminder apps. Respondents also appreciated the system’s holistic approach, integrating scheduling, automated dispensing, and adherence tracking into one platform.</w:t>
      </w:r>
    </w:p>
    <w:p w14:paraId="42681A83" w14:textId="77777777" w:rsidR="001B71FC" w:rsidRPr="00740691" w:rsidRDefault="001B71FC" w:rsidP="001B71FC">
      <w:pPr>
        <w:spacing w:line="480" w:lineRule="auto"/>
        <w:ind w:firstLine="720"/>
        <w:jc w:val="both"/>
        <w:rPr>
          <w:rFonts w:ascii="Arial" w:hAnsi="Arial" w:cs="Arial"/>
          <w:b/>
          <w:bCs/>
        </w:rPr>
      </w:pPr>
      <w:r w:rsidRPr="00740691">
        <w:rPr>
          <w:rFonts w:ascii="Arial" w:hAnsi="Arial" w:cs="Arial"/>
          <w:b/>
          <w:bCs/>
        </w:rPr>
        <w:t>Question 2: Problems or Challenges Encountered</w:t>
      </w:r>
    </w:p>
    <w:p w14:paraId="2ECDEC3B" w14:textId="77777777" w:rsidR="001B71FC" w:rsidRDefault="001B71FC" w:rsidP="001B71FC">
      <w:pPr>
        <w:spacing w:line="480" w:lineRule="auto"/>
        <w:ind w:firstLine="720"/>
        <w:jc w:val="both"/>
        <w:rPr>
          <w:rFonts w:ascii="Arial" w:hAnsi="Arial" w:cs="Arial"/>
          <w:bCs/>
        </w:rPr>
      </w:pPr>
      <w:r w:rsidRPr="00740691">
        <w:rPr>
          <w:rFonts w:ascii="Arial" w:hAnsi="Arial" w:cs="Arial"/>
          <w:bCs/>
        </w:rPr>
        <w:t xml:space="preserve">            The most commonly reported challenge involved refilling the dispenser compartments. Respondents noted that small compartments and varying pill sizes made loading difficult, correlating with the quantitative rating of 3.64 for physical maintenance. Connectivity issues were also mentioned, particularly in areas with weak </w:t>
      </w:r>
      <w:proofErr w:type="spellStart"/>
      <w:r w:rsidRPr="00740691">
        <w:rPr>
          <w:rFonts w:ascii="Arial" w:hAnsi="Arial" w:cs="Arial"/>
          <w:bCs/>
        </w:rPr>
        <w:t>WiFi</w:t>
      </w:r>
      <w:proofErr w:type="spellEnd"/>
      <w:r w:rsidRPr="00740691">
        <w:rPr>
          <w:rFonts w:ascii="Arial" w:hAnsi="Arial" w:cs="Arial"/>
          <w:bCs/>
        </w:rPr>
        <w:t xml:space="preserve"> signals, aligning with the 3.91 rating for system performance under low connectivity. Occasional mechanical delays were reported, confirming the 3.50 rating for dispensing smoothness. Some respondents raised additional concerns: the potential for user setup errors (e.g., incorrect dosage or schedule), lack of guardian intervention when errors are detected, and the need for contingency measures if the dispenser malfunctions. While these issues were generally minor, they highlight areas where user guidance, confirmation prompts, or manual override options could enhance reliability and user confidence. Importantly, most respondents indicated no major problems, emphasizing that the system functions effectively for the majority.</w:t>
      </w:r>
    </w:p>
    <w:p w14:paraId="24B19942" w14:textId="77777777" w:rsidR="00485AF8" w:rsidRDefault="00485AF8" w:rsidP="001B71FC">
      <w:pPr>
        <w:spacing w:line="480" w:lineRule="auto"/>
        <w:ind w:firstLine="720"/>
        <w:jc w:val="both"/>
        <w:rPr>
          <w:rFonts w:ascii="Arial" w:hAnsi="Arial" w:cs="Arial"/>
          <w:bCs/>
        </w:rPr>
      </w:pPr>
    </w:p>
    <w:p w14:paraId="63B85211" w14:textId="77777777" w:rsidR="00485AF8" w:rsidRPr="00740691" w:rsidRDefault="00485AF8" w:rsidP="001B71FC">
      <w:pPr>
        <w:spacing w:line="480" w:lineRule="auto"/>
        <w:ind w:firstLine="720"/>
        <w:jc w:val="both"/>
        <w:rPr>
          <w:rFonts w:ascii="Arial" w:hAnsi="Arial" w:cs="Arial"/>
          <w:bCs/>
        </w:rPr>
      </w:pPr>
    </w:p>
    <w:p w14:paraId="2CEC68B4" w14:textId="77777777" w:rsidR="001B71FC" w:rsidRPr="00740691" w:rsidRDefault="001B71FC" w:rsidP="001B71FC">
      <w:pPr>
        <w:spacing w:line="480" w:lineRule="auto"/>
        <w:ind w:firstLine="720"/>
        <w:jc w:val="both"/>
        <w:rPr>
          <w:rFonts w:ascii="Arial" w:hAnsi="Arial" w:cs="Arial"/>
          <w:b/>
          <w:bCs/>
        </w:rPr>
      </w:pPr>
      <w:r w:rsidRPr="00740691">
        <w:rPr>
          <w:rFonts w:ascii="Arial" w:hAnsi="Arial" w:cs="Arial"/>
          <w:b/>
          <w:bCs/>
        </w:rPr>
        <w:lastRenderedPageBreak/>
        <w:t>Question 3: Suggestions for Improvement</w:t>
      </w:r>
    </w:p>
    <w:p w14:paraId="04798FFF" w14:textId="77777777" w:rsidR="001B71FC" w:rsidRPr="00740691" w:rsidRDefault="001B71FC" w:rsidP="001B71FC">
      <w:pPr>
        <w:spacing w:line="480" w:lineRule="auto"/>
        <w:ind w:firstLine="720"/>
        <w:jc w:val="both"/>
        <w:rPr>
          <w:rFonts w:ascii="Arial" w:hAnsi="Arial" w:cs="Arial"/>
          <w:bCs/>
        </w:rPr>
      </w:pPr>
      <w:r w:rsidRPr="00740691">
        <w:rPr>
          <w:rFonts w:ascii="Arial" w:hAnsi="Arial" w:cs="Arial"/>
          <w:b/>
          <w:bCs/>
        </w:rPr>
        <w:t xml:space="preserve">           </w:t>
      </w:r>
      <w:r w:rsidRPr="00740691">
        <w:rPr>
          <w:rFonts w:ascii="Arial" w:hAnsi="Arial" w:cs="Arial"/>
          <w:bCs/>
        </w:rPr>
        <w:t>Respondents primarily suggested refinements rather than new features. Many requested improvements to the refilling process, such as larger compartments, wider openings, color-coded sections, or simplified loading procedures. Connectivity enhancements, including stronger connections, offline support, and alternative alert methods (SMS or email), were also recommended to increase reliability. Suggestions specifically noted the need for confirmation prompts during setup, warnings for incorrect or duplicate dosage entries, and clearer procedures for guardians to monitor without direct intervention. Respondents also expressed interest in ensuring that dispenser failures could be handled manually or through simple troubleshooting, providing reassurance to users in case of mechanical issues. Notably, no respondents suggested removing or replacing existing features, indicating that the core system architecture, alert mechanisms, automated dispensing, and monitoring capabilities are well-aligned with user needs.</w:t>
      </w:r>
    </w:p>
    <w:p w14:paraId="4695CB81" w14:textId="77777777" w:rsidR="001B71FC" w:rsidRDefault="001B71FC" w:rsidP="001B71FC">
      <w:pPr>
        <w:spacing w:line="480" w:lineRule="auto"/>
        <w:ind w:firstLine="720"/>
        <w:jc w:val="both"/>
        <w:rPr>
          <w:rFonts w:ascii="Arial" w:hAnsi="Arial" w:cs="Arial"/>
          <w:bCs/>
        </w:rPr>
      </w:pPr>
      <w:r w:rsidRPr="00740691">
        <w:rPr>
          <w:rFonts w:ascii="Arial" w:hAnsi="Arial" w:cs="Arial"/>
          <w:bCs/>
        </w:rPr>
        <w:t>Summary</w:t>
      </w:r>
      <w:r w:rsidRPr="00740691">
        <w:rPr>
          <w:rFonts w:ascii="Arial" w:hAnsi="Arial" w:cs="Arial"/>
          <w:bCs/>
        </w:rPr>
        <w:br/>
        <w:t>The open-ended responses confirm that users value the system’s real-time alerts, guardian monitoring, and holistic approach to medication management. The feedback identifies key areas for refinement, including refilling, setup validation, mechanical reliability, and connectivity, without challenging the overall feature set. The pattern of suggestions emphasizes polishing existing functions rather than adding new ones, validating the system’s conceptual design while providing clear priorities for future iterations to enhance usability, safety, and user confidence.</w:t>
      </w:r>
    </w:p>
    <w:p w14:paraId="7BACF198" w14:textId="77777777" w:rsidR="001B71FC" w:rsidRDefault="001B71FC" w:rsidP="001B71FC">
      <w:pPr>
        <w:spacing w:line="480" w:lineRule="auto"/>
        <w:ind w:firstLine="720"/>
        <w:jc w:val="both"/>
        <w:rPr>
          <w:rFonts w:ascii="Arial" w:hAnsi="Arial" w:cs="Arial"/>
          <w:bCs/>
        </w:rPr>
      </w:pPr>
    </w:p>
    <w:p w14:paraId="34BD5D57" w14:textId="77777777" w:rsidR="001B71FC" w:rsidRDefault="001B71FC" w:rsidP="001B71FC">
      <w:pPr>
        <w:spacing w:line="480" w:lineRule="auto"/>
        <w:ind w:firstLine="720"/>
        <w:jc w:val="both"/>
        <w:rPr>
          <w:rFonts w:ascii="Arial" w:hAnsi="Arial" w:cs="Arial"/>
          <w:bCs/>
        </w:rPr>
      </w:pPr>
    </w:p>
    <w:p w14:paraId="5ABA6C2F" w14:textId="77777777" w:rsidR="001B71FC" w:rsidRPr="00740691" w:rsidRDefault="001B71FC" w:rsidP="001B71FC">
      <w:pPr>
        <w:spacing w:line="480" w:lineRule="auto"/>
        <w:ind w:firstLine="720"/>
        <w:jc w:val="both"/>
        <w:rPr>
          <w:rFonts w:ascii="Arial" w:hAnsi="Arial" w:cs="Arial"/>
          <w:bCs/>
        </w:rPr>
      </w:pPr>
    </w:p>
    <w:p w14:paraId="3CD53598" w14:textId="77777777" w:rsidR="001B71FC" w:rsidRPr="00740691" w:rsidRDefault="001B71FC" w:rsidP="001B71FC">
      <w:pPr>
        <w:spacing w:line="480" w:lineRule="auto"/>
        <w:ind w:firstLine="720"/>
        <w:jc w:val="both"/>
        <w:rPr>
          <w:rFonts w:ascii="Arial" w:hAnsi="Arial" w:cs="Arial"/>
          <w:b/>
          <w:bCs/>
        </w:rPr>
      </w:pPr>
      <w:r w:rsidRPr="00740691">
        <w:rPr>
          <w:rFonts w:ascii="Arial" w:hAnsi="Arial" w:cs="Arial"/>
          <w:b/>
          <w:bCs/>
        </w:rPr>
        <w:lastRenderedPageBreak/>
        <w:t>FUNCTIONAL TESTING RESULTS</w:t>
      </w:r>
    </w:p>
    <w:tbl>
      <w:tblPr>
        <w:tblStyle w:val="TableGrid"/>
        <w:tblW w:w="0" w:type="auto"/>
        <w:tblLook w:val="04A0" w:firstRow="1" w:lastRow="0" w:firstColumn="1" w:lastColumn="0" w:noHBand="0" w:noVBand="1"/>
      </w:tblPr>
      <w:tblGrid>
        <w:gridCol w:w="2243"/>
        <w:gridCol w:w="2277"/>
        <w:gridCol w:w="2250"/>
        <w:gridCol w:w="2292"/>
      </w:tblGrid>
      <w:tr w:rsidR="001B71FC" w:rsidRPr="00740691" w14:paraId="0A2367D2" w14:textId="77777777" w:rsidTr="00EF0429">
        <w:tc>
          <w:tcPr>
            <w:tcW w:w="2337" w:type="dxa"/>
          </w:tcPr>
          <w:p w14:paraId="5A75DEFC" w14:textId="77777777" w:rsidR="001B71FC" w:rsidRPr="00740691" w:rsidRDefault="001B71FC" w:rsidP="00EF0429">
            <w:pPr>
              <w:jc w:val="both"/>
              <w:rPr>
                <w:rFonts w:ascii="Arial" w:hAnsi="Arial" w:cs="Arial"/>
              </w:rPr>
            </w:pPr>
            <w:r w:rsidRPr="00740691">
              <w:rPr>
                <w:rFonts w:ascii="Arial" w:hAnsi="Arial" w:cs="Arial"/>
              </w:rPr>
              <w:t>Use Case ID</w:t>
            </w:r>
          </w:p>
        </w:tc>
        <w:tc>
          <w:tcPr>
            <w:tcW w:w="2337" w:type="dxa"/>
          </w:tcPr>
          <w:p w14:paraId="76F8506C" w14:textId="77777777" w:rsidR="001B71FC" w:rsidRPr="00740691" w:rsidRDefault="001B71FC" w:rsidP="00EF0429">
            <w:pPr>
              <w:jc w:val="both"/>
              <w:rPr>
                <w:rFonts w:ascii="Arial" w:hAnsi="Arial" w:cs="Arial"/>
              </w:rPr>
            </w:pPr>
            <w:r w:rsidRPr="00740691">
              <w:rPr>
                <w:rFonts w:ascii="Arial" w:hAnsi="Arial" w:cs="Arial"/>
              </w:rPr>
              <w:t>Use Case Name</w:t>
            </w:r>
          </w:p>
        </w:tc>
        <w:tc>
          <w:tcPr>
            <w:tcW w:w="2338" w:type="dxa"/>
          </w:tcPr>
          <w:p w14:paraId="2F322823" w14:textId="77777777" w:rsidR="001B71FC" w:rsidRPr="00740691" w:rsidRDefault="001B71FC" w:rsidP="00EF0429">
            <w:pPr>
              <w:jc w:val="both"/>
              <w:rPr>
                <w:rFonts w:ascii="Arial" w:hAnsi="Arial" w:cs="Arial"/>
              </w:rPr>
            </w:pPr>
            <w:r w:rsidRPr="00740691">
              <w:rPr>
                <w:rFonts w:ascii="Arial" w:hAnsi="Arial" w:cs="Arial"/>
              </w:rPr>
              <w:t>Status</w:t>
            </w:r>
          </w:p>
        </w:tc>
        <w:tc>
          <w:tcPr>
            <w:tcW w:w="2338" w:type="dxa"/>
          </w:tcPr>
          <w:p w14:paraId="323A8595" w14:textId="77777777" w:rsidR="001B71FC" w:rsidRPr="00740691" w:rsidRDefault="001B71FC" w:rsidP="00EF0429">
            <w:pPr>
              <w:rPr>
                <w:rFonts w:ascii="Arial" w:hAnsi="Arial" w:cs="Arial"/>
              </w:rPr>
            </w:pPr>
            <w:r w:rsidRPr="00740691">
              <w:rPr>
                <w:rFonts w:ascii="Arial" w:hAnsi="Arial" w:cs="Arial"/>
              </w:rPr>
              <w:t>Remarks</w:t>
            </w:r>
          </w:p>
        </w:tc>
      </w:tr>
      <w:tr w:rsidR="001B71FC" w:rsidRPr="00740691" w14:paraId="329ABE61" w14:textId="77777777" w:rsidTr="00EF0429">
        <w:tc>
          <w:tcPr>
            <w:tcW w:w="2337" w:type="dxa"/>
          </w:tcPr>
          <w:p w14:paraId="0B5289BB" w14:textId="77777777" w:rsidR="001B71FC" w:rsidRPr="00740691" w:rsidRDefault="001B71FC" w:rsidP="00EF0429">
            <w:pPr>
              <w:jc w:val="both"/>
              <w:rPr>
                <w:rFonts w:ascii="Arial" w:hAnsi="Arial" w:cs="Arial"/>
              </w:rPr>
            </w:pPr>
            <w:r w:rsidRPr="00740691">
              <w:rPr>
                <w:rFonts w:ascii="Arial" w:hAnsi="Arial" w:cs="Arial"/>
              </w:rPr>
              <w:t>UC-01</w:t>
            </w:r>
          </w:p>
        </w:tc>
        <w:tc>
          <w:tcPr>
            <w:tcW w:w="2337" w:type="dxa"/>
          </w:tcPr>
          <w:p w14:paraId="787A8560" w14:textId="77777777" w:rsidR="001B71FC" w:rsidRPr="00740691" w:rsidRDefault="001B71FC" w:rsidP="00EF0429">
            <w:pPr>
              <w:jc w:val="both"/>
              <w:rPr>
                <w:rFonts w:ascii="Arial" w:hAnsi="Arial" w:cs="Arial"/>
              </w:rPr>
            </w:pPr>
            <w:r w:rsidRPr="00740691">
              <w:rPr>
                <w:rFonts w:ascii="Arial" w:hAnsi="Arial" w:cs="Arial"/>
              </w:rPr>
              <w:t>Log In / Sign Up</w:t>
            </w:r>
          </w:p>
        </w:tc>
        <w:tc>
          <w:tcPr>
            <w:tcW w:w="2338" w:type="dxa"/>
          </w:tcPr>
          <w:p w14:paraId="0F5BA7CB" w14:textId="77777777" w:rsidR="001B71FC" w:rsidRPr="00740691" w:rsidRDefault="001B71FC" w:rsidP="00EF0429">
            <w:pPr>
              <w:jc w:val="both"/>
              <w:rPr>
                <w:rFonts w:ascii="Arial" w:hAnsi="Arial" w:cs="Arial"/>
              </w:rPr>
            </w:pPr>
            <w:r w:rsidRPr="00740691">
              <w:rPr>
                <w:rFonts w:ascii="Arial" w:hAnsi="Arial" w:cs="Arial"/>
              </w:rPr>
              <w:t>Pass</w:t>
            </w:r>
          </w:p>
        </w:tc>
        <w:tc>
          <w:tcPr>
            <w:tcW w:w="2338" w:type="dxa"/>
          </w:tcPr>
          <w:p w14:paraId="4A40CA39" w14:textId="77777777" w:rsidR="001B71FC" w:rsidRPr="00740691" w:rsidRDefault="001B71FC" w:rsidP="00EF0429">
            <w:pPr>
              <w:rPr>
                <w:rFonts w:ascii="Arial" w:hAnsi="Arial" w:cs="Arial"/>
              </w:rPr>
            </w:pPr>
            <w:r w:rsidRPr="00740691">
              <w:rPr>
                <w:rFonts w:ascii="Arial" w:hAnsi="Arial" w:cs="Arial"/>
              </w:rPr>
              <w:t>Login and sign-up worked smoothly</w:t>
            </w:r>
          </w:p>
        </w:tc>
      </w:tr>
      <w:tr w:rsidR="001B71FC" w:rsidRPr="00740691" w14:paraId="0C1217D1" w14:textId="77777777" w:rsidTr="00EF0429">
        <w:tc>
          <w:tcPr>
            <w:tcW w:w="2337" w:type="dxa"/>
          </w:tcPr>
          <w:p w14:paraId="758668A0" w14:textId="77777777" w:rsidR="001B71FC" w:rsidRPr="00740691" w:rsidRDefault="001B71FC" w:rsidP="00EF0429">
            <w:pPr>
              <w:jc w:val="both"/>
              <w:rPr>
                <w:rFonts w:ascii="Arial" w:hAnsi="Arial" w:cs="Arial"/>
              </w:rPr>
            </w:pPr>
            <w:r w:rsidRPr="00740691">
              <w:rPr>
                <w:rFonts w:ascii="Arial" w:hAnsi="Arial" w:cs="Arial"/>
              </w:rPr>
              <w:t>UC-02</w:t>
            </w:r>
          </w:p>
        </w:tc>
        <w:tc>
          <w:tcPr>
            <w:tcW w:w="2337" w:type="dxa"/>
          </w:tcPr>
          <w:p w14:paraId="4068B6B7" w14:textId="77777777" w:rsidR="001B71FC" w:rsidRPr="00740691" w:rsidRDefault="001B71FC" w:rsidP="00EF0429">
            <w:pPr>
              <w:jc w:val="both"/>
              <w:rPr>
                <w:rFonts w:ascii="Arial" w:hAnsi="Arial" w:cs="Arial"/>
              </w:rPr>
            </w:pPr>
            <w:r w:rsidRPr="00740691">
              <w:rPr>
                <w:rFonts w:ascii="Arial" w:hAnsi="Arial" w:cs="Arial"/>
              </w:rPr>
              <w:t>Add Medication</w:t>
            </w:r>
          </w:p>
        </w:tc>
        <w:tc>
          <w:tcPr>
            <w:tcW w:w="2338" w:type="dxa"/>
          </w:tcPr>
          <w:p w14:paraId="0C36563D" w14:textId="77777777" w:rsidR="001B71FC" w:rsidRPr="00740691" w:rsidRDefault="001B71FC" w:rsidP="00EF0429">
            <w:pPr>
              <w:jc w:val="both"/>
              <w:rPr>
                <w:rFonts w:ascii="Arial" w:hAnsi="Arial" w:cs="Arial"/>
              </w:rPr>
            </w:pPr>
            <w:r w:rsidRPr="00740691">
              <w:rPr>
                <w:rFonts w:ascii="Arial" w:hAnsi="Arial" w:cs="Arial"/>
              </w:rPr>
              <w:t>Pass</w:t>
            </w:r>
          </w:p>
        </w:tc>
        <w:tc>
          <w:tcPr>
            <w:tcW w:w="2338" w:type="dxa"/>
          </w:tcPr>
          <w:p w14:paraId="1B9707C7" w14:textId="77777777" w:rsidR="001B71FC" w:rsidRPr="00740691" w:rsidRDefault="001B71FC" w:rsidP="00EF0429">
            <w:pPr>
              <w:rPr>
                <w:rFonts w:ascii="Arial" w:hAnsi="Arial" w:cs="Arial"/>
              </w:rPr>
            </w:pPr>
            <w:r w:rsidRPr="00740691">
              <w:rPr>
                <w:rFonts w:ascii="Arial" w:hAnsi="Arial" w:cs="Arial"/>
              </w:rPr>
              <w:t>Input validation worked correctly</w:t>
            </w:r>
          </w:p>
        </w:tc>
      </w:tr>
      <w:tr w:rsidR="001B71FC" w:rsidRPr="00740691" w14:paraId="4ED8C70D" w14:textId="77777777" w:rsidTr="00EF0429">
        <w:tc>
          <w:tcPr>
            <w:tcW w:w="2337" w:type="dxa"/>
          </w:tcPr>
          <w:p w14:paraId="2D285B15" w14:textId="77777777" w:rsidR="001B71FC" w:rsidRPr="00740691" w:rsidRDefault="001B71FC" w:rsidP="00EF0429">
            <w:pPr>
              <w:jc w:val="both"/>
              <w:rPr>
                <w:rFonts w:ascii="Arial" w:hAnsi="Arial" w:cs="Arial"/>
              </w:rPr>
            </w:pPr>
            <w:r w:rsidRPr="00740691">
              <w:rPr>
                <w:rFonts w:ascii="Arial" w:hAnsi="Arial" w:cs="Arial"/>
              </w:rPr>
              <w:t>UC-03</w:t>
            </w:r>
          </w:p>
        </w:tc>
        <w:tc>
          <w:tcPr>
            <w:tcW w:w="2337" w:type="dxa"/>
          </w:tcPr>
          <w:p w14:paraId="003B0A47" w14:textId="77777777" w:rsidR="001B71FC" w:rsidRPr="00740691" w:rsidRDefault="001B71FC" w:rsidP="00EF0429">
            <w:pPr>
              <w:jc w:val="both"/>
              <w:rPr>
                <w:rFonts w:ascii="Arial" w:hAnsi="Arial" w:cs="Arial"/>
              </w:rPr>
            </w:pPr>
            <w:r w:rsidRPr="00740691">
              <w:rPr>
                <w:rFonts w:ascii="Arial" w:hAnsi="Arial" w:cs="Arial"/>
              </w:rPr>
              <w:t>Set Schedule</w:t>
            </w:r>
          </w:p>
        </w:tc>
        <w:tc>
          <w:tcPr>
            <w:tcW w:w="2338" w:type="dxa"/>
          </w:tcPr>
          <w:p w14:paraId="7405EA81" w14:textId="77777777" w:rsidR="001B71FC" w:rsidRPr="00740691" w:rsidRDefault="001B71FC" w:rsidP="00EF0429">
            <w:pPr>
              <w:jc w:val="both"/>
              <w:rPr>
                <w:rFonts w:ascii="Arial" w:hAnsi="Arial" w:cs="Arial"/>
              </w:rPr>
            </w:pPr>
            <w:r w:rsidRPr="00740691">
              <w:rPr>
                <w:rFonts w:ascii="Arial" w:hAnsi="Arial" w:cs="Arial"/>
              </w:rPr>
              <w:t>Pass</w:t>
            </w:r>
          </w:p>
        </w:tc>
        <w:tc>
          <w:tcPr>
            <w:tcW w:w="2338" w:type="dxa"/>
          </w:tcPr>
          <w:p w14:paraId="22025738" w14:textId="77777777" w:rsidR="001B71FC" w:rsidRPr="00740691" w:rsidRDefault="001B71FC" w:rsidP="00EF0429">
            <w:pPr>
              <w:rPr>
                <w:rFonts w:ascii="Arial" w:hAnsi="Arial" w:cs="Arial"/>
              </w:rPr>
            </w:pPr>
            <w:r w:rsidRPr="00740691">
              <w:rPr>
                <w:rFonts w:ascii="Arial" w:hAnsi="Arial" w:cs="Arial"/>
              </w:rPr>
              <w:t>Schedule synced correctly</w:t>
            </w:r>
          </w:p>
        </w:tc>
      </w:tr>
      <w:tr w:rsidR="001B71FC" w:rsidRPr="00740691" w14:paraId="2628B40D" w14:textId="77777777" w:rsidTr="00EF0429">
        <w:tc>
          <w:tcPr>
            <w:tcW w:w="2337" w:type="dxa"/>
          </w:tcPr>
          <w:p w14:paraId="6D59110A" w14:textId="77777777" w:rsidR="001B71FC" w:rsidRPr="00740691" w:rsidRDefault="001B71FC" w:rsidP="00EF0429">
            <w:pPr>
              <w:jc w:val="both"/>
              <w:rPr>
                <w:rFonts w:ascii="Arial" w:hAnsi="Arial" w:cs="Arial"/>
              </w:rPr>
            </w:pPr>
            <w:r w:rsidRPr="00740691">
              <w:rPr>
                <w:rFonts w:ascii="Arial" w:hAnsi="Arial" w:cs="Arial"/>
              </w:rPr>
              <w:t>UC-04</w:t>
            </w:r>
          </w:p>
        </w:tc>
        <w:tc>
          <w:tcPr>
            <w:tcW w:w="2337" w:type="dxa"/>
          </w:tcPr>
          <w:p w14:paraId="0CEFAC3D" w14:textId="77777777" w:rsidR="001B71FC" w:rsidRPr="00740691" w:rsidRDefault="001B71FC" w:rsidP="00EF0429">
            <w:pPr>
              <w:jc w:val="both"/>
              <w:rPr>
                <w:rFonts w:ascii="Arial" w:hAnsi="Arial" w:cs="Arial"/>
              </w:rPr>
            </w:pPr>
            <w:r>
              <w:rPr>
                <w:rFonts w:ascii="Arial" w:hAnsi="Arial" w:cs="Arial"/>
              </w:rPr>
              <w:t xml:space="preserve">View Medication </w:t>
            </w:r>
            <w:r w:rsidRPr="00740691">
              <w:rPr>
                <w:rFonts w:ascii="Arial" w:hAnsi="Arial" w:cs="Arial"/>
              </w:rPr>
              <w:t>Reports</w:t>
            </w:r>
          </w:p>
        </w:tc>
        <w:tc>
          <w:tcPr>
            <w:tcW w:w="2338" w:type="dxa"/>
          </w:tcPr>
          <w:p w14:paraId="61AF6086" w14:textId="77777777" w:rsidR="001B71FC" w:rsidRPr="00740691" w:rsidRDefault="001B71FC" w:rsidP="00EF0429">
            <w:pPr>
              <w:jc w:val="both"/>
              <w:rPr>
                <w:rFonts w:ascii="Arial" w:hAnsi="Arial" w:cs="Arial"/>
              </w:rPr>
            </w:pPr>
            <w:r w:rsidRPr="00740691">
              <w:rPr>
                <w:rFonts w:ascii="Arial" w:hAnsi="Arial" w:cs="Arial"/>
              </w:rPr>
              <w:t>Pass</w:t>
            </w:r>
          </w:p>
        </w:tc>
        <w:tc>
          <w:tcPr>
            <w:tcW w:w="2338" w:type="dxa"/>
          </w:tcPr>
          <w:p w14:paraId="2016CFA5" w14:textId="77777777" w:rsidR="001B71FC" w:rsidRPr="00740691" w:rsidRDefault="001B71FC" w:rsidP="00EF0429">
            <w:pPr>
              <w:rPr>
                <w:rFonts w:ascii="Arial" w:hAnsi="Arial" w:cs="Arial"/>
              </w:rPr>
            </w:pPr>
            <w:r w:rsidRPr="00740691">
              <w:rPr>
                <w:rFonts w:ascii="Arial" w:hAnsi="Arial" w:cs="Arial"/>
              </w:rPr>
              <w:t>Reports displayed accurately</w:t>
            </w:r>
          </w:p>
        </w:tc>
      </w:tr>
      <w:tr w:rsidR="001B71FC" w:rsidRPr="00740691" w14:paraId="569EDDCB" w14:textId="77777777" w:rsidTr="00EF0429">
        <w:tc>
          <w:tcPr>
            <w:tcW w:w="2337" w:type="dxa"/>
          </w:tcPr>
          <w:p w14:paraId="029018AA" w14:textId="77777777" w:rsidR="001B71FC" w:rsidRPr="00740691" w:rsidRDefault="001B71FC" w:rsidP="00EF0429">
            <w:pPr>
              <w:jc w:val="both"/>
              <w:rPr>
                <w:rFonts w:ascii="Arial" w:hAnsi="Arial" w:cs="Arial"/>
              </w:rPr>
            </w:pPr>
            <w:r w:rsidRPr="00740691">
              <w:rPr>
                <w:rFonts w:ascii="Arial" w:hAnsi="Arial" w:cs="Arial"/>
              </w:rPr>
              <w:t>UC-05</w:t>
            </w:r>
          </w:p>
        </w:tc>
        <w:tc>
          <w:tcPr>
            <w:tcW w:w="2337" w:type="dxa"/>
          </w:tcPr>
          <w:p w14:paraId="6D0EDF3D" w14:textId="77777777" w:rsidR="001B71FC" w:rsidRPr="00740691" w:rsidRDefault="001B71FC" w:rsidP="00EF0429">
            <w:pPr>
              <w:jc w:val="both"/>
              <w:rPr>
                <w:rFonts w:ascii="Arial" w:hAnsi="Arial" w:cs="Arial"/>
              </w:rPr>
            </w:pPr>
            <w:r w:rsidRPr="00740691">
              <w:rPr>
                <w:rFonts w:ascii="Arial" w:hAnsi="Arial" w:cs="Arial"/>
              </w:rPr>
              <w:t>View Medication History</w:t>
            </w:r>
          </w:p>
        </w:tc>
        <w:tc>
          <w:tcPr>
            <w:tcW w:w="2338" w:type="dxa"/>
          </w:tcPr>
          <w:p w14:paraId="6E970AD1" w14:textId="77777777" w:rsidR="001B71FC" w:rsidRPr="00740691" w:rsidRDefault="001B71FC" w:rsidP="00EF0429">
            <w:pPr>
              <w:jc w:val="both"/>
              <w:rPr>
                <w:rFonts w:ascii="Arial" w:hAnsi="Arial" w:cs="Arial"/>
              </w:rPr>
            </w:pPr>
            <w:r w:rsidRPr="00740691">
              <w:rPr>
                <w:rFonts w:ascii="Arial" w:hAnsi="Arial" w:cs="Arial"/>
              </w:rPr>
              <w:t>Pass</w:t>
            </w:r>
          </w:p>
        </w:tc>
        <w:tc>
          <w:tcPr>
            <w:tcW w:w="2338" w:type="dxa"/>
          </w:tcPr>
          <w:p w14:paraId="3386D4CF" w14:textId="77777777" w:rsidR="001B71FC" w:rsidRPr="00740691" w:rsidRDefault="001B71FC" w:rsidP="00EF0429">
            <w:pPr>
              <w:rPr>
                <w:rFonts w:ascii="Arial" w:hAnsi="Arial" w:cs="Arial"/>
              </w:rPr>
            </w:pPr>
            <w:r w:rsidRPr="00740691">
              <w:rPr>
                <w:rFonts w:ascii="Arial" w:hAnsi="Arial" w:cs="Arial"/>
              </w:rPr>
              <w:t>History records accurate</w:t>
            </w:r>
          </w:p>
        </w:tc>
      </w:tr>
      <w:tr w:rsidR="001B71FC" w:rsidRPr="00740691" w14:paraId="4C0531D0" w14:textId="77777777" w:rsidTr="00EF0429">
        <w:tc>
          <w:tcPr>
            <w:tcW w:w="2337" w:type="dxa"/>
          </w:tcPr>
          <w:p w14:paraId="27AF915C" w14:textId="77777777" w:rsidR="001B71FC" w:rsidRPr="00740691" w:rsidRDefault="001B71FC" w:rsidP="00EF0429">
            <w:pPr>
              <w:jc w:val="both"/>
              <w:rPr>
                <w:rFonts w:ascii="Arial" w:hAnsi="Arial" w:cs="Arial"/>
              </w:rPr>
            </w:pPr>
            <w:r w:rsidRPr="00740691">
              <w:rPr>
                <w:rFonts w:ascii="Arial" w:hAnsi="Arial" w:cs="Arial"/>
              </w:rPr>
              <w:t>UC-0</w:t>
            </w:r>
          </w:p>
        </w:tc>
        <w:tc>
          <w:tcPr>
            <w:tcW w:w="2337" w:type="dxa"/>
          </w:tcPr>
          <w:p w14:paraId="15683D62" w14:textId="77777777" w:rsidR="001B71FC" w:rsidRPr="00740691" w:rsidRDefault="001B71FC" w:rsidP="00EF0429">
            <w:pPr>
              <w:jc w:val="both"/>
              <w:rPr>
                <w:rFonts w:ascii="Arial" w:hAnsi="Arial" w:cs="Arial"/>
              </w:rPr>
            </w:pPr>
            <w:r w:rsidRPr="00740691">
              <w:rPr>
                <w:rFonts w:ascii="Arial" w:hAnsi="Arial" w:cs="Arial"/>
              </w:rPr>
              <w:t>Receive Medicine Notification</w:t>
            </w:r>
          </w:p>
        </w:tc>
        <w:tc>
          <w:tcPr>
            <w:tcW w:w="2338" w:type="dxa"/>
          </w:tcPr>
          <w:p w14:paraId="5B078C9A" w14:textId="77777777" w:rsidR="001B71FC" w:rsidRPr="00740691" w:rsidRDefault="001B71FC" w:rsidP="00EF0429">
            <w:pPr>
              <w:jc w:val="both"/>
              <w:rPr>
                <w:rFonts w:ascii="Arial" w:hAnsi="Arial" w:cs="Arial"/>
              </w:rPr>
            </w:pPr>
            <w:r w:rsidRPr="00740691">
              <w:rPr>
                <w:rFonts w:ascii="Arial" w:hAnsi="Arial" w:cs="Arial"/>
              </w:rPr>
              <w:t>Pass</w:t>
            </w:r>
          </w:p>
        </w:tc>
        <w:tc>
          <w:tcPr>
            <w:tcW w:w="2338" w:type="dxa"/>
          </w:tcPr>
          <w:p w14:paraId="4BA9CC08" w14:textId="77777777" w:rsidR="001B71FC" w:rsidRPr="00740691" w:rsidRDefault="001B71FC" w:rsidP="00EF0429">
            <w:pPr>
              <w:rPr>
                <w:rFonts w:ascii="Arial" w:hAnsi="Arial" w:cs="Arial"/>
              </w:rPr>
            </w:pPr>
            <w:r w:rsidRPr="00740691">
              <w:rPr>
                <w:rFonts w:ascii="Arial" w:hAnsi="Arial" w:cs="Arial"/>
              </w:rPr>
              <w:t>Notification received on time</w:t>
            </w:r>
          </w:p>
        </w:tc>
      </w:tr>
      <w:tr w:rsidR="001B71FC" w:rsidRPr="00740691" w14:paraId="4DC36570" w14:textId="77777777" w:rsidTr="00EF0429">
        <w:tc>
          <w:tcPr>
            <w:tcW w:w="2337" w:type="dxa"/>
          </w:tcPr>
          <w:p w14:paraId="7E54C968" w14:textId="77777777" w:rsidR="001B71FC" w:rsidRPr="00740691" w:rsidRDefault="001B71FC" w:rsidP="00EF0429">
            <w:pPr>
              <w:jc w:val="both"/>
              <w:rPr>
                <w:rFonts w:ascii="Arial" w:hAnsi="Arial" w:cs="Arial"/>
              </w:rPr>
            </w:pPr>
            <w:r w:rsidRPr="00740691">
              <w:rPr>
                <w:rFonts w:ascii="Arial" w:hAnsi="Arial" w:cs="Arial"/>
              </w:rPr>
              <w:t>UC-07</w:t>
            </w:r>
          </w:p>
        </w:tc>
        <w:tc>
          <w:tcPr>
            <w:tcW w:w="2337" w:type="dxa"/>
          </w:tcPr>
          <w:p w14:paraId="15BF9A9D" w14:textId="77777777" w:rsidR="001B71FC" w:rsidRPr="00740691" w:rsidRDefault="001B71FC" w:rsidP="00EF0429">
            <w:pPr>
              <w:jc w:val="both"/>
              <w:rPr>
                <w:rFonts w:ascii="Arial" w:hAnsi="Arial" w:cs="Arial"/>
              </w:rPr>
            </w:pPr>
            <w:r w:rsidRPr="00740691">
              <w:rPr>
                <w:rFonts w:ascii="Arial" w:hAnsi="Arial" w:cs="Arial"/>
              </w:rPr>
              <w:t>Missed Dose Alert</w:t>
            </w:r>
          </w:p>
        </w:tc>
        <w:tc>
          <w:tcPr>
            <w:tcW w:w="2338" w:type="dxa"/>
          </w:tcPr>
          <w:p w14:paraId="729B2803" w14:textId="77777777" w:rsidR="001B71FC" w:rsidRPr="00740691" w:rsidRDefault="001B71FC" w:rsidP="00EF0429">
            <w:pPr>
              <w:jc w:val="both"/>
              <w:rPr>
                <w:rFonts w:ascii="Arial" w:hAnsi="Arial" w:cs="Arial"/>
              </w:rPr>
            </w:pPr>
            <w:r w:rsidRPr="00740691">
              <w:rPr>
                <w:rFonts w:ascii="Arial" w:hAnsi="Arial" w:cs="Arial"/>
              </w:rPr>
              <w:t>Pass</w:t>
            </w:r>
          </w:p>
        </w:tc>
        <w:tc>
          <w:tcPr>
            <w:tcW w:w="2338" w:type="dxa"/>
          </w:tcPr>
          <w:p w14:paraId="455AF705" w14:textId="77777777" w:rsidR="001B71FC" w:rsidRPr="00740691" w:rsidRDefault="001B71FC" w:rsidP="00EF0429">
            <w:pPr>
              <w:rPr>
                <w:rFonts w:ascii="Arial" w:hAnsi="Arial" w:cs="Arial"/>
              </w:rPr>
            </w:pPr>
            <w:r w:rsidRPr="00740691">
              <w:rPr>
                <w:rFonts w:ascii="Arial" w:hAnsi="Arial" w:cs="Arial"/>
              </w:rPr>
              <w:t>Alert triggered correctly</w:t>
            </w:r>
          </w:p>
        </w:tc>
      </w:tr>
      <w:tr w:rsidR="001B71FC" w:rsidRPr="00740691" w14:paraId="59073FA7" w14:textId="77777777" w:rsidTr="00EF0429">
        <w:tc>
          <w:tcPr>
            <w:tcW w:w="2337" w:type="dxa"/>
          </w:tcPr>
          <w:p w14:paraId="5C1765BC" w14:textId="77777777" w:rsidR="001B71FC" w:rsidRPr="00740691" w:rsidRDefault="001B71FC" w:rsidP="00EF0429">
            <w:pPr>
              <w:jc w:val="both"/>
              <w:rPr>
                <w:rFonts w:ascii="Arial" w:hAnsi="Arial" w:cs="Arial"/>
              </w:rPr>
            </w:pPr>
            <w:r w:rsidRPr="00740691">
              <w:rPr>
                <w:rFonts w:ascii="Arial" w:hAnsi="Arial" w:cs="Arial"/>
              </w:rPr>
              <w:t>UC-08</w:t>
            </w:r>
          </w:p>
        </w:tc>
        <w:tc>
          <w:tcPr>
            <w:tcW w:w="2337" w:type="dxa"/>
          </w:tcPr>
          <w:p w14:paraId="08A6B44B" w14:textId="77777777" w:rsidR="001B71FC" w:rsidRPr="00740691" w:rsidRDefault="001B71FC" w:rsidP="00EF0429">
            <w:pPr>
              <w:jc w:val="both"/>
              <w:rPr>
                <w:rFonts w:ascii="Arial" w:hAnsi="Arial" w:cs="Arial"/>
              </w:rPr>
            </w:pPr>
            <w:r w:rsidRPr="00740691">
              <w:rPr>
                <w:rFonts w:ascii="Arial" w:hAnsi="Arial" w:cs="Arial"/>
              </w:rPr>
              <w:t>Receive Refill Reminder</w:t>
            </w:r>
          </w:p>
        </w:tc>
        <w:tc>
          <w:tcPr>
            <w:tcW w:w="2338" w:type="dxa"/>
          </w:tcPr>
          <w:p w14:paraId="7E5F504C" w14:textId="77777777" w:rsidR="001B71FC" w:rsidRPr="00740691" w:rsidRDefault="001B71FC" w:rsidP="00EF0429">
            <w:pPr>
              <w:jc w:val="both"/>
              <w:rPr>
                <w:rFonts w:ascii="Arial" w:hAnsi="Arial" w:cs="Arial"/>
              </w:rPr>
            </w:pPr>
            <w:r w:rsidRPr="00740691">
              <w:rPr>
                <w:rFonts w:ascii="Arial" w:hAnsi="Arial" w:cs="Arial"/>
              </w:rPr>
              <w:t>Pass</w:t>
            </w:r>
          </w:p>
        </w:tc>
        <w:tc>
          <w:tcPr>
            <w:tcW w:w="2338" w:type="dxa"/>
          </w:tcPr>
          <w:p w14:paraId="29987683" w14:textId="77777777" w:rsidR="001B71FC" w:rsidRPr="00740691" w:rsidRDefault="001B71FC" w:rsidP="00EF0429">
            <w:pPr>
              <w:rPr>
                <w:rFonts w:ascii="Arial" w:hAnsi="Arial" w:cs="Arial"/>
              </w:rPr>
            </w:pPr>
            <w:r w:rsidRPr="00740691">
              <w:rPr>
                <w:rFonts w:ascii="Arial" w:hAnsi="Arial" w:cs="Arial"/>
              </w:rPr>
              <w:t>Low-stock alert sent timely</w:t>
            </w:r>
          </w:p>
        </w:tc>
      </w:tr>
      <w:tr w:rsidR="001B71FC" w:rsidRPr="00740691" w14:paraId="1C30A007" w14:textId="77777777" w:rsidTr="00EF0429">
        <w:tc>
          <w:tcPr>
            <w:tcW w:w="2337" w:type="dxa"/>
          </w:tcPr>
          <w:p w14:paraId="0621CF20" w14:textId="77777777" w:rsidR="001B71FC" w:rsidRPr="00740691" w:rsidRDefault="001B71FC" w:rsidP="00EF0429">
            <w:pPr>
              <w:jc w:val="both"/>
              <w:rPr>
                <w:rFonts w:ascii="Arial" w:hAnsi="Arial" w:cs="Arial"/>
              </w:rPr>
            </w:pPr>
            <w:r w:rsidRPr="00740691">
              <w:rPr>
                <w:rFonts w:ascii="Arial" w:hAnsi="Arial" w:cs="Arial"/>
              </w:rPr>
              <w:t>UC-09</w:t>
            </w:r>
          </w:p>
        </w:tc>
        <w:tc>
          <w:tcPr>
            <w:tcW w:w="2337" w:type="dxa"/>
          </w:tcPr>
          <w:p w14:paraId="5A13AFDA" w14:textId="77777777" w:rsidR="001B71FC" w:rsidRPr="00740691" w:rsidRDefault="001B71FC" w:rsidP="00EF0429">
            <w:pPr>
              <w:jc w:val="both"/>
              <w:rPr>
                <w:rFonts w:ascii="Arial" w:hAnsi="Arial" w:cs="Arial"/>
              </w:rPr>
            </w:pPr>
            <w:r w:rsidRPr="00740691">
              <w:rPr>
                <w:rFonts w:ascii="Arial" w:hAnsi="Arial" w:cs="Arial"/>
              </w:rPr>
              <w:t>Confirm Intake</w:t>
            </w:r>
          </w:p>
        </w:tc>
        <w:tc>
          <w:tcPr>
            <w:tcW w:w="2338" w:type="dxa"/>
          </w:tcPr>
          <w:p w14:paraId="404E24FF" w14:textId="77777777" w:rsidR="001B71FC" w:rsidRPr="00740691" w:rsidRDefault="001B71FC" w:rsidP="00EF0429">
            <w:pPr>
              <w:jc w:val="both"/>
              <w:rPr>
                <w:rFonts w:ascii="Arial" w:hAnsi="Arial" w:cs="Arial"/>
              </w:rPr>
            </w:pPr>
            <w:r w:rsidRPr="00740691">
              <w:rPr>
                <w:rFonts w:ascii="Arial" w:hAnsi="Arial" w:cs="Arial"/>
              </w:rPr>
              <w:t>Pass</w:t>
            </w:r>
          </w:p>
        </w:tc>
        <w:tc>
          <w:tcPr>
            <w:tcW w:w="2338" w:type="dxa"/>
          </w:tcPr>
          <w:p w14:paraId="10EE2C92" w14:textId="77777777" w:rsidR="001B71FC" w:rsidRPr="00740691" w:rsidRDefault="001B71FC" w:rsidP="00EF0429">
            <w:pPr>
              <w:rPr>
                <w:rFonts w:ascii="Arial" w:hAnsi="Arial" w:cs="Arial"/>
              </w:rPr>
            </w:pPr>
            <w:r w:rsidRPr="00740691">
              <w:rPr>
                <w:rFonts w:ascii="Arial" w:hAnsi="Arial" w:cs="Arial"/>
              </w:rPr>
              <w:t>Button responsive, log save</w:t>
            </w:r>
          </w:p>
        </w:tc>
      </w:tr>
      <w:tr w:rsidR="001B71FC" w:rsidRPr="00740691" w14:paraId="68DAC8D7" w14:textId="77777777" w:rsidTr="00EF0429">
        <w:tc>
          <w:tcPr>
            <w:tcW w:w="2337" w:type="dxa"/>
          </w:tcPr>
          <w:p w14:paraId="1077EEDC" w14:textId="77777777" w:rsidR="001B71FC" w:rsidRPr="00740691" w:rsidRDefault="001B71FC" w:rsidP="00EF0429">
            <w:pPr>
              <w:jc w:val="both"/>
              <w:rPr>
                <w:rFonts w:ascii="Arial" w:hAnsi="Arial" w:cs="Arial"/>
              </w:rPr>
            </w:pPr>
            <w:r w:rsidRPr="00740691">
              <w:rPr>
                <w:rFonts w:ascii="Arial" w:hAnsi="Arial" w:cs="Arial"/>
              </w:rPr>
              <w:t>UC-10</w:t>
            </w:r>
          </w:p>
        </w:tc>
        <w:tc>
          <w:tcPr>
            <w:tcW w:w="2337" w:type="dxa"/>
          </w:tcPr>
          <w:p w14:paraId="641317E1" w14:textId="77777777" w:rsidR="001B71FC" w:rsidRPr="00740691" w:rsidRDefault="001B71FC" w:rsidP="00EF0429">
            <w:pPr>
              <w:jc w:val="both"/>
              <w:rPr>
                <w:rFonts w:ascii="Arial" w:hAnsi="Arial" w:cs="Arial"/>
              </w:rPr>
            </w:pPr>
            <w:r w:rsidRPr="00740691">
              <w:rPr>
                <w:rFonts w:ascii="Arial" w:hAnsi="Arial" w:cs="Arial"/>
              </w:rPr>
              <w:t>View Medication</w:t>
            </w:r>
          </w:p>
        </w:tc>
        <w:tc>
          <w:tcPr>
            <w:tcW w:w="2338" w:type="dxa"/>
          </w:tcPr>
          <w:p w14:paraId="4B880827" w14:textId="77777777" w:rsidR="001B71FC" w:rsidRPr="00740691" w:rsidRDefault="001B71FC" w:rsidP="00EF0429">
            <w:pPr>
              <w:jc w:val="both"/>
              <w:rPr>
                <w:rFonts w:ascii="Arial" w:hAnsi="Arial" w:cs="Arial"/>
              </w:rPr>
            </w:pPr>
            <w:r w:rsidRPr="00740691">
              <w:rPr>
                <w:rFonts w:ascii="Arial" w:hAnsi="Arial" w:cs="Arial"/>
              </w:rPr>
              <w:t>Pass</w:t>
            </w:r>
          </w:p>
        </w:tc>
        <w:tc>
          <w:tcPr>
            <w:tcW w:w="2338" w:type="dxa"/>
          </w:tcPr>
          <w:p w14:paraId="3CAD8BD9" w14:textId="77777777" w:rsidR="001B71FC" w:rsidRPr="00740691" w:rsidRDefault="001B71FC" w:rsidP="00EF0429">
            <w:pPr>
              <w:rPr>
                <w:rFonts w:ascii="Arial" w:hAnsi="Arial" w:cs="Arial"/>
              </w:rPr>
            </w:pPr>
            <w:r w:rsidRPr="00740691">
              <w:rPr>
                <w:rFonts w:ascii="Arial" w:hAnsi="Arial" w:cs="Arial"/>
              </w:rPr>
              <w:t>List displayed correctly</w:t>
            </w:r>
          </w:p>
        </w:tc>
      </w:tr>
      <w:tr w:rsidR="001B71FC" w:rsidRPr="00740691" w14:paraId="62A0D53F" w14:textId="77777777" w:rsidTr="00EF0429">
        <w:tc>
          <w:tcPr>
            <w:tcW w:w="2337" w:type="dxa"/>
          </w:tcPr>
          <w:p w14:paraId="2C57C51C" w14:textId="77777777" w:rsidR="001B71FC" w:rsidRPr="00740691" w:rsidRDefault="001B71FC" w:rsidP="00EF0429">
            <w:pPr>
              <w:jc w:val="both"/>
              <w:rPr>
                <w:rFonts w:ascii="Arial" w:hAnsi="Arial" w:cs="Arial"/>
              </w:rPr>
            </w:pPr>
            <w:r w:rsidRPr="00740691">
              <w:rPr>
                <w:rFonts w:ascii="Arial" w:hAnsi="Arial" w:cs="Arial"/>
              </w:rPr>
              <w:t>UC-11</w:t>
            </w:r>
          </w:p>
        </w:tc>
        <w:tc>
          <w:tcPr>
            <w:tcW w:w="2337" w:type="dxa"/>
          </w:tcPr>
          <w:p w14:paraId="3E319751" w14:textId="77777777" w:rsidR="001B71FC" w:rsidRPr="00740691" w:rsidRDefault="001B71FC" w:rsidP="00EF0429">
            <w:pPr>
              <w:jc w:val="both"/>
              <w:rPr>
                <w:rFonts w:ascii="Arial" w:hAnsi="Arial" w:cs="Arial"/>
              </w:rPr>
            </w:pPr>
            <w:r w:rsidRPr="00740691">
              <w:rPr>
                <w:rFonts w:ascii="Arial" w:hAnsi="Arial" w:cs="Arial"/>
              </w:rPr>
              <w:t>View Schedule</w:t>
            </w:r>
          </w:p>
        </w:tc>
        <w:tc>
          <w:tcPr>
            <w:tcW w:w="2338" w:type="dxa"/>
          </w:tcPr>
          <w:p w14:paraId="0F86D798" w14:textId="77777777" w:rsidR="001B71FC" w:rsidRPr="00740691" w:rsidRDefault="001B71FC" w:rsidP="00EF0429">
            <w:pPr>
              <w:jc w:val="both"/>
              <w:rPr>
                <w:rFonts w:ascii="Arial" w:hAnsi="Arial" w:cs="Arial"/>
              </w:rPr>
            </w:pPr>
            <w:r w:rsidRPr="00740691">
              <w:rPr>
                <w:rFonts w:ascii="Arial" w:hAnsi="Arial" w:cs="Arial"/>
              </w:rPr>
              <w:t>Pass</w:t>
            </w:r>
          </w:p>
        </w:tc>
        <w:tc>
          <w:tcPr>
            <w:tcW w:w="2338" w:type="dxa"/>
          </w:tcPr>
          <w:p w14:paraId="43099B8A" w14:textId="77777777" w:rsidR="001B71FC" w:rsidRPr="00740691" w:rsidRDefault="001B71FC" w:rsidP="00EF0429">
            <w:pPr>
              <w:rPr>
                <w:rFonts w:ascii="Arial" w:hAnsi="Arial" w:cs="Arial"/>
              </w:rPr>
            </w:pPr>
            <w:r w:rsidRPr="00740691">
              <w:rPr>
                <w:rFonts w:ascii="Arial" w:hAnsi="Arial" w:cs="Arial"/>
              </w:rPr>
              <w:t>Schedules displayed accurately</w:t>
            </w:r>
          </w:p>
        </w:tc>
      </w:tr>
      <w:tr w:rsidR="001B71FC" w:rsidRPr="00740691" w14:paraId="1F2FD2AE" w14:textId="77777777" w:rsidTr="00EF0429">
        <w:tc>
          <w:tcPr>
            <w:tcW w:w="2337" w:type="dxa"/>
          </w:tcPr>
          <w:p w14:paraId="4F21C31A" w14:textId="77777777" w:rsidR="001B71FC" w:rsidRPr="00740691" w:rsidRDefault="001B71FC" w:rsidP="00EF0429">
            <w:pPr>
              <w:jc w:val="both"/>
              <w:rPr>
                <w:rFonts w:ascii="Arial" w:hAnsi="Arial" w:cs="Arial"/>
              </w:rPr>
            </w:pPr>
            <w:r w:rsidRPr="00740691">
              <w:rPr>
                <w:rFonts w:ascii="Arial" w:hAnsi="Arial" w:cs="Arial"/>
              </w:rPr>
              <w:t>UC-12</w:t>
            </w:r>
          </w:p>
        </w:tc>
        <w:tc>
          <w:tcPr>
            <w:tcW w:w="2337" w:type="dxa"/>
          </w:tcPr>
          <w:p w14:paraId="5D46A7E4" w14:textId="77777777" w:rsidR="001B71FC" w:rsidRPr="00740691" w:rsidRDefault="001B71FC" w:rsidP="00EF0429">
            <w:pPr>
              <w:jc w:val="both"/>
              <w:rPr>
                <w:rFonts w:ascii="Arial" w:hAnsi="Arial" w:cs="Arial"/>
              </w:rPr>
            </w:pPr>
            <w:r w:rsidRPr="00740691">
              <w:rPr>
                <w:rFonts w:ascii="Arial" w:hAnsi="Arial" w:cs="Arial"/>
              </w:rPr>
              <w:t>Export Reports</w:t>
            </w:r>
          </w:p>
        </w:tc>
        <w:tc>
          <w:tcPr>
            <w:tcW w:w="2338" w:type="dxa"/>
          </w:tcPr>
          <w:p w14:paraId="7AA3C1CC" w14:textId="77777777" w:rsidR="001B71FC" w:rsidRPr="00740691" w:rsidRDefault="001B71FC" w:rsidP="00EF0429">
            <w:pPr>
              <w:jc w:val="both"/>
              <w:rPr>
                <w:rFonts w:ascii="Arial" w:hAnsi="Arial" w:cs="Arial"/>
              </w:rPr>
            </w:pPr>
            <w:r w:rsidRPr="00740691">
              <w:rPr>
                <w:rFonts w:ascii="Arial" w:hAnsi="Arial" w:cs="Arial"/>
              </w:rPr>
              <w:t>Pass</w:t>
            </w:r>
          </w:p>
        </w:tc>
        <w:tc>
          <w:tcPr>
            <w:tcW w:w="2338" w:type="dxa"/>
          </w:tcPr>
          <w:p w14:paraId="774EA57E" w14:textId="77777777" w:rsidR="001B71FC" w:rsidRPr="00740691" w:rsidRDefault="001B71FC" w:rsidP="00EF0429">
            <w:pPr>
              <w:rPr>
                <w:rFonts w:ascii="Arial" w:hAnsi="Arial" w:cs="Arial"/>
              </w:rPr>
            </w:pPr>
            <w:r w:rsidRPr="00740691">
              <w:rPr>
                <w:rFonts w:ascii="Arial" w:hAnsi="Arial" w:cs="Arial"/>
              </w:rPr>
              <w:t>Reports exported successfully</w:t>
            </w:r>
          </w:p>
        </w:tc>
      </w:tr>
      <w:tr w:rsidR="001B71FC" w:rsidRPr="00740691" w14:paraId="2085AA32" w14:textId="77777777" w:rsidTr="00EF0429">
        <w:tc>
          <w:tcPr>
            <w:tcW w:w="2337" w:type="dxa"/>
          </w:tcPr>
          <w:p w14:paraId="08B21317" w14:textId="77777777" w:rsidR="001B71FC" w:rsidRPr="00740691" w:rsidRDefault="001B71FC" w:rsidP="00EF0429">
            <w:pPr>
              <w:jc w:val="both"/>
              <w:rPr>
                <w:rFonts w:ascii="Arial" w:hAnsi="Arial" w:cs="Arial"/>
              </w:rPr>
            </w:pPr>
            <w:r w:rsidRPr="00740691">
              <w:rPr>
                <w:rFonts w:ascii="Arial" w:hAnsi="Arial" w:cs="Arial"/>
              </w:rPr>
              <w:t>UC-13</w:t>
            </w:r>
          </w:p>
        </w:tc>
        <w:tc>
          <w:tcPr>
            <w:tcW w:w="2337" w:type="dxa"/>
          </w:tcPr>
          <w:p w14:paraId="3292FD79" w14:textId="77777777" w:rsidR="001B71FC" w:rsidRPr="00740691" w:rsidRDefault="001B71FC" w:rsidP="00EF0429">
            <w:pPr>
              <w:jc w:val="both"/>
              <w:rPr>
                <w:rFonts w:ascii="Arial" w:hAnsi="Arial" w:cs="Arial"/>
              </w:rPr>
            </w:pPr>
            <w:r w:rsidRPr="00740691">
              <w:rPr>
                <w:rFonts w:ascii="Arial" w:hAnsi="Arial" w:cs="Arial"/>
              </w:rPr>
              <w:t>View Refill Status</w:t>
            </w:r>
          </w:p>
        </w:tc>
        <w:tc>
          <w:tcPr>
            <w:tcW w:w="2338" w:type="dxa"/>
          </w:tcPr>
          <w:p w14:paraId="4C12D390" w14:textId="77777777" w:rsidR="001B71FC" w:rsidRPr="00740691" w:rsidRDefault="001B71FC" w:rsidP="00EF0429">
            <w:pPr>
              <w:jc w:val="both"/>
              <w:rPr>
                <w:rFonts w:ascii="Arial" w:hAnsi="Arial" w:cs="Arial"/>
              </w:rPr>
            </w:pPr>
            <w:r w:rsidRPr="00740691">
              <w:rPr>
                <w:rFonts w:ascii="Arial" w:hAnsi="Arial" w:cs="Arial"/>
              </w:rPr>
              <w:t>Pass</w:t>
            </w:r>
          </w:p>
        </w:tc>
        <w:tc>
          <w:tcPr>
            <w:tcW w:w="2338" w:type="dxa"/>
          </w:tcPr>
          <w:p w14:paraId="094B1588" w14:textId="77777777" w:rsidR="001B71FC" w:rsidRPr="00740691" w:rsidRDefault="001B71FC" w:rsidP="00EF0429">
            <w:pPr>
              <w:rPr>
                <w:rFonts w:ascii="Arial" w:hAnsi="Arial" w:cs="Arial"/>
              </w:rPr>
            </w:pPr>
            <w:r w:rsidRPr="00740691">
              <w:rPr>
                <w:rFonts w:ascii="Arial" w:hAnsi="Arial" w:cs="Arial"/>
              </w:rPr>
              <w:t>Compartment levels accurate</w:t>
            </w:r>
          </w:p>
        </w:tc>
      </w:tr>
      <w:tr w:rsidR="001B71FC" w:rsidRPr="00740691" w14:paraId="4CE87CA5" w14:textId="77777777" w:rsidTr="00EF0429">
        <w:tc>
          <w:tcPr>
            <w:tcW w:w="4674" w:type="dxa"/>
            <w:gridSpan w:val="2"/>
          </w:tcPr>
          <w:p w14:paraId="42DF04F3" w14:textId="77777777" w:rsidR="001B71FC" w:rsidRPr="00740691" w:rsidRDefault="001B71FC" w:rsidP="00EF0429">
            <w:pPr>
              <w:jc w:val="both"/>
              <w:rPr>
                <w:rFonts w:ascii="Arial" w:hAnsi="Arial" w:cs="Arial"/>
              </w:rPr>
            </w:pPr>
            <w:r w:rsidRPr="00740691">
              <w:rPr>
                <w:rFonts w:ascii="Arial" w:hAnsi="Arial" w:cs="Arial"/>
              </w:rPr>
              <w:t>OVERALL PASS RATE</w:t>
            </w:r>
          </w:p>
        </w:tc>
        <w:tc>
          <w:tcPr>
            <w:tcW w:w="2338" w:type="dxa"/>
          </w:tcPr>
          <w:p w14:paraId="00CDAE61" w14:textId="77777777" w:rsidR="001B71FC" w:rsidRPr="00740691" w:rsidRDefault="001B71FC" w:rsidP="00EF0429">
            <w:pPr>
              <w:jc w:val="both"/>
              <w:rPr>
                <w:rFonts w:ascii="Arial" w:hAnsi="Arial" w:cs="Arial"/>
              </w:rPr>
            </w:pPr>
            <w:r w:rsidRPr="00740691">
              <w:rPr>
                <w:rFonts w:ascii="Arial" w:hAnsi="Arial" w:cs="Arial"/>
              </w:rPr>
              <w:t>13/13</w:t>
            </w:r>
          </w:p>
        </w:tc>
        <w:tc>
          <w:tcPr>
            <w:tcW w:w="2338" w:type="dxa"/>
          </w:tcPr>
          <w:p w14:paraId="6DA77961" w14:textId="77777777" w:rsidR="001B71FC" w:rsidRPr="00740691" w:rsidRDefault="001B71FC" w:rsidP="00EF0429">
            <w:pPr>
              <w:rPr>
                <w:rFonts w:ascii="Arial" w:hAnsi="Arial" w:cs="Arial"/>
              </w:rPr>
            </w:pPr>
            <w:r w:rsidRPr="00740691">
              <w:rPr>
                <w:rFonts w:ascii="Arial" w:hAnsi="Arial" w:cs="Arial"/>
              </w:rPr>
              <w:t>100%</w:t>
            </w:r>
          </w:p>
        </w:tc>
      </w:tr>
    </w:tbl>
    <w:p w14:paraId="0E029572" w14:textId="77777777" w:rsidR="001B71FC" w:rsidRPr="00740691" w:rsidRDefault="001B71FC" w:rsidP="001B71FC">
      <w:pPr>
        <w:spacing w:line="480" w:lineRule="auto"/>
        <w:ind w:firstLine="720"/>
        <w:jc w:val="center"/>
        <w:rPr>
          <w:rFonts w:ascii="Arial" w:hAnsi="Arial" w:cs="Arial"/>
          <w:i/>
          <w:iCs/>
        </w:rPr>
      </w:pPr>
      <w:r>
        <w:rPr>
          <w:rFonts w:ascii="Arial" w:hAnsi="Arial" w:cs="Arial"/>
          <w:i/>
          <w:iCs/>
        </w:rPr>
        <w:t>Table 30</w:t>
      </w:r>
      <w:r w:rsidRPr="00740691">
        <w:rPr>
          <w:rFonts w:ascii="Arial" w:hAnsi="Arial" w:cs="Arial"/>
          <w:i/>
          <w:iCs/>
        </w:rPr>
        <w:t>. Summary of functional testing results across all use cases.</w:t>
      </w:r>
    </w:p>
    <w:p w14:paraId="142BDF2E" w14:textId="77777777" w:rsidR="001B71FC" w:rsidRPr="00740691" w:rsidRDefault="001B71FC" w:rsidP="001B71FC">
      <w:pPr>
        <w:spacing w:line="480" w:lineRule="auto"/>
        <w:ind w:firstLine="720"/>
        <w:jc w:val="both"/>
        <w:rPr>
          <w:rFonts w:ascii="Arial" w:hAnsi="Arial" w:cs="Arial"/>
        </w:rPr>
      </w:pPr>
      <w:r w:rsidRPr="00740691">
        <w:rPr>
          <w:rFonts w:ascii="Arial" w:hAnsi="Arial" w:cs="Arial"/>
        </w:rPr>
        <w:t xml:space="preserve">The functional testing results demonstrate that all 13 use cases successfully passed testing, achieving a 100% pass rate. This outcome indicates that the system performs all its intended functions correctly and meets the specified functional requirements. The testing validated several critical system capabilities. The authentication system (UC-01) processed user credentials correctly with fast response times and proper security validation. Medication and schedule management features (UC-02, UC-03, UC-10, UC-11) demonstrated accurate data handling, with all information correctly stored in the database and retrieved when needed. The notification system (UC-06, UC-07, UC-08) proved reliable, delivering timely alerts through </w:t>
      </w:r>
      <w:r w:rsidRPr="00740691">
        <w:rPr>
          <w:rFonts w:ascii="Arial" w:hAnsi="Arial" w:cs="Arial"/>
        </w:rPr>
        <w:lastRenderedPageBreak/>
        <w:t>both the mobile app and hardware buzzer. Data recording and reporting capabilities (UC-04, UC-05, UC-09, UC-12) accurately tracked medication intake events, maintained historical records, and generated exportable reports. Finally, hardware-software integration (UC-09, UC-13) functioned seamlessly, with the tactile button responding reliably and compartment levels accurately monitored and synchronized. The complete functional testing documentation, including detailed test steps, expected versus actual results, and screenshots for each use case, is provided in Appendix A.</w:t>
      </w:r>
    </w:p>
    <w:p w14:paraId="426D1FEF" w14:textId="77777777" w:rsidR="00A9305B" w:rsidRDefault="00A9305B" w:rsidP="001115B3">
      <w:pPr>
        <w:tabs>
          <w:tab w:val="left" w:pos="336"/>
        </w:tabs>
      </w:pPr>
    </w:p>
    <w:p w14:paraId="0DF0EF33" w14:textId="77777777" w:rsidR="00A9305B" w:rsidRDefault="00A9305B" w:rsidP="001115B3">
      <w:pPr>
        <w:tabs>
          <w:tab w:val="left" w:pos="336"/>
        </w:tabs>
      </w:pPr>
    </w:p>
    <w:p w14:paraId="1950A059" w14:textId="77777777" w:rsidR="00A9305B" w:rsidRDefault="00A9305B" w:rsidP="001115B3">
      <w:pPr>
        <w:tabs>
          <w:tab w:val="left" w:pos="336"/>
        </w:tabs>
      </w:pPr>
    </w:p>
    <w:p w14:paraId="1B920BC4" w14:textId="77777777" w:rsidR="00A9305B" w:rsidRDefault="00A9305B" w:rsidP="001115B3">
      <w:pPr>
        <w:tabs>
          <w:tab w:val="left" w:pos="336"/>
        </w:tabs>
      </w:pPr>
    </w:p>
    <w:p w14:paraId="650D5012" w14:textId="77777777" w:rsidR="00A9305B" w:rsidRDefault="00A9305B" w:rsidP="001115B3">
      <w:pPr>
        <w:tabs>
          <w:tab w:val="left" w:pos="336"/>
        </w:tabs>
      </w:pPr>
    </w:p>
    <w:p w14:paraId="1CD5E6D7" w14:textId="77777777" w:rsidR="00A9305B" w:rsidRDefault="00A9305B" w:rsidP="001115B3">
      <w:pPr>
        <w:tabs>
          <w:tab w:val="left" w:pos="336"/>
        </w:tabs>
      </w:pPr>
    </w:p>
    <w:p w14:paraId="7AA05072" w14:textId="77777777" w:rsidR="00485AF8" w:rsidRDefault="00485AF8" w:rsidP="001115B3">
      <w:pPr>
        <w:tabs>
          <w:tab w:val="left" w:pos="336"/>
        </w:tabs>
      </w:pPr>
    </w:p>
    <w:p w14:paraId="3C1C92CE" w14:textId="77777777" w:rsidR="00485AF8" w:rsidRDefault="00485AF8" w:rsidP="001115B3">
      <w:pPr>
        <w:tabs>
          <w:tab w:val="left" w:pos="336"/>
        </w:tabs>
      </w:pPr>
    </w:p>
    <w:p w14:paraId="2F57BB1B" w14:textId="77777777" w:rsidR="00485AF8" w:rsidRDefault="00485AF8" w:rsidP="001115B3">
      <w:pPr>
        <w:tabs>
          <w:tab w:val="left" w:pos="336"/>
        </w:tabs>
      </w:pPr>
    </w:p>
    <w:p w14:paraId="6900ECEC" w14:textId="77777777" w:rsidR="00485AF8" w:rsidRDefault="00485AF8" w:rsidP="001115B3">
      <w:pPr>
        <w:tabs>
          <w:tab w:val="left" w:pos="336"/>
        </w:tabs>
      </w:pPr>
    </w:p>
    <w:p w14:paraId="5A780109" w14:textId="77777777" w:rsidR="00485AF8" w:rsidRDefault="00485AF8" w:rsidP="001115B3">
      <w:pPr>
        <w:tabs>
          <w:tab w:val="left" w:pos="336"/>
        </w:tabs>
      </w:pPr>
    </w:p>
    <w:p w14:paraId="6BF20622" w14:textId="77777777" w:rsidR="00485AF8" w:rsidRDefault="00485AF8" w:rsidP="001115B3">
      <w:pPr>
        <w:tabs>
          <w:tab w:val="left" w:pos="336"/>
        </w:tabs>
      </w:pPr>
    </w:p>
    <w:p w14:paraId="076F21B8" w14:textId="77777777" w:rsidR="00485AF8" w:rsidRDefault="00485AF8" w:rsidP="001115B3">
      <w:pPr>
        <w:tabs>
          <w:tab w:val="left" w:pos="336"/>
        </w:tabs>
      </w:pPr>
    </w:p>
    <w:p w14:paraId="74380CE6" w14:textId="77777777" w:rsidR="00485AF8" w:rsidRDefault="00485AF8" w:rsidP="001115B3">
      <w:pPr>
        <w:tabs>
          <w:tab w:val="left" w:pos="336"/>
        </w:tabs>
      </w:pPr>
    </w:p>
    <w:p w14:paraId="184F14EC" w14:textId="77777777" w:rsidR="00485AF8" w:rsidRDefault="00485AF8" w:rsidP="001115B3">
      <w:pPr>
        <w:tabs>
          <w:tab w:val="left" w:pos="336"/>
        </w:tabs>
      </w:pPr>
    </w:p>
    <w:p w14:paraId="05DCBCE6" w14:textId="77777777" w:rsidR="00485AF8" w:rsidRDefault="00485AF8" w:rsidP="001115B3">
      <w:pPr>
        <w:tabs>
          <w:tab w:val="left" w:pos="336"/>
        </w:tabs>
      </w:pPr>
    </w:p>
    <w:p w14:paraId="524F0CD3" w14:textId="77777777" w:rsidR="00485AF8" w:rsidRDefault="00485AF8" w:rsidP="001115B3">
      <w:pPr>
        <w:tabs>
          <w:tab w:val="left" w:pos="336"/>
        </w:tabs>
      </w:pPr>
    </w:p>
    <w:p w14:paraId="06624A8C" w14:textId="77777777" w:rsidR="00485AF8" w:rsidRDefault="00485AF8" w:rsidP="001115B3">
      <w:pPr>
        <w:tabs>
          <w:tab w:val="left" w:pos="336"/>
        </w:tabs>
      </w:pPr>
    </w:p>
    <w:p w14:paraId="411A57DA" w14:textId="77777777" w:rsidR="00485AF8" w:rsidRDefault="00485AF8" w:rsidP="001115B3">
      <w:pPr>
        <w:tabs>
          <w:tab w:val="left" w:pos="336"/>
        </w:tabs>
      </w:pPr>
    </w:p>
    <w:p w14:paraId="360AE1C3" w14:textId="77777777" w:rsidR="00485AF8" w:rsidRDefault="00485AF8" w:rsidP="001115B3">
      <w:pPr>
        <w:tabs>
          <w:tab w:val="left" w:pos="336"/>
        </w:tabs>
      </w:pPr>
    </w:p>
    <w:p w14:paraId="0A17222D" w14:textId="77777777" w:rsidR="00485AF8" w:rsidRDefault="00485AF8" w:rsidP="001115B3">
      <w:pPr>
        <w:tabs>
          <w:tab w:val="left" w:pos="336"/>
        </w:tabs>
      </w:pPr>
    </w:p>
    <w:p w14:paraId="32EFC7B2" w14:textId="77777777" w:rsidR="00485AF8" w:rsidRDefault="00485AF8" w:rsidP="001115B3">
      <w:pPr>
        <w:tabs>
          <w:tab w:val="left" w:pos="336"/>
        </w:tabs>
      </w:pPr>
    </w:p>
    <w:p w14:paraId="518B8AAF" w14:textId="77777777" w:rsidR="00485AF8" w:rsidRDefault="00485AF8" w:rsidP="001115B3">
      <w:pPr>
        <w:tabs>
          <w:tab w:val="left" w:pos="336"/>
        </w:tabs>
      </w:pPr>
    </w:p>
    <w:p w14:paraId="47D106D3" w14:textId="77777777" w:rsidR="00485AF8" w:rsidRDefault="00485AF8" w:rsidP="001115B3">
      <w:pPr>
        <w:tabs>
          <w:tab w:val="left" w:pos="336"/>
        </w:tabs>
      </w:pPr>
    </w:p>
    <w:p w14:paraId="4304BD0C" w14:textId="77777777" w:rsidR="00485AF8" w:rsidRDefault="00485AF8" w:rsidP="001115B3">
      <w:pPr>
        <w:tabs>
          <w:tab w:val="left" w:pos="336"/>
        </w:tabs>
      </w:pPr>
    </w:p>
    <w:p w14:paraId="3F3A92F5" w14:textId="77777777" w:rsidR="00485AF8" w:rsidRDefault="00485AF8" w:rsidP="001115B3">
      <w:pPr>
        <w:tabs>
          <w:tab w:val="left" w:pos="336"/>
        </w:tabs>
      </w:pPr>
    </w:p>
    <w:p w14:paraId="25868279" w14:textId="77777777" w:rsidR="00485AF8" w:rsidRDefault="00485AF8" w:rsidP="001115B3">
      <w:pPr>
        <w:tabs>
          <w:tab w:val="left" w:pos="336"/>
        </w:tabs>
      </w:pPr>
    </w:p>
    <w:p w14:paraId="505EAF20" w14:textId="77777777" w:rsidR="00485AF8" w:rsidRDefault="00485AF8" w:rsidP="001115B3">
      <w:pPr>
        <w:tabs>
          <w:tab w:val="left" w:pos="336"/>
        </w:tabs>
      </w:pPr>
    </w:p>
    <w:p w14:paraId="24E8985D" w14:textId="77777777" w:rsidR="00485AF8" w:rsidRDefault="00485AF8" w:rsidP="001115B3">
      <w:pPr>
        <w:tabs>
          <w:tab w:val="left" w:pos="336"/>
        </w:tabs>
      </w:pPr>
    </w:p>
    <w:p w14:paraId="086AAA5A" w14:textId="77777777" w:rsidR="00485AF8" w:rsidRDefault="00485AF8" w:rsidP="001115B3">
      <w:pPr>
        <w:tabs>
          <w:tab w:val="left" w:pos="336"/>
        </w:tabs>
      </w:pPr>
    </w:p>
    <w:p w14:paraId="0990814C" w14:textId="77777777" w:rsidR="00485AF8" w:rsidRDefault="00485AF8" w:rsidP="001115B3">
      <w:pPr>
        <w:tabs>
          <w:tab w:val="left" w:pos="336"/>
        </w:tabs>
      </w:pPr>
    </w:p>
    <w:p w14:paraId="168504BD" w14:textId="77777777" w:rsidR="00485AF8" w:rsidRPr="008E7230" w:rsidRDefault="00485AF8" w:rsidP="00485AF8">
      <w:pPr>
        <w:spacing w:after="240"/>
        <w:jc w:val="center"/>
        <w:rPr>
          <w:rFonts w:ascii="Arial" w:hAnsi="Arial" w:cs="Arial"/>
          <w:noProof/>
        </w:rPr>
      </w:pPr>
      <w:r>
        <w:rPr>
          <w:rFonts w:ascii="Arial" w:hAnsi="Arial" w:cs="Arial"/>
          <w:b/>
          <w:bCs/>
          <w:sz w:val="24"/>
          <w:szCs w:val="24"/>
        </w:rPr>
        <w:lastRenderedPageBreak/>
        <w:t>Chapter 5</w:t>
      </w:r>
    </w:p>
    <w:p w14:paraId="081392CB" w14:textId="77777777" w:rsidR="00485AF8" w:rsidRDefault="00485AF8" w:rsidP="00485AF8">
      <w:pPr>
        <w:spacing w:line="480" w:lineRule="auto"/>
        <w:jc w:val="center"/>
        <w:rPr>
          <w:rFonts w:ascii="Arial" w:hAnsi="Arial" w:cs="Arial"/>
          <w:b/>
          <w:bCs/>
          <w:sz w:val="24"/>
          <w:szCs w:val="24"/>
        </w:rPr>
      </w:pPr>
      <w:r>
        <w:rPr>
          <w:rFonts w:ascii="Arial" w:hAnsi="Arial" w:cs="Arial"/>
          <w:b/>
          <w:bCs/>
          <w:sz w:val="24"/>
          <w:szCs w:val="24"/>
        </w:rPr>
        <w:t>SUMMARY OF FINDINGS, CONCLUSIONS, AND RECOMMENDATIONS</w:t>
      </w:r>
    </w:p>
    <w:p w14:paraId="71F32ED7" w14:textId="77777777" w:rsidR="00485AF8" w:rsidRDefault="00485AF8" w:rsidP="00485AF8">
      <w:pPr>
        <w:spacing w:line="480" w:lineRule="auto"/>
        <w:ind w:firstLine="720"/>
        <w:jc w:val="both"/>
        <w:rPr>
          <w:rFonts w:ascii="Arial" w:hAnsi="Arial" w:cs="Arial"/>
        </w:rPr>
      </w:pPr>
    </w:p>
    <w:p w14:paraId="1958D7AF" w14:textId="77777777" w:rsidR="00485AF8" w:rsidRPr="002F1BBB" w:rsidRDefault="00485AF8" w:rsidP="00485AF8">
      <w:pPr>
        <w:spacing w:line="480" w:lineRule="auto"/>
        <w:jc w:val="both"/>
        <w:rPr>
          <w:rFonts w:ascii="Arial" w:hAnsi="Arial" w:cs="Arial"/>
          <w:b/>
          <w:bCs/>
        </w:rPr>
      </w:pPr>
      <w:r>
        <w:rPr>
          <w:rFonts w:ascii="Arial" w:hAnsi="Arial" w:cs="Arial"/>
          <w:b/>
          <w:bCs/>
        </w:rPr>
        <w:t>Summary of Findings</w:t>
      </w:r>
    </w:p>
    <w:p w14:paraId="00570582" w14:textId="77777777" w:rsidR="00485AF8" w:rsidRPr="00740691" w:rsidRDefault="00485AF8" w:rsidP="00485AF8">
      <w:pPr>
        <w:spacing w:line="480" w:lineRule="auto"/>
        <w:ind w:firstLine="720"/>
        <w:jc w:val="both"/>
        <w:rPr>
          <w:rFonts w:ascii="Arial" w:hAnsi="Arial" w:cs="Arial"/>
        </w:rPr>
      </w:pPr>
      <w:r w:rsidRPr="00740691">
        <w:rPr>
          <w:rFonts w:ascii="Arial" w:hAnsi="Arial" w:cs="Arial"/>
        </w:rPr>
        <w:t>Following the completion of the system testing and evaluation, the developers consolidated the key findings based on demographic data, quantitative ratings, qualitative feedback, and functional testing results. These findings provide a comprehensive view of the system’s performance, strengths, and areas requiring improvement.</w:t>
      </w:r>
    </w:p>
    <w:p w14:paraId="257AF0CB" w14:textId="77777777" w:rsidR="00485AF8" w:rsidRPr="00740691" w:rsidRDefault="00485AF8" w:rsidP="00485AF8">
      <w:pPr>
        <w:spacing w:line="480" w:lineRule="auto"/>
        <w:ind w:firstLine="720"/>
        <w:jc w:val="both"/>
        <w:rPr>
          <w:rFonts w:ascii="Arial" w:hAnsi="Arial" w:cs="Arial"/>
        </w:rPr>
      </w:pPr>
      <w:r w:rsidRPr="00740691">
        <w:rPr>
          <w:rFonts w:ascii="Arial" w:hAnsi="Arial" w:cs="Arial"/>
        </w:rPr>
        <w:t>The demographic profile confirms that the system was evaluated by its intended users. A total of 58 respondents participated, composed of 15 users/patients (25.86%), 15 guardians (25.86%), 23 caregivers (39.66%), 2 healthcare professionals (3.45%), and 3 IT professionals (5.17%). Most patient respondents belonged to the 46–60 and 61-and-above age groups and were managing multiple medications, with 66.67% taking three different medicines daily and 73.33% following a once-daily intake schedule. These results indicate that the system was tested by individuals who would significantly benefit from automated medication dispensing and reminder support.</w:t>
      </w:r>
    </w:p>
    <w:p w14:paraId="787467CC" w14:textId="77777777" w:rsidR="00485AF8" w:rsidRPr="00740691" w:rsidRDefault="00485AF8" w:rsidP="00485AF8">
      <w:pPr>
        <w:spacing w:line="480" w:lineRule="auto"/>
        <w:jc w:val="both"/>
        <w:rPr>
          <w:rFonts w:ascii="Arial" w:hAnsi="Arial" w:cs="Arial"/>
        </w:rPr>
      </w:pPr>
      <w:r w:rsidRPr="00740691">
        <w:rPr>
          <w:rFonts w:ascii="Arial" w:hAnsi="Arial" w:cs="Arial"/>
        </w:rPr>
        <w:t>Despite 89.47% of respondents having no prior experience using health-related applications, the system achieved consistently high usability and functionality ratings. This demonstrates that the Smart Medication Dispenser is accessible and easy to use even for non-technical users, including elderly patients and first-time mobile application users.</w:t>
      </w:r>
    </w:p>
    <w:p w14:paraId="24BEF359" w14:textId="77777777" w:rsidR="00485AF8" w:rsidRPr="00740691" w:rsidRDefault="00485AF8" w:rsidP="00485AF8">
      <w:pPr>
        <w:spacing w:line="480" w:lineRule="auto"/>
        <w:ind w:firstLine="720"/>
        <w:jc w:val="both"/>
        <w:rPr>
          <w:rFonts w:ascii="Arial" w:hAnsi="Arial" w:cs="Arial"/>
        </w:rPr>
      </w:pPr>
      <w:r w:rsidRPr="00740691">
        <w:rPr>
          <w:rFonts w:ascii="Arial" w:hAnsi="Arial" w:cs="Arial"/>
        </w:rPr>
        <w:t xml:space="preserve">The ISO/IEC 25010 evaluation yielded an updated overall mean rating of 4.31, interpreted as Agree, indicating strong user acceptance and system quality. Among the evaluated characteristics, Security obtained the highest mean score (4.50), reflecting high user confidence in data protection, access control, and secure storage of personal and medication </w:t>
      </w:r>
      <w:r w:rsidRPr="00740691">
        <w:rPr>
          <w:rFonts w:ascii="Arial" w:hAnsi="Arial" w:cs="Arial"/>
        </w:rPr>
        <w:lastRenderedPageBreak/>
        <w:t>information. Functionality (4.44) and Usability (4.41) were also highly rated, confirming accurate medication dispensing, timely alert notifications, and an intuitive system interface.</w:t>
      </w:r>
    </w:p>
    <w:p w14:paraId="4C8A6916" w14:textId="77777777" w:rsidR="00485AF8" w:rsidRPr="00740691" w:rsidRDefault="00485AF8" w:rsidP="00485AF8">
      <w:pPr>
        <w:spacing w:line="480" w:lineRule="auto"/>
        <w:ind w:firstLine="720"/>
        <w:jc w:val="both"/>
        <w:rPr>
          <w:rFonts w:ascii="Arial" w:hAnsi="Arial" w:cs="Arial"/>
        </w:rPr>
      </w:pPr>
      <w:r w:rsidRPr="00740691">
        <w:rPr>
          <w:rFonts w:ascii="Arial" w:hAnsi="Arial" w:cs="Arial"/>
        </w:rPr>
        <w:t>Reliability (4.20) and Maintainability (4.23) showed generally positive results, particularly in software-related aspects such as data accuracy, power recovery, application updates, and troubleshooting documentation. However, hardware-related aspects such as mechanical consistency and ease of refilling received comparatively lower ratings, indicating the need for design refinements. Performance Efficiency recorded the lowest overall mean (4.13), mainly due to neutral ratings on dispensing smoothness (3.52) and moderate performance under weak Wi-Fi conditions (3.92).</w:t>
      </w:r>
    </w:p>
    <w:p w14:paraId="74EE3CF7" w14:textId="77777777" w:rsidR="00485AF8" w:rsidRPr="00740691" w:rsidRDefault="00485AF8" w:rsidP="00485AF8">
      <w:pPr>
        <w:spacing w:line="480" w:lineRule="auto"/>
        <w:ind w:firstLine="720"/>
        <w:jc w:val="both"/>
        <w:rPr>
          <w:rFonts w:ascii="Arial" w:hAnsi="Arial" w:cs="Arial"/>
        </w:rPr>
      </w:pPr>
      <w:r w:rsidRPr="00740691">
        <w:rPr>
          <w:rFonts w:ascii="Arial" w:hAnsi="Arial" w:cs="Arial"/>
        </w:rPr>
        <w:t>Qualitative feedback further reinforced these findings. Respondents consistently praised the system’s alert and notification features, guardian monitoring capability, and overall integration of hardware and mobile application functionalities. Common challenges included difficulty in refilling medication compartments, occasional mechanical delays, and connectivity-related synchronization issues. Notably, an IT expert recommended upgrading to a more advanced microprocessor to improve system responsiveness, mechanical timing accuracy, and long-term scalability.</w:t>
      </w:r>
    </w:p>
    <w:p w14:paraId="72A5D6F9" w14:textId="77777777" w:rsidR="00485AF8" w:rsidRPr="00740691" w:rsidRDefault="00485AF8" w:rsidP="00485AF8">
      <w:pPr>
        <w:spacing w:line="480" w:lineRule="auto"/>
        <w:ind w:firstLine="720"/>
        <w:jc w:val="both"/>
        <w:rPr>
          <w:rFonts w:ascii="Arial" w:hAnsi="Arial" w:cs="Arial"/>
        </w:rPr>
      </w:pPr>
      <w:r w:rsidRPr="00740691">
        <w:rPr>
          <w:rFonts w:ascii="Arial" w:hAnsi="Arial" w:cs="Arial"/>
        </w:rPr>
        <w:t>Functional testing results supported the survey findings, with all 13 defined use cases passing successfully, resulting in a 100% pass rate. This confirms that the system reliably performs its intended functions, including authentication, medication scheduling, dispensing, notification delivery, and report generation.</w:t>
      </w:r>
    </w:p>
    <w:p w14:paraId="5F35096A" w14:textId="77777777" w:rsidR="00485AF8" w:rsidRDefault="00485AF8" w:rsidP="00485AF8">
      <w:pPr>
        <w:spacing w:line="480" w:lineRule="auto"/>
        <w:jc w:val="both"/>
        <w:rPr>
          <w:rFonts w:ascii="Arial" w:hAnsi="Arial" w:cs="Arial"/>
        </w:rPr>
      </w:pPr>
    </w:p>
    <w:p w14:paraId="780C5558" w14:textId="77777777" w:rsidR="00485AF8" w:rsidRDefault="00485AF8" w:rsidP="00485AF8">
      <w:pPr>
        <w:spacing w:line="480" w:lineRule="auto"/>
        <w:jc w:val="both"/>
        <w:rPr>
          <w:rFonts w:ascii="Arial" w:hAnsi="Arial" w:cs="Arial"/>
        </w:rPr>
      </w:pPr>
    </w:p>
    <w:p w14:paraId="1D1E22A2" w14:textId="77777777" w:rsidR="00485AF8" w:rsidRPr="00740691" w:rsidRDefault="00485AF8" w:rsidP="00485AF8">
      <w:pPr>
        <w:spacing w:line="480" w:lineRule="auto"/>
        <w:jc w:val="both"/>
        <w:rPr>
          <w:rFonts w:ascii="Arial" w:hAnsi="Arial" w:cs="Arial"/>
        </w:rPr>
      </w:pPr>
    </w:p>
    <w:p w14:paraId="10B70433" w14:textId="77777777" w:rsidR="00485AF8" w:rsidRDefault="00485AF8" w:rsidP="00485AF8">
      <w:pPr>
        <w:spacing w:line="480" w:lineRule="auto"/>
        <w:jc w:val="both"/>
        <w:rPr>
          <w:rFonts w:ascii="Arial" w:hAnsi="Arial" w:cs="Arial"/>
          <w:b/>
          <w:bCs/>
        </w:rPr>
      </w:pPr>
    </w:p>
    <w:p w14:paraId="5828C017" w14:textId="194410B8" w:rsidR="00485AF8" w:rsidRPr="00FE7DC3" w:rsidRDefault="00FE7DC3" w:rsidP="00485AF8">
      <w:pPr>
        <w:spacing w:line="480" w:lineRule="auto"/>
        <w:jc w:val="both"/>
        <w:rPr>
          <w:rFonts w:ascii="Arial" w:hAnsi="Arial" w:cs="Arial"/>
          <w:b/>
          <w:bCs/>
          <w:sz w:val="24"/>
          <w:szCs w:val="24"/>
        </w:rPr>
      </w:pPr>
      <w:r w:rsidRPr="00FE7DC3">
        <w:rPr>
          <w:rFonts w:ascii="Arial" w:hAnsi="Arial" w:cs="Arial"/>
          <w:b/>
          <w:bCs/>
        </w:rPr>
        <w:lastRenderedPageBreak/>
        <w:t>Conclusions</w:t>
      </w:r>
    </w:p>
    <w:p w14:paraId="2E5E0899" w14:textId="77777777" w:rsidR="00485AF8" w:rsidRPr="00740691" w:rsidRDefault="00485AF8" w:rsidP="00485AF8">
      <w:pPr>
        <w:spacing w:line="480" w:lineRule="auto"/>
        <w:ind w:firstLine="720"/>
        <w:jc w:val="both"/>
        <w:rPr>
          <w:rFonts w:ascii="Arial" w:hAnsi="Arial" w:cs="Arial"/>
        </w:rPr>
      </w:pPr>
      <w:r w:rsidRPr="00740691">
        <w:rPr>
          <w:rFonts w:ascii="Arial" w:hAnsi="Arial" w:cs="Arial"/>
        </w:rPr>
        <w:t>The findings from the study show that the Smart Medication Dispenser successfully addresses the needs of its intended users, particularly elderly individuals who manage multiple daily medications. The system demonstrated strong overall performance across all ISO/IEC 25010 quality characteristics, achieving an overall rating of 4.31, which reflects a high level of user agreement regarding its effectiveness, usability, and reliability.</w:t>
      </w:r>
    </w:p>
    <w:p w14:paraId="687CB20B" w14:textId="77777777" w:rsidR="00485AF8" w:rsidRPr="00740691" w:rsidRDefault="00485AF8" w:rsidP="00485AF8">
      <w:pPr>
        <w:spacing w:line="480" w:lineRule="auto"/>
        <w:ind w:firstLine="720"/>
        <w:jc w:val="both"/>
        <w:rPr>
          <w:rFonts w:ascii="Arial" w:hAnsi="Arial" w:cs="Arial"/>
        </w:rPr>
      </w:pPr>
      <w:r w:rsidRPr="00740691">
        <w:rPr>
          <w:rFonts w:ascii="Arial" w:hAnsi="Arial" w:cs="Arial"/>
        </w:rPr>
        <w:t>The system’s key strengths lie in its secure data handling, accurate and reliable alert mechanisms, intuitive user interface, and comprehensive monitoring features that support patients, guardians, and caregivers alike. High ratings from respondents with no prior experience using health applications further confirm that the system successfully meets its goal of accessibility and ease of use.</w:t>
      </w:r>
    </w:p>
    <w:p w14:paraId="12C72F62" w14:textId="77777777" w:rsidR="00485AF8" w:rsidRPr="00740691" w:rsidRDefault="00485AF8" w:rsidP="00485AF8">
      <w:pPr>
        <w:spacing w:line="480" w:lineRule="auto"/>
        <w:ind w:firstLine="720"/>
        <w:jc w:val="both"/>
        <w:rPr>
          <w:rFonts w:ascii="Arial" w:hAnsi="Arial" w:cs="Arial"/>
        </w:rPr>
      </w:pPr>
      <w:r w:rsidRPr="00740691">
        <w:rPr>
          <w:rFonts w:ascii="Arial" w:hAnsi="Arial" w:cs="Arial"/>
        </w:rPr>
        <w:t>Despite its positive reception, the evaluation identified specific areas for improvement. Mechanical dispensing smoothness, refilling convenience, and system responsiveness under weak network conditions were noted as areas requiring enhancement. Additionally, feedback from an IT expert emphasized that adopting a more advanced microprocessor could significantly improve real-time processing, reduce mechanical delays, and support future system expansion.</w:t>
      </w:r>
    </w:p>
    <w:p w14:paraId="7E717ED7" w14:textId="77777777" w:rsidR="00485AF8" w:rsidRPr="00740691" w:rsidRDefault="00485AF8" w:rsidP="00485AF8">
      <w:pPr>
        <w:spacing w:line="480" w:lineRule="auto"/>
        <w:ind w:firstLine="720"/>
        <w:jc w:val="both"/>
        <w:rPr>
          <w:rFonts w:ascii="Arial" w:hAnsi="Arial" w:cs="Arial"/>
        </w:rPr>
      </w:pPr>
      <w:r w:rsidRPr="00740691">
        <w:rPr>
          <w:rFonts w:ascii="Arial" w:hAnsi="Arial" w:cs="Arial"/>
        </w:rPr>
        <w:t>Overall, the Smart Medication Dispenser demonstrates readiness for real-world deployment, supported by strong functional testing results and consistent user satisfaction across diverse respondent groups. With targeted improvements focused on hardware optimization, physical design, and connectivity resilience, the system has strong potential for wider adoption and long-term effectiveness in improving medication adherence.</w:t>
      </w:r>
    </w:p>
    <w:p w14:paraId="631BFFCE" w14:textId="77777777" w:rsidR="00485AF8" w:rsidRDefault="00485AF8" w:rsidP="00485AF8">
      <w:pPr>
        <w:spacing w:line="480" w:lineRule="auto"/>
        <w:jc w:val="both"/>
        <w:rPr>
          <w:rFonts w:ascii="Arial" w:hAnsi="Arial" w:cs="Arial"/>
        </w:rPr>
      </w:pPr>
    </w:p>
    <w:p w14:paraId="6EB488B1" w14:textId="77777777" w:rsidR="00485AF8" w:rsidRPr="00740691" w:rsidRDefault="00485AF8" w:rsidP="00485AF8">
      <w:pPr>
        <w:spacing w:line="480" w:lineRule="auto"/>
        <w:jc w:val="both"/>
        <w:rPr>
          <w:rFonts w:ascii="Arial" w:hAnsi="Arial" w:cs="Arial"/>
        </w:rPr>
      </w:pPr>
    </w:p>
    <w:p w14:paraId="600F6CD2" w14:textId="77777777" w:rsidR="00FE7DC3" w:rsidRPr="002F1BBB" w:rsidRDefault="00FE7DC3" w:rsidP="00FE7DC3">
      <w:pPr>
        <w:spacing w:line="480" w:lineRule="auto"/>
        <w:jc w:val="both"/>
        <w:rPr>
          <w:rFonts w:ascii="Arial" w:hAnsi="Arial" w:cs="Arial"/>
          <w:b/>
          <w:bCs/>
        </w:rPr>
      </w:pPr>
      <w:r>
        <w:rPr>
          <w:rFonts w:ascii="Arial" w:hAnsi="Arial" w:cs="Arial"/>
          <w:b/>
          <w:bCs/>
        </w:rPr>
        <w:lastRenderedPageBreak/>
        <w:t>Conclusions</w:t>
      </w:r>
    </w:p>
    <w:p w14:paraId="3703B196" w14:textId="77777777" w:rsidR="00485AF8" w:rsidRPr="00740691" w:rsidRDefault="00485AF8" w:rsidP="00485AF8">
      <w:pPr>
        <w:spacing w:line="480" w:lineRule="auto"/>
        <w:ind w:firstLine="360"/>
        <w:jc w:val="both"/>
        <w:rPr>
          <w:rFonts w:ascii="Arial" w:hAnsi="Arial" w:cs="Arial"/>
        </w:rPr>
      </w:pPr>
      <w:r w:rsidRPr="00740691">
        <w:rPr>
          <w:rFonts w:ascii="Arial" w:hAnsi="Arial" w:cs="Arial"/>
        </w:rPr>
        <w:t>Based on the comprehensive evaluation results from diverse respondents and the identified areas for improvement, these recommendations aim to address the specific concerns related to connectivity, usability, and maintainability, ensuring better performance and improved user experience. The following points outline the specific enhancements suggested for future system development:</w:t>
      </w:r>
    </w:p>
    <w:p w14:paraId="23C09917" w14:textId="77777777" w:rsidR="00485AF8" w:rsidRPr="00740691" w:rsidRDefault="00485AF8" w:rsidP="00485AF8">
      <w:pPr>
        <w:numPr>
          <w:ilvl w:val="0"/>
          <w:numId w:val="45"/>
        </w:numPr>
        <w:spacing w:line="480" w:lineRule="auto"/>
        <w:jc w:val="both"/>
        <w:rPr>
          <w:rFonts w:ascii="Arial" w:hAnsi="Arial" w:cs="Arial"/>
        </w:rPr>
      </w:pPr>
      <w:r w:rsidRPr="00740691">
        <w:rPr>
          <w:rFonts w:ascii="Arial" w:hAnsi="Arial" w:cs="Arial"/>
          <w:b/>
          <w:bCs/>
        </w:rPr>
        <w:t>Redesign the medication compartments</w:t>
      </w:r>
      <w:r w:rsidRPr="00740691">
        <w:rPr>
          <w:rFonts w:ascii="Arial" w:hAnsi="Arial" w:cs="Arial"/>
        </w:rPr>
        <w:t xml:space="preserve"> to feature wider openings or deeper slots to make refilling easier, especially for elderly users with limited dexterity. Consider implementing color-coded compartments as suggested by respondents to reduce cognitive load when managing multiple medications</w:t>
      </w:r>
    </w:p>
    <w:p w14:paraId="2EBDD9C7" w14:textId="77777777" w:rsidR="00485AF8" w:rsidRPr="00740691" w:rsidRDefault="00485AF8" w:rsidP="00485AF8">
      <w:pPr>
        <w:numPr>
          <w:ilvl w:val="0"/>
          <w:numId w:val="45"/>
        </w:numPr>
        <w:spacing w:line="480" w:lineRule="auto"/>
        <w:jc w:val="both"/>
        <w:rPr>
          <w:rFonts w:ascii="Arial" w:hAnsi="Arial" w:cs="Arial"/>
        </w:rPr>
      </w:pPr>
      <w:r w:rsidRPr="00740691">
        <w:rPr>
          <w:rFonts w:ascii="Arial" w:hAnsi="Arial" w:cs="Arial"/>
          <w:b/>
          <w:bCs/>
        </w:rPr>
        <w:t>Improve mechanical dispensing smoothness</w:t>
      </w:r>
      <w:r w:rsidRPr="00740691">
        <w:rPr>
          <w:rFonts w:ascii="Arial" w:hAnsi="Arial" w:cs="Arial"/>
        </w:rPr>
        <w:t xml:space="preserve"> through motor driver optimization, timing algorithm refinement, and mechanical calibration procedures. Consider using higher-quality stepper motors or implementing smoother motion control profiles.</w:t>
      </w:r>
    </w:p>
    <w:p w14:paraId="445879A4" w14:textId="77777777" w:rsidR="00485AF8" w:rsidRPr="00740691" w:rsidRDefault="00485AF8" w:rsidP="00485AF8">
      <w:pPr>
        <w:numPr>
          <w:ilvl w:val="0"/>
          <w:numId w:val="45"/>
        </w:numPr>
        <w:spacing w:line="480" w:lineRule="auto"/>
        <w:jc w:val="both"/>
        <w:rPr>
          <w:rFonts w:ascii="Arial" w:hAnsi="Arial" w:cs="Arial"/>
        </w:rPr>
      </w:pPr>
      <w:r w:rsidRPr="00740691">
        <w:rPr>
          <w:rFonts w:ascii="Arial" w:hAnsi="Arial" w:cs="Arial"/>
          <w:b/>
          <w:bCs/>
        </w:rPr>
        <w:t>Enhance network resilience and offline functionality</w:t>
      </w:r>
      <w:r w:rsidRPr="00740691">
        <w:rPr>
          <w:rFonts w:ascii="Arial" w:hAnsi="Arial" w:cs="Arial"/>
        </w:rPr>
        <w:t xml:space="preserve"> by implementing more robust offline modes, clearer connectivity status indicators, and optimized data transmission protocols. Consider adding SMS and email alert options as suggested by respondents to provide redundant notification channels that don't depend on internet connectivity.</w:t>
      </w:r>
    </w:p>
    <w:p w14:paraId="113F53F6" w14:textId="77777777" w:rsidR="00485AF8" w:rsidRPr="00740691" w:rsidRDefault="00485AF8" w:rsidP="00485AF8">
      <w:pPr>
        <w:numPr>
          <w:ilvl w:val="0"/>
          <w:numId w:val="45"/>
        </w:numPr>
        <w:spacing w:line="480" w:lineRule="auto"/>
        <w:jc w:val="both"/>
        <w:rPr>
          <w:rFonts w:ascii="Arial" w:hAnsi="Arial" w:cs="Arial"/>
        </w:rPr>
      </w:pPr>
      <w:r w:rsidRPr="00740691">
        <w:rPr>
          <w:rFonts w:ascii="Arial" w:hAnsi="Arial" w:cs="Arial"/>
          <w:b/>
          <w:bCs/>
        </w:rPr>
        <w:t>Redesign internal components for easier maintenance</w:t>
      </w:r>
      <w:r w:rsidRPr="00740691">
        <w:rPr>
          <w:rFonts w:ascii="Arial" w:hAnsi="Arial" w:cs="Arial"/>
        </w:rPr>
        <w:t xml:space="preserve"> using modular parts that can be opened or detached without tools. This will improve long-term serviceability and user confidence in the system's longevity.</w:t>
      </w:r>
    </w:p>
    <w:p w14:paraId="4584AD81" w14:textId="77777777" w:rsidR="00485AF8" w:rsidRPr="00740691" w:rsidRDefault="00485AF8" w:rsidP="00485AF8">
      <w:pPr>
        <w:numPr>
          <w:ilvl w:val="0"/>
          <w:numId w:val="45"/>
        </w:numPr>
        <w:spacing w:line="480" w:lineRule="auto"/>
        <w:jc w:val="both"/>
        <w:rPr>
          <w:rFonts w:ascii="Arial" w:hAnsi="Arial" w:cs="Arial"/>
        </w:rPr>
      </w:pPr>
      <w:r w:rsidRPr="00740691">
        <w:rPr>
          <w:rFonts w:ascii="Arial" w:hAnsi="Arial" w:cs="Arial"/>
          <w:b/>
          <w:bCs/>
        </w:rPr>
        <w:t>Add real-time connectivity notifications</w:t>
      </w:r>
      <w:r w:rsidRPr="00740691">
        <w:rPr>
          <w:rFonts w:ascii="Arial" w:hAnsi="Arial" w:cs="Arial"/>
        </w:rPr>
        <w:t xml:space="preserve"> to alert users when Wi-Fi is weak or disconnected so they can resolve issues before they affect syncing or dispensing. This proactive approach would help users maintain awareness of system status.</w:t>
      </w:r>
    </w:p>
    <w:p w14:paraId="0E00FCFE" w14:textId="77777777" w:rsidR="00485AF8" w:rsidRPr="00740691" w:rsidRDefault="00485AF8" w:rsidP="00485AF8">
      <w:pPr>
        <w:numPr>
          <w:ilvl w:val="0"/>
          <w:numId w:val="45"/>
        </w:numPr>
        <w:spacing w:line="480" w:lineRule="auto"/>
        <w:jc w:val="both"/>
        <w:rPr>
          <w:rFonts w:ascii="Arial" w:hAnsi="Arial" w:cs="Arial"/>
        </w:rPr>
      </w:pPr>
      <w:r w:rsidRPr="00740691">
        <w:rPr>
          <w:rFonts w:ascii="Arial" w:hAnsi="Arial" w:cs="Arial"/>
          <w:b/>
          <w:bCs/>
        </w:rPr>
        <w:lastRenderedPageBreak/>
        <w:t>Conduct additional stress testing</w:t>
      </w:r>
      <w:r w:rsidRPr="00740691">
        <w:rPr>
          <w:rFonts w:ascii="Arial" w:hAnsi="Arial" w:cs="Arial"/>
        </w:rPr>
        <w:t xml:space="preserve"> under weak or unstable network conditions with a broader range of router types and </w:t>
      </w:r>
      <w:proofErr w:type="spellStart"/>
      <w:r w:rsidRPr="00740691">
        <w:rPr>
          <w:rFonts w:ascii="Arial" w:hAnsi="Arial" w:cs="Arial"/>
        </w:rPr>
        <w:t>WiFi</w:t>
      </w:r>
      <w:proofErr w:type="spellEnd"/>
      <w:r w:rsidRPr="00740691">
        <w:rPr>
          <w:rFonts w:ascii="Arial" w:hAnsi="Arial" w:cs="Arial"/>
        </w:rPr>
        <w:t xml:space="preserve"> environments to further refine offline functionality and synchronization behavior, ensuring the system works reliably across the diverse home en</w:t>
      </w:r>
      <w:r>
        <w:rPr>
          <w:rFonts w:ascii="Arial" w:hAnsi="Arial" w:cs="Arial"/>
        </w:rPr>
        <w:t>vironments represented by the 58</w:t>
      </w:r>
      <w:r w:rsidRPr="00740691">
        <w:rPr>
          <w:rFonts w:ascii="Arial" w:hAnsi="Arial" w:cs="Arial"/>
        </w:rPr>
        <w:t xml:space="preserve"> respondents.</w:t>
      </w:r>
    </w:p>
    <w:p w14:paraId="56F6488E" w14:textId="77777777" w:rsidR="00485AF8" w:rsidRPr="00740691" w:rsidRDefault="00485AF8" w:rsidP="00485AF8">
      <w:pPr>
        <w:numPr>
          <w:ilvl w:val="0"/>
          <w:numId w:val="45"/>
        </w:numPr>
        <w:spacing w:line="480" w:lineRule="auto"/>
        <w:jc w:val="both"/>
        <w:rPr>
          <w:rFonts w:ascii="Arial" w:hAnsi="Arial" w:cs="Arial"/>
        </w:rPr>
      </w:pPr>
      <w:r w:rsidRPr="00740691">
        <w:rPr>
          <w:rFonts w:ascii="Arial" w:hAnsi="Arial" w:cs="Arial"/>
          <w:b/>
          <w:bCs/>
        </w:rPr>
        <w:t>Implement enhanced visual and audible feedback</w:t>
      </w:r>
      <w:r w:rsidRPr="00740691">
        <w:rPr>
          <w:rFonts w:ascii="Arial" w:hAnsi="Arial" w:cs="Arial"/>
        </w:rPr>
        <w:t xml:space="preserve"> during dispensing operations. Consider more distinctive sound patterns, clearer LCD messages, or even haptic feedback mechanisms.</w:t>
      </w:r>
    </w:p>
    <w:p w14:paraId="414A56D6" w14:textId="77777777" w:rsidR="00485AF8" w:rsidRPr="00740691" w:rsidRDefault="00485AF8" w:rsidP="00485AF8">
      <w:pPr>
        <w:numPr>
          <w:ilvl w:val="0"/>
          <w:numId w:val="45"/>
        </w:numPr>
        <w:spacing w:line="480" w:lineRule="auto"/>
        <w:jc w:val="both"/>
        <w:rPr>
          <w:rFonts w:ascii="Arial" w:hAnsi="Arial" w:cs="Arial"/>
        </w:rPr>
      </w:pPr>
      <w:r w:rsidRPr="00740691">
        <w:rPr>
          <w:rFonts w:ascii="Arial" w:hAnsi="Arial" w:cs="Arial"/>
          <w:b/>
          <w:bCs/>
        </w:rPr>
        <w:t>Expand device compatibility testing</w:t>
      </w:r>
      <w:r w:rsidRPr="00740691">
        <w:rPr>
          <w:rFonts w:ascii="Arial" w:hAnsi="Arial" w:cs="Arial"/>
        </w:rPr>
        <w:t xml:space="preserve"> to include iOS devices, given the system currently only supports Android. This would broaden the potential user base and accommodate households where guardians and patients use different operating systems.</w:t>
      </w:r>
    </w:p>
    <w:p w14:paraId="5BF2351E" w14:textId="77777777" w:rsidR="00485AF8" w:rsidRPr="00740691" w:rsidRDefault="00485AF8" w:rsidP="00485AF8">
      <w:pPr>
        <w:numPr>
          <w:ilvl w:val="0"/>
          <w:numId w:val="45"/>
        </w:numPr>
        <w:spacing w:line="480" w:lineRule="auto"/>
        <w:jc w:val="both"/>
        <w:rPr>
          <w:rFonts w:ascii="Arial" w:hAnsi="Arial" w:cs="Arial"/>
        </w:rPr>
      </w:pPr>
      <w:r w:rsidRPr="00740691">
        <w:rPr>
          <w:rFonts w:ascii="Arial" w:hAnsi="Arial" w:cs="Arial"/>
          <w:b/>
          <w:bCs/>
        </w:rPr>
        <w:t>Consider implementing adaptive grace periods</w:t>
      </w:r>
      <w:r w:rsidRPr="00740691">
        <w:rPr>
          <w:rFonts w:ascii="Arial" w:hAnsi="Arial" w:cs="Arial"/>
        </w:rPr>
        <w:t xml:space="preserve"> for missed dose detection that can be customized per user or per medication for missed dose handling and accommodating the diverse medication-taking patterns observed among respondents.</w:t>
      </w:r>
    </w:p>
    <w:p w14:paraId="75ECB6E2" w14:textId="77777777" w:rsidR="00485AF8" w:rsidRPr="00740691" w:rsidRDefault="00485AF8" w:rsidP="00485AF8">
      <w:pPr>
        <w:numPr>
          <w:ilvl w:val="0"/>
          <w:numId w:val="45"/>
        </w:numPr>
        <w:spacing w:line="480" w:lineRule="auto"/>
        <w:jc w:val="both"/>
        <w:rPr>
          <w:rFonts w:ascii="Arial" w:hAnsi="Arial" w:cs="Arial"/>
        </w:rPr>
      </w:pPr>
      <w:r w:rsidRPr="00740691">
        <w:rPr>
          <w:rFonts w:ascii="Arial" w:hAnsi="Arial" w:cs="Arial"/>
          <w:b/>
          <w:lang w:val="en"/>
        </w:rPr>
        <w:t>Implement a physical and software-based lockout mechanism</w:t>
      </w:r>
      <w:r w:rsidRPr="00740691">
        <w:rPr>
          <w:rFonts w:ascii="Arial" w:hAnsi="Arial" w:cs="Arial"/>
          <w:lang w:val="en"/>
        </w:rPr>
        <w:t xml:space="preserve"> that prevents users from manually rotating or tampering with the dispenser during scheduled operation.</w:t>
      </w:r>
    </w:p>
    <w:p w14:paraId="1530E707" w14:textId="77777777" w:rsidR="00485AF8" w:rsidRPr="00740691" w:rsidRDefault="00485AF8" w:rsidP="00485AF8">
      <w:pPr>
        <w:numPr>
          <w:ilvl w:val="0"/>
          <w:numId w:val="45"/>
        </w:numPr>
        <w:spacing w:line="480" w:lineRule="auto"/>
        <w:jc w:val="both"/>
        <w:rPr>
          <w:rFonts w:ascii="Arial" w:hAnsi="Arial" w:cs="Arial"/>
        </w:rPr>
      </w:pPr>
      <w:r w:rsidRPr="00740691">
        <w:rPr>
          <w:rFonts w:ascii="Arial" w:hAnsi="Arial" w:cs="Arial"/>
          <w:b/>
        </w:rPr>
        <w:t>Upgrade the system’s microprocessor or main processing unit</w:t>
      </w:r>
      <w:r w:rsidRPr="00740691">
        <w:rPr>
          <w:rFonts w:ascii="Arial" w:hAnsi="Arial" w:cs="Arial"/>
        </w:rPr>
        <w:t xml:space="preserve"> to a more advanced model capable of handling concurrent mechanical operations, real-time notifications, and network communication more efficiently.</w:t>
      </w:r>
    </w:p>
    <w:p w14:paraId="101BB2D1" w14:textId="77777777" w:rsidR="00485AF8" w:rsidRPr="00740691" w:rsidRDefault="00485AF8" w:rsidP="00485AF8">
      <w:pPr>
        <w:spacing w:line="480" w:lineRule="auto"/>
        <w:ind w:firstLine="360"/>
        <w:jc w:val="both"/>
        <w:rPr>
          <w:rFonts w:ascii="Arial" w:hAnsi="Arial" w:cs="Arial"/>
        </w:rPr>
      </w:pPr>
      <w:r w:rsidRPr="00740691">
        <w:rPr>
          <w:rFonts w:ascii="Arial" w:hAnsi="Arial" w:cs="Arial"/>
        </w:rPr>
        <w:t>These recommendations, informed by both quantitative ratings and qualitative feedback from diverse stakeholders, provide a clear roadmap for enhancing the Smart Medication Dispenser system while maintaining its core strengths in security, functionality, and usability.</w:t>
      </w:r>
    </w:p>
    <w:p w14:paraId="11A7A30B" w14:textId="77777777" w:rsidR="00485AF8" w:rsidRDefault="00485AF8" w:rsidP="00485AF8">
      <w:pPr>
        <w:spacing w:line="480" w:lineRule="auto"/>
        <w:jc w:val="both"/>
        <w:rPr>
          <w:rFonts w:ascii="Arial" w:hAnsi="Arial" w:cs="Arial"/>
        </w:rPr>
      </w:pPr>
      <w:r>
        <w:rPr>
          <w:rFonts w:ascii="Arial" w:hAnsi="Arial" w:cs="Arial"/>
        </w:rPr>
        <w:br w:type="page"/>
      </w:r>
    </w:p>
    <w:p w14:paraId="6726896D" w14:textId="77777777" w:rsidR="00485AF8" w:rsidRPr="00694CDA" w:rsidRDefault="00485AF8" w:rsidP="00485AF8">
      <w:pPr>
        <w:spacing w:line="480" w:lineRule="auto"/>
        <w:jc w:val="center"/>
        <w:rPr>
          <w:rFonts w:ascii="Arial" w:hAnsi="Arial" w:cs="Arial"/>
        </w:rPr>
      </w:pPr>
      <w:r>
        <w:rPr>
          <w:rFonts w:ascii="Arial" w:hAnsi="Arial" w:cs="Arial"/>
          <w:b/>
          <w:bCs/>
          <w:sz w:val="24"/>
          <w:szCs w:val="24"/>
        </w:rPr>
        <w:lastRenderedPageBreak/>
        <w:t>REFERENCES</w:t>
      </w:r>
    </w:p>
    <w:p w14:paraId="4C730FC9" w14:textId="77777777" w:rsidR="00485AF8" w:rsidRPr="00410B75" w:rsidRDefault="00485AF8" w:rsidP="00485AF8">
      <w:pPr>
        <w:spacing w:after="240"/>
        <w:ind w:left="284" w:hanging="284"/>
        <w:jc w:val="both"/>
        <w:rPr>
          <w:rFonts w:ascii="Arial" w:hAnsi="Arial" w:cs="Arial"/>
          <w:lang w:val="en"/>
        </w:rPr>
      </w:pPr>
      <w:proofErr w:type="spellStart"/>
      <w:r w:rsidRPr="00410B75">
        <w:rPr>
          <w:rFonts w:ascii="Arial" w:hAnsi="Arial" w:cs="Arial"/>
          <w:lang w:val="en"/>
        </w:rPr>
        <w:t>AdhereTech</w:t>
      </w:r>
      <w:proofErr w:type="spellEnd"/>
      <w:r w:rsidRPr="00410B75">
        <w:rPr>
          <w:rFonts w:ascii="Arial" w:hAnsi="Arial" w:cs="Arial"/>
          <w:lang w:val="en"/>
        </w:rPr>
        <w:t xml:space="preserve">. (2022). </w:t>
      </w:r>
      <w:proofErr w:type="spellStart"/>
      <w:r w:rsidRPr="00410B75">
        <w:rPr>
          <w:rFonts w:ascii="Arial" w:hAnsi="Arial" w:cs="Arial"/>
          <w:i/>
          <w:lang w:val="en"/>
        </w:rPr>
        <w:t>AdhereTech</w:t>
      </w:r>
      <w:proofErr w:type="spellEnd"/>
      <w:r w:rsidRPr="00410B75">
        <w:rPr>
          <w:rFonts w:ascii="Arial" w:hAnsi="Arial" w:cs="Arial"/>
          <w:i/>
          <w:lang w:val="en"/>
        </w:rPr>
        <w:t xml:space="preserve"> smart pill bottle</w:t>
      </w:r>
      <w:r w:rsidRPr="00410B75">
        <w:rPr>
          <w:rFonts w:ascii="Arial" w:hAnsi="Arial" w:cs="Arial"/>
          <w:lang w:val="en"/>
        </w:rPr>
        <w:t xml:space="preserve">. </w:t>
      </w:r>
      <w:hyperlink r:id="rId68">
        <w:r w:rsidRPr="00410B75">
          <w:rPr>
            <w:rStyle w:val="Hyperlink"/>
            <w:rFonts w:ascii="Arial" w:hAnsi="Arial" w:cs="Arial"/>
            <w:lang w:val="en"/>
          </w:rPr>
          <w:t>https://www.adheretech.com/</w:t>
        </w:r>
      </w:hyperlink>
    </w:p>
    <w:p w14:paraId="75316F27" w14:textId="77777777" w:rsidR="00485AF8" w:rsidRPr="00410B75" w:rsidRDefault="00485AF8" w:rsidP="00485AF8">
      <w:pPr>
        <w:spacing w:after="240"/>
        <w:ind w:left="284" w:hanging="284"/>
        <w:jc w:val="both"/>
        <w:rPr>
          <w:rFonts w:ascii="Arial" w:hAnsi="Arial" w:cs="Arial"/>
          <w:lang w:val="en"/>
        </w:rPr>
      </w:pPr>
    </w:p>
    <w:p w14:paraId="048222E8" w14:textId="77777777" w:rsidR="00485AF8" w:rsidRPr="00410B75" w:rsidRDefault="00485AF8" w:rsidP="00485AF8">
      <w:pPr>
        <w:spacing w:after="240"/>
        <w:ind w:left="284" w:hanging="284"/>
        <w:jc w:val="both"/>
        <w:rPr>
          <w:rFonts w:ascii="Arial" w:hAnsi="Arial" w:cs="Arial"/>
          <w:lang w:val="en"/>
        </w:rPr>
      </w:pPr>
      <w:r w:rsidRPr="00410B75">
        <w:rPr>
          <w:rFonts w:ascii="Arial" w:hAnsi="Arial" w:cs="Arial"/>
          <w:lang w:val="en"/>
        </w:rPr>
        <w:t xml:space="preserve">Ali, H., Usman, M., Ahsan, M., &amp; Awais, M. (2024). Smart pill dispenser and vital sign monitoring system. </w:t>
      </w:r>
      <w:r w:rsidRPr="00410B75">
        <w:rPr>
          <w:rFonts w:ascii="Arial" w:hAnsi="Arial" w:cs="Arial"/>
          <w:i/>
          <w:lang w:val="en"/>
        </w:rPr>
        <w:t>AIP Conference Proceedings, 3125</w:t>
      </w:r>
      <w:r w:rsidRPr="00410B75">
        <w:rPr>
          <w:rFonts w:ascii="Arial" w:hAnsi="Arial" w:cs="Arial"/>
          <w:lang w:val="en"/>
        </w:rPr>
        <w:t xml:space="preserve">(1), 030001. </w:t>
      </w:r>
      <w:hyperlink r:id="rId69">
        <w:r w:rsidRPr="00410B75">
          <w:rPr>
            <w:rStyle w:val="Hyperlink"/>
            <w:rFonts w:ascii="Arial" w:hAnsi="Arial" w:cs="Arial"/>
            <w:lang w:val="en"/>
          </w:rPr>
          <w:t>https://doi.org/10.1063/5.0214514</w:t>
        </w:r>
      </w:hyperlink>
    </w:p>
    <w:p w14:paraId="0F81DBF3" w14:textId="77777777" w:rsidR="00485AF8" w:rsidRPr="00410B75" w:rsidRDefault="00485AF8" w:rsidP="00485AF8">
      <w:pPr>
        <w:spacing w:after="240"/>
        <w:ind w:left="284" w:hanging="284"/>
        <w:jc w:val="both"/>
        <w:rPr>
          <w:rFonts w:ascii="Arial" w:hAnsi="Arial" w:cs="Arial"/>
          <w:lang w:val="en"/>
        </w:rPr>
      </w:pPr>
    </w:p>
    <w:p w14:paraId="03DFBF90" w14:textId="77777777" w:rsidR="00485AF8" w:rsidRPr="00410B75" w:rsidRDefault="00485AF8" w:rsidP="00485AF8">
      <w:pPr>
        <w:spacing w:after="240"/>
        <w:ind w:left="284" w:hanging="284"/>
        <w:jc w:val="both"/>
        <w:rPr>
          <w:rFonts w:ascii="Arial" w:hAnsi="Arial" w:cs="Arial"/>
          <w:u w:val="single"/>
          <w:lang w:val="en"/>
        </w:rPr>
      </w:pPr>
      <w:bookmarkStart w:id="10" w:name="_Hlk202704297"/>
      <w:r w:rsidRPr="00410B75">
        <w:rPr>
          <w:rFonts w:ascii="Arial" w:hAnsi="Arial" w:cs="Arial"/>
          <w:lang w:val="en"/>
        </w:rPr>
        <w:t xml:space="preserve">Cu, G., Baylon, G., Umali, S., Dela Rosa, L., &amp; </w:t>
      </w:r>
      <w:proofErr w:type="spellStart"/>
      <w:r w:rsidRPr="00410B75">
        <w:rPr>
          <w:rFonts w:ascii="Arial" w:hAnsi="Arial" w:cs="Arial"/>
          <w:lang w:val="en"/>
        </w:rPr>
        <w:t>Gube</w:t>
      </w:r>
      <w:proofErr w:type="spellEnd"/>
      <w:r w:rsidRPr="00410B75">
        <w:rPr>
          <w:rFonts w:ascii="Arial" w:hAnsi="Arial" w:cs="Arial"/>
          <w:lang w:val="en"/>
        </w:rPr>
        <w:t xml:space="preserve">, J. (2021). </w:t>
      </w:r>
      <w:r w:rsidRPr="00410B75">
        <w:rPr>
          <w:rFonts w:ascii="Arial" w:hAnsi="Arial" w:cs="Arial"/>
          <w:i/>
          <w:lang w:val="en"/>
        </w:rPr>
        <w:t>A smart medicine pill box for improving medication adherence</w:t>
      </w:r>
      <w:r w:rsidRPr="00410B75">
        <w:rPr>
          <w:rFonts w:ascii="Arial" w:hAnsi="Arial" w:cs="Arial"/>
          <w:lang w:val="en"/>
        </w:rPr>
        <w:t xml:space="preserve">. </w:t>
      </w:r>
      <w:hyperlink r:id="rId70">
        <w:r w:rsidRPr="00410B75">
          <w:rPr>
            <w:rStyle w:val="Hyperlink"/>
            <w:rFonts w:ascii="Arial" w:hAnsi="Arial" w:cs="Arial"/>
            <w:lang w:val="en"/>
          </w:rPr>
          <w:t>https://www.dlsu.edu.ph/wp-content/uploads/pdf/conferences/research-congress-proceedings/2021/FNH-08.pdf</w:t>
        </w:r>
      </w:hyperlink>
    </w:p>
    <w:p w14:paraId="39C4B953" w14:textId="77777777" w:rsidR="00485AF8" w:rsidRPr="00410B75" w:rsidRDefault="00485AF8" w:rsidP="00485AF8">
      <w:pPr>
        <w:spacing w:after="240"/>
        <w:ind w:left="284" w:hanging="284"/>
        <w:jc w:val="both"/>
        <w:rPr>
          <w:rFonts w:ascii="Arial" w:hAnsi="Arial" w:cs="Arial"/>
          <w:lang w:val="en"/>
        </w:rPr>
      </w:pPr>
    </w:p>
    <w:bookmarkEnd w:id="10"/>
    <w:p w14:paraId="4B067FF7" w14:textId="77777777" w:rsidR="00485AF8" w:rsidRPr="00410B75" w:rsidRDefault="00485AF8" w:rsidP="00485AF8">
      <w:pPr>
        <w:spacing w:after="240"/>
        <w:ind w:left="284" w:hanging="284"/>
        <w:jc w:val="both"/>
        <w:rPr>
          <w:rFonts w:ascii="Arial" w:hAnsi="Arial" w:cs="Arial"/>
          <w:lang w:val="en"/>
        </w:rPr>
      </w:pPr>
      <w:r w:rsidRPr="00410B75">
        <w:rPr>
          <w:rFonts w:ascii="Arial" w:hAnsi="Arial" w:cs="Arial"/>
          <w:lang w:val="en"/>
        </w:rPr>
        <w:t xml:space="preserve">Del Rosario, E., </w:t>
      </w:r>
      <w:proofErr w:type="spellStart"/>
      <w:r w:rsidRPr="00410B75">
        <w:rPr>
          <w:rFonts w:ascii="Arial" w:hAnsi="Arial" w:cs="Arial"/>
          <w:lang w:val="en"/>
        </w:rPr>
        <w:t>Bayoran</w:t>
      </w:r>
      <w:proofErr w:type="spellEnd"/>
      <w:r w:rsidRPr="00410B75">
        <w:rPr>
          <w:rFonts w:ascii="Arial" w:hAnsi="Arial" w:cs="Arial"/>
          <w:lang w:val="en"/>
        </w:rPr>
        <w:t xml:space="preserve">, K., </w:t>
      </w:r>
      <w:proofErr w:type="spellStart"/>
      <w:r w:rsidRPr="00410B75">
        <w:rPr>
          <w:rFonts w:ascii="Arial" w:hAnsi="Arial" w:cs="Arial"/>
          <w:lang w:val="en"/>
        </w:rPr>
        <w:t>Demdam</w:t>
      </w:r>
      <w:proofErr w:type="spellEnd"/>
      <w:r w:rsidRPr="00410B75">
        <w:rPr>
          <w:rFonts w:ascii="Arial" w:hAnsi="Arial" w:cs="Arial"/>
          <w:lang w:val="en"/>
        </w:rPr>
        <w:t xml:space="preserve">, J., </w:t>
      </w:r>
      <w:proofErr w:type="spellStart"/>
      <w:r w:rsidRPr="00410B75">
        <w:rPr>
          <w:rFonts w:ascii="Arial" w:hAnsi="Arial" w:cs="Arial"/>
          <w:lang w:val="en"/>
        </w:rPr>
        <w:t>Gallenero</w:t>
      </w:r>
      <w:proofErr w:type="spellEnd"/>
      <w:r w:rsidRPr="00410B75">
        <w:rPr>
          <w:rFonts w:ascii="Arial" w:hAnsi="Arial" w:cs="Arial"/>
          <w:lang w:val="en"/>
        </w:rPr>
        <w:t xml:space="preserve">, L., Valdez, D., &amp; Narvaez, R. A. (2023). Evaluation of smart pill bottle systems on medication compliance: An integrative review. </w:t>
      </w:r>
      <w:r w:rsidRPr="00410B75">
        <w:rPr>
          <w:rFonts w:ascii="Arial" w:hAnsi="Arial" w:cs="Arial"/>
          <w:i/>
          <w:lang w:val="en"/>
        </w:rPr>
        <w:t>Canadian Journal of Nursing Informatics, 18</w:t>
      </w:r>
      <w:r w:rsidRPr="00410B75">
        <w:rPr>
          <w:rFonts w:ascii="Arial" w:hAnsi="Arial" w:cs="Arial"/>
          <w:lang w:val="en"/>
        </w:rPr>
        <w:t xml:space="preserve">(2), 122–130. </w:t>
      </w:r>
      <w:hyperlink r:id="rId71">
        <w:r w:rsidRPr="00410B75">
          <w:rPr>
            <w:rStyle w:val="Hyperlink"/>
            <w:rFonts w:ascii="Arial" w:hAnsi="Arial" w:cs="Arial"/>
            <w:lang w:val="en"/>
          </w:rPr>
          <w:t>https://cjni.net/journal/?p=12215</w:t>
        </w:r>
      </w:hyperlink>
    </w:p>
    <w:p w14:paraId="53680643" w14:textId="77777777" w:rsidR="00485AF8" w:rsidRPr="00410B75" w:rsidRDefault="00485AF8" w:rsidP="00485AF8">
      <w:pPr>
        <w:spacing w:after="240"/>
        <w:ind w:left="284" w:hanging="284"/>
        <w:jc w:val="both"/>
        <w:rPr>
          <w:rFonts w:ascii="Arial" w:hAnsi="Arial" w:cs="Arial"/>
          <w:lang w:val="en"/>
        </w:rPr>
      </w:pPr>
    </w:p>
    <w:p w14:paraId="58C528E2" w14:textId="77777777" w:rsidR="00485AF8" w:rsidRPr="00410B75" w:rsidRDefault="00485AF8" w:rsidP="00485AF8">
      <w:pPr>
        <w:spacing w:after="240"/>
        <w:ind w:left="284" w:hanging="284"/>
        <w:jc w:val="both"/>
        <w:rPr>
          <w:rFonts w:ascii="Arial" w:hAnsi="Arial" w:cs="Arial"/>
          <w:lang w:val="en"/>
        </w:rPr>
      </w:pPr>
      <w:r w:rsidRPr="00410B75">
        <w:rPr>
          <w:rFonts w:ascii="Arial" w:hAnsi="Arial" w:cs="Arial"/>
          <w:lang w:val="en"/>
        </w:rPr>
        <w:t xml:space="preserve">Faisal, S., Ivo, J., &amp; Patel, T. (2021). A review of features and characteristics of smart medication adherence products. </w:t>
      </w:r>
      <w:r w:rsidRPr="00410B75">
        <w:rPr>
          <w:rFonts w:ascii="Arial" w:hAnsi="Arial" w:cs="Arial"/>
          <w:i/>
          <w:lang w:val="en"/>
        </w:rPr>
        <w:t>Canadian Pharmacists Journal, 154</w:t>
      </w:r>
      <w:r w:rsidRPr="00410B75">
        <w:rPr>
          <w:rFonts w:ascii="Arial" w:hAnsi="Arial" w:cs="Arial"/>
          <w:lang w:val="en"/>
        </w:rPr>
        <w:t xml:space="preserve">(5), 312–323. </w:t>
      </w:r>
      <w:hyperlink r:id="rId72">
        <w:r w:rsidRPr="00410B75">
          <w:rPr>
            <w:rStyle w:val="Hyperlink"/>
            <w:rFonts w:ascii="Arial" w:hAnsi="Arial" w:cs="Arial"/>
            <w:lang w:val="en"/>
          </w:rPr>
          <w:t>https://doi.org/10.1177/17151635211034198</w:t>
        </w:r>
      </w:hyperlink>
    </w:p>
    <w:p w14:paraId="1EBE3933" w14:textId="77777777" w:rsidR="00485AF8" w:rsidRPr="00410B75" w:rsidRDefault="00485AF8" w:rsidP="00485AF8">
      <w:pPr>
        <w:spacing w:after="240"/>
        <w:ind w:left="284" w:hanging="284"/>
        <w:jc w:val="both"/>
        <w:rPr>
          <w:rFonts w:ascii="Arial" w:hAnsi="Arial" w:cs="Arial"/>
          <w:lang w:val="en"/>
        </w:rPr>
      </w:pPr>
    </w:p>
    <w:p w14:paraId="02A51DDE" w14:textId="77777777" w:rsidR="00485AF8" w:rsidRPr="00410B75" w:rsidRDefault="00485AF8" w:rsidP="00485AF8">
      <w:pPr>
        <w:spacing w:after="240"/>
        <w:ind w:left="284" w:hanging="284"/>
        <w:jc w:val="both"/>
        <w:rPr>
          <w:rFonts w:ascii="Arial" w:hAnsi="Arial" w:cs="Arial"/>
          <w:lang w:val="en"/>
        </w:rPr>
      </w:pPr>
      <w:r w:rsidRPr="00410B75">
        <w:rPr>
          <w:rFonts w:ascii="Arial" w:hAnsi="Arial" w:cs="Arial"/>
          <w:lang w:val="en"/>
        </w:rPr>
        <w:t xml:space="preserve">Hero Health. (2022). </w:t>
      </w:r>
      <w:r w:rsidRPr="00410B75">
        <w:rPr>
          <w:rFonts w:ascii="Arial" w:hAnsi="Arial" w:cs="Arial"/>
          <w:i/>
          <w:lang w:val="en"/>
        </w:rPr>
        <w:t>Hero smart medication dispenser</w:t>
      </w:r>
      <w:r w:rsidRPr="00410B75">
        <w:rPr>
          <w:rFonts w:ascii="Arial" w:hAnsi="Arial" w:cs="Arial"/>
          <w:lang w:val="en"/>
        </w:rPr>
        <w:t xml:space="preserve">. </w:t>
      </w:r>
      <w:hyperlink r:id="rId73">
        <w:r w:rsidRPr="00410B75">
          <w:rPr>
            <w:rStyle w:val="Hyperlink"/>
            <w:rFonts w:ascii="Arial" w:hAnsi="Arial" w:cs="Arial"/>
            <w:lang w:val="en"/>
          </w:rPr>
          <w:t>https://herohealth.com/</w:t>
        </w:r>
      </w:hyperlink>
    </w:p>
    <w:p w14:paraId="137773F1" w14:textId="77777777" w:rsidR="00485AF8" w:rsidRPr="00410B75" w:rsidRDefault="00485AF8" w:rsidP="00485AF8">
      <w:pPr>
        <w:spacing w:after="240"/>
        <w:ind w:left="284" w:hanging="284"/>
        <w:jc w:val="both"/>
        <w:rPr>
          <w:rFonts w:ascii="Arial" w:hAnsi="Arial" w:cs="Arial"/>
          <w:lang w:val="en"/>
        </w:rPr>
      </w:pPr>
    </w:p>
    <w:p w14:paraId="68A7910F" w14:textId="77777777" w:rsidR="00485AF8" w:rsidRPr="00410B75" w:rsidRDefault="00485AF8" w:rsidP="00485AF8">
      <w:pPr>
        <w:spacing w:after="240"/>
        <w:ind w:left="284" w:hanging="284"/>
        <w:jc w:val="both"/>
        <w:rPr>
          <w:rFonts w:ascii="Arial" w:hAnsi="Arial" w:cs="Arial"/>
          <w:lang w:val="en"/>
        </w:rPr>
      </w:pPr>
      <w:proofErr w:type="spellStart"/>
      <w:r w:rsidRPr="00410B75">
        <w:rPr>
          <w:rFonts w:ascii="Arial" w:hAnsi="Arial" w:cs="Arial"/>
          <w:lang w:val="en"/>
        </w:rPr>
        <w:t>Kushniruk</w:t>
      </w:r>
      <w:proofErr w:type="spellEnd"/>
      <w:r w:rsidRPr="00410B75">
        <w:rPr>
          <w:rFonts w:ascii="Arial" w:hAnsi="Arial" w:cs="Arial"/>
          <w:lang w:val="en"/>
        </w:rPr>
        <w:t xml:space="preserve">, A. W., &amp; </w:t>
      </w:r>
      <w:proofErr w:type="spellStart"/>
      <w:r w:rsidRPr="00410B75">
        <w:rPr>
          <w:rFonts w:ascii="Arial" w:hAnsi="Arial" w:cs="Arial"/>
          <w:lang w:val="en"/>
        </w:rPr>
        <w:t>Borycki</w:t>
      </w:r>
      <w:proofErr w:type="spellEnd"/>
      <w:r w:rsidRPr="00410B75">
        <w:rPr>
          <w:rFonts w:ascii="Arial" w:hAnsi="Arial" w:cs="Arial"/>
          <w:lang w:val="en"/>
        </w:rPr>
        <w:t xml:space="preserve">, E. M. (2021). User-centered design and usability testing in health information technology: Recent advances and future trends. </w:t>
      </w:r>
      <w:r w:rsidRPr="00410B75">
        <w:rPr>
          <w:rFonts w:ascii="Arial" w:hAnsi="Arial" w:cs="Arial"/>
          <w:i/>
          <w:lang w:val="en"/>
        </w:rPr>
        <w:t>Yearbook of Medical Informatics, 30</w:t>
      </w:r>
      <w:r w:rsidRPr="00410B75">
        <w:rPr>
          <w:rFonts w:ascii="Arial" w:hAnsi="Arial" w:cs="Arial"/>
          <w:lang w:val="en"/>
        </w:rPr>
        <w:t xml:space="preserve">(1), 100–108. </w:t>
      </w:r>
      <w:hyperlink r:id="rId74">
        <w:r w:rsidRPr="00410B75">
          <w:rPr>
            <w:rStyle w:val="Hyperlink"/>
            <w:rFonts w:ascii="Arial" w:hAnsi="Arial" w:cs="Arial"/>
            <w:lang w:val="en"/>
          </w:rPr>
          <w:t>https://doi.org/10.1055/s-0041-1726487</w:t>
        </w:r>
      </w:hyperlink>
    </w:p>
    <w:p w14:paraId="7F74D93E" w14:textId="77777777" w:rsidR="00485AF8" w:rsidRPr="00410B75" w:rsidRDefault="00485AF8" w:rsidP="00485AF8">
      <w:pPr>
        <w:spacing w:after="240"/>
        <w:ind w:left="284" w:hanging="284"/>
        <w:jc w:val="both"/>
        <w:rPr>
          <w:rFonts w:ascii="Arial" w:hAnsi="Arial" w:cs="Arial"/>
          <w:lang w:val="en"/>
        </w:rPr>
      </w:pPr>
    </w:p>
    <w:p w14:paraId="40BF15D6" w14:textId="77777777" w:rsidR="00485AF8" w:rsidRPr="00410B75" w:rsidRDefault="00485AF8" w:rsidP="00485AF8">
      <w:pPr>
        <w:spacing w:after="240"/>
        <w:ind w:left="284" w:hanging="284"/>
        <w:jc w:val="both"/>
        <w:rPr>
          <w:rFonts w:ascii="Arial" w:hAnsi="Arial" w:cs="Arial"/>
          <w:lang w:val="en"/>
        </w:rPr>
      </w:pPr>
      <w:r w:rsidRPr="00410B75">
        <w:rPr>
          <w:rFonts w:ascii="Arial" w:hAnsi="Arial" w:cs="Arial"/>
          <w:lang w:val="en"/>
        </w:rPr>
        <w:t xml:space="preserve">Li, J., Me, R., Ahmad, F., Zhu, Q., &amp; </w:t>
      </w:r>
      <w:proofErr w:type="spellStart"/>
      <w:r w:rsidRPr="00410B75">
        <w:rPr>
          <w:rFonts w:ascii="Arial" w:hAnsi="Arial" w:cs="Arial"/>
          <w:lang w:val="en"/>
        </w:rPr>
        <w:t>Sorathiya</w:t>
      </w:r>
      <w:proofErr w:type="spellEnd"/>
      <w:r w:rsidRPr="00410B75">
        <w:rPr>
          <w:rFonts w:ascii="Arial" w:hAnsi="Arial" w:cs="Arial"/>
          <w:lang w:val="en"/>
        </w:rPr>
        <w:t xml:space="preserve">, V. (2025). Investigating the application of IoT mobile app and healthcare services for diabetic elderly: A systematic review. </w:t>
      </w:r>
      <w:r w:rsidRPr="00410B75">
        <w:rPr>
          <w:rFonts w:ascii="Arial" w:hAnsi="Arial" w:cs="Arial"/>
          <w:i/>
          <w:lang w:val="en"/>
        </w:rPr>
        <w:t>PLOS ONE, 20</w:t>
      </w:r>
      <w:r w:rsidRPr="00410B75">
        <w:rPr>
          <w:rFonts w:ascii="Arial" w:hAnsi="Arial" w:cs="Arial"/>
          <w:lang w:val="en"/>
        </w:rPr>
        <w:t xml:space="preserve">(4), e0321090. </w:t>
      </w:r>
      <w:hyperlink r:id="rId75">
        <w:r w:rsidRPr="00410B75">
          <w:rPr>
            <w:rStyle w:val="Hyperlink"/>
            <w:rFonts w:ascii="Arial" w:hAnsi="Arial" w:cs="Arial"/>
            <w:lang w:val="en"/>
          </w:rPr>
          <w:t>https://doi.org/10.1371/journal.pone.0321090</w:t>
        </w:r>
      </w:hyperlink>
    </w:p>
    <w:p w14:paraId="7DB58562" w14:textId="77777777" w:rsidR="00485AF8" w:rsidRPr="00410B75" w:rsidRDefault="00485AF8" w:rsidP="00485AF8">
      <w:pPr>
        <w:spacing w:after="240"/>
        <w:ind w:left="284" w:hanging="284"/>
        <w:jc w:val="both"/>
        <w:rPr>
          <w:rFonts w:ascii="Arial" w:hAnsi="Arial" w:cs="Arial"/>
          <w:lang w:val="en"/>
        </w:rPr>
      </w:pPr>
    </w:p>
    <w:p w14:paraId="37CB0E38" w14:textId="77777777" w:rsidR="00485AF8" w:rsidRPr="00410B75" w:rsidRDefault="00485AF8" w:rsidP="00485AF8">
      <w:pPr>
        <w:spacing w:after="240"/>
        <w:ind w:left="284" w:hanging="284"/>
        <w:jc w:val="both"/>
        <w:rPr>
          <w:rFonts w:ascii="Arial" w:hAnsi="Arial" w:cs="Arial"/>
          <w:lang w:val="en"/>
        </w:rPr>
      </w:pPr>
      <w:proofErr w:type="spellStart"/>
      <w:r w:rsidRPr="00410B75">
        <w:rPr>
          <w:rFonts w:ascii="Arial" w:hAnsi="Arial" w:cs="Arial"/>
          <w:lang w:val="en"/>
        </w:rPr>
        <w:t>Lumind</w:t>
      </w:r>
      <w:proofErr w:type="spellEnd"/>
      <w:r w:rsidRPr="00410B75">
        <w:rPr>
          <w:rFonts w:ascii="Arial" w:hAnsi="Arial" w:cs="Arial"/>
          <w:lang w:val="en"/>
        </w:rPr>
        <w:t xml:space="preserve">. (2023). </w:t>
      </w:r>
      <w:proofErr w:type="spellStart"/>
      <w:r w:rsidRPr="00410B75">
        <w:rPr>
          <w:rFonts w:ascii="Arial" w:hAnsi="Arial" w:cs="Arial"/>
          <w:i/>
          <w:lang w:val="en"/>
        </w:rPr>
        <w:t>Lumind</w:t>
      </w:r>
      <w:proofErr w:type="spellEnd"/>
      <w:r w:rsidRPr="00410B75">
        <w:rPr>
          <w:rFonts w:ascii="Arial" w:hAnsi="Arial" w:cs="Arial"/>
          <w:i/>
          <w:lang w:val="en"/>
        </w:rPr>
        <w:t xml:space="preserve"> smart medication dispenser</w:t>
      </w:r>
      <w:r w:rsidRPr="00410B75">
        <w:rPr>
          <w:rFonts w:ascii="Arial" w:hAnsi="Arial" w:cs="Arial"/>
          <w:lang w:val="en"/>
        </w:rPr>
        <w:t xml:space="preserve">. </w:t>
      </w:r>
      <w:hyperlink r:id="rId76">
        <w:r w:rsidRPr="00410B75">
          <w:rPr>
            <w:rStyle w:val="Hyperlink"/>
            <w:rFonts w:ascii="Arial" w:hAnsi="Arial" w:cs="Arial"/>
            <w:lang w:val="en"/>
          </w:rPr>
          <w:t>https://lumind.io/</w:t>
        </w:r>
      </w:hyperlink>
    </w:p>
    <w:p w14:paraId="03ED3983" w14:textId="77777777" w:rsidR="00485AF8" w:rsidRPr="00410B75" w:rsidRDefault="00485AF8" w:rsidP="00485AF8">
      <w:pPr>
        <w:spacing w:after="240"/>
        <w:ind w:left="284" w:hanging="284"/>
        <w:jc w:val="both"/>
        <w:rPr>
          <w:rFonts w:ascii="Arial" w:hAnsi="Arial" w:cs="Arial"/>
          <w:lang w:val="en"/>
        </w:rPr>
      </w:pPr>
    </w:p>
    <w:p w14:paraId="3EC40EC9" w14:textId="77777777" w:rsidR="00485AF8" w:rsidRPr="00410B75" w:rsidRDefault="00485AF8" w:rsidP="00485AF8">
      <w:pPr>
        <w:spacing w:after="240"/>
        <w:ind w:left="284" w:hanging="284"/>
        <w:jc w:val="both"/>
        <w:rPr>
          <w:rFonts w:ascii="Arial" w:hAnsi="Arial" w:cs="Arial"/>
          <w:lang w:val="en"/>
        </w:rPr>
      </w:pPr>
      <w:proofErr w:type="spellStart"/>
      <w:r w:rsidRPr="00410B75">
        <w:rPr>
          <w:rFonts w:ascii="Arial" w:hAnsi="Arial" w:cs="Arial"/>
          <w:lang w:val="en"/>
        </w:rPr>
        <w:t>MedMinder</w:t>
      </w:r>
      <w:proofErr w:type="spellEnd"/>
      <w:r w:rsidRPr="00410B75">
        <w:rPr>
          <w:rFonts w:ascii="Arial" w:hAnsi="Arial" w:cs="Arial"/>
          <w:lang w:val="en"/>
        </w:rPr>
        <w:t xml:space="preserve">. (2021). </w:t>
      </w:r>
      <w:proofErr w:type="spellStart"/>
      <w:r w:rsidRPr="00410B75">
        <w:rPr>
          <w:rFonts w:ascii="Arial" w:hAnsi="Arial" w:cs="Arial"/>
          <w:i/>
          <w:lang w:val="en"/>
        </w:rPr>
        <w:t>MedMinder</w:t>
      </w:r>
      <w:proofErr w:type="spellEnd"/>
      <w:r w:rsidRPr="00410B75">
        <w:rPr>
          <w:rFonts w:ascii="Arial" w:hAnsi="Arial" w:cs="Arial"/>
          <w:i/>
          <w:lang w:val="en"/>
        </w:rPr>
        <w:t xml:space="preserve"> smart pill dispenser</w:t>
      </w:r>
      <w:r w:rsidRPr="00410B75">
        <w:rPr>
          <w:rFonts w:ascii="Arial" w:hAnsi="Arial" w:cs="Arial"/>
          <w:lang w:val="en"/>
        </w:rPr>
        <w:t xml:space="preserve">. </w:t>
      </w:r>
      <w:hyperlink r:id="rId77">
        <w:r w:rsidRPr="00410B75">
          <w:rPr>
            <w:rStyle w:val="Hyperlink"/>
            <w:rFonts w:ascii="Arial" w:hAnsi="Arial" w:cs="Arial"/>
            <w:lang w:val="en"/>
          </w:rPr>
          <w:t>https://www.medminder.com/</w:t>
        </w:r>
      </w:hyperlink>
    </w:p>
    <w:p w14:paraId="027817B4" w14:textId="77777777" w:rsidR="00485AF8" w:rsidRPr="00410B75" w:rsidRDefault="00485AF8" w:rsidP="00485AF8">
      <w:pPr>
        <w:spacing w:after="240"/>
        <w:ind w:left="284" w:hanging="284"/>
        <w:jc w:val="both"/>
        <w:rPr>
          <w:rFonts w:ascii="Arial" w:hAnsi="Arial" w:cs="Arial"/>
          <w:lang w:val="en"/>
        </w:rPr>
      </w:pPr>
    </w:p>
    <w:p w14:paraId="54321055" w14:textId="77777777" w:rsidR="00485AF8" w:rsidRPr="00410B75" w:rsidRDefault="00485AF8" w:rsidP="00485AF8">
      <w:pPr>
        <w:spacing w:after="240"/>
        <w:ind w:left="284" w:hanging="284"/>
        <w:jc w:val="both"/>
        <w:rPr>
          <w:rFonts w:ascii="Arial" w:hAnsi="Arial" w:cs="Arial"/>
          <w:lang w:val="en"/>
        </w:rPr>
      </w:pPr>
      <w:proofErr w:type="spellStart"/>
      <w:r w:rsidRPr="00410B75">
        <w:rPr>
          <w:rFonts w:ascii="Arial" w:hAnsi="Arial" w:cs="Arial"/>
          <w:lang w:val="en"/>
        </w:rPr>
        <w:t>MedaCheck</w:t>
      </w:r>
      <w:proofErr w:type="spellEnd"/>
      <w:r w:rsidRPr="00410B75">
        <w:rPr>
          <w:rFonts w:ascii="Arial" w:hAnsi="Arial" w:cs="Arial"/>
          <w:lang w:val="en"/>
        </w:rPr>
        <w:t xml:space="preserve">. (2020). </w:t>
      </w:r>
      <w:proofErr w:type="spellStart"/>
      <w:r w:rsidRPr="00410B75">
        <w:rPr>
          <w:rFonts w:ascii="Arial" w:hAnsi="Arial" w:cs="Arial"/>
          <w:i/>
          <w:lang w:val="en"/>
        </w:rPr>
        <w:t>MedaCheck</w:t>
      </w:r>
      <w:proofErr w:type="spellEnd"/>
      <w:r w:rsidRPr="00410B75">
        <w:rPr>
          <w:rFonts w:ascii="Arial" w:hAnsi="Arial" w:cs="Arial"/>
          <w:i/>
          <w:lang w:val="en"/>
        </w:rPr>
        <w:t xml:space="preserve"> smart medication dispenser</w:t>
      </w:r>
      <w:r w:rsidRPr="00410B75">
        <w:rPr>
          <w:rFonts w:ascii="Arial" w:hAnsi="Arial" w:cs="Arial"/>
          <w:lang w:val="en"/>
        </w:rPr>
        <w:t xml:space="preserve">. </w:t>
      </w:r>
      <w:hyperlink r:id="rId78">
        <w:r w:rsidRPr="00410B75">
          <w:rPr>
            <w:rStyle w:val="Hyperlink"/>
            <w:rFonts w:ascii="Arial" w:hAnsi="Arial" w:cs="Arial"/>
            <w:lang w:val="en"/>
          </w:rPr>
          <w:t>https://medacheck.com/</w:t>
        </w:r>
      </w:hyperlink>
    </w:p>
    <w:p w14:paraId="1FA972B6" w14:textId="77777777" w:rsidR="00485AF8" w:rsidRPr="00410B75" w:rsidRDefault="00485AF8" w:rsidP="00485AF8">
      <w:pPr>
        <w:spacing w:after="240"/>
        <w:ind w:left="284" w:hanging="284"/>
        <w:jc w:val="both"/>
        <w:rPr>
          <w:rFonts w:ascii="Arial" w:hAnsi="Arial" w:cs="Arial"/>
          <w:lang w:val="en"/>
        </w:rPr>
      </w:pPr>
    </w:p>
    <w:p w14:paraId="42A274D4" w14:textId="77777777" w:rsidR="00485AF8" w:rsidRPr="00410B75" w:rsidRDefault="00485AF8" w:rsidP="00485AF8">
      <w:pPr>
        <w:spacing w:after="240"/>
        <w:ind w:left="284" w:hanging="284"/>
        <w:jc w:val="both"/>
        <w:rPr>
          <w:rFonts w:ascii="Arial" w:hAnsi="Arial" w:cs="Arial"/>
          <w:lang w:val="en"/>
        </w:rPr>
      </w:pPr>
      <w:proofErr w:type="spellStart"/>
      <w:r w:rsidRPr="00410B75">
        <w:rPr>
          <w:rFonts w:ascii="Arial" w:hAnsi="Arial" w:cs="Arial"/>
          <w:lang w:val="en"/>
        </w:rPr>
        <w:t>MedaCube</w:t>
      </w:r>
      <w:proofErr w:type="spellEnd"/>
      <w:r w:rsidRPr="00410B75">
        <w:rPr>
          <w:rFonts w:ascii="Arial" w:hAnsi="Arial" w:cs="Arial"/>
          <w:lang w:val="en"/>
        </w:rPr>
        <w:t xml:space="preserve">. (2023). </w:t>
      </w:r>
      <w:proofErr w:type="spellStart"/>
      <w:r w:rsidRPr="00410B75">
        <w:rPr>
          <w:rFonts w:ascii="Arial" w:hAnsi="Arial" w:cs="Arial"/>
          <w:i/>
          <w:lang w:val="en"/>
        </w:rPr>
        <w:t>MedaCube</w:t>
      </w:r>
      <w:proofErr w:type="spellEnd"/>
      <w:r w:rsidRPr="00410B75">
        <w:rPr>
          <w:rFonts w:ascii="Arial" w:hAnsi="Arial" w:cs="Arial"/>
          <w:i/>
          <w:lang w:val="en"/>
        </w:rPr>
        <w:t xml:space="preserve"> medication dispenser</w:t>
      </w:r>
      <w:r w:rsidRPr="00410B75">
        <w:rPr>
          <w:rFonts w:ascii="Arial" w:hAnsi="Arial" w:cs="Arial"/>
          <w:lang w:val="en"/>
        </w:rPr>
        <w:t xml:space="preserve">. </w:t>
      </w:r>
      <w:hyperlink r:id="rId79">
        <w:r w:rsidRPr="00410B75">
          <w:rPr>
            <w:rStyle w:val="Hyperlink"/>
            <w:rFonts w:ascii="Arial" w:hAnsi="Arial" w:cs="Arial"/>
            <w:lang w:val="en"/>
          </w:rPr>
          <w:t>https://medacube.com/</w:t>
        </w:r>
      </w:hyperlink>
    </w:p>
    <w:p w14:paraId="6D68B225" w14:textId="77777777" w:rsidR="00485AF8" w:rsidRPr="00410B75" w:rsidRDefault="00485AF8" w:rsidP="00485AF8">
      <w:pPr>
        <w:spacing w:after="240"/>
        <w:ind w:left="284" w:hanging="284"/>
        <w:jc w:val="both"/>
        <w:rPr>
          <w:rFonts w:ascii="Arial" w:hAnsi="Arial" w:cs="Arial"/>
          <w:lang w:val="en"/>
        </w:rPr>
      </w:pPr>
    </w:p>
    <w:p w14:paraId="64871A11" w14:textId="77777777" w:rsidR="00485AF8" w:rsidRPr="00410B75" w:rsidRDefault="00485AF8" w:rsidP="00485AF8">
      <w:pPr>
        <w:spacing w:after="240"/>
        <w:ind w:left="284" w:hanging="284"/>
        <w:jc w:val="both"/>
        <w:rPr>
          <w:rFonts w:ascii="Arial" w:hAnsi="Arial" w:cs="Arial"/>
          <w:lang w:val="en"/>
        </w:rPr>
      </w:pPr>
      <w:bookmarkStart w:id="11" w:name="_Hlk202704357"/>
      <w:r w:rsidRPr="00410B75">
        <w:rPr>
          <w:rFonts w:ascii="Arial" w:hAnsi="Arial" w:cs="Arial"/>
          <w:lang w:val="en"/>
        </w:rPr>
        <w:t xml:space="preserve">Nigade, M., </w:t>
      </w:r>
      <w:proofErr w:type="spellStart"/>
      <w:r w:rsidRPr="00410B75">
        <w:rPr>
          <w:rFonts w:ascii="Arial" w:hAnsi="Arial" w:cs="Arial"/>
          <w:lang w:val="en"/>
        </w:rPr>
        <w:t>Vankudre</w:t>
      </w:r>
      <w:proofErr w:type="spellEnd"/>
      <w:r w:rsidRPr="00410B75">
        <w:rPr>
          <w:rFonts w:ascii="Arial" w:hAnsi="Arial" w:cs="Arial"/>
          <w:lang w:val="en"/>
        </w:rPr>
        <w:t>, D., &amp; Ingle, S. (2</w:t>
      </w:r>
      <w:r>
        <w:rPr>
          <w:rFonts w:ascii="Arial" w:hAnsi="Arial" w:cs="Arial"/>
          <w:lang w:val="en"/>
        </w:rPr>
        <w:t>\</w:t>
      </w:r>
      <w:r w:rsidRPr="00410B75">
        <w:rPr>
          <w:rFonts w:ascii="Arial" w:hAnsi="Arial" w:cs="Arial"/>
          <w:lang w:val="en"/>
        </w:rPr>
        <w:t xml:space="preserve">024). Automated medication dispenser with alert mechanism. </w:t>
      </w:r>
      <w:r w:rsidRPr="00410B75">
        <w:rPr>
          <w:rFonts w:ascii="Arial" w:hAnsi="Arial" w:cs="Arial"/>
          <w:i/>
          <w:lang w:val="en"/>
        </w:rPr>
        <w:t>IJCAM International Journal</w:t>
      </w:r>
      <w:r w:rsidRPr="00410B75">
        <w:rPr>
          <w:rFonts w:ascii="Arial" w:hAnsi="Arial" w:cs="Arial"/>
          <w:lang w:val="en"/>
        </w:rPr>
        <w:t xml:space="preserve">, 10(2), 46–54. </w:t>
      </w:r>
      <w:hyperlink r:id="rId80">
        <w:r w:rsidRPr="00410B75">
          <w:rPr>
            <w:rStyle w:val="Hyperlink"/>
            <w:rFonts w:ascii="Arial" w:hAnsi="Arial" w:cs="Arial"/>
            <w:lang w:val="en"/>
          </w:rPr>
          <w:t>https://journalspub.com/wp-content/uploads/2024/06/46-54-Automated-Medication-Dispenser-with-Alert-Mechanism.pdf</w:t>
        </w:r>
      </w:hyperlink>
    </w:p>
    <w:bookmarkEnd w:id="11"/>
    <w:p w14:paraId="2DFFFC48" w14:textId="77777777" w:rsidR="00485AF8" w:rsidRPr="00410B75" w:rsidRDefault="00485AF8" w:rsidP="00485AF8">
      <w:pPr>
        <w:spacing w:after="240"/>
        <w:ind w:left="284" w:hanging="284"/>
        <w:jc w:val="both"/>
        <w:rPr>
          <w:rFonts w:ascii="Arial" w:hAnsi="Arial" w:cs="Arial"/>
          <w:lang w:val="en"/>
        </w:rPr>
      </w:pPr>
    </w:p>
    <w:p w14:paraId="507E2488" w14:textId="77777777" w:rsidR="00485AF8" w:rsidRPr="00410B75" w:rsidRDefault="00485AF8" w:rsidP="00485AF8">
      <w:pPr>
        <w:spacing w:after="240"/>
        <w:ind w:left="284" w:hanging="284"/>
        <w:jc w:val="both"/>
        <w:rPr>
          <w:rFonts w:ascii="Arial" w:hAnsi="Arial" w:cs="Arial"/>
          <w:lang w:val="en"/>
        </w:rPr>
      </w:pPr>
      <w:bookmarkStart w:id="12" w:name="_Hlk202703843"/>
      <w:r w:rsidRPr="00410B75">
        <w:rPr>
          <w:rFonts w:ascii="Arial" w:hAnsi="Arial" w:cs="Arial"/>
          <w:lang w:val="en"/>
        </w:rPr>
        <w:t xml:space="preserve">Patel, K., Parmar, S., </w:t>
      </w:r>
      <w:proofErr w:type="spellStart"/>
      <w:r w:rsidRPr="00410B75">
        <w:rPr>
          <w:rFonts w:ascii="Arial" w:hAnsi="Arial" w:cs="Arial"/>
          <w:lang w:val="en"/>
        </w:rPr>
        <w:t>Mahamudul</w:t>
      </w:r>
      <w:proofErr w:type="spellEnd"/>
      <w:r w:rsidRPr="00410B75">
        <w:rPr>
          <w:rFonts w:ascii="Arial" w:hAnsi="Arial" w:cs="Arial"/>
          <w:lang w:val="en"/>
        </w:rPr>
        <w:t xml:space="preserve"> H., Gouse P., Mohammad S., &amp; Tasnia T., (2021). IoT based pill reminder and monitoring system. </w:t>
      </w:r>
      <w:r w:rsidRPr="00410B75">
        <w:rPr>
          <w:rFonts w:ascii="Arial" w:hAnsi="Arial" w:cs="Arial"/>
          <w:i/>
          <w:lang w:val="en"/>
        </w:rPr>
        <w:t>International Research Journal of Engineering and Technology (IRJET), 8</w:t>
      </w:r>
      <w:r w:rsidRPr="00410B75">
        <w:rPr>
          <w:rFonts w:ascii="Arial" w:hAnsi="Arial" w:cs="Arial"/>
          <w:lang w:val="en"/>
        </w:rPr>
        <w:t xml:space="preserve">(3). </w:t>
      </w:r>
      <w:hyperlink r:id="rId81">
        <w:r w:rsidRPr="00410B75">
          <w:rPr>
            <w:rStyle w:val="Hyperlink"/>
            <w:rFonts w:ascii="Arial" w:hAnsi="Arial" w:cs="Arial"/>
            <w:lang w:val="en"/>
          </w:rPr>
          <w:t>https://www.researchgate.net/publication/349899849_IoT_Based_Pill_Reminder_and_Monitoring_System</w:t>
        </w:r>
      </w:hyperlink>
    </w:p>
    <w:p w14:paraId="124C4F19" w14:textId="77777777" w:rsidR="00485AF8" w:rsidRPr="00410B75" w:rsidRDefault="00485AF8" w:rsidP="00485AF8">
      <w:pPr>
        <w:spacing w:after="240"/>
        <w:ind w:left="284" w:hanging="284"/>
        <w:jc w:val="both"/>
        <w:rPr>
          <w:rFonts w:ascii="Arial" w:hAnsi="Arial" w:cs="Arial"/>
        </w:rPr>
      </w:pPr>
      <w:r w:rsidRPr="00410B75">
        <w:rPr>
          <w:rFonts w:ascii="Arial" w:hAnsi="Arial" w:cs="Arial"/>
          <w:lang w:val="en"/>
        </w:rPr>
        <w:t xml:space="preserve">Patel, T., et al. (2022). An in-home medication dispensing system to support medication adherence for community-dwelling adults: A prospective observational pilot study. JMIR Formative Research, 6(5), e34906. </w:t>
      </w:r>
      <w:hyperlink r:id="rId82" w:tgtFrame="_blank" w:history="1">
        <w:r w:rsidRPr="00410B75">
          <w:rPr>
            <w:rStyle w:val="Hyperlink"/>
            <w:rFonts w:ascii="Arial" w:hAnsi="Arial" w:cs="Arial"/>
            <w:lang w:val="en"/>
          </w:rPr>
          <w:t>https://doi.org/10.2196/34906</w:t>
        </w:r>
      </w:hyperlink>
      <w:bookmarkEnd w:id="12"/>
    </w:p>
    <w:p w14:paraId="148335D2" w14:textId="77777777" w:rsidR="00485AF8" w:rsidRPr="00410B75" w:rsidRDefault="00485AF8" w:rsidP="00485AF8">
      <w:pPr>
        <w:spacing w:after="240"/>
        <w:ind w:left="284" w:hanging="284"/>
        <w:jc w:val="both"/>
        <w:rPr>
          <w:rFonts w:ascii="Arial" w:hAnsi="Arial" w:cs="Arial"/>
        </w:rPr>
      </w:pPr>
    </w:p>
    <w:p w14:paraId="08B47490" w14:textId="77777777" w:rsidR="00485AF8" w:rsidRPr="00410B75" w:rsidRDefault="00485AF8" w:rsidP="00485AF8">
      <w:pPr>
        <w:spacing w:after="240"/>
        <w:ind w:left="284" w:hanging="284"/>
        <w:jc w:val="both"/>
        <w:rPr>
          <w:rFonts w:ascii="Arial" w:hAnsi="Arial" w:cs="Arial"/>
          <w:lang w:val="en"/>
        </w:rPr>
      </w:pPr>
      <w:bookmarkStart w:id="13" w:name="_Hlk202704322"/>
      <w:r w:rsidRPr="00410B75">
        <w:rPr>
          <w:rFonts w:ascii="Arial" w:hAnsi="Arial" w:cs="Arial"/>
          <w:lang w:val="en"/>
        </w:rPr>
        <w:t xml:space="preserve">Patil, C. H., Pawar, D. V., &amp; </w:t>
      </w:r>
      <w:proofErr w:type="spellStart"/>
      <w:r w:rsidRPr="00410B75">
        <w:rPr>
          <w:rFonts w:ascii="Arial" w:hAnsi="Arial" w:cs="Arial"/>
          <w:lang w:val="en"/>
        </w:rPr>
        <w:t>Vibhute</w:t>
      </w:r>
      <w:proofErr w:type="spellEnd"/>
      <w:r w:rsidRPr="00410B75">
        <w:rPr>
          <w:rFonts w:ascii="Arial" w:hAnsi="Arial" w:cs="Arial"/>
          <w:lang w:val="en"/>
        </w:rPr>
        <w:t xml:space="preserve">, M. A. (2022). An IoT based smart medicine dispenser model for healthcare. In </w:t>
      </w:r>
      <w:r w:rsidRPr="00410B75">
        <w:rPr>
          <w:rFonts w:ascii="Arial" w:hAnsi="Arial" w:cs="Arial"/>
          <w:i/>
          <w:lang w:val="en"/>
        </w:rPr>
        <w:t>2022 IEEE World Conference on Applied Intelligence and Computing (AIC)</w:t>
      </w:r>
      <w:r w:rsidRPr="00410B75">
        <w:rPr>
          <w:rFonts w:ascii="Arial" w:hAnsi="Arial" w:cs="Arial"/>
          <w:lang w:val="en"/>
        </w:rPr>
        <w:t xml:space="preserve"> (pp. 123–128). IEEE. </w:t>
      </w:r>
      <w:hyperlink r:id="rId83">
        <w:r w:rsidRPr="00410B75">
          <w:rPr>
            <w:rStyle w:val="Hyperlink"/>
            <w:rFonts w:ascii="Arial" w:hAnsi="Arial" w:cs="Arial"/>
            <w:lang w:val="en"/>
          </w:rPr>
          <w:t>https://ieeexplore.ieee.org/abstract/document/9848934/</w:t>
        </w:r>
      </w:hyperlink>
    </w:p>
    <w:bookmarkEnd w:id="13"/>
    <w:p w14:paraId="0DE85F6E" w14:textId="77777777" w:rsidR="00485AF8" w:rsidRPr="00410B75" w:rsidRDefault="00485AF8" w:rsidP="00485AF8">
      <w:pPr>
        <w:spacing w:after="240"/>
        <w:ind w:left="284" w:hanging="284"/>
        <w:jc w:val="both"/>
        <w:rPr>
          <w:rFonts w:ascii="Arial" w:hAnsi="Arial" w:cs="Arial"/>
          <w:lang w:val="en"/>
        </w:rPr>
      </w:pPr>
    </w:p>
    <w:p w14:paraId="26A1AB65" w14:textId="77777777" w:rsidR="00485AF8" w:rsidRPr="00410B75" w:rsidRDefault="00485AF8" w:rsidP="00485AF8">
      <w:pPr>
        <w:spacing w:after="240"/>
        <w:ind w:left="284" w:hanging="284"/>
        <w:jc w:val="both"/>
        <w:rPr>
          <w:rFonts w:ascii="Arial" w:hAnsi="Arial" w:cs="Arial"/>
          <w:lang w:val="en"/>
        </w:rPr>
      </w:pPr>
      <w:r w:rsidRPr="00410B75">
        <w:rPr>
          <w:rFonts w:ascii="Arial" w:hAnsi="Arial" w:cs="Arial"/>
          <w:lang w:val="en"/>
        </w:rPr>
        <w:t xml:space="preserve">Peddisetti, V., Kandregula, P. K., John, J. A., </w:t>
      </w:r>
      <w:proofErr w:type="spellStart"/>
      <w:r w:rsidRPr="00410B75">
        <w:rPr>
          <w:rFonts w:ascii="Arial" w:hAnsi="Arial" w:cs="Arial"/>
          <w:lang w:val="en"/>
        </w:rPr>
        <w:t>Poomdla</w:t>
      </w:r>
      <w:proofErr w:type="spellEnd"/>
      <w:r w:rsidRPr="00410B75">
        <w:rPr>
          <w:rFonts w:ascii="Arial" w:hAnsi="Arial" w:cs="Arial"/>
          <w:lang w:val="en"/>
        </w:rPr>
        <w:t xml:space="preserve">, S., George, K., &amp; </w:t>
      </w:r>
      <w:proofErr w:type="spellStart"/>
      <w:r w:rsidRPr="00410B75">
        <w:rPr>
          <w:rFonts w:ascii="Arial" w:hAnsi="Arial" w:cs="Arial"/>
          <w:lang w:val="en"/>
        </w:rPr>
        <w:t>Panangadan</w:t>
      </w:r>
      <w:proofErr w:type="spellEnd"/>
      <w:r w:rsidRPr="00410B75">
        <w:rPr>
          <w:rFonts w:ascii="Arial" w:hAnsi="Arial" w:cs="Arial"/>
          <w:lang w:val="en"/>
        </w:rPr>
        <w:t xml:space="preserve">, A. (2024). Smart medication management: Enhancing medication adherence with an IoT-based pill dispenser and smart cup. In </w:t>
      </w:r>
      <w:r w:rsidRPr="00410B75">
        <w:rPr>
          <w:rFonts w:ascii="Arial" w:hAnsi="Arial" w:cs="Arial"/>
          <w:i/>
          <w:lang w:val="en"/>
        </w:rPr>
        <w:t>2024 IEEE First International Conference on Artificial Intelligence for Medicine, Health and Care (AIMHC)</w:t>
      </w:r>
      <w:r w:rsidRPr="00410B75">
        <w:rPr>
          <w:rFonts w:ascii="Arial" w:hAnsi="Arial" w:cs="Arial"/>
          <w:lang w:val="en"/>
        </w:rPr>
        <w:t xml:space="preserve"> (pp. 137–144). IEEE. </w:t>
      </w:r>
      <w:hyperlink r:id="rId84">
        <w:r w:rsidRPr="00410B75">
          <w:rPr>
            <w:rStyle w:val="Hyperlink"/>
            <w:rFonts w:ascii="Arial" w:hAnsi="Arial" w:cs="Arial"/>
            <w:lang w:val="en"/>
          </w:rPr>
          <w:t>https://doi.org/10.1109/AIMHC59811.2024.00032</w:t>
        </w:r>
      </w:hyperlink>
    </w:p>
    <w:p w14:paraId="23391085" w14:textId="77777777" w:rsidR="00485AF8" w:rsidRPr="00410B75" w:rsidRDefault="00485AF8" w:rsidP="00485AF8">
      <w:pPr>
        <w:spacing w:after="240"/>
        <w:ind w:left="284" w:hanging="284"/>
        <w:jc w:val="both"/>
        <w:rPr>
          <w:rFonts w:ascii="Arial" w:hAnsi="Arial" w:cs="Arial"/>
          <w:lang w:val="en"/>
        </w:rPr>
      </w:pPr>
    </w:p>
    <w:p w14:paraId="5F3B7516" w14:textId="77777777" w:rsidR="00485AF8" w:rsidRPr="00410B75" w:rsidRDefault="00485AF8" w:rsidP="00485AF8">
      <w:pPr>
        <w:spacing w:after="240"/>
        <w:ind w:left="284" w:hanging="284"/>
        <w:jc w:val="both"/>
        <w:rPr>
          <w:rFonts w:ascii="Arial" w:hAnsi="Arial" w:cs="Arial"/>
          <w:lang w:val="en"/>
        </w:rPr>
      </w:pPr>
      <w:r w:rsidRPr="00410B75">
        <w:rPr>
          <w:rFonts w:ascii="Arial" w:hAnsi="Arial" w:cs="Arial"/>
          <w:lang w:val="en"/>
        </w:rPr>
        <w:lastRenderedPageBreak/>
        <w:t xml:space="preserve">Philips. (2021). </w:t>
      </w:r>
      <w:r w:rsidRPr="00410B75">
        <w:rPr>
          <w:rFonts w:ascii="Arial" w:hAnsi="Arial" w:cs="Arial"/>
          <w:i/>
          <w:lang w:val="en"/>
        </w:rPr>
        <w:t>Philips medication dispenser</w:t>
      </w:r>
      <w:r w:rsidRPr="00410B75">
        <w:rPr>
          <w:rFonts w:ascii="Arial" w:hAnsi="Arial" w:cs="Arial"/>
          <w:lang w:val="en"/>
        </w:rPr>
        <w:t xml:space="preserve">. </w:t>
      </w:r>
      <w:hyperlink r:id="rId85">
        <w:r w:rsidRPr="00410B75">
          <w:rPr>
            <w:rStyle w:val="Hyperlink"/>
            <w:rFonts w:ascii="Arial" w:hAnsi="Arial" w:cs="Arial"/>
            <w:lang w:val="en"/>
          </w:rPr>
          <w:t>https://www.usa.philips.com/healthcare/consumer-healthcare/medication-dispensers</w:t>
        </w:r>
      </w:hyperlink>
    </w:p>
    <w:p w14:paraId="0707C4BB" w14:textId="77777777" w:rsidR="00485AF8" w:rsidRPr="00410B75" w:rsidRDefault="00485AF8" w:rsidP="00485AF8">
      <w:pPr>
        <w:spacing w:after="240"/>
        <w:ind w:left="284" w:hanging="284"/>
        <w:jc w:val="both"/>
        <w:rPr>
          <w:rFonts w:ascii="Arial" w:hAnsi="Arial" w:cs="Arial"/>
          <w:lang w:val="en"/>
        </w:rPr>
      </w:pPr>
    </w:p>
    <w:p w14:paraId="5012F773" w14:textId="77777777" w:rsidR="00485AF8" w:rsidRPr="00410B75" w:rsidRDefault="00485AF8" w:rsidP="00485AF8">
      <w:pPr>
        <w:spacing w:after="240"/>
        <w:ind w:left="284" w:hanging="284"/>
        <w:jc w:val="both"/>
        <w:rPr>
          <w:rFonts w:ascii="Arial" w:hAnsi="Arial" w:cs="Arial"/>
          <w:lang w:val="en"/>
        </w:rPr>
      </w:pPr>
      <w:proofErr w:type="spellStart"/>
      <w:r w:rsidRPr="00410B75">
        <w:rPr>
          <w:rFonts w:ascii="Arial" w:hAnsi="Arial" w:cs="Arial"/>
          <w:lang w:val="en"/>
        </w:rPr>
        <w:t>PillDrill</w:t>
      </w:r>
      <w:proofErr w:type="spellEnd"/>
      <w:r w:rsidRPr="00410B75">
        <w:rPr>
          <w:rFonts w:ascii="Arial" w:hAnsi="Arial" w:cs="Arial"/>
          <w:lang w:val="en"/>
        </w:rPr>
        <w:t xml:space="preserve">. (2021). </w:t>
      </w:r>
      <w:proofErr w:type="spellStart"/>
      <w:r w:rsidRPr="00410B75">
        <w:rPr>
          <w:rFonts w:ascii="Arial" w:hAnsi="Arial" w:cs="Arial"/>
          <w:i/>
          <w:lang w:val="en"/>
        </w:rPr>
        <w:t>PillDrill</w:t>
      </w:r>
      <w:proofErr w:type="spellEnd"/>
      <w:r w:rsidRPr="00410B75">
        <w:rPr>
          <w:rFonts w:ascii="Arial" w:hAnsi="Arial" w:cs="Arial"/>
          <w:i/>
          <w:lang w:val="en"/>
        </w:rPr>
        <w:t xml:space="preserve"> medication management system</w:t>
      </w:r>
      <w:r w:rsidRPr="00410B75">
        <w:rPr>
          <w:rFonts w:ascii="Arial" w:hAnsi="Arial" w:cs="Arial"/>
          <w:lang w:val="en"/>
        </w:rPr>
        <w:t xml:space="preserve">. </w:t>
      </w:r>
      <w:hyperlink r:id="rId86">
        <w:r w:rsidRPr="00410B75">
          <w:rPr>
            <w:rStyle w:val="Hyperlink"/>
            <w:rFonts w:ascii="Arial" w:hAnsi="Arial" w:cs="Arial"/>
            <w:lang w:val="en"/>
          </w:rPr>
          <w:t>https://pilldrill.com/</w:t>
        </w:r>
      </w:hyperlink>
    </w:p>
    <w:p w14:paraId="02ABD57E" w14:textId="77777777" w:rsidR="00485AF8" w:rsidRPr="00410B75" w:rsidRDefault="00485AF8" w:rsidP="00485AF8">
      <w:pPr>
        <w:spacing w:after="240"/>
        <w:ind w:left="284" w:hanging="284"/>
        <w:jc w:val="both"/>
        <w:rPr>
          <w:rFonts w:ascii="Arial" w:hAnsi="Arial" w:cs="Arial"/>
          <w:lang w:val="en"/>
        </w:rPr>
      </w:pPr>
    </w:p>
    <w:p w14:paraId="1529E6AB" w14:textId="77777777" w:rsidR="00485AF8" w:rsidRPr="00410B75" w:rsidRDefault="00485AF8" w:rsidP="00485AF8">
      <w:pPr>
        <w:spacing w:after="240"/>
        <w:ind w:left="284" w:hanging="284"/>
        <w:jc w:val="both"/>
        <w:rPr>
          <w:rFonts w:ascii="Arial" w:hAnsi="Arial" w:cs="Arial"/>
          <w:lang w:val="en"/>
        </w:rPr>
      </w:pPr>
      <w:bookmarkStart w:id="14" w:name="_Hlk202704253"/>
      <w:r w:rsidRPr="00410B75">
        <w:rPr>
          <w:rFonts w:ascii="Arial" w:hAnsi="Arial" w:cs="Arial"/>
          <w:lang w:val="en"/>
        </w:rPr>
        <w:t xml:space="preserve">Rathod, P., Ingle, V., Jadhav, N., &amp; Kamble, A. (2023). Smart pill box using IoT. </w:t>
      </w:r>
      <w:r w:rsidRPr="00410B75">
        <w:rPr>
          <w:rFonts w:ascii="Arial" w:hAnsi="Arial" w:cs="Arial"/>
          <w:i/>
          <w:lang w:val="en"/>
        </w:rPr>
        <w:t>International Research Journal of Engineering and Technology (IRJET), 10</w:t>
      </w:r>
      <w:r w:rsidRPr="00410B75">
        <w:rPr>
          <w:rFonts w:ascii="Arial" w:hAnsi="Arial" w:cs="Arial"/>
          <w:lang w:val="en"/>
        </w:rPr>
        <w:t xml:space="preserve">(10), 775–778. </w:t>
      </w:r>
      <w:hyperlink r:id="rId87">
        <w:r w:rsidRPr="00410B75">
          <w:rPr>
            <w:rStyle w:val="Hyperlink"/>
            <w:rFonts w:ascii="Arial" w:hAnsi="Arial" w:cs="Arial"/>
            <w:lang w:val="en"/>
          </w:rPr>
          <w:t>https://www.irjet.net/archives/V10/i10/IRJET-V10I10130.pdf</w:t>
        </w:r>
      </w:hyperlink>
    </w:p>
    <w:bookmarkEnd w:id="14"/>
    <w:p w14:paraId="0382E1D4" w14:textId="77777777" w:rsidR="00485AF8" w:rsidRPr="00410B75" w:rsidRDefault="00485AF8" w:rsidP="00485AF8">
      <w:pPr>
        <w:spacing w:after="240"/>
        <w:ind w:left="284" w:hanging="284"/>
        <w:jc w:val="both"/>
        <w:rPr>
          <w:rFonts w:ascii="Arial" w:hAnsi="Arial" w:cs="Arial"/>
          <w:lang w:val="en"/>
        </w:rPr>
      </w:pPr>
    </w:p>
    <w:p w14:paraId="4F1E32DE" w14:textId="77777777" w:rsidR="00485AF8" w:rsidRPr="00410B75" w:rsidRDefault="00485AF8" w:rsidP="00485AF8">
      <w:pPr>
        <w:spacing w:after="240"/>
        <w:ind w:left="284" w:hanging="284"/>
        <w:jc w:val="both"/>
        <w:rPr>
          <w:rFonts w:ascii="Arial" w:hAnsi="Arial" w:cs="Arial"/>
          <w:lang w:val="en"/>
        </w:rPr>
      </w:pPr>
      <w:bookmarkStart w:id="15" w:name="_Hlk202703796"/>
      <w:proofErr w:type="spellStart"/>
      <w:r w:rsidRPr="00410B75">
        <w:rPr>
          <w:rFonts w:ascii="Arial" w:hAnsi="Arial" w:cs="Arial"/>
          <w:lang w:val="en"/>
        </w:rPr>
        <w:t>Rosdi</w:t>
      </w:r>
      <w:proofErr w:type="spellEnd"/>
      <w:r w:rsidRPr="00410B75">
        <w:rPr>
          <w:rFonts w:ascii="Arial" w:hAnsi="Arial" w:cs="Arial"/>
          <w:lang w:val="en"/>
        </w:rPr>
        <w:t xml:space="preserve">, W. M. F. W. M., Sahani, M., Ahmad, N. S., &amp; Ahmad, S. A. (2021). Smart pill dispenser with monitoring system. In </w:t>
      </w:r>
      <w:r w:rsidRPr="00410B75">
        <w:rPr>
          <w:rFonts w:ascii="Arial" w:hAnsi="Arial" w:cs="Arial"/>
          <w:i/>
          <w:lang w:val="en"/>
        </w:rPr>
        <w:t>2021 IEEE Symposium on Wireless Technology &amp; Applications (ISWTA)</w:t>
      </w:r>
      <w:r w:rsidRPr="00410B75">
        <w:rPr>
          <w:rFonts w:ascii="Arial" w:hAnsi="Arial" w:cs="Arial"/>
          <w:lang w:val="en"/>
        </w:rPr>
        <w:t xml:space="preserve">. IEEE. </w:t>
      </w:r>
      <w:hyperlink r:id="rId88">
        <w:r w:rsidRPr="00410B75">
          <w:rPr>
            <w:rStyle w:val="Hyperlink"/>
            <w:rFonts w:ascii="Arial" w:hAnsi="Arial" w:cs="Arial"/>
            <w:lang w:val="en"/>
          </w:rPr>
          <w:t>https://ieeexplore.ieee.org/abstract/document/9587450/</w:t>
        </w:r>
      </w:hyperlink>
    </w:p>
    <w:bookmarkEnd w:id="15"/>
    <w:p w14:paraId="549258F9" w14:textId="77777777" w:rsidR="00485AF8" w:rsidRPr="00410B75" w:rsidRDefault="00485AF8" w:rsidP="00485AF8">
      <w:pPr>
        <w:spacing w:after="240"/>
        <w:ind w:left="284" w:hanging="284"/>
        <w:jc w:val="both"/>
        <w:rPr>
          <w:rFonts w:ascii="Arial" w:hAnsi="Arial" w:cs="Arial"/>
          <w:lang w:val="en"/>
        </w:rPr>
      </w:pPr>
    </w:p>
    <w:p w14:paraId="0D6C18A2" w14:textId="77777777" w:rsidR="00485AF8" w:rsidRPr="00410B75" w:rsidRDefault="00485AF8" w:rsidP="00485AF8">
      <w:pPr>
        <w:spacing w:after="240"/>
        <w:ind w:left="284" w:hanging="284"/>
        <w:jc w:val="both"/>
        <w:rPr>
          <w:rFonts w:ascii="Arial" w:hAnsi="Arial" w:cs="Arial"/>
          <w:u w:val="single"/>
          <w:lang w:val="en"/>
        </w:rPr>
      </w:pPr>
      <w:r w:rsidRPr="00410B75">
        <w:rPr>
          <w:rFonts w:ascii="Arial" w:hAnsi="Arial" w:cs="Arial"/>
          <w:lang w:val="en"/>
        </w:rPr>
        <w:t xml:space="preserve">Thorsen, I. K., Yang, Y., Valentiner, L. S., </w:t>
      </w:r>
      <w:proofErr w:type="spellStart"/>
      <w:r w:rsidRPr="00410B75">
        <w:rPr>
          <w:rFonts w:ascii="Arial" w:hAnsi="Arial" w:cs="Arial"/>
          <w:lang w:val="en"/>
        </w:rPr>
        <w:t>Glümer</w:t>
      </w:r>
      <w:proofErr w:type="spellEnd"/>
      <w:r w:rsidRPr="00410B75">
        <w:rPr>
          <w:rFonts w:ascii="Arial" w:hAnsi="Arial" w:cs="Arial"/>
          <w:lang w:val="en"/>
        </w:rPr>
        <w:t xml:space="preserve">, C., Karstoft, K., Brønd, J. C., Nielsen, R. O., Brøns, C., Christensen, R., Nielsen, J. S., Vaag, A. A., Pedersen, B. K., Langberg, H., &amp; Ried-Larsen, M. (2022). Key features of smart medication adherence products: A review. </w:t>
      </w:r>
      <w:r w:rsidRPr="00410B75">
        <w:rPr>
          <w:rFonts w:ascii="Arial" w:hAnsi="Arial" w:cs="Arial"/>
          <w:i/>
          <w:lang w:val="en"/>
        </w:rPr>
        <w:t>JMIR Aging, 5</w:t>
      </w:r>
      <w:r w:rsidRPr="00410B75">
        <w:rPr>
          <w:rFonts w:ascii="Arial" w:hAnsi="Arial" w:cs="Arial"/>
          <w:lang w:val="en"/>
        </w:rPr>
        <w:t xml:space="preserve">(1), e30602. </w:t>
      </w:r>
      <w:hyperlink r:id="rId89">
        <w:r w:rsidRPr="00410B75">
          <w:rPr>
            <w:rStyle w:val="Hyperlink"/>
            <w:rFonts w:ascii="Arial" w:hAnsi="Arial" w:cs="Arial"/>
            <w:lang w:val="en"/>
          </w:rPr>
          <w:t>https://doi.org/10.2196/30602</w:t>
        </w:r>
      </w:hyperlink>
    </w:p>
    <w:p w14:paraId="06F9BFF8" w14:textId="77777777" w:rsidR="00485AF8" w:rsidRPr="00410B75" w:rsidRDefault="00485AF8" w:rsidP="00485AF8">
      <w:pPr>
        <w:spacing w:after="240"/>
        <w:ind w:left="284" w:hanging="284"/>
        <w:jc w:val="both"/>
        <w:rPr>
          <w:rFonts w:ascii="Arial" w:hAnsi="Arial" w:cs="Arial"/>
          <w:lang w:val="en"/>
        </w:rPr>
      </w:pPr>
    </w:p>
    <w:p w14:paraId="36463AA7" w14:textId="77777777" w:rsidR="00485AF8" w:rsidRPr="00410B75" w:rsidRDefault="00485AF8" w:rsidP="00485AF8">
      <w:pPr>
        <w:spacing w:after="240"/>
        <w:ind w:left="284" w:hanging="284"/>
        <w:jc w:val="both"/>
        <w:rPr>
          <w:rFonts w:ascii="Arial" w:hAnsi="Arial" w:cs="Arial"/>
          <w:lang w:val="en"/>
        </w:rPr>
      </w:pPr>
      <w:bookmarkStart w:id="16" w:name="_Hlk202703817"/>
      <w:r w:rsidRPr="00410B75">
        <w:rPr>
          <w:rFonts w:ascii="Arial" w:hAnsi="Arial" w:cs="Arial"/>
          <w:lang w:val="en"/>
        </w:rPr>
        <w:t xml:space="preserve">Vaish, A. (2024). Automated pill dispenser to improve medication compliance, efficiency, and accuracy. In </w:t>
      </w:r>
      <w:r w:rsidRPr="00410B75">
        <w:rPr>
          <w:rFonts w:ascii="Arial" w:hAnsi="Arial" w:cs="Arial"/>
          <w:i/>
          <w:lang w:val="en"/>
        </w:rPr>
        <w:t>2024 IEEE World Forum on Public Safety Technology (WFPST)</w:t>
      </w:r>
      <w:r w:rsidRPr="00410B75">
        <w:rPr>
          <w:rFonts w:ascii="Arial" w:hAnsi="Arial" w:cs="Arial"/>
          <w:lang w:val="en"/>
        </w:rPr>
        <w:t xml:space="preserve"> (pp. 192–196). IEEE. </w:t>
      </w:r>
      <w:hyperlink r:id="rId90">
        <w:r w:rsidRPr="00410B75">
          <w:rPr>
            <w:rStyle w:val="Hyperlink"/>
            <w:rFonts w:ascii="Arial" w:hAnsi="Arial" w:cs="Arial"/>
            <w:lang w:val="en"/>
          </w:rPr>
          <w:t>https://ieeexplore.ieee.org/abstract/document/10607078</w:t>
        </w:r>
      </w:hyperlink>
    </w:p>
    <w:bookmarkEnd w:id="16"/>
    <w:p w14:paraId="3F44DCEE" w14:textId="77777777" w:rsidR="00485AF8" w:rsidRPr="00410B75" w:rsidRDefault="00485AF8" w:rsidP="00485AF8">
      <w:pPr>
        <w:spacing w:after="240"/>
        <w:ind w:left="284" w:hanging="284"/>
        <w:jc w:val="both"/>
        <w:rPr>
          <w:rFonts w:ascii="Arial" w:hAnsi="Arial" w:cs="Arial"/>
          <w:lang w:val="en"/>
        </w:rPr>
      </w:pPr>
    </w:p>
    <w:p w14:paraId="4FDC5C25" w14:textId="77777777" w:rsidR="00485AF8" w:rsidRPr="00410B75" w:rsidRDefault="00485AF8" w:rsidP="00485AF8">
      <w:pPr>
        <w:spacing w:after="240"/>
        <w:ind w:left="284" w:hanging="284"/>
        <w:jc w:val="both"/>
        <w:rPr>
          <w:rFonts w:ascii="Arial" w:hAnsi="Arial" w:cs="Arial"/>
          <w:lang w:val="en"/>
        </w:rPr>
      </w:pPr>
      <w:bookmarkStart w:id="17" w:name="_Hlk202703779"/>
      <w:r w:rsidRPr="00410B75">
        <w:rPr>
          <w:rFonts w:ascii="Arial" w:hAnsi="Arial" w:cs="Arial"/>
          <w:lang w:val="en"/>
        </w:rPr>
        <w:t xml:space="preserve">Venkatraman, V., Peddisetti, V., &amp; </w:t>
      </w:r>
      <w:proofErr w:type="spellStart"/>
      <w:r w:rsidRPr="00410B75">
        <w:rPr>
          <w:rFonts w:ascii="Arial" w:hAnsi="Arial" w:cs="Arial"/>
          <w:lang w:val="en"/>
        </w:rPr>
        <w:t>Panangadan</w:t>
      </w:r>
      <w:proofErr w:type="spellEnd"/>
      <w:r w:rsidRPr="00410B75">
        <w:rPr>
          <w:rFonts w:ascii="Arial" w:hAnsi="Arial" w:cs="Arial"/>
          <w:lang w:val="en"/>
        </w:rPr>
        <w:t xml:space="preserve">, A. (2024). Smart medication management: Enhancing medication adherence with an IoT-based pill dispenser and smart cup. </w:t>
      </w:r>
      <w:hyperlink r:id="rId91">
        <w:r w:rsidRPr="00410B75">
          <w:rPr>
            <w:rStyle w:val="Hyperlink"/>
            <w:rFonts w:ascii="Arial" w:hAnsi="Arial" w:cs="Arial"/>
            <w:lang w:val="en"/>
          </w:rPr>
          <w:t>https://ieeexplore.ieee.org/abstract/document/10504319</w:t>
        </w:r>
      </w:hyperlink>
    </w:p>
    <w:bookmarkEnd w:id="17"/>
    <w:p w14:paraId="53C7CE6F" w14:textId="77777777" w:rsidR="00485AF8" w:rsidRDefault="00485AF8" w:rsidP="00485AF8">
      <w:pPr>
        <w:spacing w:line="480" w:lineRule="auto"/>
        <w:ind w:left="284" w:hanging="284"/>
        <w:jc w:val="both"/>
        <w:rPr>
          <w:rFonts w:ascii="Arial" w:hAnsi="Arial" w:cs="Arial"/>
        </w:rPr>
      </w:pPr>
    </w:p>
    <w:p w14:paraId="33474DBE" w14:textId="77777777" w:rsidR="00485AF8" w:rsidRDefault="00485AF8" w:rsidP="00485AF8">
      <w:pPr>
        <w:spacing w:line="480" w:lineRule="auto"/>
        <w:ind w:left="284" w:hanging="284"/>
        <w:jc w:val="both"/>
        <w:rPr>
          <w:rFonts w:ascii="Arial" w:hAnsi="Arial" w:cs="Arial"/>
        </w:rPr>
      </w:pPr>
    </w:p>
    <w:p w14:paraId="517E4E8F" w14:textId="77777777" w:rsidR="00485AF8" w:rsidRDefault="00485AF8" w:rsidP="00485AF8">
      <w:pPr>
        <w:spacing w:line="480" w:lineRule="auto"/>
        <w:ind w:left="284" w:hanging="284"/>
        <w:jc w:val="both"/>
        <w:rPr>
          <w:rFonts w:ascii="Arial" w:hAnsi="Arial" w:cs="Arial"/>
        </w:rPr>
      </w:pPr>
    </w:p>
    <w:p w14:paraId="7598AA4C" w14:textId="77777777" w:rsidR="00485AF8" w:rsidRDefault="00485AF8" w:rsidP="00485AF8">
      <w:pPr>
        <w:spacing w:line="480" w:lineRule="auto"/>
        <w:ind w:left="284" w:hanging="284"/>
        <w:jc w:val="both"/>
        <w:rPr>
          <w:rFonts w:ascii="Arial" w:hAnsi="Arial" w:cs="Arial"/>
        </w:rPr>
      </w:pPr>
    </w:p>
    <w:p w14:paraId="7CCA2A74" w14:textId="77777777" w:rsidR="00485AF8" w:rsidRDefault="00485AF8" w:rsidP="00485AF8">
      <w:pPr>
        <w:spacing w:line="480" w:lineRule="auto"/>
        <w:ind w:left="284" w:hanging="284"/>
        <w:jc w:val="both"/>
        <w:rPr>
          <w:rFonts w:ascii="Arial" w:hAnsi="Arial" w:cs="Arial"/>
        </w:rPr>
      </w:pPr>
    </w:p>
    <w:p w14:paraId="72CBA64A" w14:textId="77777777" w:rsidR="00485AF8" w:rsidRDefault="00485AF8" w:rsidP="00485AF8">
      <w:pPr>
        <w:spacing w:line="480" w:lineRule="auto"/>
        <w:ind w:left="284" w:hanging="284"/>
        <w:jc w:val="both"/>
        <w:rPr>
          <w:rFonts w:ascii="Arial" w:hAnsi="Arial" w:cs="Arial"/>
        </w:rPr>
      </w:pPr>
    </w:p>
    <w:p w14:paraId="09B7525B" w14:textId="77777777" w:rsidR="00485AF8" w:rsidRDefault="00485AF8" w:rsidP="00485AF8">
      <w:pPr>
        <w:spacing w:line="480" w:lineRule="auto"/>
        <w:ind w:left="284" w:hanging="284"/>
        <w:jc w:val="both"/>
        <w:rPr>
          <w:rFonts w:ascii="Arial" w:hAnsi="Arial" w:cs="Arial"/>
        </w:rPr>
      </w:pPr>
    </w:p>
    <w:p w14:paraId="58DF2F12" w14:textId="77777777" w:rsidR="00485AF8" w:rsidRDefault="00485AF8" w:rsidP="00485AF8">
      <w:pPr>
        <w:spacing w:line="480" w:lineRule="auto"/>
        <w:ind w:left="284" w:hanging="284"/>
        <w:jc w:val="both"/>
        <w:rPr>
          <w:rFonts w:ascii="Arial" w:hAnsi="Arial" w:cs="Arial"/>
        </w:rPr>
      </w:pPr>
    </w:p>
    <w:p w14:paraId="051DA05B" w14:textId="77777777" w:rsidR="00485AF8" w:rsidRDefault="00485AF8" w:rsidP="00485AF8">
      <w:pPr>
        <w:spacing w:line="480" w:lineRule="auto"/>
        <w:ind w:left="284" w:hanging="284"/>
        <w:jc w:val="both"/>
        <w:rPr>
          <w:rFonts w:ascii="Arial" w:hAnsi="Arial" w:cs="Arial"/>
        </w:rPr>
      </w:pPr>
    </w:p>
    <w:p w14:paraId="5C9D7C3A" w14:textId="77777777" w:rsidR="00485AF8" w:rsidRDefault="00485AF8" w:rsidP="00485AF8">
      <w:pPr>
        <w:spacing w:line="480" w:lineRule="auto"/>
        <w:ind w:left="284" w:hanging="284"/>
        <w:jc w:val="both"/>
        <w:rPr>
          <w:rFonts w:ascii="Arial" w:hAnsi="Arial" w:cs="Arial"/>
        </w:rPr>
      </w:pPr>
    </w:p>
    <w:p w14:paraId="20B3AD9D" w14:textId="77777777" w:rsidR="00485AF8" w:rsidRDefault="00485AF8" w:rsidP="00485AF8">
      <w:pPr>
        <w:spacing w:line="480" w:lineRule="auto"/>
        <w:ind w:left="284" w:hanging="284"/>
        <w:jc w:val="both"/>
        <w:rPr>
          <w:rFonts w:ascii="Arial" w:hAnsi="Arial" w:cs="Arial"/>
        </w:rPr>
      </w:pPr>
    </w:p>
    <w:p w14:paraId="28183322" w14:textId="77777777" w:rsidR="00485AF8" w:rsidRDefault="00485AF8" w:rsidP="00485AF8">
      <w:pPr>
        <w:spacing w:line="480" w:lineRule="auto"/>
        <w:ind w:left="284" w:hanging="284"/>
        <w:jc w:val="both"/>
        <w:rPr>
          <w:rFonts w:ascii="Arial" w:hAnsi="Arial" w:cs="Arial"/>
        </w:rPr>
      </w:pPr>
    </w:p>
    <w:p w14:paraId="436E63B0" w14:textId="77777777" w:rsidR="00485AF8" w:rsidRDefault="00485AF8" w:rsidP="00485AF8">
      <w:pPr>
        <w:spacing w:line="480" w:lineRule="auto"/>
        <w:ind w:left="284" w:hanging="284"/>
        <w:jc w:val="both"/>
        <w:rPr>
          <w:rFonts w:ascii="Arial" w:hAnsi="Arial" w:cs="Arial"/>
        </w:rPr>
      </w:pPr>
    </w:p>
    <w:p w14:paraId="7CF32396" w14:textId="77777777" w:rsidR="00485AF8" w:rsidRDefault="00485AF8" w:rsidP="00485AF8">
      <w:pPr>
        <w:spacing w:line="480" w:lineRule="auto"/>
        <w:ind w:left="284" w:hanging="284"/>
        <w:jc w:val="center"/>
        <w:rPr>
          <w:rFonts w:ascii="Arial" w:hAnsi="Arial" w:cs="Arial"/>
        </w:rPr>
      </w:pPr>
    </w:p>
    <w:p w14:paraId="16A92ABB" w14:textId="77777777" w:rsidR="00485AF8" w:rsidRDefault="00485AF8" w:rsidP="00485AF8">
      <w:pPr>
        <w:spacing w:line="480" w:lineRule="auto"/>
        <w:ind w:left="284" w:hanging="284"/>
        <w:jc w:val="center"/>
        <w:rPr>
          <w:rFonts w:ascii="Arial" w:hAnsi="Arial" w:cs="Arial"/>
        </w:rPr>
      </w:pPr>
    </w:p>
    <w:p w14:paraId="72D8F783" w14:textId="77777777" w:rsidR="00485AF8" w:rsidRDefault="00485AF8" w:rsidP="00485AF8">
      <w:pPr>
        <w:spacing w:line="480" w:lineRule="auto"/>
        <w:ind w:left="284" w:hanging="284"/>
        <w:jc w:val="center"/>
        <w:rPr>
          <w:rFonts w:ascii="Arial" w:hAnsi="Arial" w:cs="Arial"/>
        </w:rPr>
      </w:pPr>
    </w:p>
    <w:p w14:paraId="089C438C" w14:textId="77777777" w:rsidR="00485AF8" w:rsidRDefault="00485AF8" w:rsidP="00485AF8">
      <w:pPr>
        <w:spacing w:line="480" w:lineRule="auto"/>
        <w:ind w:left="284" w:hanging="284"/>
        <w:jc w:val="center"/>
        <w:rPr>
          <w:rFonts w:ascii="Arial" w:hAnsi="Arial" w:cs="Arial"/>
          <w:b/>
          <w:bCs/>
          <w:sz w:val="48"/>
          <w:szCs w:val="48"/>
        </w:rPr>
      </w:pPr>
      <w:r w:rsidRPr="00DF5CD8">
        <w:rPr>
          <w:rFonts w:ascii="Arial" w:hAnsi="Arial" w:cs="Arial"/>
          <w:b/>
          <w:bCs/>
          <w:sz w:val="48"/>
          <w:szCs w:val="48"/>
        </w:rPr>
        <w:t>APPENDICES</w:t>
      </w:r>
    </w:p>
    <w:p w14:paraId="6DD7F526" w14:textId="77777777" w:rsidR="00485AF8" w:rsidRDefault="00485AF8" w:rsidP="00485AF8">
      <w:pPr>
        <w:rPr>
          <w:rFonts w:ascii="Arial" w:hAnsi="Arial" w:cs="Arial"/>
          <w:b/>
          <w:bCs/>
          <w:sz w:val="48"/>
          <w:szCs w:val="48"/>
        </w:rPr>
      </w:pPr>
      <w:r>
        <w:rPr>
          <w:rFonts w:ascii="Arial" w:hAnsi="Arial" w:cs="Arial"/>
          <w:b/>
          <w:bCs/>
          <w:sz w:val="48"/>
          <w:szCs w:val="48"/>
        </w:rPr>
        <w:br w:type="page"/>
      </w:r>
    </w:p>
    <w:p w14:paraId="10E4A1DA" w14:textId="77777777" w:rsidR="00485AF8" w:rsidRPr="008E7230" w:rsidRDefault="00485AF8" w:rsidP="00485AF8">
      <w:pPr>
        <w:spacing w:after="240"/>
        <w:jc w:val="center"/>
        <w:rPr>
          <w:rFonts w:ascii="Arial" w:hAnsi="Arial" w:cs="Arial"/>
          <w:noProof/>
        </w:rPr>
      </w:pPr>
      <w:r>
        <w:rPr>
          <w:rFonts w:ascii="Arial" w:hAnsi="Arial" w:cs="Arial"/>
          <w:b/>
          <w:bCs/>
          <w:sz w:val="24"/>
          <w:szCs w:val="24"/>
        </w:rPr>
        <w:lastRenderedPageBreak/>
        <w:t>Appendix 1</w:t>
      </w:r>
    </w:p>
    <w:p w14:paraId="2E21E32A" w14:textId="77777777" w:rsidR="00485AF8" w:rsidRPr="00DF5CD8" w:rsidRDefault="00485AF8" w:rsidP="00485AF8">
      <w:pPr>
        <w:spacing w:line="480" w:lineRule="auto"/>
        <w:ind w:left="284" w:hanging="284"/>
        <w:jc w:val="center"/>
        <w:rPr>
          <w:rFonts w:ascii="Arial" w:hAnsi="Arial" w:cs="Arial"/>
          <w:b/>
          <w:bCs/>
          <w:sz w:val="48"/>
          <w:szCs w:val="48"/>
        </w:rPr>
      </w:pPr>
      <w:r>
        <w:rPr>
          <w:rFonts w:ascii="Arial" w:hAnsi="Arial" w:cs="Arial"/>
          <w:b/>
          <w:bCs/>
          <w:sz w:val="24"/>
          <w:szCs w:val="24"/>
        </w:rPr>
        <w:t>DATA GATHERING INSTRUMENT</w:t>
      </w:r>
    </w:p>
    <w:p w14:paraId="65149A39" w14:textId="77777777" w:rsidR="00485AF8" w:rsidRPr="00410B75" w:rsidRDefault="00485AF8" w:rsidP="00485AF8">
      <w:pPr>
        <w:rPr>
          <w:rFonts w:ascii="Arial" w:hAnsi="Arial" w:cs="Arial"/>
          <w:lang w:val="en"/>
        </w:rPr>
      </w:pPr>
      <w:r w:rsidRPr="00410B75">
        <w:rPr>
          <w:rFonts w:ascii="Arial" w:hAnsi="Arial" w:cs="Arial"/>
          <w:lang w:val="en"/>
        </w:rPr>
        <w:t xml:space="preserve">Kindly rate the following characteristics of the proposed system by placing check </w:t>
      </w:r>
      <w:proofErr w:type="gramStart"/>
      <w:r w:rsidRPr="00410B75">
        <w:rPr>
          <w:rFonts w:ascii="Arial" w:hAnsi="Arial" w:cs="Arial"/>
          <w:lang w:val="en"/>
        </w:rPr>
        <w:t>( /</w:t>
      </w:r>
      <w:proofErr w:type="gramEnd"/>
      <w:r w:rsidRPr="00410B75">
        <w:rPr>
          <w:rFonts w:ascii="Arial" w:hAnsi="Arial" w:cs="Arial"/>
          <w:lang w:val="en"/>
        </w:rPr>
        <w:t xml:space="preserve"> ) mark on the space/column that best represents your response </w:t>
      </w:r>
      <w:r w:rsidRPr="00410B75">
        <w:rPr>
          <w:rFonts w:ascii="Arial" w:hAnsi="Arial" w:cs="Arial"/>
          <w:iCs/>
          <w:lang w:val="en"/>
        </w:rPr>
        <w:t>or fill in the blanks as applicable.</w:t>
      </w:r>
    </w:p>
    <w:p w14:paraId="626D5FFC" w14:textId="77777777" w:rsidR="00485AF8" w:rsidRPr="00410B75" w:rsidRDefault="00485AF8" w:rsidP="00485AF8">
      <w:pPr>
        <w:rPr>
          <w:rFonts w:ascii="Arial" w:hAnsi="Arial" w:cs="Arial"/>
          <w:lang w:val="en"/>
        </w:rPr>
      </w:pPr>
      <w:r w:rsidRPr="00410B75">
        <w:rPr>
          <w:rFonts w:ascii="Arial" w:hAnsi="Arial" w:cs="Arial"/>
          <w:lang w:val="en"/>
        </w:rPr>
        <w:t>1 - Strongly Disagree</w:t>
      </w:r>
      <w:r w:rsidRPr="00410B75">
        <w:rPr>
          <w:rFonts w:ascii="Arial" w:hAnsi="Arial" w:cs="Arial"/>
          <w:lang w:val="en"/>
        </w:rPr>
        <w:tab/>
        <w:t>2 - Disagree</w:t>
      </w:r>
      <w:r w:rsidRPr="00410B75">
        <w:rPr>
          <w:rFonts w:ascii="Arial" w:hAnsi="Arial" w:cs="Arial"/>
          <w:lang w:val="en"/>
        </w:rPr>
        <w:tab/>
        <w:t>3-Neutral</w:t>
      </w:r>
      <w:r w:rsidRPr="00410B75">
        <w:rPr>
          <w:rFonts w:ascii="Arial" w:hAnsi="Arial" w:cs="Arial"/>
          <w:lang w:val="en"/>
        </w:rPr>
        <w:tab/>
        <w:t>4-Agree</w:t>
      </w:r>
      <w:r w:rsidRPr="00410B75">
        <w:rPr>
          <w:rFonts w:ascii="Arial" w:hAnsi="Arial" w:cs="Arial"/>
          <w:lang w:val="en"/>
        </w:rPr>
        <w:tab/>
        <w:t>5- Strongly Agree</w:t>
      </w:r>
    </w:p>
    <w:p w14:paraId="19083A3D" w14:textId="77777777" w:rsidR="00485AF8" w:rsidRPr="00410B75" w:rsidRDefault="00485AF8" w:rsidP="00485AF8">
      <w:pPr>
        <w:rPr>
          <w:rFonts w:ascii="Arial" w:hAnsi="Arial" w:cs="Arial"/>
          <w:lang w:val="en"/>
        </w:rPr>
      </w:pPr>
      <w:r w:rsidRPr="00410B75">
        <w:rPr>
          <w:rFonts w:ascii="Arial" w:hAnsi="Arial" w:cs="Arial"/>
          <w:b/>
          <w:bCs/>
          <w:lang w:val="en"/>
        </w:rPr>
        <w:t>Note:</w:t>
      </w:r>
      <w:r w:rsidRPr="00410B75">
        <w:rPr>
          <w:rFonts w:ascii="Arial" w:hAnsi="Arial" w:cs="Arial"/>
          <w:lang w:val="en"/>
        </w:rPr>
        <w:t xml:space="preserve"> If you are </w:t>
      </w:r>
      <w:r w:rsidRPr="00410B75">
        <w:rPr>
          <w:rFonts w:ascii="Arial" w:hAnsi="Arial" w:cs="Arial"/>
          <w:bCs/>
          <w:lang w:val="en"/>
        </w:rPr>
        <w:t>not the actual user</w:t>
      </w:r>
      <w:r w:rsidRPr="00410B75">
        <w:rPr>
          <w:rFonts w:ascii="Arial" w:hAnsi="Arial" w:cs="Arial"/>
          <w:lang w:val="en"/>
        </w:rPr>
        <w:t xml:space="preserve"> of the dispenser (e.g., guardian or caregiver), please answer the survey based on your </w:t>
      </w:r>
      <w:r w:rsidRPr="00410B75">
        <w:rPr>
          <w:rFonts w:ascii="Arial" w:hAnsi="Arial" w:cs="Arial"/>
          <w:bCs/>
          <w:lang w:val="en"/>
        </w:rPr>
        <w:t>monitoring and observation</w:t>
      </w:r>
      <w:r w:rsidRPr="00410B75">
        <w:rPr>
          <w:rFonts w:ascii="Arial" w:hAnsi="Arial" w:cs="Arial"/>
          <w:lang w:val="en"/>
        </w:rPr>
        <w:t xml:space="preserve"> of the user’s experience.</w:t>
      </w:r>
    </w:p>
    <w:p w14:paraId="6BAEFB04" w14:textId="77777777" w:rsidR="00485AF8" w:rsidRPr="00410B75" w:rsidRDefault="00485AF8" w:rsidP="00485AF8">
      <w:pPr>
        <w:numPr>
          <w:ilvl w:val="0"/>
          <w:numId w:val="46"/>
        </w:numPr>
        <w:rPr>
          <w:rFonts w:ascii="Arial" w:hAnsi="Arial" w:cs="Arial"/>
          <w:lang w:val="en"/>
        </w:rPr>
      </w:pPr>
      <w:r w:rsidRPr="00410B75">
        <w:rPr>
          <w:rFonts w:ascii="Arial" w:hAnsi="Arial" w:cs="Arial"/>
          <w:b/>
          <w:bCs/>
          <w:lang w:val="en"/>
        </w:rPr>
        <w:t>Role:</w:t>
      </w:r>
      <w:r w:rsidRPr="00410B75">
        <w:rPr>
          <w:rFonts w:ascii="Arial" w:hAnsi="Arial" w:cs="Arial"/>
          <w:lang w:val="en"/>
        </w:rPr>
        <w:br/>
      </w:r>
      <w:r w:rsidRPr="00410B75">
        <w:rPr>
          <w:rFonts w:ascii="Segoe UI Symbol" w:hAnsi="Segoe UI Symbol" w:cs="Segoe UI Symbol"/>
          <w:lang w:val="en"/>
        </w:rPr>
        <w:t>☐</w:t>
      </w:r>
      <w:r w:rsidRPr="00410B75">
        <w:rPr>
          <w:rFonts w:ascii="Arial" w:hAnsi="Arial" w:cs="Arial"/>
          <w:lang w:val="en"/>
        </w:rPr>
        <w:t xml:space="preserve"> User / Patient</w:t>
      </w:r>
      <w:r w:rsidRPr="00410B75">
        <w:rPr>
          <w:rFonts w:ascii="Arial" w:hAnsi="Arial" w:cs="Arial"/>
          <w:lang w:val="en"/>
        </w:rPr>
        <w:t> </w:t>
      </w:r>
      <w:r w:rsidRPr="00410B75">
        <w:rPr>
          <w:rFonts w:ascii="Arial" w:hAnsi="Arial" w:cs="Arial"/>
          <w:lang w:val="en"/>
        </w:rPr>
        <w:t> </w:t>
      </w:r>
      <w:r w:rsidRPr="00410B75">
        <w:rPr>
          <w:rFonts w:ascii="Segoe UI Symbol" w:hAnsi="Segoe UI Symbol" w:cs="Segoe UI Symbol"/>
          <w:lang w:val="en"/>
        </w:rPr>
        <w:t>☐</w:t>
      </w:r>
      <w:r w:rsidRPr="00410B75">
        <w:rPr>
          <w:rFonts w:ascii="Arial" w:hAnsi="Arial" w:cs="Arial"/>
          <w:lang w:val="en"/>
        </w:rPr>
        <w:t xml:space="preserve"> Guardian / Caregiver</w:t>
      </w:r>
      <w:r w:rsidRPr="00410B75">
        <w:rPr>
          <w:rFonts w:ascii="Arial" w:hAnsi="Arial" w:cs="Arial"/>
          <w:lang w:val="en"/>
        </w:rPr>
        <w:t> </w:t>
      </w:r>
      <w:r w:rsidRPr="00410B75">
        <w:rPr>
          <w:rFonts w:ascii="Arial" w:hAnsi="Arial" w:cs="Arial"/>
          <w:lang w:val="en"/>
        </w:rPr>
        <w:t> </w:t>
      </w:r>
      <w:r w:rsidRPr="00410B75">
        <w:rPr>
          <w:rFonts w:ascii="Arial" w:hAnsi="Arial" w:cs="Arial"/>
          <w:lang w:val="en"/>
        </w:rPr>
        <w:t> </w:t>
      </w:r>
      <w:r w:rsidRPr="00410B75">
        <w:rPr>
          <w:rFonts w:ascii="Segoe UI Symbol" w:hAnsi="Segoe UI Symbol" w:cs="Segoe UI Symbol"/>
          <w:lang w:val="en"/>
        </w:rPr>
        <w:t>☐</w:t>
      </w:r>
      <w:r w:rsidRPr="00410B75">
        <w:rPr>
          <w:rFonts w:ascii="Arial" w:hAnsi="Arial" w:cs="Arial"/>
          <w:lang w:val="en"/>
        </w:rPr>
        <w:t xml:space="preserve"> Other: ____________</w:t>
      </w:r>
    </w:p>
    <w:p w14:paraId="32E0C5E2" w14:textId="77777777" w:rsidR="00485AF8" w:rsidRPr="00410B75" w:rsidRDefault="00485AF8" w:rsidP="00485AF8">
      <w:pPr>
        <w:numPr>
          <w:ilvl w:val="0"/>
          <w:numId w:val="46"/>
        </w:numPr>
        <w:rPr>
          <w:rFonts w:ascii="Arial" w:hAnsi="Arial" w:cs="Arial"/>
          <w:lang w:val="en"/>
        </w:rPr>
      </w:pPr>
      <w:r w:rsidRPr="00410B75">
        <w:rPr>
          <w:rFonts w:ascii="Arial" w:hAnsi="Arial" w:cs="Arial"/>
          <w:b/>
          <w:bCs/>
          <w:lang w:val="en"/>
        </w:rPr>
        <w:t>Age:</w:t>
      </w:r>
      <w:r w:rsidRPr="00410B75">
        <w:rPr>
          <w:rFonts w:ascii="Arial" w:hAnsi="Arial" w:cs="Arial"/>
          <w:lang w:val="en"/>
        </w:rPr>
        <w:br/>
      </w:r>
      <w:r w:rsidRPr="00410B75">
        <w:rPr>
          <w:rFonts w:ascii="Segoe UI Symbol" w:hAnsi="Segoe UI Symbol" w:cs="Segoe UI Symbol"/>
          <w:lang w:val="en"/>
        </w:rPr>
        <w:t>☐</w:t>
      </w:r>
      <w:r w:rsidRPr="00410B75">
        <w:rPr>
          <w:rFonts w:ascii="Arial" w:hAnsi="Arial" w:cs="Arial"/>
          <w:lang w:val="en"/>
        </w:rPr>
        <w:t xml:space="preserve"> 18–25</w:t>
      </w:r>
      <w:r w:rsidRPr="00410B75">
        <w:rPr>
          <w:rFonts w:ascii="Arial" w:hAnsi="Arial" w:cs="Arial"/>
          <w:lang w:val="en"/>
        </w:rPr>
        <w:t> </w:t>
      </w:r>
      <w:r w:rsidRPr="00410B75">
        <w:rPr>
          <w:rFonts w:ascii="Arial" w:hAnsi="Arial" w:cs="Arial"/>
          <w:lang w:val="en"/>
        </w:rPr>
        <w:t> </w:t>
      </w:r>
      <w:r w:rsidRPr="00410B75">
        <w:rPr>
          <w:rFonts w:ascii="Segoe UI Symbol" w:hAnsi="Segoe UI Symbol" w:cs="Segoe UI Symbol"/>
          <w:lang w:val="en"/>
        </w:rPr>
        <w:t>☐</w:t>
      </w:r>
      <w:r w:rsidRPr="00410B75">
        <w:rPr>
          <w:rFonts w:ascii="Arial" w:hAnsi="Arial" w:cs="Arial"/>
          <w:lang w:val="en"/>
        </w:rPr>
        <w:t xml:space="preserve"> 26–35</w:t>
      </w:r>
      <w:r w:rsidRPr="00410B75">
        <w:rPr>
          <w:rFonts w:ascii="Arial" w:hAnsi="Arial" w:cs="Arial"/>
          <w:lang w:val="en"/>
        </w:rPr>
        <w:t> </w:t>
      </w:r>
      <w:r w:rsidRPr="00410B75">
        <w:rPr>
          <w:rFonts w:ascii="Arial" w:hAnsi="Arial" w:cs="Arial"/>
          <w:lang w:val="en"/>
        </w:rPr>
        <w:t> </w:t>
      </w:r>
      <w:r w:rsidRPr="00410B75">
        <w:rPr>
          <w:rFonts w:ascii="Segoe UI Symbol" w:hAnsi="Segoe UI Symbol" w:cs="Segoe UI Symbol"/>
          <w:lang w:val="en"/>
        </w:rPr>
        <w:t>☐</w:t>
      </w:r>
      <w:r w:rsidRPr="00410B75">
        <w:rPr>
          <w:rFonts w:ascii="Arial" w:hAnsi="Arial" w:cs="Arial"/>
          <w:lang w:val="en"/>
        </w:rPr>
        <w:t xml:space="preserve"> 36–45</w:t>
      </w:r>
      <w:r w:rsidRPr="00410B75">
        <w:rPr>
          <w:rFonts w:ascii="Arial" w:hAnsi="Arial" w:cs="Arial"/>
          <w:lang w:val="en"/>
        </w:rPr>
        <w:t> </w:t>
      </w:r>
      <w:r w:rsidRPr="00410B75">
        <w:rPr>
          <w:rFonts w:ascii="Arial" w:hAnsi="Arial" w:cs="Arial"/>
          <w:lang w:val="en"/>
        </w:rPr>
        <w:t> </w:t>
      </w:r>
      <w:r w:rsidRPr="00410B75">
        <w:rPr>
          <w:rFonts w:ascii="Segoe UI Symbol" w:hAnsi="Segoe UI Symbol" w:cs="Segoe UI Symbol"/>
          <w:lang w:val="en"/>
        </w:rPr>
        <w:t>☐</w:t>
      </w:r>
      <w:r w:rsidRPr="00410B75">
        <w:rPr>
          <w:rFonts w:ascii="Arial" w:hAnsi="Arial" w:cs="Arial"/>
          <w:lang w:val="en"/>
        </w:rPr>
        <w:t xml:space="preserve"> 46–60</w:t>
      </w:r>
      <w:r w:rsidRPr="00410B75">
        <w:rPr>
          <w:rFonts w:ascii="Arial" w:hAnsi="Arial" w:cs="Arial"/>
          <w:lang w:val="en"/>
        </w:rPr>
        <w:t> </w:t>
      </w:r>
      <w:r w:rsidRPr="00410B75">
        <w:rPr>
          <w:rFonts w:ascii="Arial" w:hAnsi="Arial" w:cs="Arial"/>
          <w:lang w:val="en"/>
        </w:rPr>
        <w:t> </w:t>
      </w:r>
      <w:r w:rsidRPr="00410B75">
        <w:rPr>
          <w:rFonts w:ascii="Segoe UI Symbol" w:hAnsi="Segoe UI Symbol" w:cs="Segoe UI Symbol"/>
          <w:lang w:val="en"/>
        </w:rPr>
        <w:t>☐</w:t>
      </w:r>
      <w:r w:rsidRPr="00410B75">
        <w:rPr>
          <w:rFonts w:ascii="Arial" w:hAnsi="Arial" w:cs="Arial"/>
          <w:lang w:val="en"/>
        </w:rPr>
        <w:t xml:space="preserve"> 61 and above</w:t>
      </w:r>
    </w:p>
    <w:p w14:paraId="74144BA3" w14:textId="77777777" w:rsidR="00485AF8" w:rsidRPr="00410B75" w:rsidRDefault="00485AF8" w:rsidP="00485AF8">
      <w:pPr>
        <w:numPr>
          <w:ilvl w:val="0"/>
          <w:numId w:val="46"/>
        </w:numPr>
        <w:rPr>
          <w:rFonts w:ascii="Arial" w:hAnsi="Arial" w:cs="Arial"/>
          <w:lang w:val="en"/>
        </w:rPr>
      </w:pPr>
      <w:r w:rsidRPr="00410B75">
        <w:rPr>
          <w:rFonts w:ascii="Arial" w:hAnsi="Arial" w:cs="Arial"/>
          <w:b/>
          <w:bCs/>
          <w:lang w:val="en"/>
        </w:rPr>
        <w:t>Sex:</w:t>
      </w:r>
      <w:r w:rsidRPr="00410B75">
        <w:rPr>
          <w:rFonts w:ascii="Arial" w:hAnsi="Arial" w:cs="Arial"/>
          <w:lang w:val="en"/>
        </w:rPr>
        <w:br/>
      </w:r>
      <w:r w:rsidRPr="00410B75">
        <w:rPr>
          <w:rFonts w:ascii="Segoe UI Symbol" w:hAnsi="Segoe UI Symbol" w:cs="Segoe UI Symbol"/>
          <w:lang w:val="en"/>
        </w:rPr>
        <w:t>☐</w:t>
      </w:r>
      <w:r w:rsidRPr="00410B75">
        <w:rPr>
          <w:rFonts w:ascii="Arial" w:hAnsi="Arial" w:cs="Arial"/>
          <w:lang w:val="en"/>
        </w:rPr>
        <w:t xml:space="preserve"> Male</w:t>
      </w:r>
      <w:r w:rsidRPr="00410B75">
        <w:rPr>
          <w:rFonts w:ascii="Arial" w:hAnsi="Arial" w:cs="Arial"/>
          <w:lang w:val="en"/>
        </w:rPr>
        <w:t> </w:t>
      </w:r>
      <w:r w:rsidRPr="00410B75">
        <w:rPr>
          <w:rFonts w:ascii="Arial" w:hAnsi="Arial" w:cs="Arial"/>
          <w:lang w:val="en"/>
        </w:rPr>
        <w:t> </w:t>
      </w:r>
      <w:r w:rsidRPr="00410B75">
        <w:rPr>
          <w:rFonts w:ascii="Segoe UI Symbol" w:hAnsi="Segoe UI Symbol" w:cs="Segoe UI Symbol"/>
          <w:lang w:val="en"/>
        </w:rPr>
        <w:t>☐</w:t>
      </w:r>
      <w:r w:rsidRPr="00410B75">
        <w:rPr>
          <w:rFonts w:ascii="Arial" w:hAnsi="Arial" w:cs="Arial"/>
          <w:lang w:val="en"/>
        </w:rPr>
        <w:t xml:space="preserve"> Female</w:t>
      </w:r>
      <w:r w:rsidRPr="00410B75">
        <w:rPr>
          <w:rFonts w:ascii="Arial" w:hAnsi="Arial" w:cs="Arial"/>
          <w:lang w:val="en"/>
        </w:rPr>
        <w:t> </w:t>
      </w:r>
      <w:r w:rsidRPr="00410B75">
        <w:rPr>
          <w:rFonts w:ascii="Arial" w:hAnsi="Arial" w:cs="Arial"/>
          <w:lang w:val="en"/>
        </w:rPr>
        <w:t> </w:t>
      </w:r>
      <w:r w:rsidRPr="00410B75">
        <w:rPr>
          <w:rFonts w:ascii="Segoe UI Symbol" w:hAnsi="Segoe UI Symbol" w:cs="Segoe UI Symbol"/>
          <w:lang w:val="en"/>
        </w:rPr>
        <w:t>☐</w:t>
      </w:r>
      <w:r w:rsidRPr="00410B75">
        <w:rPr>
          <w:rFonts w:ascii="Arial" w:hAnsi="Arial" w:cs="Arial"/>
          <w:lang w:val="en"/>
        </w:rPr>
        <w:t xml:space="preserve"> Prefer not to say</w:t>
      </w:r>
    </w:p>
    <w:p w14:paraId="49A69291" w14:textId="77777777" w:rsidR="00485AF8" w:rsidRPr="00410B75" w:rsidRDefault="00485AF8" w:rsidP="00485AF8">
      <w:pPr>
        <w:numPr>
          <w:ilvl w:val="0"/>
          <w:numId w:val="46"/>
        </w:numPr>
        <w:rPr>
          <w:rFonts w:ascii="Arial" w:hAnsi="Arial" w:cs="Arial"/>
          <w:lang w:val="en"/>
        </w:rPr>
      </w:pPr>
      <w:r w:rsidRPr="00410B75">
        <w:rPr>
          <w:rFonts w:ascii="Arial" w:hAnsi="Arial" w:cs="Arial"/>
          <w:b/>
          <w:bCs/>
          <w:lang w:val="en"/>
        </w:rPr>
        <w:t>Frequency of Medication Intake:</w:t>
      </w:r>
      <w:r w:rsidRPr="00410B75">
        <w:rPr>
          <w:rFonts w:ascii="Arial" w:hAnsi="Arial" w:cs="Arial"/>
          <w:lang w:val="en"/>
        </w:rPr>
        <w:br/>
      </w:r>
      <w:r w:rsidRPr="00410B75">
        <w:rPr>
          <w:rFonts w:ascii="Segoe UI Symbol" w:hAnsi="Segoe UI Symbol" w:cs="Segoe UI Symbol"/>
          <w:lang w:val="en"/>
        </w:rPr>
        <w:t>☐</w:t>
      </w:r>
      <w:r w:rsidRPr="00410B75">
        <w:rPr>
          <w:rFonts w:ascii="Arial" w:hAnsi="Arial" w:cs="Arial"/>
          <w:lang w:val="en"/>
        </w:rPr>
        <w:t xml:space="preserve"> Once a day</w:t>
      </w:r>
      <w:r w:rsidRPr="00410B75">
        <w:rPr>
          <w:rFonts w:ascii="Arial" w:hAnsi="Arial" w:cs="Arial"/>
          <w:lang w:val="en"/>
        </w:rPr>
        <w:t> </w:t>
      </w:r>
      <w:r w:rsidRPr="00410B75">
        <w:rPr>
          <w:rFonts w:ascii="Arial" w:hAnsi="Arial" w:cs="Arial"/>
          <w:lang w:val="en"/>
        </w:rPr>
        <w:t> </w:t>
      </w:r>
      <w:r w:rsidRPr="00410B75">
        <w:rPr>
          <w:rFonts w:ascii="Segoe UI Symbol" w:hAnsi="Segoe UI Symbol" w:cs="Segoe UI Symbol"/>
          <w:lang w:val="en"/>
        </w:rPr>
        <w:t>☐</w:t>
      </w:r>
      <w:r w:rsidRPr="00410B75">
        <w:rPr>
          <w:rFonts w:ascii="Arial" w:hAnsi="Arial" w:cs="Arial"/>
          <w:lang w:val="en"/>
        </w:rPr>
        <w:t xml:space="preserve"> Twice a day</w:t>
      </w:r>
      <w:r w:rsidRPr="00410B75">
        <w:rPr>
          <w:rFonts w:ascii="Arial" w:hAnsi="Arial" w:cs="Arial"/>
          <w:lang w:val="en"/>
        </w:rPr>
        <w:t> </w:t>
      </w:r>
      <w:r w:rsidRPr="00410B75">
        <w:rPr>
          <w:rFonts w:ascii="Arial" w:hAnsi="Arial" w:cs="Arial"/>
          <w:lang w:val="en"/>
        </w:rPr>
        <w:t> </w:t>
      </w:r>
      <w:r w:rsidRPr="00410B75">
        <w:rPr>
          <w:rFonts w:ascii="Segoe UI Symbol" w:hAnsi="Segoe UI Symbol" w:cs="Segoe UI Symbol"/>
          <w:lang w:val="en"/>
        </w:rPr>
        <w:t>☐</w:t>
      </w:r>
      <w:r w:rsidRPr="00410B75">
        <w:rPr>
          <w:rFonts w:ascii="Arial" w:hAnsi="Arial" w:cs="Arial"/>
          <w:lang w:val="en"/>
        </w:rPr>
        <w:t xml:space="preserve"> Three times a day</w:t>
      </w:r>
      <w:r w:rsidRPr="00410B75">
        <w:rPr>
          <w:rFonts w:ascii="Arial" w:hAnsi="Arial" w:cs="Arial"/>
          <w:lang w:val="en"/>
        </w:rPr>
        <w:t> </w:t>
      </w:r>
      <w:r w:rsidRPr="00410B75">
        <w:rPr>
          <w:rFonts w:ascii="Arial" w:hAnsi="Arial" w:cs="Arial"/>
          <w:lang w:val="en"/>
        </w:rPr>
        <w:t> </w:t>
      </w:r>
      <w:r w:rsidRPr="00410B75">
        <w:rPr>
          <w:rFonts w:ascii="Segoe UI Symbol" w:hAnsi="Segoe UI Symbol" w:cs="Segoe UI Symbol"/>
          <w:lang w:val="en"/>
        </w:rPr>
        <w:t>☐</w:t>
      </w:r>
      <w:r w:rsidRPr="00410B75">
        <w:rPr>
          <w:rFonts w:ascii="Arial" w:hAnsi="Arial" w:cs="Arial"/>
          <w:lang w:val="en"/>
        </w:rPr>
        <w:t xml:space="preserve"> As prescribed</w:t>
      </w:r>
    </w:p>
    <w:p w14:paraId="1651A350" w14:textId="77777777" w:rsidR="00485AF8" w:rsidRPr="00410B75" w:rsidRDefault="00485AF8" w:rsidP="00485AF8">
      <w:pPr>
        <w:numPr>
          <w:ilvl w:val="0"/>
          <w:numId w:val="46"/>
        </w:numPr>
        <w:rPr>
          <w:rFonts w:ascii="Arial" w:hAnsi="Arial" w:cs="Arial"/>
          <w:b/>
          <w:bCs/>
          <w:lang w:val="en"/>
        </w:rPr>
      </w:pPr>
      <w:bookmarkStart w:id="18" w:name="_Hlk215855613"/>
      <w:r w:rsidRPr="00410B75">
        <w:rPr>
          <w:rFonts w:ascii="Arial" w:hAnsi="Arial" w:cs="Arial"/>
          <w:b/>
          <w:bCs/>
          <w:lang w:val="en"/>
        </w:rPr>
        <w:t xml:space="preserve">How many medicines do you/they take </w:t>
      </w:r>
      <w:proofErr w:type="spellStart"/>
      <w:r w:rsidRPr="00410B75">
        <w:rPr>
          <w:rFonts w:ascii="Arial" w:hAnsi="Arial" w:cs="Arial"/>
          <w:b/>
          <w:bCs/>
          <w:lang w:val="en"/>
        </w:rPr>
        <w:t>everyday</w:t>
      </w:r>
      <w:proofErr w:type="spellEnd"/>
      <w:r w:rsidRPr="00410B75">
        <w:rPr>
          <w:rFonts w:ascii="Arial" w:hAnsi="Arial" w:cs="Arial"/>
          <w:b/>
          <w:bCs/>
          <w:lang w:val="en"/>
        </w:rPr>
        <w:t>?</w:t>
      </w:r>
    </w:p>
    <w:p w14:paraId="54F2F759" w14:textId="77777777" w:rsidR="00485AF8" w:rsidRPr="00410B75" w:rsidRDefault="00485AF8" w:rsidP="00485AF8">
      <w:pPr>
        <w:rPr>
          <w:rFonts w:ascii="Arial" w:hAnsi="Arial" w:cs="Arial"/>
          <w:lang w:val="en"/>
        </w:rPr>
      </w:pPr>
      <w:r w:rsidRPr="00410B75">
        <w:rPr>
          <w:rFonts w:ascii="Segoe UI Symbol" w:hAnsi="Segoe UI Symbol" w:cs="Segoe UI Symbol"/>
          <w:lang w:val="en"/>
        </w:rPr>
        <w:t>☐</w:t>
      </w:r>
      <w:r w:rsidRPr="00410B75">
        <w:rPr>
          <w:rFonts w:ascii="Arial" w:hAnsi="Arial" w:cs="Arial"/>
          <w:lang w:val="en"/>
        </w:rPr>
        <w:t xml:space="preserve"> 1        </w:t>
      </w:r>
      <w:r w:rsidRPr="00410B75">
        <w:rPr>
          <w:rFonts w:ascii="Segoe UI Symbol" w:hAnsi="Segoe UI Symbol" w:cs="Segoe UI Symbol"/>
          <w:lang w:val="en"/>
        </w:rPr>
        <w:t>☐</w:t>
      </w:r>
      <w:r w:rsidRPr="00410B75">
        <w:rPr>
          <w:rFonts w:ascii="Arial" w:hAnsi="Arial" w:cs="Arial"/>
          <w:lang w:val="en"/>
        </w:rPr>
        <w:t xml:space="preserve"> 2         </w:t>
      </w:r>
      <w:r w:rsidRPr="00410B75">
        <w:rPr>
          <w:rFonts w:ascii="Segoe UI Symbol" w:hAnsi="Segoe UI Symbol" w:cs="Segoe UI Symbol"/>
          <w:lang w:val="en"/>
        </w:rPr>
        <w:t>☐</w:t>
      </w:r>
      <w:r w:rsidRPr="00410B75">
        <w:rPr>
          <w:rFonts w:ascii="Arial" w:hAnsi="Arial" w:cs="Arial"/>
          <w:lang w:val="en"/>
        </w:rPr>
        <w:t xml:space="preserve"> 3         </w:t>
      </w:r>
      <w:r w:rsidRPr="00410B75">
        <w:rPr>
          <w:rFonts w:ascii="Segoe UI Symbol" w:hAnsi="Segoe UI Symbol" w:cs="Segoe UI Symbol"/>
          <w:lang w:val="en"/>
        </w:rPr>
        <w:t>☐</w:t>
      </w:r>
      <w:r w:rsidRPr="00410B75">
        <w:rPr>
          <w:rFonts w:ascii="Arial" w:hAnsi="Arial" w:cs="Arial"/>
          <w:lang w:val="en"/>
        </w:rPr>
        <w:t xml:space="preserve"> 4        </w:t>
      </w:r>
      <w:r w:rsidRPr="00410B75">
        <w:rPr>
          <w:rFonts w:ascii="Segoe UI Symbol" w:hAnsi="Segoe UI Symbol" w:cs="Segoe UI Symbol"/>
          <w:lang w:val="en"/>
        </w:rPr>
        <w:t>☐</w:t>
      </w:r>
      <w:r w:rsidRPr="00410B75">
        <w:rPr>
          <w:rFonts w:ascii="Arial" w:hAnsi="Arial" w:cs="Arial"/>
          <w:lang w:val="en"/>
        </w:rPr>
        <w:t xml:space="preserve"> 5 and above</w:t>
      </w:r>
    </w:p>
    <w:bookmarkEnd w:id="18"/>
    <w:p w14:paraId="0807EF85" w14:textId="77777777" w:rsidR="00485AF8" w:rsidRPr="00410B75" w:rsidRDefault="00485AF8" w:rsidP="00485AF8">
      <w:pPr>
        <w:numPr>
          <w:ilvl w:val="0"/>
          <w:numId w:val="46"/>
        </w:numPr>
        <w:rPr>
          <w:rFonts w:ascii="Arial" w:hAnsi="Arial" w:cs="Arial"/>
          <w:lang w:val="en"/>
        </w:rPr>
      </w:pPr>
      <w:r w:rsidRPr="00410B75">
        <w:rPr>
          <w:rFonts w:ascii="Arial" w:hAnsi="Arial" w:cs="Arial"/>
          <w:b/>
          <w:bCs/>
          <w:lang w:val="en"/>
        </w:rPr>
        <w:t>Experience using similar health-related applications:</w:t>
      </w:r>
      <w:r w:rsidRPr="00410B75">
        <w:rPr>
          <w:rFonts w:ascii="Arial" w:hAnsi="Arial" w:cs="Arial"/>
          <w:lang w:val="en"/>
        </w:rPr>
        <w:br/>
      </w:r>
      <w:r w:rsidRPr="00410B75">
        <w:rPr>
          <w:rFonts w:ascii="Segoe UI Symbol" w:hAnsi="Segoe UI Symbol" w:cs="Segoe UI Symbol"/>
          <w:lang w:val="en"/>
        </w:rPr>
        <w:t>☐</w:t>
      </w:r>
      <w:r w:rsidRPr="00410B75">
        <w:rPr>
          <w:rFonts w:ascii="Arial" w:hAnsi="Arial" w:cs="Arial"/>
          <w:lang w:val="en"/>
        </w:rPr>
        <w:t xml:space="preserve"> Yes</w:t>
      </w:r>
      <w:r w:rsidRPr="00410B75">
        <w:rPr>
          <w:rFonts w:ascii="Arial" w:hAnsi="Arial" w:cs="Arial"/>
          <w:lang w:val="en"/>
        </w:rPr>
        <w:t> </w:t>
      </w:r>
      <w:r w:rsidRPr="00410B75">
        <w:rPr>
          <w:rFonts w:ascii="Arial" w:hAnsi="Arial" w:cs="Arial"/>
          <w:lang w:val="en"/>
        </w:rPr>
        <w:t> </w:t>
      </w:r>
      <w:r w:rsidRPr="00410B75">
        <w:rPr>
          <w:rFonts w:ascii="Segoe UI Symbol" w:hAnsi="Segoe UI Symbol" w:cs="Segoe UI Symbol"/>
          <w:lang w:val="en"/>
        </w:rPr>
        <w:t>☐</w:t>
      </w:r>
      <w:r w:rsidRPr="00410B75">
        <w:rPr>
          <w:rFonts w:ascii="Arial" w:hAnsi="Arial" w:cs="Arial"/>
          <w:lang w:val="en"/>
        </w:rPr>
        <w:t xml:space="preserve"> No</w:t>
      </w:r>
    </w:p>
    <w:tbl>
      <w:tblPr>
        <w:tblStyle w:val="TableGrid"/>
        <w:tblW w:w="9073" w:type="dxa"/>
        <w:tblLook w:val="04A0" w:firstRow="1" w:lastRow="0" w:firstColumn="1" w:lastColumn="0" w:noHBand="0" w:noVBand="1"/>
      </w:tblPr>
      <w:tblGrid>
        <w:gridCol w:w="6683"/>
        <w:gridCol w:w="478"/>
        <w:gridCol w:w="478"/>
        <w:gridCol w:w="478"/>
        <w:gridCol w:w="478"/>
        <w:gridCol w:w="478"/>
      </w:tblGrid>
      <w:tr w:rsidR="00485AF8" w:rsidRPr="00410B75" w14:paraId="529D5F38" w14:textId="77777777" w:rsidTr="002D1E6B">
        <w:trPr>
          <w:trHeight w:val="275"/>
        </w:trPr>
        <w:tc>
          <w:tcPr>
            <w:tcW w:w="0" w:type="auto"/>
            <w:vMerge w:val="restart"/>
          </w:tcPr>
          <w:p w14:paraId="337C8128" w14:textId="77777777" w:rsidR="00485AF8" w:rsidRPr="00410B75" w:rsidRDefault="00485AF8" w:rsidP="00EF0429">
            <w:pPr>
              <w:rPr>
                <w:rFonts w:ascii="Arial" w:hAnsi="Arial" w:cs="Arial"/>
                <w:b/>
                <w:bCs/>
                <w:lang w:val="en"/>
              </w:rPr>
            </w:pPr>
            <w:r w:rsidRPr="00410B75">
              <w:rPr>
                <w:rFonts w:ascii="Arial" w:hAnsi="Arial" w:cs="Arial"/>
                <w:b/>
                <w:bCs/>
                <w:lang w:val="en"/>
              </w:rPr>
              <w:t>System Evaluation Based on ISO/IEC 25010</w:t>
            </w:r>
          </w:p>
        </w:tc>
        <w:tc>
          <w:tcPr>
            <w:tcW w:w="0" w:type="auto"/>
            <w:gridSpan w:val="5"/>
          </w:tcPr>
          <w:p w14:paraId="4A73AC14" w14:textId="77777777" w:rsidR="00485AF8" w:rsidRPr="00410B75" w:rsidRDefault="00485AF8" w:rsidP="00EF0429">
            <w:pPr>
              <w:rPr>
                <w:rFonts w:ascii="Arial" w:hAnsi="Arial" w:cs="Arial"/>
                <w:b/>
                <w:bCs/>
                <w:lang w:val="en"/>
              </w:rPr>
            </w:pPr>
            <w:r w:rsidRPr="00410B75">
              <w:rPr>
                <w:rFonts w:ascii="Arial" w:hAnsi="Arial" w:cs="Arial"/>
                <w:b/>
                <w:bCs/>
                <w:lang w:val="en"/>
              </w:rPr>
              <w:t>Rating</w:t>
            </w:r>
          </w:p>
        </w:tc>
      </w:tr>
      <w:tr w:rsidR="00485AF8" w:rsidRPr="00410B75" w14:paraId="23DFAE3E" w14:textId="77777777" w:rsidTr="002D1E6B">
        <w:trPr>
          <w:trHeight w:val="126"/>
        </w:trPr>
        <w:tc>
          <w:tcPr>
            <w:tcW w:w="0" w:type="auto"/>
            <w:vMerge/>
            <w:hideMark/>
          </w:tcPr>
          <w:p w14:paraId="7A5ACD05" w14:textId="77777777" w:rsidR="00485AF8" w:rsidRPr="00410B75" w:rsidRDefault="00485AF8" w:rsidP="00EF0429">
            <w:pPr>
              <w:rPr>
                <w:rFonts w:ascii="Arial" w:hAnsi="Arial" w:cs="Arial"/>
                <w:b/>
                <w:bCs/>
                <w:lang w:val="en"/>
              </w:rPr>
            </w:pPr>
          </w:p>
        </w:tc>
        <w:tc>
          <w:tcPr>
            <w:tcW w:w="0" w:type="auto"/>
            <w:hideMark/>
          </w:tcPr>
          <w:p w14:paraId="08782551" w14:textId="77777777" w:rsidR="00485AF8" w:rsidRPr="00410B75" w:rsidRDefault="00485AF8" w:rsidP="00EF0429">
            <w:pPr>
              <w:rPr>
                <w:rFonts w:ascii="Arial" w:hAnsi="Arial" w:cs="Arial"/>
                <w:b/>
                <w:bCs/>
                <w:lang w:val="en"/>
              </w:rPr>
            </w:pPr>
            <w:r w:rsidRPr="00410B75">
              <w:rPr>
                <w:rFonts w:ascii="Arial" w:hAnsi="Arial" w:cs="Arial"/>
                <w:b/>
                <w:bCs/>
                <w:lang w:val="en"/>
              </w:rPr>
              <w:t>1</w:t>
            </w:r>
          </w:p>
        </w:tc>
        <w:tc>
          <w:tcPr>
            <w:tcW w:w="0" w:type="auto"/>
            <w:hideMark/>
          </w:tcPr>
          <w:p w14:paraId="043C4881" w14:textId="77777777" w:rsidR="00485AF8" w:rsidRPr="00410B75" w:rsidRDefault="00485AF8" w:rsidP="00EF0429">
            <w:pPr>
              <w:rPr>
                <w:rFonts w:ascii="Arial" w:hAnsi="Arial" w:cs="Arial"/>
                <w:b/>
                <w:bCs/>
                <w:lang w:val="en"/>
              </w:rPr>
            </w:pPr>
            <w:r w:rsidRPr="00410B75">
              <w:rPr>
                <w:rFonts w:ascii="Arial" w:hAnsi="Arial" w:cs="Arial"/>
                <w:b/>
                <w:bCs/>
                <w:lang w:val="en"/>
              </w:rPr>
              <w:t>2</w:t>
            </w:r>
          </w:p>
        </w:tc>
        <w:tc>
          <w:tcPr>
            <w:tcW w:w="0" w:type="auto"/>
            <w:hideMark/>
          </w:tcPr>
          <w:p w14:paraId="17B6398F" w14:textId="77777777" w:rsidR="00485AF8" w:rsidRPr="00410B75" w:rsidRDefault="00485AF8" w:rsidP="00EF0429">
            <w:pPr>
              <w:rPr>
                <w:rFonts w:ascii="Arial" w:hAnsi="Arial" w:cs="Arial"/>
                <w:b/>
                <w:bCs/>
                <w:lang w:val="en"/>
              </w:rPr>
            </w:pPr>
            <w:r w:rsidRPr="00410B75">
              <w:rPr>
                <w:rFonts w:ascii="Arial" w:hAnsi="Arial" w:cs="Arial"/>
                <w:b/>
                <w:bCs/>
                <w:lang w:val="en"/>
              </w:rPr>
              <w:t>3</w:t>
            </w:r>
          </w:p>
        </w:tc>
        <w:tc>
          <w:tcPr>
            <w:tcW w:w="0" w:type="auto"/>
            <w:hideMark/>
          </w:tcPr>
          <w:p w14:paraId="44CADB5F" w14:textId="77777777" w:rsidR="00485AF8" w:rsidRPr="00410B75" w:rsidRDefault="00485AF8" w:rsidP="00EF0429">
            <w:pPr>
              <w:rPr>
                <w:rFonts w:ascii="Arial" w:hAnsi="Arial" w:cs="Arial"/>
                <w:b/>
                <w:bCs/>
                <w:lang w:val="en"/>
              </w:rPr>
            </w:pPr>
            <w:r w:rsidRPr="00410B75">
              <w:rPr>
                <w:rFonts w:ascii="Arial" w:hAnsi="Arial" w:cs="Arial"/>
                <w:b/>
                <w:bCs/>
                <w:lang w:val="en"/>
              </w:rPr>
              <w:t>4</w:t>
            </w:r>
          </w:p>
        </w:tc>
        <w:tc>
          <w:tcPr>
            <w:tcW w:w="0" w:type="auto"/>
            <w:hideMark/>
          </w:tcPr>
          <w:p w14:paraId="354E9CBC" w14:textId="77777777" w:rsidR="00485AF8" w:rsidRPr="00410B75" w:rsidRDefault="00485AF8" w:rsidP="00EF0429">
            <w:pPr>
              <w:rPr>
                <w:rFonts w:ascii="Arial" w:hAnsi="Arial" w:cs="Arial"/>
                <w:b/>
                <w:bCs/>
                <w:lang w:val="en"/>
              </w:rPr>
            </w:pPr>
            <w:r w:rsidRPr="00410B75">
              <w:rPr>
                <w:rFonts w:ascii="Arial" w:hAnsi="Arial" w:cs="Arial"/>
                <w:b/>
                <w:bCs/>
                <w:lang w:val="en"/>
              </w:rPr>
              <w:t>5</w:t>
            </w:r>
          </w:p>
        </w:tc>
      </w:tr>
      <w:tr w:rsidR="00485AF8" w:rsidRPr="00410B75" w14:paraId="57CABF0A" w14:textId="77777777" w:rsidTr="002D1E6B">
        <w:trPr>
          <w:trHeight w:val="275"/>
        </w:trPr>
        <w:tc>
          <w:tcPr>
            <w:tcW w:w="0" w:type="auto"/>
            <w:gridSpan w:val="6"/>
          </w:tcPr>
          <w:p w14:paraId="572C411C" w14:textId="77777777" w:rsidR="00485AF8" w:rsidRPr="00410B75" w:rsidRDefault="00485AF8" w:rsidP="00EF0429">
            <w:pPr>
              <w:rPr>
                <w:rFonts w:ascii="Arial" w:hAnsi="Arial" w:cs="Arial"/>
                <w:b/>
                <w:bCs/>
                <w:lang w:val="en"/>
              </w:rPr>
            </w:pPr>
            <w:r w:rsidRPr="00410B75">
              <w:rPr>
                <w:rFonts w:ascii="Arial" w:hAnsi="Arial" w:cs="Arial"/>
                <w:b/>
                <w:bCs/>
                <w:lang w:val="en"/>
              </w:rPr>
              <w:t>FUNCTIONALITY</w:t>
            </w:r>
          </w:p>
        </w:tc>
      </w:tr>
      <w:tr w:rsidR="00485AF8" w:rsidRPr="00410B75" w14:paraId="48388F0B" w14:textId="77777777" w:rsidTr="002D1E6B">
        <w:trPr>
          <w:trHeight w:val="562"/>
        </w:trPr>
        <w:tc>
          <w:tcPr>
            <w:tcW w:w="0" w:type="auto"/>
            <w:hideMark/>
          </w:tcPr>
          <w:p w14:paraId="180FC3BE" w14:textId="77777777" w:rsidR="00485AF8" w:rsidRPr="00410B75" w:rsidRDefault="00485AF8" w:rsidP="00EF0429">
            <w:pPr>
              <w:rPr>
                <w:rFonts w:ascii="Arial" w:hAnsi="Arial" w:cs="Arial"/>
                <w:lang w:val="en"/>
              </w:rPr>
            </w:pPr>
            <w:r w:rsidRPr="00410B75">
              <w:rPr>
                <w:rFonts w:ascii="Arial" w:hAnsi="Arial" w:cs="Arial"/>
                <w:lang w:val="en"/>
              </w:rPr>
              <w:t>1. The dispenser accurately releases the correct medication at the scheduled time.</w:t>
            </w:r>
          </w:p>
        </w:tc>
        <w:tc>
          <w:tcPr>
            <w:tcW w:w="0" w:type="auto"/>
            <w:hideMark/>
          </w:tcPr>
          <w:p w14:paraId="2FD51316" w14:textId="77777777" w:rsidR="00485AF8" w:rsidRPr="00410B75" w:rsidRDefault="00485AF8" w:rsidP="00EF0429">
            <w:pPr>
              <w:rPr>
                <w:rFonts w:ascii="Arial" w:hAnsi="Arial" w:cs="Arial"/>
                <w:lang w:val="en"/>
              </w:rPr>
            </w:pPr>
          </w:p>
        </w:tc>
        <w:tc>
          <w:tcPr>
            <w:tcW w:w="0" w:type="auto"/>
            <w:hideMark/>
          </w:tcPr>
          <w:p w14:paraId="1C49FC46" w14:textId="77777777" w:rsidR="00485AF8" w:rsidRPr="00410B75" w:rsidRDefault="00485AF8" w:rsidP="00EF0429">
            <w:pPr>
              <w:rPr>
                <w:rFonts w:ascii="Arial" w:hAnsi="Arial" w:cs="Arial"/>
                <w:lang w:val="en"/>
              </w:rPr>
            </w:pPr>
          </w:p>
        </w:tc>
        <w:tc>
          <w:tcPr>
            <w:tcW w:w="0" w:type="auto"/>
            <w:hideMark/>
          </w:tcPr>
          <w:p w14:paraId="5D5FD5A1" w14:textId="77777777" w:rsidR="00485AF8" w:rsidRPr="00410B75" w:rsidRDefault="00485AF8" w:rsidP="00EF0429">
            <w:pPr>
              <w:rPr>
                <w:rFonts w:ascii="Arial" w:hAnsi="Arial" w:cs="Arial"/>
                <w:lang w:val="en"/>
              </w:rPr>
            </w:pPr>
          </w:p>
        </w:tc>
        <w:tc>
          <w:tcPr>
            <w:tcW w:w="0" w:type="auto"/>
            <w:hideMark/>
          </w:tcPr>
          <w:p w14:paraId="40937747" w14:textId="77777777" w:rsidR="00485AF8" w:rsidRPr="00410B75" w:rsidRDefault="00485AF8" w:rsidP="00EF0429">
            <w:pPr>
              <w:rPr>
                <w:rFonts w:ascii="Arial" w:hAnsi="Arial" w:cs="Arial"/>
                <w:lang w:val="en"/>
              </w:rPr>
            </w:pPr>
          </w:p>
        </w:tc>
        <w:tc>
          <w:tcPr>
            <w:tcW w:w="0" w:type="auto"/>
            <w:hideMark/>
          </w:tcPr>
          <w:p w14:paraId="7453A6F2" w14:textId="77777777" w:rsidR="00485AF8" w:rsidRPr="00410B75" w:rsidRDefault="00485AF8" w:rsidP="00EF0429">
            <w:pPr>
              <w:rPr>
                <w:rFonts w:ascii="Arial" w:hAnsi="Arial" w:cs="Arial"/>
                <w:lang w:val="en"/>
              </w:rPr>
            </w:pPr>
          </w:p>
        </w:tc>
      </w:tr>
      <w:tr w:rsidR="00485AF8" w:rsidRPr="00410B75" w14:paraId="09551A34" w14:textId="77777777" w:rsidTr="002D1E6B">
        <w:trPr>
          <w:trHeight w:val="275"/>
        </w:trPr>
        <w:tc>
          <w:tcPr>
            <w:tcW w:w="0" w:type="auto"/>
            <w:hideMark/>
          </w:tcPr>
          <w:p w14:paraId="3CD48006" w14:textId="77777777" w:rsidR="00485AF8" w:rsidRPr="00410B75" w:rsidRDefault="00485AF8" w:rsidP="00EF0429">
            <w:pPr>
              <w:rPr>
                <w:rFonts w:ascii="Arial" w:hAnsi="Arial" w:cs="Arial"/>
                <w:lang w:val="en"/>
              </w:rPr>
            </w:pPr>
            <w:r w:rsidRPr="00410B75">
              <w:rPr>
                <w:rFonts w:ascii="Arial" w:hAnsi="Arial" w:cs="Arial"/>
                <w:lang w:val="en"/>
              </w:rPr>
              <w:t>2. The mobile application sends alerts and reminders on time.</w:t>
            </w:r>
          </w:p>
        </w:tc>
        <w:tc>
          <w:tcPr>
            <w:tcW w:w="0" w:type="auto"/>
            <w:hideMark/>
          </w:tcPr>
          <w:p w14:paraId="3F4036A7" w14:textId="77777777" w:rsidR="00485AF8" w:rsidRPr="00410B75" w:rsidRDefault="00485AF8" w:rsidP="00EF0429">
            <w:pPr>
              <w:rPr>
                <w:rFonts w:ascii="Arial" w:hAnsi="Arial" w:cs="Arial"/>
                <w:lang w:val="en"/>
              </w:rPr>
            </w:pPr>
          </w:p>
        </w:tc>
        <w:tc>
          <w:tcPr>
            <w:tcW w:w="0" w:type="auto"/>
            <w:hideMark/>
          </w:tcPr>
          <w:p w14:paraId="1D7D81A8" w14:textId="77777777" w:rsidR="00485AF8" w:rsidRPr="00410B75" w:rsidRDefault="00485AF8" w:rsidP="00EF0429">
            <w:pPr>
              <w:rPr>
                <w:rFonts w:ascii="Arial" w:hAnsi="Arial" w:cs="Arial"/>
                <w:lang w:val="en"/>
              </w:rPr>
            </w:pPr>
          </w:p>
        </w:tc>
        <w:tc>
          <w:tcPr>
            <w:tcW w:w="0" w:type="auto"/>
            <w:hideMark/>
          </w:tcPr>
          <w:p w14:paraId="72E3CD77" w14:textId="77777777" w:rsidR="00485AF8" w:rsidRPr="00410B75" w:rsidRDefault="00485AF8" w:rsidP="00EF0429">
            <w:pPr>
              <w:rPr>
                <w:rFonts w:ascii="Arial" w:hAnsi="Arial" w:cs="Arial"/>
                <w:lang w:val="en"/>
              </w:rPr>
            </w:pPr>
          </w:p>
        </w:tc>
        <w:tc>
          <w:tcPr>
            <w:tcW w:w="0" w:type="auto"/>
            <w:hideMark/>
          </w:tcPr>
          <w:p w14:paraId="284E3A5B" w14:textId="77777777" w:rsidR="00485AF8" w:rsidRPr="00410B75" w:rsidRDefault="00485AF8" w:rsidP="00EF0429">
            <w:pPr>
              <w:rPr>
                <w:rFonts w:ascii="Arial" w:hAnsi="Arial" w:cs="Arial"/>
                <w:lang w:val="en"/>
              </w:rPr>
            </w:pPr>
          </w:p>
        </w:tc>
        <w:tc>
          <w:tcPr>
            <w:tcW w:w="0" w:type="auto"/>
            <w:hideMark/>
          </w:tcPr>
          <w:p w14:paraId="5C216CBB" w14:textId="77777777" w:rsidR="00485AF8" w:rsidRPr="00410B75" w:rsidRDefault="00485AF8" w:rsidP="00EF0429">
            <w:pPr>
              <w:rPr>
                <w:rFonts w:ascii="Arial" w:hAnsi="Arial" w:cs="Arial"/>
                <w:lang w:val="en"/>
              </w:rPr>
            </w:pPr>
          </w:p>
        </w:tc>
      </w:tr>
      <w:tr w:rsidR="00485AF8" w:rsidRPr="00410B75" w14:paraId="52345F43" w14:textId="77777777" w:rsidTr="002D1E6B">
        <w:trPr>
          <w:trHeight w:val="562"/>
        </w:trPr>
        <w:tc>
          <w:tcPr>
            <w:tcW w:w="0" w:type="auto"/>
            <w:hideMark/>
          </w:tcPr>
          <w:p w14:paraId="20DAEF52" w14:textId="77777777" w:rsidR="00485AF8" w:rsidRPr="00410B75" w:rsidRDefault="00485AF8" w:rsidP="00EF0429">
            <w:pPr>
              <w:rPr>
                <w:rFonts w:ascii="Arial" w:hAnsi="Arial" w:cs="Arial"/>
                <w:lang w:val="en"/>
              </w:rPr>
            </w:pPr>
            <w:r w:rsidRPr="00410B75">
              <w:rPr>
                <w:rFonts w:ascii="Arial" w:hAnsi="Arial" w:cs="Arial"/>
                <w:lang w:val="en"/>
              </w:rPr>
              <w:t>3. The system correctly records and updates medication intake history.</w:t>
            </w:r>
          </w:p>
        </w:tc>
        <w:tc>
          <w:tcPr>
            <w:tcW w:w="0" w:type="auto"/>
            <w:hideMark/>
          </w:tcPr>
          <w:p w14:paraId="0A1BD9A2" w14:textId="77777777" w:rsidR="00485AF8" w:rsidRPr="00410B75" w:rsidRDefault="00485AF8" w:rsidP="00EF0429">
            <w:pPr>
              <w:rPr>
                <w:rFonts w:ascii="Arial" w:hAnsi="Arial" w:cs="Arial"/>
                <w:lang w:val="en"/>
              </w:rPr>
            </w:pPr>
          </w:p>
        </w:tc>
        <w:tc>
          <w:tcPr>
            <w:tcW w:w="0" w:type="auto"/>
            <w:hideMark/>
          </w:tcPr>
          <w:p w14:paraId="6978E235" w14:textId="77777777" w:rsidR="00485AF8" w:rsidRPr="00410B75" w:rsidRDefault="00485AF8" w:rsidP="00EF0429">
            <w:pPr>
              <w:rPr>
                <w:rFonts w:ascii="Arial" w:hAnsi="Arial" w:cs="Arial"/>
                <w:lang w:val="en"/>
              </w:rPr>
            </w:pPr>
          </w:p>
        </w:tc>
        <w:tc>
          <w:tcPr>
            <w:tcW w:w="0" w:type="auto"/>
            <w:hideMark/>
          </w:tcPr>
          <w:p w14:paraId="5D8AFA99" w14:textId="77777777" w:rsidR="00485AF8" w:rsidRPr="00410B75" w:rsidRDefault="00485AF8" w:rsidP="00EF0429">
            <w:pPr>
              <w:rPr>
                <w:rFonts w:ascii="Arial" w:hAnsi="Arial" w:cs="Arial"/>
                <w:lang w:val="en"/>
              </w:rPr>
            </w:pPr>
          </w:p>
        </w:tc>
        <w:tc>
          <w:tcPr>
            <w:tcW w:w="0" w:type="auto"/>
            <w:hideMark/>
          </w:tcPr>
          <w:p w14:paraId="37BC9646" w14:textId="77777777" w:rsidR="00485AF8" w:rsidRPr="00410B75" w:rsidRDefault="00485AF8" w:rsidP="00EF0429">
            <w:pPr>
              <w:rPr>
                <w:rFonts w:ascii="Arial" w:hAnsi="Arial" w:cs="Arial"/>
                <w:lang w:val="en"/>
              </w:rPr>
            </w:pPr>
          </w:p>
        </w:tc>
        <w:tc>
          <w:tcPr>
            <w:tcW w:w="0" w:type="auto"/>
            <w:hideMark/>
          </w:tcPr>
          <w:p w14:paraId="58DDDB56" w14:textId="77777777" w:rsidR="00485AF8" w:rsidRPr="00410B75" w:rsidRDefault="00485AF8" w:rsidP="00EF0429">
            <w:pPr>
              <w:rPr>
                <w:rFonts w:ascii="Arial" w:hAnsi="Arial" w:cs="Arial"/>
                <w:lang w:val="en"/>
              </w:rPr>
            </w:pPr>
          </w:p>
        </w:tc>
      </w:tr>
      <w:tr w:rsidR="00485AF8" w:rsidRPr="00410B75" w14:paraId="32E7922F" w14:textId="77777777" w:rsidTr="002D1E6B">
        <w:trPr>
          <w:trHeight w:val="551"/>
        </w:trPr>
        <w:tc>
          <w:tcPr>
            <w:tcW w:w="0" w:type="auto"/>
            <w:hideMark/>
          </w:tcPr>
          <w:p w14:paraId="3E377232" w14:textId="77777777" w:rsidR="00485AF8" w:rsidRPr="00410B75" w:rsidRDefault="00485AF8" w:rsidP="00EF0429">
            <w:pPr>
              <w:rPr>
                <w:rFonts w:ascii="Arial" w:hAnsi="Arial" w:cs="Arial"/>
                <w:lang w:val="en"/>
              </w:rPr>
            </w:pPr>
            <w:r w:rsidRPr="00410B75">
              <w:rPr>
                <w:rFonts w:ascii="Arial" w:hAnsi="Arial" w:cs="Arial"/>
                <w:lang w:val="en"/>
              </w:rPr>
              <w:t>4. The dispenser correctly detects and handles missed or delayed doses.</w:t>
            </w:r>
          </w:p>
        </w:tc>
        <w:tc>
          <w:tcPr>
            <w:tcW w:w="0" w:type="auto"/>
            <w:hideMark/>
          </w:tcPr>
          <w:p w14:paraId="7024AE5F" w14:textId="77777777" w:rsidR="00485AF8" w:rsidRPr="00410B75" w:rsidRDefault="00485AF8" w:rsidP="00EF0429">
            <w:pPr>
              <w:rPr>
                <w:rFonts w:ascii="Arial" w:hAnsi="Arial" w:cs="Arial"/>
                <w:lang w:val="en"/>
              </w:rPr>
            </w:pPr>
          </w:p>
        </w:tc>
        <w:tc>
          <w:tcPr>
            <w:tcW w:w="0" w:type="auto"/>
            <w:hideMark/>
          </w:tcPr>
          <w:p w14:paraId="4A4253EB" w14:textId="77777777" w:rsidR="00485AF8" w:rsidRPr="00410B75" w:rsidRDefault="00485AF8" w:rsidP="00EF0429">
            <w:pPr>
              <w:rPr>
                <w:rFonts w:ascii="Arial" w:hAnsi="Arial" w:cs="Arial"/>
                <w:lang w:val="en"/>
              </w:rPr>
            </w:pPr>
          </w:p>
        </w:tc>
        <w:tc>
          <w:tcPr>
            <w:tcW w:w="0" w:type="auto"/>
            <w:hideMark/>
          </w:tcPr>
          <w:p w14:paraId="6D9A3D4E" w14:textId="77777777" w:rsidR="00485AF8" w:rsidRPr="00410B75" w:rsidRDefault="00485AF8" w:rsidP="00EF0429">
            <w:pPr>
              <w:rPr>
                <w:rFonts w:ascii="Arial" w:hAnsi="Arial" w:cs="Arial"/>
                <w:lang w:val="en"/>
              </w:rPr>
            </w:pPr>
          </w:p>
        </w:tc>
        <w:tc>
          <w:tcPr>
            <w:tcW w:w="0" w:type="auto"/>
            <w:hideMark/>
          </w:tcPr>
          <w:p w14:paraId="512EB87F" w14:textId="77777777" w:rsidR="00485AF8" w:rsidRPr="00410B75" w:rsidRDefault="00485AF8" w:rsidP="00EF0429">
            <w:pPr>
              <w:rPr>
                <w:rFonts w:ascii="Arial" w:hAnsi="Arial" w:cs="Arial"/>
                <w:lang w:val="en"/>
              </w:rPr>
            </w:pPr>
          </w:p>
        </w:tc>
        <w:tc>
          <w:tcPr>
            <w:tcW w:w="0" w:type="auto"/>
            <w:hideMark/>
          </w:tcPr>
          <w:p w14:paraId="0868ADFE" w14:textId="77777777" w:rsidR="00485AF8" w:rsidRPr="00410B75" w:rsidRDefault="00485AF8" w:rsidP="00EF0429">
            <w:pPr>
              <w:rPr>
                <w:rFonts w:ascii="Arial" w:hAnsi="Arial" w:cs="Arial"/>
                <w:lang w:val="en"/>
              </w:rPr>
            </w:pPr>
          </w:p>
        </w:tc>
      </w:tr>
      <w:tr w:rsidR="00485AF8" w:rsidRPr="00410B75" w14:paraId="48AD0B00" w14:textId="77777777" w:rsidTr="002D1E6B">
        <w:trPr>
          <w:trHeight w:val="562"/>
        </w:trPr>
        <w:tc>
          <w:tcPr>
            <w:tcW w:w="0" w:type="auto"/>
            <w:hideMark/>
          </w:tcPr>
          <w:p w14:paraId="78DFF5A7" w14:textId="77777777" w:rsidR="00485AF8" w:rsidRPr="00410B75" w:rsidRDefault="00485AF8" w:rsidP="00EF0429">
            <w:pPr>
              <w:rPr>
                <w:rFonts w:ascii="Arial" w:hAnsi="Arial" w:cs="Arial"/>
                <w:lang w:val="en"/>
              </w:rPr>
            </w:pPr>
            <w:r w:rsidRPr="00410B75">
              <w:rPr>
                <w:rFonts w:ascii="Arial" w:hAnsi="Arial" w:cs="Arial"/>
                <w:lang w:val="en"/>
              </w:rPr>
              <w:t>5. The hardware and software work together seamlessly to perform their functions.</w:t>
            </w:r>
          </w:p>
        </w:tc>
        <w:tc>
          <w:tcPr>
            <w:tcW w:w="0" w:type="auto"/>
            <w:hideMark/>
          </w:tcPr>
          <w:p w14:paraId="42E00D0A" w14:textId="77777777" w:rsidR="00485AF8" w:rsidRPr="00410B75" w:rsidRDefault="00485AF8" w:rsidP="00EF0429">
            <w:pPr>
              <w:rPr>
                <w:rFonts w:ascii="Arial" w:hAnsi="Arial" w:cs="Arial"/>
                <w:lang w:val="en"/>
              </w:rPr>
            </w:pPr>
          </w:p>
        </w:tc>
        <w:tc>
          <w:tcPr>
            <w:tcW w:w="0" w:type="auto"/>
            <w:hideMark/>
          </w:tcPr>
          <w:p w14:paraId="28611EC3" w14:textId="77777777" w:rsidR="00485AF8" w:rsidRPr="00410B75" w:rsidRDefault="00485AF8" w:rsidP="00EF0429">
            <w:pPr>
              <w:rPr>
                <w:rFonts w:ascii="Arial" w:hAnsi="Arial" w:cs="Arial"/>
                <w:lang w:val="en"/>
              </w:rPr>
            </w:pPr>
          </w:p>
        </w:tc>
        <w:tc>
          <w:tcPr>
            <w:tcW w:w="0" w:type="auto"/>
            <w:hideMark/>
          </w:tcPr>
          <w:p w14:paraId="30E5E86C" w14:textId="77777777" w:rsidR="00485AF8" w:rsidRPr="00410B75" w:rsidRDefault="00485AF8" w:rsidP="00EF0429">
            <w:pPr>
              <w:rPr>
                <w:rFonts w:ascii="Arial" w:hAnsi="Arial" w:cs="Arial"/>
                <w:lang w:val="en"/>
              </w:rPr>
            </w:pPr>
          </w:p>
        </w:tc>
        <w:tc>
          <w:tcPr>
            <w:tcW w:w="0" w:type="auto"/>
            <w:hideMark/>
          </w:tcPr>
          <w:p w14:paraId="7F1238F1" w14:textId="77777777" w:rsidR="00485AF8" w:rsidRPr="00410B75" w:rsidRDefault="00485AF8" w:rsidP="00EF0429">
            <w:pPr>
              <w:rPr>
                <w:rFonts w:ascii="Arial" w:hAnsi="Arial" w:cs="Arial"/>
                <w:lang w:val="en"/>
              </w:rPr>
            </w:pPr>
          </w:p>
        </w:tc>
        <w:tc>
          <w:tcPr>
            <w:tcW w:w="0" w:type="auto"/>
            <w:hideMark/>
          </w:tcPr>
          <w:p w14:paraId="791F8137" w14:textId="77777777" w:rsidR="00485AF8" w:rsidRPr="00410B75" w:rsidRDefault="00485AF8" w:rsidP="00EF0429">
            <w:pPr>
              <w:rPr>
                <w:rFonts w:ascii="Arial" w:hAnsi="Arial" w:cs="Arial"/>
                <w:lang w:val="en"/>
              </w:rPr>
            </w:pPr>
          </w:p>
        </w:tc>
      </w:tr>
      <w:tr w:rsidR="00485AF8" w:rsidRPr="00410B75" w14:paraId="5A7B1F43" w14:textId="77777777" w:rsidTr="002D1E6B">
        <w:trPr>
          <w:trHeight w:val="306"/>
        </w:trPr>
        <w:tc>
          <w:tcPr>
            <w:tcW w:w="0" w:type="auto"/>
            <w:gridSpan w:val="6"/>
            <w:hideMark/>
          </w:tcPr>
          <w:p w14:paraId="318BC7C2" w14:textId="77777777" w:rsidR="00485AF8" w:rsidRPr="00410B75" w:rsidRDefault="00485AF8" w:rsidP="00EF0429">
            <w:pPr>
              <w:rPr>
                <w:rFonts w:ascii="Arial" w:hAnsi="Arial" w:cs="Arial"/>
                <w:b/>
                <w:bCs/>
                <w:lang w:val="en"/>
              </w:rPr>
            </w:pPr>
            <w:r w:rsidRPr="00410B75">
              <w:rPr>
                <w:rFonts w:ascii="Arial" w:hAnsi="Arial" w:cs="Arial"/>
                <w:b/>
                <w:bCs/>
                <w:lang w:val="en"/>
              </w:rPr>
              <w:t>USABILITY</w:t>
            </w:r>
          </w:p>
        </w:tc>
      </w:tr>
      <w:tr w:rsidR="00485AF8" w:rsidRPr="00410B75" w14:paraId="5247F1C1" w14:textId="77777777" w:rsidTr="002D1E6B">
        <w:trPr>
          <w:trHeight w:val="562"/>
        </w:trPr>
        <w:tc>
          <w:tcPr>
            <w:tcW w:w="0" w:type="auto"/>
            <w:hideMark/>
          </w:tcPr>
          <w:p w14:paraId="406B399D" w14:textId="77777777" w:rsidR="00485AF8" w:rsidRPr="00410B75" w:rsidRDefault="00485AF8" w:rsidP="00EF0429">
            <w:pPr>
              <w:rPr>
                <w:rFonts w:ascii="Arial" w:hAnsi="Arial" w:cs="Arial"/>
                <w:lang w:val="en"/>
              </w:rPr>
            </w:pPr>
            <w:r w:rsidRPr="00410B75">
              <w:rPr>
                <w:rFonts w:ascii="Arial" w:hAnsi="Arial" w:cs="Arial"/>
                <w:lang w:val="en"/>
              </w:rPr>
              <w:t>1. The user interface of the mobile app is simple and easy to navigate.</w:t>
            </w:r>
          </w:p>
        </w:tc>
        <w:tc>
          <w:tcPr>
            <w:tcW w:w="0" w:type="auto"/>
            <w:hideMark/>
          </w:tcPr>
          <w:p w14:paraId="6C8E0191" w14:textId="77777777" w:rsidR="00485AF8" w:rsidRPr="00410B75" w:rsidRDefault="00485AF8" w:rsidP="00EF0429">
            <w:pPr>
              <w:rPr>
                <w:rFonts w:ascii="Arial" w:hAnsi="Arial" w:cs="Arial"/>
                <w:lang w:val="en"/>
              </w:rPr>
            </w:pPr>
          </w:p>
        </w:tc>
        <w:tc>
          <w:tcPr>
            <w:tcW w:w="0" w:type="auto"/>
            <w:hideMark/>
          </w:tcPr>
          <w:p w14:paraId="1EDF0719" w14:textId="77777777" w:rsidR="00485AF8" w:rsidRPr="00410B75" w:rsidRDefault="00485AF8" w:rsidP="00EF0429">
            <w:pPr>
              <w:rPr>
                <w:rFonts w:ascii="Arial" w:hAnsi="Arial" w:cs="Arial"/>
                <w:lang w:val="en"/>
              </w:rPr>
            </w:pPr>
          </w:p>
        </w:tc>
        <w:tc>
          <w:tcPr>
            <w:tcW w:w="0" w:type="auto"/>
            <w:hideMark/>
          </w:tcPr>
          <w:p w14:paraId="6D200174" w14:textId="77777777" w:rsidR="00485AF8" w:rsidRPr="00410B75" w:rsidRDefault="00485AF8" w:rsidP="00EF0429">
            <w:pPr>
              <w:rPr>
                <w:rFonts w:ascii="Arial" w:hAnsi="Arial" w:cs="Arial"/>
                <w:lang w:val="en"/>
              </w:rPr>
            </w:pPr>
          </w:p>
        </w:tc>
        <w:tc>
          <w:tcPr>
            <w:tcW w:w="0" w:type="auto"/>
            <w:hideMark/>
          </w:tcPr>
          <w:p w14:paraId="7FE4A1E4" w14:textId="77777777" w:rsidR="00485AF8" w:rsidRPr="00410B75" w:rsidRDefault="00485AF8" w:rsidP="00EF0429">
            <w:pPr>
              <w:rPr>
                <w:rFonts w:ascii="Arial" w:hAnsi="Arial" w:cs="Arial"/>
                <w:lang w:val="en"/>
              </w:rPr>
            </w:pPr>
          </w:p>
        </w:tc>
        <w:tc>
          <w:tcPr>
            <w:tcW w:w="0" w:type="auto"/>
            <w:hideMark/>
          </w:tcPr>
          <w:p w14:paraId="0123B79F" w14:textId="77777777" w:rsidR="00485AF8" w:rsidRPr="00410B75" w:rsidRDefault="00485AF8" w:rsidP="00EF0429">
            <w:pPr>
              <w:rPr>
                <w:rFonts w:ascii="Arial" w:hAnsi="Arial" w:cs="Arial"/>
                <w:lang w:val="en"/>
              </w:rPr>
            </w:pPr>
          </w:p>
        </w:tc>
      </w:tr>
      <w:tr w:rsidR="00485AF8" w:rsidRPr="00410B75" w14:paraId="79AE9102" w14:textId="77777777" w:rsidTr="002D1E6B">
        <w:trPr>
          <w:trHeight w:val="562"/>
        </w:trPr>
        <w:tc>
          <w:tcPr>
            <w:tcW w:w="0" w:type="auto"/>
            <w:hideMark/>
          </w:tcPr>
          <w:p w14:paraId="2D124C49" w14:textId="77777777" w:rsidR="00485AF8" w:rsidRPr="00410B75" w:rsidRDefault="00485AF8" w:rsidP="00EF0429">
            <w:pPr>
              <w:rPr>
                <w:rFonts w:ascii="Arial" w:hAnsi="Arial" w:cs="Arial"/>
                <w:lang w:val="en"/>
              </w:rPr>
            </w:pPr>
            <w:r w:rsidRPr="00410B75">
              <w:rPr>
                <w:rFonts w:ascii="Arial" w:hAnsi="Arial" w:cs="Arial"/>
                <w:lang w:val="en"/>
              </w:rPr>
              <w:t>2. The dispenser’s buttons, switches, and indicators are easy to identify and use.</w:t>
            </w:r>
          </w:p>
        </w:tc>
        <w:tc>
          <w:tcPr>
            <w:tcW w:w="0" w:type="auto"/>
            <w:hideMark/>
          </w:tcPr>
          <w:p w14:paraId="3205634A" w14:textId="77777777" w:rsidR="00485AF8" w:rsidRPr="00410B75" w:rsidRDefault="00485AF8" w:rsidP="00EF0429">
            <w:pPr>
              <w:rPr>
                <w:rFonts w:ascii="Arial" w:hAnsi="Arial" w:cs="Arial"/>
                <w:lang w:val="en"/>
              </w:rPr>
            </w:pPr>
          </w:p>
        </w:tc>
        <w:tc>
          <w:tcPr>
            <w:tcW w:w="0" w:type="auto"/>
            <w:hideMark/>
          </w:tcPr>
          <w:p w14:paraId="13BECE66" w14:textId="77777777" w:rsidR="00485AF8" w:rsidRPr="00410B75" w:rsidRDefault="00485AF8" w:rsidP="00EF0429">
            <w:pPr>
              <w:rPr>
                <w:rFonts w:ascii="Arial" w:hAnsi="Arial" w:cs="Arial"/>
                <w:lang w:val="en"/>
              </w:rPr>
            </w:pPr>
          </w:p>
        </w:tc>
        <w:tc>
          <w:tcPr>
            <w:tcW w:w="0" w:type="auto"/>
            <w:hideMark/>
          </w:tcPr>
          <w:p w14:paraId="1A00E198" w14:textId="77777777" w:rsidR="00485AF8" w:rsidRPr="00410B75" w:rsidRDefault="00485AF8" w:rsidP="00EF0429">
            <w:pPr>
              <w:rPr>
                <w:rFonts w:ascii="Arial" w:hAnsi="Arial" w:cs="Arial"/>
                <w:lang w:val="en"/>
              </w:rPr>
            </w:pPr>
          </w:p>
        </w:tc>
        <w:tc>
          <w:tcPr>
            <w:tcW w:w="0" w:type="auto"/>
            <w:hideMark/>
          </w:tcPr>
          <w:p w14:paraId="2EDB4316" w14:textId="77777777" w:rsidR="00485AF8" w:rsidRPr="00410B75" w:rsidRDefault="00485AF8" w:rsidP="00EF0429">
            <w:pPr>
              <w:rPr>
                <w:rFonts w:ascii="Arial" w:hAnsi="Arial" w:cs="Arial"/>
                <w:lang w:val="en"/>
              </w:rPr>
            </w:pPr>
          </w:p>
        </w:tc>
        <w:tc>
          <w:tcPr>
            <w:tcW w:w="0" w:type="auto"/>
            <w:hideMark/>
          </w:tcPr>
          <w:p w14:paraId="2CA965AE" w14:textId="77777777" w:rsidR="00485AF8" w:rsidRPr="00410B75" w:rsidRDefault="00485AF8" w:rsidP="00EF0429">
            <w:pPr>
              <w:rPr>
                <w:rFonts w:ascii="Arial" w:hAnsi="Arial" w:cs="Arial"/>
                <w:lang w:val="en"/>
              </w:rPr>
            </w:pPr>
          </w:p>
        </w:tc>
      </w:tr>
      <w:tr w:rsidR="00485AF8" w:rsidRPr="00410B75" w14:paraId="4EE19EDA" w14:textId="77777777" w:rsidTr="002D1E6B">
        <w:trPr>
          <w:trHeight w:val="562"/>
        </w:trPr>
        <w:tc>
          <w:tcPr>
            <w:tcW w:w="0" w:type="auto"/>
            <w:hideMark/>
          </w:tcPr>
          <w:p w14:paraId="38FE00E6" w14:textId="77777777" w:rsidR="00485AF8" w:rsidRPr="00410B75" w:rsidRDefault="00485AF8" w:rsidP="00EF0429">
            <w:pPr>
              <w:rPr>
                <w:rFonts w:ascii="Arial" w:hAnsi="Arial" w:cs="Arial"/>
                <w:lang w:val="en"/>
              </w:rPr>
            </w:pPr>
            <w:r w:rsidRPr="00410B75">
              <w:rPr>
                <w:rFonts w:ascii="Arial" w:hAnsi="Arial" w:cs="Arial"/>
                <w:lang w:val="en"/>
              </w:rPr>
              <w:t>3. The system provides clear visual or audible feedback when dispensing medication.</w:t>
            </w:r>
          </w:p>
        </w:tc>
        <w:tc>
          <w:tcPr>
            <w:tcW w:w="0" w:type="auto"/>
            <w:hideMark/>
          </w:tcPr>
          <w:p w14:paraId="0375451C" w14:textId="77777777" w:rsidR="00485AF8" w:rsidRPr="00410B75" w:rsidRDefault="00485AF8" w:rsidP="00EF0429">
            <w:pPr>
              <w:rPr>
                <w:rFonts w:ascii="Arial" w:hAnsi="Arial" w:cs="Arial"/>
                <w:lang w:val="en"/>
              </w:rPr>
            </w:pPr>
          </w:p>
        </w:tc>
        <w:tc>
          <w:tcPr>
            <w:tcW w:w="0" w:type="auto"/>
            <w:hideMark/>
          </w:tcPr>
          <w:p w14:paraId="44E8F693" w14:textId="77777777" w:rsidR="00485AF8" w:rsidRPr="00410B75" w:rsidRDefault="00485AF8" w:rsidP="00EF0429">
            <w:pPr>
              <w:rPr>
                <w:rFonts w:ascii="Arial" w:hAnsi="Arial" w:cs="Arial"/>
                <w:lang w:val="en"/>
              </w:rPr>
            </w:pPr>
          </w:p>
        </w:tc>
        <w:tc>
          <w:tcPr>
            <w:tcW w:w="0" w:type="auto"/>
            <w:hideMark/>
          </w:tcPr>
          <w:p w14:paraId="3848301B" w14:textId="77777777" w:rsidR="00485AF8" w:rsidRPr="00410B75" w:rsidRDefault="00485AF8" w:rsidP="00EF0429">
            <w:pPr>
              <w:rPr>
                <w:rFonts w:ascii="Arial" w:hAnsi="Arial" w:cs="Arial"/>
                <w:lang w:val="en"/>
              </w:rPr>
            </w:pPr>
          </w:p>
        </w:tc>
        <w:tc>
          <w:tcPr>
            <w:tcW w:w="0" w:type="auto"/>
            <w:hideMark/>
          </w:tcPr>
          <w:p w14:paraId="446A5952" w14:textId="77777777" w:rsidR="00485AF8" w:rsidRPr="00410B75" w:rsidRDefault="00485AF8" w:rsidP="00EF0429">
            <w:pPr>
              <w:rPr>
                <w:rFonts w:ascii="Arial" w:hAnsi="Arial" w:cs="Arial"/>
                <w:lang w:val="en"/>
              </w:rPr>
            </w:pPr>
          </w:p>
        </w:tc>
        <w:tc>
          <w:tcPr>
            <w:tcW w:w="0" w:type="auto"/>
            <w:hideMark/>
          </w:tcPr>
          <w:p w14:paraId="3EF16CA4" w14:textId="77777777" w:rsidR="00485AF8" w:rsidRPr="00410B75" w:rsidRDefault="00485AF8" w:rsidP="00EF0429">
            <w:pPr>
              <w:rPr>
                <w:rFonts w:ascii="Arial" w:hAnsi="Arial" w:cs="Arial"/>
                <w:lang w:val="en"/>
              </w:rPr>
            </w:pPr>
          </w:p>
        </w:tc>
      </w:tr>
      <w:tr w:rsidR="00485AF8" w:rsidRPr="00410B75" w14:paraId="7A0B5252" w14:textId="77777777" w:rsidTr="002D1E6B">
        <w:trPr>
          <w:trHeight w:val="551"/>
        </w:trPr>
        <w:tc>
          <w:tcPr>
            <w:tcW w:w="0" w:type="auto"/>
            <w:hideMark/>
          </w:tcPr>
          <w:p w14:paraId="4097F1C7" w14:textId="77777777" w:rsidR="00485AF8" w:rsidRPr="00410B75" w:rsidRDefault="00485AF8" w:rsidP="00EF0429">
            <w:pPr>
              <w:rPr>
                <w:rFonts w:ascii="Arial" w:hAnsi="Arial" w:cs="Arial"/>
                <w:lang w:val="en"/>
              </w:rPr>
            </w:pPr>
            <w:r w:rsidRPr="00410B75">
              <w:rPr>
                <w:rFonts w:ascii="Arial" w:hAnsi="Arial" w:cs="Arial"/>
                <w:lang w:val="en"/>
              </w:rPr>
              <w:t>4. I can operate both the dispenser and app with minimal assistance.</w:t>
            </w:r>
          </w:p>
        </w:tc>
        <w:tc>
          <w:tcPr>
            <w:tcW w:w="0" w:type="auto"/>
            <w:hideMark/>
          </w:tcPr>
          <w:p w14:paraId="20233E4E" w14:textId="77777777" w:rsidR="00485AF8" w:rsidRPr="00410B75" w:rsidRDefault="00485AF8" w:rsidP="00EF0429">
            <w:pPr>
              <w:rPr>
                <w:rFonts w:ascii="Arial" w:hAnsi="Arial" w:cs="Arial"/>
                <w:lang w:val="en"/>
              </w:rPr>
            </w:pPr>
          </w:p>
        </w:tc>
        <w:tc>
          <w:tcPr>
            <w:tcW w:w="0" w:type="auto"/>
            <w:hideMark/>
          </w:tcPr>
          <w:p w14:paraId="0319F61B" w14:textId="77777777" w:rsidR="00485AF8" w:rsidRPr="00410B75" w:rsidRDefault="00485AF8" w:rsidP="00EF0429">
            <w:pPr>
              <w:rPr>
                <w:rFonts w:ascii="Arial" w:hAnsi="Arial" w:cs="Arial"/>
                <w:lang w:val="en"/>
              </w:rPr>
            </w:pPr>
          </w:p>
        </w:tc>
        <w:tc>
          <w:tcPr>
            <w:tcW w:w="0" w:type="auto"/>
            <w:hideMark/>
          </w:tcPr>
          <w:p w14:paraId="16030D07" w14:textId="77777777" w:rsidR="00485AF8" w:rsidRPr="00410B75" w:rsidRDefault="00485AF8" w:rsidP="00EF0429">
            <w:pPr>
              <w:rPr>
                <w:rFonts w:ascii="Arial" w:hAnsi="Arial" w:cs="Arial"/>
                <w:lang w:val="en"/>
              </w:rPr>
            </w:pPr>
          </w:p>
        </w:tc>
        <w:tc>
          <w:tcPr>
            <w:tcW w:w="0" w:type="auto"/>
            <w:hideMark/>
          </w:tcPr>
          <w:p w14:paraId="0E178743" w14:textId="77777777" w:rsidR="00485AF8" w:rsidRPr="00410B75" w:rsidRDefault="00485AF8" w:rsidP="00EF0429">
            <w:pPr>
              <w:rPr>
                <w:rFonts w:ascii="Arial" w:hAnsi="Arial" w:cs="Arial"/>
                <w:lang w:val="en"/>
              </w:rPr>
            </w:pPr>
          </w:p>
        </w:tc>
        <w:tc>
          <w:tcPr>
            <w:tcW w:w="0" w:type="auto"/>
            <w:hideMark/>
          </w:tcPr>
          <w:p w14:paraId="37ACC4EC" w14:textId="77777777" w:rsidR="00485AF8" w:rsidRPr="00410B75" w:rsidRDefault="00485AF8" w:rsidP="00EF0429">
            <w:pPr>
              <w:rPr>
                <w:rFonts w:ascii="Arial" w:hAnsi="Arial" w:cs="Arial"/>
                <w:lang w:val="en"/>
              </w:rPr>
            </w:pPr>
          </w:p>
        </w:tc>
      </w:tr>
      <w:tr w:rsidR="00485AF8" w:rsidRPr="00410B75" w14:paraId="3055FD49" w14:textId="77777777" w:rsidTr="002D1E6B">
        <w:trPr>
          <w:trHeight w:val="562"/>
        </w:trPr>
        <w:tc>
          <w:tcPr>
            <w:tcW w:w="0" w:type="auto"/>
            <w:hideMark/>
          </w:tcPr>
          <w:p w14:paraId="1F6203A9" w14:textId="77777777" w:rsidR="00485AF8" w:rsidRPr="00410B75" w:rsidRDefault="00485AF8" w:rsidP="00EF0429">
            <w:pPr>
              <w:rPr>
                <w:rFonts w:ascii="Arial" w:hAnsi="Arial" w:cs="Arial"/>
                <w:lang w:val="en"/>
              </w:rPr>
            </w:pPr>
            <w:r w:rsidRPr="00410B75">
              <w:rPr>
                <w:rFonts w:ascii="Arial" w:hAnsi="Arial" w:cs="Arial"/>
                <w:lang w:val="en"/>
              </w:rPr>
              <w:lastRenderedPageBreak/>
              <w:t>5. The dispenser is ergonomically designed and easy to handle or place at home.</w:t>
            </w:r>
          </w:p>
        </w:tc>
        <w:tc>
          <w:tcPr>
            <w:tcW w:w="0" w:type="auto"/>
            <w:hideMark/>
          </w:tcPr>
          <w:p w14:paraId="0E332537" w14:textId="77777777" w:rsidR="00485AF8" w:rsidRPr="00410B75" w:rsidRDefault="00485AF8" w:rsidP="00EF0429">
            <w:pPr>
              <w:rPr>
                <w:rFonts w:ascii="Arial" w:hAnsi="Arial" w:cs="Arial"/>
                <w:lang w:val="en"/>
              </w:rPr>
            </w:pPr>
          </w:p>
        </w:tc>
        <w:tc>
          <w:tcPr>
            <w:tcW w:w="0" w:type="auto"/>
            <w:hideMark/>
          </w:tcPr>
          <w:p w14:paraId="5B277902" w14:textId="77777777" w:rsidR="00485AF8" w:rsidRPr="00410B75" w:rsidRDefault="00485AF8" w:rsidP="00EF0429">
            <w:pPr>
              <w:rPr>
                <w:rFonts w:ascii="Arial" w:hAnsi="Arial" w:cs="Arial"/>
                <w:lang w:val="en"/>
              </w:rPr>
            </w:pPr>
          </w:p>
        </w:tc>
        <w:tc>
          <w:tcPr>
            <w:tcW w:w="0" w:type="auto"/>
            <w:hideMark/>
          </w:tcPr>
          <w:p w14:paraId="145A2D40" w14:textId="77777777" w:rsidR="00485AF8" w:rsidRPr="00410B75" w:rsidRDefault="00485AF8" w:rsidP="00EF0429">
            <w:pPr>
              <w:rPr>
                <w:rFonts w:ascii="Arial" w:hAnsi="Arial" w:cs="Arial"/>
                <w:lang w:val="en"/>
              </w:rPr>
            </w:pPr>
          </w:p>
        </w:tc>
        <w:tc>
          <w:tcPr>
            <w:tcW w:w="0" w:type="auto"/>
            <w:hideMark/>
          </w:tcPr>
          <w:p w14:paraId="6286BCD3" w14:textId="77777777" w:rsidR="00485AF8" w:rsidRPr="00410B75" w:rsidRDefault="00485AF8" w:rsidP="00EF0429">
            <w:pPr>
              <w:rPr>
                <w:rFonts w:ascii="Arial" w:hAnsi="Arial" w:cs="Arial"/>
                <w:lang w:val="en"/>
              </w:rPr>
            </w:pPr>
          </w:p>
        </w:tc>
        <w:tc>
          <w:tcPr>
            <w:tcW w:w="0" w:type="auto"/>
            <w:hideMark/>
          </w:tcPr>
          <w:p w14:paraId="6606DCEA" w14:textId="77777777" w:rsidR="00485AF8" w:rsidRPr="00410B75" w:rsidRDefault="00485AF8" w:rsidP="00EF0429">
            <w:pPr>
              <w:rPr>
                <w:rFonts w:ascii="Arial" w:hAnsi="Arial" w:cs="Arial"/>
                <w:lang w:val="en"/>
              </w:rPr>
            </w:pPr>
          </w:p>
        </w:tc>
      </w:tr>
      <w:tr w:rsidR="00485AF8" w:rsidRPr="00410B75" w14:paraId="2CD9A42A" w14:textId="77777777" w:rsidTr="002D1E6B">
        <w:trPr>
          <w:trHeight w:val="317"/>
        </w:trPr>
        <w:tc>
          <w:tcPr>
            <w:tcW w:w="0" w:type="auto"/>
            <w:gridSpan w:val="6"/>
            <w:hideMark/>
          </w:tcPr>
          <w:p w14:paraId="6DE2B228" w14:textId="77777777" w:rsidR="00485AF8" w:rsidRPr="00410B75" w:rsidRDefault="00485AF8" w:rsidP="00EF0429">
            <w:pPr>
              <w:rPr>
                <w:rFonts w:ascii="Arial" w:hAnsi="Arial" w:cs="Arial"/>
                <w:b/>
                <w:bCs/>
                <w:lang w:val="en"/>
              </w:rPr>
            </w:pPr>
            <w:r w:rsidRPr="00410B75">
              <w:rPr>
                <w:rFonts w:ascii="Arial" w:hAnsi="Arial" w:cs="Arial"/>
                <w:b/>
                <w:bCs/>
                <w:lang w:val="en"/>
              </w:rPr>
              <w:t>RELIABILITY</w:t>
            </w:r>
          </w:p>
        </w:tc>
      </w:tr>
      <w:tr w:rsidR="00485AF8" w:rsidRPr="00410B75" w14:paraId="404A54FA" w14:textId="77777777" w:rsidTr="002D1E6B">
        <w:trPr>
          <w:trHeight w:val="551"/>
        </w:trPr>
        <w:tc>
          <w:tcPr>
            <w:tcW w:w="0" w:type="auto"/>
            <w:hideMark/>
          </w:tcPr>
          <w:p w14:paraId="347BAE02" w14:textId="77777777" w:rsidR="00485AF8" w:rsidRPr="00410B75" w:rsidRDefault="00485AF8" w:rsidP="00EF0429">
            <w:pPr>
              <w:rPr>
                <w:rFonts w:ascii="Arial" w:hAnsi="Arial" w:cs="Arial"/>
                <w:lang w:val="en"/>
              </w:rPr>
            </w:pPr>
            <w:r w:rsidRPr="00410B75">
              <w:rPr>
                <w:rFonts w:ascii="Arial" w:hAnsi="Arial" w:cs="Arial"/>
                <w:lang w:val="en"/>
              </w:rPr>
              <w:t>1. The dispenser operates consistently without mechanical malfunction.</w:t>
            </w:r>
          </w:p>
        </w:tc>
        <w:tc>
          <w:tcPr>
            <w:tcW w:w="0" w:type="auto"/>
            <w:hideMark/>
          </w:tcPr>
          <w:p w14:paraId="07CF58E6" w14:textId="77777777" w:rsidR="00485AF8" w:rsidRPr="00410B75" w:rsidRDefault="00485AF8" w:rsidP="00EF0429">
            <w:pPr>
              <w:rPr>
                <w:rFonts w:ascii="Arial" w:hAnsi="Arial" w:cs="Arial"/>
                <w:lang w:val="en"/>
              </w:rPr>
            </w:pPr>
          </w:p>
        </w:tc>
        <w:tc>
          <w:tcPr>
            <w:tcW w:w="0" w:type="auto"/>
            <w:hideMark/>
          </w:tcPr>
          <w:p w14:paraId="38921EAF" w14:textId="77777777" w:rsidR="00485AF8" w:rsidRPr="00410B75" w:rsidRDefault="00485AF8" w:rsidP="00EF0429">
            <w:pPr>
              <w:rPr>
                <w:rFonts w:ascii="Arial" w:hAnsi="Arial" w:cs="Arial"/>
                <w:lang w:val="en"/>
              </w:rPr>
            </w:pPr>
          </w:p>
        </w:tc>
        <w:tc>
          <w:tcPr>
            <w:tcW w:w="0" w:type="auto"/>
            <w:hideMark/>
          </w:tcPr>
          <w:p w14:paraId="58B00314" w14:textId="77777777" w:rsidR="00485AF8" w:rsidRPr="00410B75" w:rsidRDefault="00485AF8" w:rsidP="00EF0429">
            <w:pPr>
              <w:rPr>
                <w:rFonts w:ascii="Arial" w:hAnsi="Arial" w:cs="Arial"/>
                <w:lang w:val="en"/>
              </w:rPr>
            </w:pPr>
          </w:p>
        </w:tc>
        <w:tc>
          <w:tcPr>
            <w:tcW w:w="0" w:type="auto"/>
            <w:hideMark/>
          </w:tcPr>
          <w:p w14:paraId="7372F87E" w14:textId="77777777" w:rsidR="00485AF8" w:rsidRPr="00410B75" w:rsidRDefault="00485AF8" w:rsidP="00EF0429">
            <w:pPr>
              <w:rPr>
                <w:rFonts w:ascii="Arial" w:hAnsi="Arial" w:cs="Arial"/>
                <w:lang w:val="en"/>
              </w:rPr>
            </w:pPr>
          </w:p>
        </w:tc>
        <w:tc>
          <w:tcPr>
            <w:tcW w:w="0" w:type="auto"/>
            <w:hideMark/>
          </w:tcPr>
          <w:p w14:paraId="1CB3FF00" w14:textId="77777777" w:rsidR="00485AF8" w:rsidRPr="00410B75" w:rsidRDefault="00485AF8" w:rsidP="00EF0429">
            <w:pPr>
              <w:rPr>
                <w:rFonts w:ascii="Arial" w:hAnsi="Arial" w:cs="Arial"/>
                <w:lang w:val="en"/>
              </w:rPr>
            </w:pPr>
          </w:p>
        </w:tc>
      </w:tr>
      <w:tr w:rsidR="00485AF8" w:rsidRPr="00410B75" w14:paraId="046C9087" w14:textId="77777777" w:rsidTr="002D1E6B">
        <w:trPr>
          <w:trHeight w:val="562"/>
        </w:trPr>
        <w:tc>
          <w:tcPr>
            <w:tcW w:w="0" w:type="auto"/>
            <w:hideMark/>
          </w:tcPr>
          <w:p w14:paraId="7EAADA93" w14:textId="77777777" w:rsidR="00485AF8" w:rsidRPr="00410B75" w:rsidRDefault="00485AF8" w:rsidP="00EF0429">
            <w:pPr>
              <w:rPr>
                <w:rFonts w:ascii="Arial" w:hAnsi="Arial" w:cs="Arial"/>
                <w:lang w:val="en"/>
              </w:rPr>
            </w:pPr>
            <w:r w:rsidRPr="00410B75">
              <w:rPr>
                <w:rFonts w:ascii="Arial" w:hAnsi="Arial" w:cs="Arial"/>
                <w:lang w:val="en"/>
              </w:rPr>
              <w:t>2. The system continues to function properly after repeated use.</w:t>
            </w:r>
          </w:p>
        </w:tc>
        <w:tc>
          <w:tcPr>
            <w:tcW w:w="0" w:type="auto"/>
            <w:hideMark/>
          </w:tcPr>
          <w:p w14:paraId="7B903ED9" w14:textId="77777777" w:rsidR="00485AF8" w:rsidRPr="00410B75" w:rsidRDefault="00485AF8" w:rsidP="00EF0429">
            <w:pPr>
              <w:rPr>
                <w:rFonts w:ascii="Arial" w:hAnsi="Arial" w:cs="Arial"/>
                <w:lang w:val="en"/>
              </w:rPr>
            </w:pPr>
          </w:p>
        </w:tc>
        <w:tc>
          <w:tcPr>
            <w:tcW w:w="0" w:type="auto"/>
            <w:hideMark/>
          </w:tcPr>
          <w:p w14:paraId="67C7F800" w14:textId="77777777" w:rsidR="00485AF8" w:rsidRPr="00410B75" w:rsidRDefault="00485AF8" w:rsidP="00EF0429">
            <w:pPr>
              <w:rPr>
                <w:rFonts w:ascii="Arial" w:hAnsi="Arial" w:cs="Arial"/>
                <w:lang w:val="en"/>
              </w:rPr>
            </w:pPr>
          </w:p>
        </w:tc>
        <w:tc>
          <w:tcPr>
            <w:tcW w:w="0" w:type="auto"/>
            <w:hideMark/>
          </w:tcPr>
          <w:p w14:paraId="7D820ADD" w14:textId="77777777" w:rsidR="00485AF8" w:rsidRPr="00410B75" w:rsidRDefault="00485AF8" w:rsidP="00EF0429">
            <w:pPr>
              <w:rPr>
                <w:rFonts w:ascii="Arial" w:hAnsi="Arial" w:cs="Arial"/>
                <w:lang w:val="en"/>
              </w:rPr>
            </w:pPr>
          </w:p>
        </w:tc>
        <w:tc>
          <w:tcPr>
            <w:tcW w:w="0" w:type="auto"/>
            <w:hideMark/>
          </w:tcPr>
          <w:p w14:paraId="00E7AB96" w14:textId="77777777" w:rsidR="00485AF8" w:rsidRPr="00410B75" w:rsidRDefault="00485AF8" w:rsidP="00EF0429">
            <w:pPr>
              <w:rPr>
                <w:rFonts w:ascii="Arial" w:hAnsi="Arial" w:cs="Arial"/>
                <w:lang w:val="en"/>
              </w:rPr>
            </w:pPr>
          </w:p>
        </w:tc>
        <w:tc>
          <w:tcPr>
            <w:tcW w:w="0" w:type="auto"/>
            <w:hideMark/>
          </w:tcPr>
          <w:p w14:paraId="52AE512A" w14:textId="77777777" w:rsidR="00485AF8" w:rsidRPr="00410B75" w:rsidRDefault="00485AF8" w:rsidP="00EF0429">
            <w:pPr>
              <w:rPr>
                <w:rFonts w:ascii="Arial" w:hAnsi="Arial" w:cs="Arial"/>
                <w:lang w:val="en"/>
              </w:rPr>
            </w:pPr>
          </w:p>
        </w:tc>
      </w:tr>
      <w:tr w:rsidR="00485AF8" w:rsidRPr="00410B75" w14:paraId="1AD1FE10" w14:textId="77777777" w:rsidTr="002D1E6B">
        <w:trPr>
          <w:trHeight w:val="562"/>
        </w:trPr>
        <w:tc>
          <w:tcPr>
            <w:tcW w:w="0" w:type="auto"/>
            <w:hideMark/>
          </w:tcPr>
          <w:p w14:paraId="53F148EF" w14:textId="77777777" w:rsidR="00485AF8" w:rsidRPr="00410B75" w:rsidRDefault="00485AF8" w:rsidP="00EF0429">
            <w:pPr>
              <w:rPr>
                <w:rFonts w:ascii="Arial" w:hAnsi="Arial" w:cs="Arial"/>
                <w:lang w:val="en"/>
              </w:rPr>
            </w:pPr>
            <w:r w:rsidRPr="00410B75">
              <w:rPr>
                <w:rFonts w:ascii="Arial" w:hAnsi="Arial" w:cs="Arial"/>
                <w:lang w:val="en"/>
              </w:rPr>
              <w:t>3. The app records medication data accurately without loss or error.</w:t>
            </w:r>
          </w:p>
        </w:tc>
        <w:tc>
          <w:tcPr>
            <w:tcW w:w="0" w:type="auto"/>
            <w:hideMark/>
          </w:tcPr>
          <w:p w14:paraId="6A87D402" w14:textId="77777777" w:rsidR="00485AF8" w:rsidRPr="00410B75" w:rsidRDefault="00485AF8" w:rsidP="00EF0429">
            <w:pPr>
              <w:rPr>
                <w:rFonts w:ascii="Arial" w:hAnsi="Arial" w:cs="Arial"/>
                <w:lang w:val="en"/>
              </w:rPr>
            </w:pPr>
          </w:p>
        </w:tc>
        <w:tc>
          <w:tcPr>
            <w:tcW w:w="0" w:type="auto"/>
            <w:hideMark/>
          </w:tcPr>
          <w:p w14:paraId="77DD5319" w14:textId="77777777" w:rsidR="00485AF8" w:rsidRPr="00410B75" w:rsidRDefault="00485AF8" w:rsidP="00EF0429">
            <w:pPr>
              <w:rPr>
                <w:rFonts w:ascii="Arial" w:hAnsi="Arial" w:cs="Arial"/>
                <w:lang w:val="en"/>
              </w:rPr>
            </w:pPr>
          </w:p>
        </w:tc>
        <w:tc>
          <w:tcPr>
            <w:tcW w:w="0" w:type="auto"/>
            <w:hideMark/>
          </w:tcPr>
          <w:p w14:paraId="00C9E863" w14:textId="77777777" w:rsidR="00485AF8" w:rsidRPr="00410B75" w:rsidRDefault="00485AF8" w:rsidP="00EF0429">
            <w:pPr>
              <w:rPr>
                <w:rFonts w:ascii="Arial" w:hAnsi="Arial" w:cs="Arial"/>
                <w:lang w:val="en"/>
              </w:rPr>
            </w:pPr>
          </w:p>
        </w:tc>
        <w:tc>
          <w:tcPr>
            <w:tcW w:w="0" w:type="auto"/>
            <w:hideMark/>
          </w:tcPr>
          <w:p w14:paraId="5CE4CCA5" w14:textId="77777777" w:rsidR="00485AF8" w:rsidRPr="00410B75" w:rsidRDefault="00485AF8" w:rsidP="00EF0429">
            <w:pPr>
              <w:rPr>
                <w:rFonts w:ascii="Arial" w:hAnsi="Arial" w:cs="Arial"/>
                <w:lang w:val="en"/>
              </w:rPr>
            </w:pPr>
          </w:p>
        </w:tc>
        <w:tc>
          <w:tcPr>
            <w:tcW w:w="0" w:type="auto"/>
            <w:hideMark/>
          </w:tcPr>
          <w:p w14:paraId="508BB600" w14:textId="77777777" w:rsidR="00485AF8" w:rsidRPr="00410B75" w:rsidRDefault="00485AF8" w:rsidP="00EF0429">
            <w:pPr>
              <w:rPr>
                <w:rFonts w:ascii="Arial" w:hAnsi="Arial" w:cs="Arial"/>
                <w:lang w:val="en"/>
              </w:rPr>
            </w:pPr>
          </w:p>
        </w:tc>
      </w:tr>
      <w:tr w:rsidR="00485AF8" w:rsidRPr="00410B75" w14:paraId="0939EBAA" w14:textId="77777777" w:rsidTr="002D1E6B">
        <w:trPr>
          <w:trHeight w:val="275"/>
        </w:trPr>
        <w:tc>
          <w:tcPr>
            <w:tcW w:w="0" w:type="auto"/>
            <w:hideMark/>
          </w:tcPr>
          <w:p w14:paraId="050C5A0C" w14:textId="77777777" w:rsidR="00485AF8" w:rsidRPr="00410B75" w:rsidRDefault="00485AF8" w:rsidP="00EF0429">
            <w:pPr>
              <w:rPr>
                <w:rFonts w:ascii="Arial" w:hAnsi="Arial" w:cs="Arial"/>
                <w:lang w:val="en"/>
              </w:rPr>
            </w:pPr>
            <w:r w:rsidRPr="00410B75">
              <w:rPr>
                <w:rFonts w:ascii="Arial" w:hAnsi="Arial" w:cs="Arial"/>
                <w:lang w:val="en"/>
              </w:rPr>
              <w:t>4. Notifications and alerts remain reliable throughout usage.</w:t>
            </w:r>
          </w:p>
        </w:tc>
        <w:tc>
          <w:tcPr>
            <w:tcW w:w="0" w:type="auto"/>
            <w:hideMark/>
          </w:tcPr>
          <w:p w14:paraId="45E7349C" w14:textId="77777777" w:rsidR="00485AF8" w:rsidRPr="00410B75" w:rsidRDefault="00485AF8" w:rsidP="00EF0429">
            <w:pPr>
              <w:rPr>
                <w:rFonts w:ascii="Arial" w:hAnsi="Arial" w:cs="Arial"/>
                <w:lang w:val="en"/>
              </w:rPr>
            </w:pPr>
          </w:p>
        </w:tc>
        <w:tc>
          <w:tcPr>
            <w:tcW w:w="0" w:type="auto"/>
            <w:hideMark/>
          </w:tcPr>
          <w:p w14:paraId="51DA0BA1" w14:textId="77777777" w:rsidR="00485AF8" w:rsidRPr="00410B75" w:rsidRDefault="00485AF8" w:rsidP="00EF0429">
            <w:pPr>
              <w:rPr>
                <w:rFonts w:ascii="Arial" w:hAnsi="Arial" w:cs="Arial"/>
                <w:lang w:val="en"/>
              </w:rPr>
            </w:pPr>
          </w:p>
        </w:tc>
        <w:tc>
          <w:tcPr>
            <w:tcW w:w="0" w:type="auto"/>
            <w:hideMark/>
          </w:tcPr>
          <w:p w14:paraId="34FCF9DA" w14:textId="77777777" w:rsidR="00485AF8" w:rsidRPr="00410B75" w:rsidRDefault="00485AF8" w:rsidP="00EF0429">
            <w:pPr>
              <w:rPr>
                <w:rFonts w:ascii="Arial" w:hAnsi="Arial" w:cs="Arial"/>
                <w:lang w:val="en"/>
              </w:rPr>
            </w:pPr>
          </w:p>
        </w:tc>
        <w:tc>
          <w:tcPr>
            <w:tcW w:w="0" w:type="auto"/>
            <w:hideMark/>
          </w:tcPr>
          <w:p w14:paraId="6809FC48" w14:textId="77777777" w:rsidR="00485AF8" w:rsidRPr="00410B75" w:rsidRDefault="00485AF8" w:rsidP="00EF0429">
            <w:pPr>
              <w:rPr>
                <w:rFonts w:ascii="Arial" w:hAnsi="Arial" w:cs="Arial"/>
                <w:lang w:val="en"/>
              </w:rPr>
            </w:pPr>
          </w:p>
        </w:tc>
        <w:tc>
          <w:tcPr>
            <w:tcW w:w="0" w:type="auto"/>
            <w:hideMark/>
          </w:tcPr>
          <w:p w14:paraId="6220390F" w14:textId="77777777" w:rsidR="00485AF8" w:rsidRPr="00410B75" w:rsidRDefault="00485AF8" w:rsidP="00EF0429">
            <w:pPr>
              <w:rPr>
                <w:rFonts w:ascii="Arial" w:hAnsi="Arial" w:cs="Arial"/>
                <w:lang w:val="en"/>
              </w:rPr>
            </w:pPr>
          </w:p>
        </w:tc>
      </w:tr>
      <w:tr w:rsidR="00485AF8" w:rsidRPr="00410B75" w14:paraId="615D7913" w14:textId="77777777" w:rsidTr="002D1E6B">
        <w:trPr>
          <w:trHeight w:val="562"/>
        </w:trPr>
        <w:tc>
          <w:tcPr>
            <w:tcW w:w="0" w:type="auto"/>
            <w:hideMark/>
          </w:tcPr>
          <w:p w14:paraId="0E128BDD" w14:textId="77777777" w:rsidR="00485AF8" w:rsidRPr="00410B75" w:rsidRDefault="00485AF8" w:rsidP="00EF0429">
            <w:pPr>
              <w:rPr>
                <w:rFonts w:ascii="Arial" w:hAnsi="Arial" w:cs="Arial"/>
                <w:lang w:val="en"/>
              </w:rPr>
            </w:pPr>
            <w:r w:rsidRPr="00410B75">
              <w:rPr>
                <w:rFonts w:ascii="Arial" w:hAnsi="Arial" w:cs="Arial"/>
                <w:lang w:val="en"/>
              </w:rPr>
              <w:t>5. The hardware components (motor, sensors, etc.) perform reliably during operation.</w:t>
            </w:r>
          </w:p>
        </w:tc>
        <w:tc>
          <w:tcPr>
            <w:tcW w:w="0" w:type="auto"/>
            <w:hideMark/>
          </w:tcPr>
          <w:p w14:paraId="788C4C1D" w14:textId="77777777" w:rsidR="00485AF8" w:rsidRPr="00410B75" w:rsidRDefault="00485AF8" w:rsidP="00EF0429">
            <w:pPr>
              <w:rPr>
                <w:rFonts w:ascii="Arial" w:hAnsi="Arial" w:cs="Arial"/>
                <w:lang w:val="en"/>
              </w:rPr>
            </w:pPr>
          </w:p>
        </w:tc>
        <w:tc>
          <w:tcPr>
            <w:tcW w:w="0" w:type="auto"/>
            <w:hideMark/>
          </w:tcPr>
          <w:p w14:paraId="3950E288" w14:textId="77777777" w:rsidR="00485AF8" w:rsidRPr="00410B75" w:rsidRDefault="00485AF8" w:rsidP="00EF0429">
            <w:pPr>
              <w:rPr>
                <w:rFonts w:ascii="Arial" w:hAnsi="Arial" w:cs="Arial"/>
                <w:lang w:val="en"/>
              </w:rPr>
            </w:pPr>
          </w:p>
        </w:tc>
        <w:tc>
          <w:tcPr>
            <w:tcW w:w="0" w:type="auto"/>
            <w:hideMark/>
          </w:tcPr>
          <w:p w14:paraId="6F0F47C1" w14:textId="77777777" w:rsidR="00485AF8" w:rsidRPr="00410B75" w:rsidRDefault="00485AF8" w:rsidP="00EF0429">
            <w:pPr>
              <w:rPr>
                <w:rFonts w:ascii="Arial" w:hAnsi="Arial" w:cs="Arial"/>
                <w:lang w:val="en"/>
              </w:rPr>
            </w:pPr>
          </w:p>
        </w:tc>
        <w:tc>
          <w:tcPr>
            <w:tcW w:w="0" w:type="auto"/>
            <w:hideMark/>
          </w:tcPr>
          <w:p w14:paraId="3840BAD7" w14:textId="77777777" w:rsidR="00485AF8" w:rsidRPr="00410B75" w:rsidRDefault="00485AF8" w:rsidP="00EF0429">
            <w:pPr>
              <w:rPr>
                <w:rFonts w:ascii="Arial" w:hAnsi="Arial" w:cs="Arial"/>
                <w:lang w:val="en"/>
              </w:rPr>
            </w:pPr>
          </w:p>
        </w:tc>
        <w:tc>
          <w:tcPr>
            <w:tcW w:w="0" w:type="auto"/>
            <w:hideMark/>
          </w:tcPr>
          <w:p w14:paraId="264C8A2C" w14:textId="77777777" w:rsidR="00485AF8" w:rsidRPr="00410B75" w:rsidRDefault="00485AF8" w:rsidP="00EF0429">
            <w:pPr>
              <w:rPr>
                <w:rFonts w:ascii="Arial" w:hAnsi="Arial" w:cs="Arial"/>
                <w:lang w:val="en"/>
              </w:rPr>
            </w:pPr>
          </w:p>
        </w:tc>
      </w:tr>
      <w:tr w:rsidR="00485AF8" w:rsidRPr="00410B75" w14:paraId="3071FF43" w14:textId="77777777" w:rsidTr="002D1E6B">
        <w:trPr>
          <w:trHeight w:val="551"/>
        </w:trPr>
        <w:tc>
          <w:tcPr>
            <w:tcW w:w="0" w:type="auto"/>
            <w:hideMark/>
          </w:tcPr>
          <w:p w14:paraId="59FAA57E" w14:textId="77777777" w:rsidR="00485AF8" w:rsidRPr="00410B75" w:rsidRDefault="00485AF8" w:rsidP="00EF0429">
            <w:pPr>
              <w:rPr>
                <w:rFonts w:ascii="Arial" w:hAnsi="Arial" w:cs="Arial"/>
                <w:lang w:val="en"/>
              </w:rPr>
            </w:pPr>
            <w:r w:rsidRPr="00410B75">
              <w:rPr>
                <w:rFonts w:ascii="Arial" w:hAnsi="Arial" w:cs="Arial"/>
                <w:lang w:val="en"/>
              </w:rPr>
              <w:t>6. The dispenser can recover or resume properly after a power interruption.</w:t>
            </w:r>
          </w:p>
        </w:tc>
        <w:tc>
          <w:tcPr>
            <w:tcW w:w="0" w:type="auto"/>
            <w:hideMark/>
          </w:tcPr>
          <w:p w14:paraId="7FABB992" w14:textId="77777777" w:rsidR="00485AF8" w:rsidRPr="00410B75" w:rsidRDefault="00485AF8" w:rsidP="00EF0429">
            <w:pPr>
              <w:rPr>
                <w:rFonts w:ascii="Arial" w:hAnsi="Arial" w:cs="Arial"/>
                <w:lang w:val="en"/>
              </w:rPr>
            </w:pPr>
          </w:p>
        </w:tc>
        <w:tc>
          <w:tcPr>
            <w:tcW w:w="0" w:type="auto"/>
            <w:hideMark/>
          </w:tcPr>
          <w:p w14:paraId="79FB1E55" w14:textId="77777777" w:rsidR="00485AF8" w:rsidRPr="00410B75" w:rsidRDefault="00485AF8" w:rsidP="00EF0429">
            <w:pPr>
              <w:rPr>
                <w:rFonts w:ascii="Arial" w:hAnsi="Arial" w:cs="Arial"/>
                <w:lang w:val="en"/>
              </w:rPr>
            </w:pPr>
          </w:p>
        </w:tc>
        <w:tc>
          <w:tcPr>
            <w:tcW w:w="0" w:type="auto"/>
            <w:hideMark/>
          </w:tcPr>
          <w:p w14:paraId="31C78C4E" w14:textId="77777777" w:rsidR="00485AF8" w:rsidRPr="00410B75" w:rsidRDefault="00485AF8" w:rsidP="00EF0429">
            <w:pPr>
              <w:rPr>
                <w:rFonts w:ascii="Arial" w:hAnsi="Arial" w:cs="Arial"/>
                <w:lang w:val="en"/>
              </w:rPr>
            </w:pPr>
          </w:p>
        </w:tc>
        <w:tc>
          <w:tcPr>
            <w:tcW w:w="0" w:type="auto"/>
            <w:hideMark/>
          </w:tcPr>
          <w:p w14:paraId="4F5E55B1" w14:textId="77777777" w:rsidR="00485AF8" w:rsidRPr="00410B75" w:rsidRDefault="00485AF8" w:rsidP="00EF0429">
            <w:pPr>
              <w:rPr>
                <w:rFonts w:ascii="Arial" w:hAnsi="Arial" w:cs="Arial"/>
                <w:lang w:val="en"/>
              </w:rPr>
            </w:pPr>
          </w:p>
        </w:tc>
        <w:tc>
          <w:tcPr>
            <w:tcW w:w="0" w:type="auto"/>
            <w:hideMark/>
          </w:tcPr>
          <w:p w14:paraId="710A3A78" w14:textId="77777777" w:rsidR="00485AF8" w:rsidRPr="00410B75" w:rsidRDefault="00485AF8" w:rsidP="00EF0429">
            <w:pPr>
              <w:rPr>
                <w:rFonts w:ascii="Arial" w:hAnsi="Arial" w:cs="Arial"/>
                <w:lang w:val="en"/>
              </w:rPr>
            </w:pPr>
          </w:p>
        </w:tc>
      </w:tr>
      <w:tr w:rsidR="00485AF8" w:rsidRPr="00410B75" w14:paraId="496B9F21" w14:textId="77777777" w:rsidTr="002D1E6B">
        <w:trPr>
          <w:trHeight w:val="317"/>
        </w:trPr>
        <w:tc>
          <w:tcPr>
            <w:tcW w:w="0" w:type="auto"/>
            <w:gridSpan w:val="6"/>
            <w:hideMark/>
          </w:tcPr>
          <w:p w14:paraId="205A75F3" w14:textId="77777777" w:rsidR="00485AF8" w:rsidRPr="00410B75" w:rsidRDefault="00485AF8" w:rsidP="00EF0429">
            <w:pPr>
              <w:rPr>
                <w:rFonts w:ascii="Arial" w:hAnsi="Arial" w:cs="Arial"/>
                <w:b/>
                <w:bCs/>
                <w:lang w:val="en"/>
              </w:rPr>
            </w:pPr>
            <w:r w:rsidRPr="00410B75">
              <w:rPr>
                <w:rFonts w:ascii="Arial" w:hAnsi="Arial" w:cs="Arial"/>
                <w:b/>
                <w:bCs/>
                <w:lang w:val="en"/>
              </w:rPr>
              <w:t>PERFORMANCE EFFICIENCY</w:t>
            </w:r>
          </w:p>
        </w:tc>
      </w:tr>
      <w:tr w:rsidR="00485AF8" w:rsidRPr="00410B75" w14:paraId="569022DA" w14:textId="77777777" w:rsidTr="002D1E6B">
        <w:trPr>
          <w:trHeight w:val="275"/>
        </w:trPr>
        <w:tc>
          <w:tcPr>
            <w:tcW w:w="0" w:type="auto"/>
            <w:hideMark/>
          </w:tcPr>
          <w:p w14:paraId="40C48324" w14:textId="77777777" w:rsidR="00485AF8" w:rsidRPr="00410B75" w:rsidRDefault="00485AF8" w:rsidP="00EF0429">
            <w:pPr>
              <w:rPr>
                <w:rFonts w:ascii="Arial" w:hAnsi="Arial" w:cs="Arial"/>
                <w:lang w:val="en"/>
              </w:rPr>
            </w:pPr>
            <w:r w:rsidRPr="00410B75">
              <w:rPr>
                <w:rFonts w:ascii="Arial" w:hAnsi="Arial" w:cs="Arial"/>
                <w:lang w:val="en"/>
              </w:rPr>
              <w:t>1. The dispenser dispenses medication smoothly and on time.</w:t>
            </w:r>
          </w:p>
        </w:tc>
        <w:tc>
          <w:tcPr>
            <w:tcW w:w="0" w:type="auto"/>
            <w:hideMark/>
          </w:tcPr>
          <w:p w14:paraId="4DE7C0DD" w14:textId="77777777" w:rsidR="00485AF8" w:rsidRPr="00410B75" w:rsidRDefault="00485AF8" w:rsidP="00EF0429">
            <w:pPr>
              <w:rPr>
                <w:rFonts w:ascii="Arial" w:hAnsi="Arial" w:cs="Arial"/>
                <w:lang w:val="en"/>
              </w:rPr>
            </w:pPr>
          </w:p>
        </w:tc>
        <w:tc>
          <w:tcPr>
            <w:tcW w:w="0" w:type="auto"/>
            <w:hideMark/>
          </w:tcPr>
          <w:p w14:paraId="4EDEAE62" w14:textId="77777777" w:rsidR="00485AF8" w:rsidRPr="00410B75" w:rsidRDefault="00485AF8" w:rsidP="00EF0429">
            <w:pPr>
              <w:rPr>
                <w:rFonts w:ascii="Arial" w:hAnsi="Arial" w:cs="Arial"/>
                <w:lang w:val="en"/>
              </w:rPr>
            </w:pPr>
          </w:p>
        </w:tc>
        <w:tc>
          <w:tcPr>
            <w:tcW w:w="0" w:type="auto"/>
            <w:hideMark/>
          </w:tcPr>
          <w:p w14:paraId="4FD4C61C" w14:textId="77777777" w:rsidR="00485AF8" w:rsidRPr="00410B75" w:rsidRDefault="00485AF8" w:rsidP="00EF0429">
            <w:pPr>
              <w:rPr>
                <w:rFonts w:ascii="Arial" w:hAnsi="Arial" w:cs="Arial"/>
                <w:lang w:val="en"/>
              </w:rPr>
            </w:pPr>
          </w:p>
        </w:tc>
        <w:tc>
          <w:tcPr>
            <w:tcW w:w="0" w:type="auto"/>
            <w:hideMark/>
          </w:tcPr>
          <w:p w14:paraId="30C0F837" w14:textId="77777777" w:rsidR="00485AF8" w:rsidRPr="00410B75" w:rsidRDefault="00485AF8" w:rsidP="00EF0429">
            <w:pPr>
              <w:rPr>
                <w:rFonts w:ascii="Arial" w:hAnsi="Arial" w:cs="Arial"/>
                <w:lang w:val="en"/>
              </w:rPr>
            </w:pPr>
          </w:p>
        </w:tc>
        <w:tc>
          <w:tcPr>
            <w:tcW w:w="0" w:type="auto"/>
            <w:hideMark/>
          </w:tcPr>
          <w:p w14:paraId="75FF19DD" w14:textId="77777777" w:rsidR="00485AF8" w:rsidRPr="00410B75" w:rsidRDefault="00485AF8" w:rsidP="00EF0429">
            <w:pPr>
              <w:rPr>
                <w:rFonts w:ascii="Arial" w:hAnsi="Arial" w:cs="Arial"/>
                <w:lang w:val="en"/>
              </w:rPr>
            </w:pPr>
          </w:p>
        </w:tc>
      </w:tr>
      <w:tr w:rsidR="00485AF8" w:rsidRPr="00410B75" w14:paraId="1DF6D4D5" w14:textId="77777777" w:rsidTr="002D1E6B">
        <w:trPr>
          <w:trHeight w:val="562"/>
        </w:trPr>
        <w:tc>
          <w:tcPr>
            <w:tcW w:w="0" w:type="auto"/>
            <w:hideMark/>
          </w:tcPr>
          <w:p w14:paraId="7295F0DD" w14:textId="77777777" w:rsidR="00485AF8" w:rsidRPr="00410B75" w:rsidRDefault="00485AF8" w:rsidP="00EF0429">
            <w:pPr>
              <w:rPr>
                <w:rFonts w:ascii="Arial" w:hAnsi="Arial" w:cs="Arial"/>
                <w:lang w:val="en"/>
              </w:rPr>
            </w:pPr>
            <w:r w:rsidRPr="00410B75">
              <w:rPr>
                <w:rFonts w:ascii="Arial" w:hAnsi="Arial" w:cs="Arial"/>
                <w:lang w:val="en"/>
              </w:rPr>
              <w:t>2. The system performs efficiently without unnecessary delays.</w:t>
            </w:r>
          </w:p>
        </w:tc>
        <w:tc>
          <w:tcPr>
            <w:tcW w:w="0" w:type="auto"/>
            <w:hideMark/>
          </w:tcPr>
          <w:p w14:paraId="7D464F29" w14:textId="77777777" w:rsidR="00485AF8" w:rsidRPr="00410B75" w:rsidRDefault="00485AF8" w:rsidP="00EF0429">
            <w:pPr>
              <w:rPr>
                <w:rFonts w:ascii="Arial" w:hAnsi="Arial" w:cs="Arial"/>
                <w:lang w:val="en"/>
              </w:rPr>
            </w:pPr>
          </w:p>
        </w:tc>
        <w:tc>
          <w:tcPr>
            <w:tcW w:w="0" w:type="auto"/>
            <w:hideMark/>
          </w:tcPr>
          <w:p w14:paraId="0D57C1EC" w14:textId="77777777" w:rsidR="00485AF8" w:rsidRPr="00410B75" w:rsidRDefault="00485AF8" w:rsidP="00EF0429">
            <w:pPr>
              <w:rPr>
                <w:rFonts w:ascii="Arial" w:hAnsi="Arial" w:cs="Arial"/>
                <w:lang w:val="en"/>
              </w:rPr>
            </w:pPr>
          </w:p>
        </w:tc>
        <w:tc>
          <w:tcPr>
            <w:tcW w:w="0" w:type="auto"/>
            <w:hideMark/>
          </w:tcPr>
          <w:p w14:paraId="7AB72F1B" w14:textId="77777777" w:rsidR="00485AF8" w:rsidRPr="00410B75" w:rsidRDefault="00485AF8" w:rsidP="00EF0429">
            <w:pPr>
              <w:rPr>
                <w:rFonts w:ascii="Arial" w:hAnsi="Arial" w:cs="Arial"/>
                <w:lang w:val="en"/>
              </w:rPr>
            </w:pPr>
          </w:p>
        </w:tc>
        <w:tc>
          <w:tcPr>
            <w:tcW w:w="0" w:type="auto"/>
            <w:hideMark/>
          </w:tcPr>
          <w:p w14:paraId="60971DBC" w14:textId="77777777" w:rsidR="00485AF8" w:rsidRPr="00410B75" w:rsidRDefault="00485AF8" w:rsidP="00EF0429">
            <w:pPr>
              <w:rPr>
                <w:rFonts w:ascii="Arial" w:hAnsi="Arial" w:cs="Arial"/>
                <w:lang w:val="en"/>
              </w:rPr>
            </w:pPr>
          </w:p>
        </w:tc>
        <w:tc>
          <w:tcPr>
            <w:tcW w:w="0" w:type="auto"/>
            <w:hideMark/>
          </w:tcPr>
          <w:p w14:paraId="205CAA1D" w14:textId="77777777" w:rsidR="00485AF8" w:rsidRPr="00410B75" w:rsidRDefault="00485AF8" w:rsidP="00EF0429">
            <w:pPr>
              <w:rPr>
                <w:rFonts w:ascii="Arial" w:hAnsi="Arial" w:cs="Arial"/>
                <w:lang w:val="en"/>
              </w:rPr>
            </w:pPr>
          </w:p>
        </w:tc>
      </w:tr>
      <w:tr w:rsidR="00485AF8" w:rsidRPr="00410B75" w14:paraId="23D478A8" w14:textId="77777777" w:rsidTr="002D1E6B">
        <w:trPr>
          <w:trHeight w:val="275"/>
        </w:trPr>
        <w:tc>
          <w:tcPr>
            <w:tcW w:w="0" w:type="auto"/>
            <w:hideMark/>
          </w:tcPr>
          <w:p w14:paraId="214FAEFF" w14:textId="77777777" w:rsidR="00485AF8" w:rsidRPr="00410B75" w:rsidRDefault="00485AF8" w:rsidP="00EF0429">
            <w:pPr>
              <w:rPr>
                <w:rFonts w:ascii="Arial" w:hAnsi="Arial" w:cs="Arial"/>
                <w:lang w:val="en"/>
              </w:rPr>
            </w:pPr>
            <w:r w:rsidRPr="00410B75">
              <w:rPr>
                <w:rFonts w:ascii="Arial" w:hAnsi="Arial" w:cs="Arial"/>
                <w:lang w:val="en"/>
              </w:rPr>
              <w:t>3. The mobile app loads quickly and responds promptly.</w:t>
            </w:r>
          </w:p>
        </w:tc>
        <w:tc>
          <w:tcPr>
            <w:tcW w:w="0" w:type="auto"/>
            <w:hideMark/>
          </w:tcPr>
          <w:p w14:paraId="08F92849" w14:textId="77777777" w:rsidR="00485AF8" w:rsidRPr="00410B75" w:rsidRDefault="00485AF8" w:rsidP="00EF0429">
            <w:pPr>
              <w:rPr>
                <w:rFonts w:ascii="Arial" w:hAnsi="Arial" w:cs="Arial"/>
                <w:lang w:val="en"/>
              </w:rPr>
            </w:pPr>
          </w:p>
        </w:tc>
        <w:tc>
          <w:tcPr>
            <w:tcW w:w="0" w:type="auto"/>
            <w:hideMark/>
          </w:tcPr>
          <w:p w14:paraId="598B1C1C" w14:textId="77777777" w:rsidR="00485AF8" w:rsidRPr="00410B75" w:rsidRDefault="00485AF8" w:rsidP="00EF0429">
            <w:pPr>
              <w:rPr>
                <w:rFonts w:ascii="Arial" w:hAnsi="Arial" w:cs="Arial"/>
                <w:lang w:val="en"/>
              </w:rPr>
            </w:pPr>
          </w:p>
        </w:tc>
        <w:tc>
          <w:tcPr>
            <w:tcW w:w="0" w:type="auto"/>
            <w:hideMark/>
          </w:tcPr>
          <w:p w14:paraId="48C242BA" w14:textId="77777777" w:rsidR="00485AF8" w:rsidRPr="00410B75" w:rsidRDefault="00485AF8" w:rsidP="00EF0429">
            <w:pPr>
              <w:rPr>
                <w:rFonts w:ascii="Arial" w:hAnsi="Arial" w:cs="Arial"/>
                <w:lang w:val="en"/>
              </w:rPr>
            </w:pPr>
          </w:p>
        </w:tc>
        <w:tc>
          <w:tcPr>
            <w:tcW w:w="0" w:type="auto"/>
            <w:hideMark/>
          </w:tcPr>
          <w:p w14:paraId="5F86AA44" w14:textId="77777777" w:rsidR="00485AF8" w:rsidRPr="00410B75" w:rsidRDefault="00485AF8" w:rsidP="00EF0429">
            <w:pPr>
              <w:rPr>
                <w:rFonts w:ascii="Arial" w:hAnsi="Arial" w:cs="Arial"/>
                <w:lang w:val="en"/>
              </w:rPr>
            </w:pPr>
          </w:p>
        </w:tc>
        <w:tc>
          <w:tcPr>
            <w:tcW w:w="0" w:type="auto"/>
            <w:hideMark/>
          </w:tcPr>
          <w:p w14:paraId="4C3EE498" w14:textId="77777777" w:rsidR="00485AF8" w:rsidRPr="00410B75" w:rsidRDefault="00485AF8" w:rsidP="00EF0429">
            <w:pPr>
              <w:rPr>
                <w:rFonts w:ascii="Arial" w:hAnsi="Arial" w:cs="Arial"/>
                <w:lang w:val="en"/>
              </w:rPr>
            </w:pPr>
          </w:p>
        </w:tc>
      </w:tr>
      <w:tr w:rsidR="00485AF8" w:rsidRPr="00410B75" w14:paraId="5BEDD4F2" w14:textId="77777777" w:rsidTr="002D1E6B">
        <w:trPr>
          <w:trHeight w:val="562"/>
        </w:trPr>
        <w:tc>
          <w:tcPr>
            <w:tcW w:w="0" w:type="auto"/>
            <w:hideMark/>
          </w:tcPr>
          <w:p w14:paraId="29258BEA" w14:textId="77777777" w:rsidR="00485AF8" w:rsidRPr="00410B75" w:rsidRDefault="00485AF8" w:rsidP="00EF0429">
            <w:pPr>
              <w:rPr>
                <w:rFonts w:ascii="Arial" w:hAnsi="Arial" w:cs="Arial"/>
                <w:lang w:val="en"/>
              </w:rPr>
            </w:pPr>
            <w:r w:rsidRPr="00410B75">
              <w:rPr>
                <w:rFonts w:ascii="Arial" w:hAnsi="Arial" w:cs="Arial"/>
                <w:lang w:val="en"/>
              </w:rPr>
              <w:t>4. The dispenser operates efficiently without overheating or excessive noise.</w:t>
            </w:r>
          </w:p>
        </w:tc>
        <w:tc>
          <w:tcPr>
            <w:tcW w:w="0" w:type="auto"/>
            <w:hideMark/>
          </w:tcPr>
          <w:p w14:paraId="20756368" w14:textId="77777777" w:rsidR="00485AF8" w:rsidRPr="00410B75" w:rsidRDefault="00485AF8" w:rsidP="00EF0429">
            <w:pPr>
              <w:rPr>
                <w:rFonts w:ascii="Arial" w:hAnsi="Arial" w:cs="Arial"/>
                <w:lang w:val="en"/>
              </w:rPr>
            </w:pPr>
          </w:p>
        </w:tc>
        <w:tc>
          <w:tcPr>
            <w:tcW w:w="0" w:type="auto"/>
            <w:hideMark/>
          </w:tcPr>
          <w:p w14:paraId="527346A0" w14:textId="77777777" w:rsidR="00485AF8" w:rsidRPr="00410B75" w:rsidRDefault="00485AF8" w:rsidP="00EF0429">
            <w:pPr>
              <w:rPr>
                <w:rFonts w:ascii="Arial" w:hAnsi="Arial" w:cs="Arial"/>
                <w:lang w:val="en"/>
              </w:rPr>
            </w:pPr>
          </w:p>
        </w:tc>
        <w:tc>
          <w:tcPr>
            <w:tcW w:w="0" w:type="auto"/>
            <w:hideMark/>
          </w:tcPr>
          <w:p w14:paraId="2B694AA8" w14:textId="77777777" w:rsidR="00485AF8" w:rsidRPr="00410B75" w:rsidRDefault="00485AF8" w:rsidP="00EF0429">
            <w:pPr>
              <w:rPr>
                <w:rFonts w:ascii="Arial" w:hAnsi="Arial" w:cs="Arial"/>
                <w:lang w:val="en"/>
              </w:rPr>
            </w:pPr>
          </w:p>
        </w:tc>
        <w:tc>
          <w:tcPr>
            <w:tcW w:w="0" w:type="auto"/>
            <w:hideMark/>
          </w:tcPr>
          <w:p w14:paraId="0161E368" w14:textId="77777777" w:rsidR="00485AF8" w:rsidRPr="00410B75" w:rsidRDefault="00485AF8" w:rsidP="00EF0429">
            <w:pPr>
              <w:rPr>
                <w:rFonts w:ascii="Arial" w:hAnsi="Arial" w:cs="Arial"/>
                <w:lang w:val="en"/>
              </w:rPr>
            </w:pPr>
          </w:p>
        </w:tc>
        <w:tc>
          <w:tcPr>
            <w:tcW w:w="0" w:type="auto"/>
            <w:hideMark/>
          </w:tcPr>
          <w:p w14:paraId="235DAE20" w14:textId="77777777" w:rsidR="00485AF8" w:rsidRPr="00410B75" w:rsidRDefault="00485AF8" w:rsidP="00EF0429">
            <w:pPr>
              <w:rPr>
                <w:rFonts w:ascii="Arial" w:hAnsi="Arial" w:cs="Arial"/>
                <w:lang w:val="en"/>
              </w:rPr>
            </w:pPr>
          </w:p>
        </w:tc>
      </w:tr>
      <w:tr w:rsidR="00485AF8" w:rsidRPr="00410B75" w14:paraId="047D7C06" w14:textId="77777777" w:rsidTr="002D1E6B">
        <w:trPr>
          <w:trHeight w:val="562"/>
        </w:trPr>
        <w:tc>
          <w:tcPr>
            <w:tcW w:w="0" w:type="auto"/>
            <w:hideMark/>
          </w:tcPr>
          <w:p w14:paraId="4E0F2CA8" w14:textId="77777777" w:rsidR="00485AF8" w:rsidRPr="00410B75" w:rsidRDefault="00485AF8" w:rsidP="00EF0429">
            <w:pPr>
              <w:rPr>
                <w:rFonts w:ascii="Arial" w:hAnsi="Arial" w:cs="Arial"/>
                <w:lang w:val="en"/>
              </w:rPr>
            </w:pPr>
            <w:r w:rsidRPr="00410B75">
              <w:rPr>
                <w:rFonts w:ascii="Arial" w:hAnsi="Arial" w:cs="Arial"/>
                <w:lang w:val="en"/>
              </w:rPr>
              <w:t>5. The hardware performs well within its intended battery or power capacity.</w:t>
            </w:r>
          </w:p>
        </w:tc>
        <w:tc>
          <w:tcPr>
            <w:tcW w:w="0" w:type="auto"/>
            <w:hideMark/>
          </w:tcPr>
          <w:p w14:paraId="3730F802" w14:textId="77777777" w:rsidR="00485AF8" w:rsidRPr="00410B75" w:rsidRDefault="00485AF8" w:rsidP="00EF0429">
            <w:pPr>
              <w:rPr>
                <w:rFonts w:ascii="Arial" w:hAnsi="Arial" w:cs="Arial"/>
                <w:lang w:val="en"/>
              </w:rPr>
            </w:pPr>
          </w:p>
        </w:tc>
        <w:tc>
          <w:tcPr>
            <w:tcW w:w="0" w:type="auto"/>
            <w:hideMark/>
          </w:tcPr>
          <w:p w14:paraId="6CA7296F" w14:textId="77777777" w:rsidR="00485AF8" w:rsidRPr="00410B75" w:rsidRDefault="00485AF8" w:rsidP="00EF0429">
            <w:pPr>
              <w:rPr>
                <w:rFonts w:ascii="Arial" w:hAnsi="Arial" w:cs="Arial"/>
                <w:lang w:val="en"/>
              </w:rPr>
            </w:pPr>
          </w:p>
        </w:tc>
        <w:tc>
          <w:tcPr>
            <w:tcW w:w="0" w:type="auto"/>
            <w:hideMark/>
          </w:tcPr>
          <w:p w14:paraId="63ED76D1" w14:textId="77777777" w:rsidR="00485AF8" w:rsidRPr="00410B75" w:rsidRDefault="00485AF8" w:rsidP="00EF0429">
            <w:pPr>
              <w:rPr>
                <w:rFonts w:ascii="Arial" w:hAnsi="Arial" w:cs="Arial"/>
                <w:lang w:val="en"/>
              </w:rPr>
            </w:pPr>
          </w:p>
        </w:tc>
        <w:tc>
          <w:tcPr>
            <w:tcW w:w="0" w:type="auto"/>
            <w:hideMark/>
          </w:tcPr>
          <w:p w14:paraId="27F4148E" w14:textId="77777777" w:rsidR="00485AF8" w:rsidRPr="00410B75" w:rsidRDefault="00485AF8" w:rsidP="00EF0429">
            <w:pPr>
              <w:rPr>
                <w:rFonts w:ascii="Arial" w:hAnsi="Arial" w:cs="Arial"/>
                <w:lang w:val="en"/>
              </w:rPr>
            </w:pPr>
          </w:p>
        </w:tc>
        <w:tc>
          <w:tcPr>
            <w:tcW w:w="0" w:type="auto"/>
            <w:hideMark/>
          </w:tcPr>
          <w:p w14:paraId="59C56340" w14:textId="77777777" w:rsidR="00485AF8" w:rsidRPr="00410B75" w:rsidRDefault="00485AF8" w:rsidP="00EF0429">
            <w:pPr>
              <w:rPr>
                <w:rFonts w:ascii="Arial" w:hAnsi="Arial" w:cs="Arial"/>
                <w:lang w:val="en"/>
              </w:rPr>
            </w:pPr>
          </w:p>
        </w:tc>
      </w:tr>
      <w:tr w:rsidR="00485AF8" w:rsidRPr="00410B75" w14:paraId="237748DA" w14:textId="77777777" w:rsidTr="002D1E6B">
        <w:trPr>
          <w:trHeight w:val="306"/>
        </w:trPr>
        <w:tc>
          <w:tcPr>
            <w:tcW w:w="0" w:type="auto"/>
            <w:gridSpan w:val="6"/>
            <w:hideMark/>
          </w:tcPr>
          <w:p w14:paraId="5D0BA9A0" w14:textId="77777777" w:rsidR="00485AF8" w:rsidRPr="00410B75" w:rsidRDefault="00485AF8" w:rsidP="00EF0429">
            <w:pPr>
              <w:rPr>
                <w:rFonts w:ascii="Arial" w:hAnsi="Arial" w:cs="Arial"/>
                <w:b/>
                <w:bCs/>
                <w:lang w:val="en"/>
              </w:rPr>
            </w:pPr>
            <w:r w:rsidRPr="00410B75">
              <w:rPr>
                <w:rFonts w:ascii="Arial" w:hAnsi="Arial" w:cs="Arial"/>
                <w:b/>
                <w:bCs/>
                <w:lang w:val="en"/>
              </w:rPr>
              <w:t>SECURITY</w:t>
            </w:r>
          </w:p>
        </w:tc>
      </w:tr>
      <w:tr w:rsidR="00485AF8" w:rsidRPr="00410B75" w14:paraId="2F0DB042" w14:textId="77777777" w:rsidTr="002D1E6B">
        <w:trPr>
          <w:trHeight w:val="562"/>
        </w:trPr>
        <w:tc>
          <w:tcPr>
            <w:tcW w:w="0" w:type="auto"/>
            <w:hideMark/>
          </w:tcPr>
          <w:p w14:paraId="323291FD" w14:textId="77777777" w:rsidR="00485AF8" w:rsidRPr="00410B75" w:rsidRDefault="00485AF8" w:rsidP="00EF0429">
            <w:pPr>
              <w:rPr>
                <w:rFonts w:ascii="Arial" w:hAnsi="Arial" w:cs="Arial"/>
                <w:lang w:val="en"/>
              </w:rPr>
            </w:pPr>
            <w:r w:rsidRPr="00410B75">
              <w:rPr>
                <w:rFonts w:ascii="Arial" w:hAnsi="Arial" w:cs="Arial"/>
                <w:lang w:val="en"/>
              </w:rPr>
              <w:t>1. The system protects personal and medication data from unauthorized access.</w:t>
            </w:r>
          </w:p>
        </w:tc>
        <w:tc>
          <w:tcPr>
            <w:tcW w:w="0" w:type="auto"/>
            <w:hideMark/>
          </w:tcPr>
          <w:p w14:paraId="591752A0" w14:textId="77777777" w:rsidR="00485AF8" w:rsidRPr="00410B75" w:rsidRDefault="00485AF8" w:rsidP="00EF0429">
            <w:pPr>
              <w:rPr>
                <w:rFonts w:ascii="Arial" w:hAnsi="Arial" w:cs="Arial"/>
                <w:lang w:val="en"/>
              </w:rPr>
            </w:pPr>
          </w:p>
        </w:tc>
        <w:tc>
          <w:tcPr>
            <w:tcW w:w="0" w:type="auto"/>
            <w:hideMark/>
          </w:tcPr>
          <w:p w14:paraId="6EC9BB69" w14:textId="77777777" w:rsidR="00485AF8" w:rsidRPr="00410B75" w:rsidRDefault="00485AF8" w:rsidP="00EF0429">
            <w:pPr>
              <w:rPr>
                <w:rFonts w:ascii="Arial" w:hAnsi="Arial" w:cs="Arial"/>
                <w:lang w:val="en"/>
              </w:rPr>
            </w:pPr>
          </w:p>
        </w:tc>
        <w:tc>
          <w:tcPr>
            <w:tcW w:w="0" w:type="auto"/>
            <w:hideMark/>
          </w:tcPr>
          <w:p w14:paraId="4C278B94" w14:textId="77777777" w:rsidR="00485AF8" w:rsidRPr="00410B75" w:rsidRDefault="00485AF8" w:rsidP="00EF0429">
            <w:pPr>
              <w:rPr>
                <w:rFonts w:ascii="Arial" w:hAnsi="Arial" w:cs="Arial"/>
                <w:lang w:val="en"/>
              </w:rPr>
            </w:pPr>
          </w:p>
        </w:tc>
        <w:tc>
          <w:tcPr>
            <w:tcW w:w="0" w:type="auto"/>
            <w:hideMark/>
          </w:tcPr>
          <w:p w14:paraId="24227DEA" w14:textId="77777777" w:rsidR="00485AF8" w:rsidRPr="00410B75" w:rsidRDefault="00485AF8" w:rsidP="00EF0429">
            <w:pPr>
              <w:rPr>
                <w:rFonts w:ascii="Arial" w:hAnsi="Arial" w:cs="Arial"/>
                <w:lang w:val="en"/>
              </w:rPr>
            </w:pPr>
          </w:p>
        </w:tc>
        <w:tc>
          <w:tcPr>
            <w:tcW w:w="0" w:type="auto"/>
            <w:hideMark/>
          </w:tcPr>
          <w:p w14:paraId="5A4548FB" w14:textId="77777777" w:rsidR="00485AF8" w:rsidRPr="00410B75" w:rsidRDefault="00485AF8" w:rsidP="00EF0429">
            <w:pPr>
              <w:rPr>
                <w:rFonts w:ascii="Arial" w:hAnsi="Arial" w:cs="Arial"/>
                <w:lang w:val="en"/>
              </w:rPr>
            </w:pPr>
          </w:p>
        </w:tc>
      </w:tr>
      <w:tr w:rsidR="00485AF8" w:rsidRPr="00410B75" w14:paraId="53366F36" w14:textId="77777777" w:rsidTr="002D1E6B">
        <w:trPr>
          <w:trHeight w:val="275"/>
        </w:trPr>
        <w:tc>
          <w:tcPr>
            <w:tcW w:w="0" w:type="auto"/>
            <w:hideMark/>
          </w:tcPr>
          <w:p w14:paraId="3B2F9D1B" w14:textId="77777777" w:rsidR="00485AF8" w:rsidRPr="00410B75" w:rsidRDefault="00485AF8" w:rsidP="00EF0429">
            <w:pPr>
              <w:rPr>
                <w:rFonts w:ascii="Arial" w:hAnsi="Arial" w:cs="Arial"/>
                <w:lang w:val="en"/>
              </w:rPr>
            </w:pPr>
            <w:r w:rsidRPr="00410B75">
              <w:rPr>
                <w:rFonts w:ascii="Arial" w:hAnsi="Arial" w:cs="Arial"/>
                <w:lang w:val="en"/>
              </w:rPr>
              <w:t>2. Access to the mobile app is restricted to registered users.</w:t>
            </w:r>
          </w:p>
        </w:tc>
        <w:tc>
          <w:tcPr>
            <w:tcW w:w="0" w:type="auto"/>
            <w:hideMark/>
          </w:tcPr>
          <w:p w14:paraId="2CAAF970" w14:textId="77777777" w:rsidR="00485AF8" w:rsidRPr="00410B75" w:rsidRDefault="00485AF8" w:rsidP="00EF0429">
            <w:pPr>
              <w:rPr>
                <w:rFonts w:ascii="Arial" w:hAnsi="Arial" w:cs="Arial"/>
                <w:lang w:val="en"/>
              </w:rPr>
            </w:pPr>
          </w:p>
        </w:tc>
        <w:tc>
          <w:tcPr>
            <w:tcW w:w="0" w:type="auto"/>
            <w:hideMark/>
          </w:tcPr>
          <w:p w14:paraId="3630155B" w14:textId="77777777" w:rsidR="00485AF8" w:rsidRPr="00410B75" w:rsidRDefault="00485AF8" w:rsidP="00EF0429">
            <w:pPr>
              <w:rPr>
                <w:rFonts w:ascii="Arial" w:hAnsi="Arial" w:cs="Arial"/>
                <w:lang w:val="en"/>
              </w:rPr>
            </w:pPr>
          </w:p>
        </w:tc>
        <w:tc>
          <w:tcPr>
            <w:tcW w:w="0" w:type="auto"/>
            <w:hideMark/>
          </w:tcPr>
          <w:p w14:paraId="6DB00B76" w14:textId="77777777" w:rsidR="00485AF8" w:rsidRPr="00410B75" w:rsidRDefault="00485AF8" w:rsidP="00EF0429">
            <w:pPr>
              <w:rPr>
                <w:rFonts w:ascii="Arial" w:hAnsi="Arial" w:cs="Arial"/>
                <w:lang w:val="en"/>
              </w:rPr>
            </w:pPr>
          </w:p>
        </w:tc>
        <w:tc>
          <w:tcPr>
            <w:tcW w:w="0" w:type="auto"/>
            <w:hideMark/>
          </w:tcPr>
          <w:p w14:paraId="15B4B20B" w14:textId="77777777" w:rsidR="00485AF8" w:rsidRPr="00410B75" w:rsidRDefault="00485AF8" w:rsidP="00EF0429">
            <w:pPr>
              <w:rPr>
                <w:rFonts w:ascii="Arial" w:hAnsi="Arial" w:cs="Arial"/>
                <w:lang w:val="en"/>
              </w:rPr>
            </w:pPr>
          </w:p>
        </w:tc>
        <w:tc>
          <w:tcPr>
            <w:tcW w:w="0" w:type="auto"/>
            <w:hideMark/>
          </w:tcPr>
          <w:p w14:paraId="501F135B" w14:textId="77777777" w:rsidR="00485AF8" w:rsidRPr="00410B75" w:rsidRDefault="00485AF8" w:rsidP="00EF0429">
            <w:pPr>
              <w:rPr>
                <w:rFonts w:ascii="Arial" w:hAnsi="Arial" w:cs="Arial"/>
                <w:lang w:val="en"/>
              </w:rPr>
            </w:pPr>
          </w:p>
        </w:tc>
      </w:tr>
      <w:tr w:rsidR="00485AF8" w:rsidRPr="00410B75" w14:paraId="057958AA" w14:textId="77777777" w:rsidTr="002D1E6B">
        <w:trPr>
          <w:trHeight w:val="562"/>
        </w:trPr>
        <w:tc>
          <w:tcPr>
            <w:tcW w:w="0" w:type="auto"/>
            <w:hideMark/>
          </w:tcPr>
          <w:p w14:paraId="6A554CB2" w14:textId="77777777" w:rsidR="00485AF8" w:rsidRPr="00410B75" w:rsidRDefault="00485AF8" w:rsidP="00EF0429">
            <w:pPr>
              <w:rPr>
                <w:rFonts w:ascii="Arial" w:hAnsi="Arial" w:cs="Arial"/>
                <w:lang w:val="en"/>
              </w:rPr>
            </w:pPr>
            <w:r w:rsidRPr="00410B75">
              <w:rPr>
                <w:rFonts w:ascii="Arial" w:hAnsi="Arial" w:cs="Arial"/>
                <w:lang w:val="en"/>
              </w:rPr>
              <w:t>3. The dispenser’s physical access is secure and prevents tampering.</w:t>
            </w:r>
          </w:p>
        </w:tc>
        <w:tc>
          <w:tcPr>
            <w:tcW w:w="0" w:type="auto"/>
            <w:hideMark/>
          </w:tcPr>
          <w:p w14:paraId="656C3FF3" w14:textId="77777777" w:rsidR="00485AF8" w:rsidRPr="00410B75" w:rsidRDefault="00485AF8" w:rsidP="00EF0429">
            <w:pPr>
              <w:rPr>
                <w:rFonts w:ascii="Arial" w:hAnsi="Arial" w:cs="Arial"/>
                <w:lang w:val="en"/>
              </w:rPr>
            </w:pPr>
          </w:p>
        </w:tc>
        <w:tc>
          <w:tcPr>
            <w:tcW w:w="0" w:type="auto"/>
            <w:hideMark/>
          </w:tcPr>
          <w:p w14:paraId="04DE2DB7" w14:textId="77777777" w:rsidR="00485AF8" w:rsidRPr="00410B75" w:rsidRDefault="00485AF8" w:rsidP="00EF0429">
            <w:pPr>
              <w:rPr>
                <w:rFonts w:ascii="Arial" w:hAnsi="Arial" w:cs="Arial"/>
                <w:lang w:val="en"/>
              </w:rPr>
            </w:pPr>
          </w:p>
        </w:tc>
        <w:tc>
          <w:tcPr>
            <w:tcW w:w="0" w:type="auto"/>
            <w:hideMark/>
          </w:tcPr>
          <w:p w14:paraId="5A8C7030" w14:textId="77777777" w:rsidR="00485AF8" w:rsidRPr="00410B75" w:rsidRDefault="00485AF8" w:rsidP="00EF0429">
            <w:pPr>
              <w:rPr>
                <w:rFonts w:ascii="Arial" w:hAnsi="Arial" w:cs="Arial"/>
                <w:lang w:val="en"/>
              </w:rPr>
            </w:pPr>
          </w:p>
        </w:tc>
        <w:tc>
          <w:tcPr>
            <w:tcW w:w="0" w:type="auto"/>
            <w:hideMark/>
          </w:tcPr>
          <w:p w14:paraId="58B8CFCE" w14:textId="77777777" w:rsidR="00485AF8" w:rsidRPr="00410B75" w:rsidRDefault="00485AF8" w:rsidP="00EF0429">
            <w:pPr>
              <w:rPr>
                <w:rFonts w:ascii="Arial" w:hAnsi="Arial" w:cs="Arial"/>
                <w:lang w:val="en"/>
              </w:rPr>
            </w:pPr>
          </w:p>
        </w:tc>
        <w:tc>
          <w:tcPr>
            <w:tcW w:w="0" w:type="auto"/>
            <w:hideMark/>
          </w:tcPr>
          <w:p w14:paraId="45090108" w14:textId="77777777" w:rsidR="00485AF8" w:rsidRPr="00410B75" w:rsidRDefault="00485AF8" w:rsidP="00EF0429">
            <w:pPr>
              <w:rPr>
                <w:rFonts w:ascii="Arial" w:hAnsi="Arial" w:cs="Arial"/>
                <w:lang w:val="en"/>
              </w:rPr>
            </w:pPr>
          </w:p>
        </w:tc>
      </w:tr>
      <w:tr w:rsidR="00485AF8" w:rsidRPr="00410B75" w14:paraId="4F5832A5" w14:textId="77777777" w:rsidTr="002D1E6B">
        <w:trPr>
          <w:trHeight w:val="551"/>
        </w:trPr>
        <w:tc>
          <w:tcPr>
            <w:tcW w:w="0" w:type="auto"/>
            <w:hideMark/>
          </w:tcPr>
          <w:p w14:paraId="1B4B338C" w14:textId="77777777" w:rsidR="00485AF8" w:rsidRPr="00410B75" w:rsidRDefault="00485AF8" w:rsidP="00EF0429">
            <w:pPr>
              <w:rPr>
                <w:rFonts w:ascii="Arial" w:hAnsi="Arial" w:cs="Arial"/>
                <w:lang w:val="en"/>
              </w:rPr>
            </w:pPr>
            <w:r w:rsidRPr="00410B75">
              <w:rPr>
                <w:rFonts w:ascii="Arial" w:hAnsi="Arial" w:cs="Arial"/>
                <w:lang w:val="en"/>
              </w:rPr>
              <w:t>4. I feel confident that my personal information is safely stored.</w:t>
            </w:r>
          </w:p>
        </w:tc>
        <w:tc>
          <w:tcPr>
            <w:tcW w:w="0" w:type="auto"/>
            <w:hideMark/>
          </w:tcPr>
          <w:p w14:paraId="2F0547C5" w14:textId="77777777" w:rsidR="00485AF8" w:rsidRPr="00410B75" w:rsidRDefault="00485AF8" w:rsidP="00EF0429">
            <w:pPr>
              <w:rPr>
                <w:rFonts w:ascii="Arial" w:hAnsi="Arial" w:cs="Arial"/>
                <w:lang w:val="en"/>
              </w:rPr>
            </w:pPr>
          </w:p>
        </w:tc>
        <w:tc>
          <w:tcPr>
            <w:tcW w:w="0" w:type="auto"/>
            <w:hideMark/>
          </w:tcPr>
          <w:p w14:paraId="789F1619" w14:textId="77777777" w:rsidR="00485AF8" w:rsidRPr="00410B75" w:rsidRDefault="00485AF8" w:rsidP="00EF0429">
            <w:pPr>
              <w:rPr>
                <w:rFonts w:ascii="Arial" w:hAnsi="Arial" w:cs="Arial"/>
                <w:lang w:val="en"/>
              </w:rPr>
            </w:pPr>
          </w:p>
        </w:tc>
        <w:tc>
          <w:tcPr>
            <w:tcW w:w="0" w:type="auto"/>
            <w:hideMark/>
          </w:tcPr>
          <w:p w14:paraId="0A1FAC81" w14:textId="77777777" w:rsidR="00485AF8" w:rsidRPr="00410B75" w:rsidRDefault="00485AF8" w:rsidP="00EF0429">
            <w:pPr>
              <w:rPr>
                <w:rFonts w:ascii="Arial" w:hAnsi="Arial" w:cs="Arial"/>
                <w:lang w:val="en"/>
              </w:rPr>
            </w:pPr>
          </w:p>
        </w:tc>
        <w:tc>
          <w:tcPr>
            <w:tcW w:w="0" w:type="auto"/>
            <w:hideMark/>
          </w:tcPr>
          <w:p w14:paraId="7C29883B" w14:textId="77777777" w:rsidR="00485AF8" w:rsidRPr="00410B75" w:rsidRDefault="00485AF8" w:rsidP="00EF0429">
            <w:pPr>
              <w:rPr>
                <w:rFonts w:ascii="Arial" w:hAnsi="Arial" w:cs="Arial"/>
                <w:lang w:val="en"/>
              </w:rPr>
            </w:pPr>
          </w:p>
        </w:tc>
        <w:tc>
          <w:tcPr>
            <w:tcW w:w="0" w:type="auto"/>
            <w:hideMark/>
          </w:tcPr>
          <w:p w14:paraId="605C488D" w14:textId="77777777" w:rsidR="00485AF8" w:rsidRPr="00410B75" w:rsidRDefault="00485AF8" w:rsidP="00EF0429">
            <w:pPr>
              <w:rPr>
                <w:rFonts w:ascii="Arial" w:hAnsi="Arial" w:cs="Arial"/>
                <w:lang w:val="en"/>
              </w:rPr>
            </w:pPr>
          </w:p>
        </w:tc>
      </w:tr>
      <w:tr w:rsidR="00485AF8" w:rsidRPr="00410B75" w14:paraId="4610EDB2" w14:textId="77777777" w:rsidTr="002D1E6B">
        <w:trPr>
          <w:trHeight w:val="317"/>
        </w:trPr>
        <w:tc>
          <w:tcPr>
            <w:tcW w:w="0" w:type="auto"/>
            <w:gridSpan w:val="6"/>
            <w:hideMark/>
          </w:tcPr>
          <w:p w14:paraId="059BD397" w14:textId="77777777" w:rsidR="00485AF8" w:rsidRPr="00410B75" w:rsidRDefault="00485AF8" w:rsidP="00EF0429">
            <w:pPr>
              <w:rPr>
                <w:rFonts w:ascii="Arial" w:hAnsi="Arial" w:cs="Arial"/>
                <w:b/>
                <w:bCs/>
                <w:lang w:val="en"/>
              </w:rPr>
            </w:pPr>
            <w:r w:rsidRPr="00410B75">
              <w:rPr>
                <w:rFonts w:ascii="Arial" w:hAnsi="Arial" w:cs="Arial"/>
                <w:b/>
                <w:bCs/>
                <w:lang w:val="en"/>
              </w:rPr>
              <w:t>COMPATIBILITY AND PORTABILITY</w:t>
            </w:r>
          </w:p>
        </w:tc>
      </w:tr>
      <w:tr w:rsidR="00485AF8" w:rsidRPr="00410B75" w14:paraId="413F2403" w14:textId="77777777" w:rsidTr="002D1E6B">
        <w:trPr>
          <w:trHeight w:val="562"/>
        </w:trPr>
        <w:tc>
          <w:tcPr>
            <w:tcW w:w="0" w:type="auto"/>
            <w:hideMark/>
          </w:tcPr>
          <w:p w14:paraId="127B9517" w14:textId="77777777" w:rsidR="00485AF8" w:rsidRPr="00410B75" w:rsidRDefault="00485AF8" w:rsidP="00EF0429">
            <w:pPr>
              <w:rPr>
                <w:rFonts w:ascii="Arial" w:hAnsi="Arial" w:cs="Arial"/>
                <w:lang w:val="en"/>
              </w:rPr>
            </w:pPr>
            <w:r w:rsidRPr="00410B75">
              <w:rPr>
                <w:rFonts w:ascii="Arial" w:hAnsi="Arial" w:cs="Arial"/>
                <w:lang w:val="en"/>
              </w:rPr>
              <w:t>1. The mobile app works properly on different Android devices.</w:t>
            </w:r>
          </w:p>
        </w:tc>
        <w:tc>
          <w:tcPr>
            <w:tcW w:w="0" w:type="auto"/>
            <w:hideMark/>
          </w:tcPr>
          <w:p w14:paraId="2A135B83" w14:textId="77777777" w:rsidR="00485AF8" w:rsidRPr="00410B75" w:rsidRDefault="00485AF8" w:rsidP="00EF0429">
            <w:pPr>
              <w:rPr>
                <w:rFonts w:ascii="Arial" w:hAnsi="Arial" w:cs="Arial"/>
                <w:lang w:val="en"/>
              </w:rPr>
            </w:pPr>
          </w:p>
        </w:tc>
        <w:tc>
          <w:tcPr>
            <w:tcW w:w="0" w:type="auto"/>
            <w:hideMark/>
          </w:tcPr>
          <w:p w14:paraId="43AA875B" w14:textId="77777777" w:rsidR="00485AF8" w:rsidRPr="00410B75" w:rsidRDefault="00485AF8" w:rsidP="00EF0429">
            <w:pPr>
              <w:rPr>
                <w:rFonts w:ascii="Arial" w:hAnsi="Arial" w:cs="Arial"/>
                <w:lang w:val="en"/>
              </w:rPr>
            </w:pPr>
          </w:p>
        </w:tc>
        <w:tc>
          <w:tcPr>
            <w:tcW w:w="0" w:type="auto"/>
            <w:hideMark/>
          </w:tcPr>
          <w:p w14:paraId="001794F0" w14:textId="77777777" w:rsidR="00485AF8" w:rsidRPr="00410B75" w:rsidRDefault="00485AF8" w:rsidP="00EF0429">
            <w:pPr>
              <w:rPr>
                <w:rFonts w:ascii="Arial" w:hAnsi="Arial" w:cs="Arial"/>
                <w:lang w:val="en"/>
              </w:rPr>
            </w:pPr>
          </w:p>
        </w:tc>
        <w:tc>
          <w:tcPr>
            <w:tcW w:w="0" w:type="auto"/>
            <w:hideMark/>
          </w:tcPr>
          <w:p w14:paraId="23B97DBA" w14:textId="77777777" w:rsidR="00485AF8" w:rsidRPr="00410B75" w:rsidRDefault="00485AF8" w:rsidP="00EF0429">
            <w:pPr>
              <w:rPr>
                <w:rFonts w:ascii="Arial" w:hAnsi="Arial" w:cs="Arial"/>
                <w:lang w:val="en"/>
              </w:rPr>
            </w:pPr>
          </w:p>
        </w:tc>
        <w:tc>
          <w:tcPr>
            <w:tcW w:w="0" w:type="auto"/>
            <w:hideMark/>
          </w:tcPr>
          <w:p w14:paraId="1E190770" w14:textId="77777777" w:rsidR="00485AF8" w:rsidRPr="00410B75" w:rsidRDefault="00485AF8" w:rsidP="00EF0429">
            <w:pPr>
              <w:rPr>
                <w:rFonts w:ascii="Arial" w:hAnsi="Arial" w:cs="Arial"/>
                <w:lang w:val="en"/>
              </w:rPr>
            </w:pPr>
          </w:p>
        </w:tc>
      </w:tr>
      <w:tr w:rsidR="00485AF8" w:rsidRPr="00410B75" w14:paraId="58E4C965" w14:textId="77777777" w:rsidTr="002D1E6B">
        <w:trPr>
          <w:trHeight w:val="275"/>
        </w:trPr>
        <w:tc>
          <w:tcPr>
            <w:tcW w:w="0" w:type="auto"/>
            <w:hideMark/>
          </w:tcPr>
          <w:p w14:paraId="2E555624" w14:textId="77777777" w:rsidR="00485AF8" w:rsidRPr="00410B75" w:rsidRDefault="00485AF8" w:rsidP="00EF0429">
            <w:pPr>
              <w:rPr>
                <w:rFonts w:ascii="Arial" w:hAnsi="Arial" w:cs="Arial"/>
                <w:lang w:val="en"/>
              </w:rPr>
            </w:pPr>
            <w:r w:rsidRPr="00410B75">
              <w:rPr>
                <w:rFonts w:ascii="Arial" w:hAnsi="Arial" w:cs="Arial"/>
                <w:lang w:val="en"/>
              </w:rPr>
              <w:t>2. The dispenser connects seamlessly with the mobile app.</w:t>
            </w:r>
          </w:p>
        </w:tc>
        <w:tc>
          <w:tcPr>
            <w:tcW w:w="0" w:type="auto"/>
            <w:hideMark/>
          </w:tcPr>
          <w:p w14:paraId="1AD66EC2" w14:textId="77777777" w:rsidR="00485AF8" w:rsidRPr="00410B75" w:rsidRDefault="00485AF8" w:rsidP="00EF0429">
            <w:pPr>
              <w:rPr>
                <w:rFonts w:ascii="Arial" w:hAnsi="Arial" w:cs="Arial"/>
                <w:lang w:val="en"/>
              </w:rPr>
            </w:pPr>
          </w:p>
        </w:tc>
        <w:tc>
          <w:tcPr>
            <w:tcW w:w="0" w:type="auto"/>
            <w:hideMark/>
          </w:tcPr>
          <w:p w14:paraId="2F63CD7D" w14:textId="77777777" w:rsidR="00485AF8" w:rsidRPr="00410B75" w:rsidRDefault="00485AF8" w:rsidP="00EF0429">
            <w:pPr>
              <w:rPr>
                <w:rFonts w:ascii="Arial" w:hAnsi="Arial" w:cs="Arial"/>
                <w:lang w:val="en"/>
              </w:rPr>
            </w:pPr>
          </w:p>
        </w:tc>
        <w:tc>
          <w:tcPr>
            <w:tcW w:w="0" w:type="auto"/>
            <w:hideMark/>
          </w:tcPr>
          <w:p w14:paraId="22CEF30D" w14:textId="77777777" w:rsidR="00485AF8" w:rsidRPr="00410B75" w:rsidRDefault="00485AF8" w:rsidP="00EF0429">
            <w:pPr>
              <w:rPr>
                <w:rFonts w:ascii="Arial" w:hAnsi="Arial" w:cs="Arial"/>
                <w:lang w:val="en"/>
              </w:rPr>
            </w:pPr>
          </w:p>
        </w:tc>
        <w:tc>
          <w:tcPr>
            <w:tcW w:w="0" w:type="auto"/>
            <w:hideMark/>
          </w:tcPr>
          <w:p w14:paraId="784F0DDD" w14:textId="77777777" w:rsidR="00485AF8" w:rsidRPr="00410B75" w:rsidRDefault="00485AF8" w:rsidP="00EF0429">
            <w:pPr>
              <w:rPr>
                <w:rFonts w:ascii="Arial" w:hAnsi="Arial" w:cs="Arial"/>
                <w:lang w:val="en"/>
              </w:rPr>
            </w:pPr>
          </w:p>
        </w:tc>
        <w:tc>
          <w:tcPr>
            <w:tcW w:w="0" w:type="auto"/>
            <w:hideMark/>
          </w:tcPr>
          <w:p w14:paraId="0BD3D6D1" w14:textId="77777777" w:rsidR="00485AF8" w:rsidRPr="00410B75" w:rsidRDefault="00485AF8" w:rsidP="00EF0429">
            <w:pPr>
              <w:rPr>
                <w:rFonts w:ascii="Arial" w:hAnsi="Arial" w:cs="Arial"/>
                <w:lang w:val="en"/>
              </w:rPr>
            </w:pPr>
          </w:p>
        </w:tc>
      </w:tr>
      <w:tr w:rsidR="00485AF8" w:rsidRPr="00410B75" w14:paraId="646707B4" w14:textId="77777777" w:rsidTr="002D1E6B">
        <w:trPr>
          <w:trHeight w:val="562"/>
        </w:trPr>
        <w:tc>
          <w:tcPr>
            <w:tcW w:w="0" w:type="auto"/>
            <w:hideMark/>
          </w:tcPr>
          <w:p w14:paraId="5C0F0DBE" w14:textId="77777777" w:rsidR="00485AF8" w:rsidRPr="00410B75" w:rsidRDefault="00485AF8" w:rsidP="00EF0429">
            <w:pPr>
              <w:rPr>
                <w:rFonts w:ascii="Arial" w:hAnsi="Arial" w:cs="Arial"/>
                <w:lang w:val="en"/>
              </w:rPr>
            </w:pPr>
            <w:r w:rsidRPr="00410B75">
              <w:rPr>
                <w:rFonts w:ascii="Arial" w:hAnsi="Arial" w:cs="Arial"/>
                <w:lang w:val="en"/>
              </w:rPr>
              <w:t>3. The dispenser performs well in different household environments.</w:t>
            </w:r>
          </w:p>
        </w:tc>
        <w:tc>
          <w:tcPr>
            <w:tcW w:w="0" w:type="auto"/>
            <w:hideMark/>
          </w:tcPr>
          <w:p w14:paraId="488F1AFF" w14:textId="77777777" w:rsidR="00485AF8" w:rsidRPr="00410B75" w:rsidRDefault="00485AF8" w:rsidP="00EF0429">
            <w:pPr>
              <w:rPr>
                <w:rFonts w:ascii="Arial" w:hAnsi="Arial" w:cs="Arial"/>
                <w:lang w:val="en"/>
              </w:rPr>
            </w:pPr>
          </w:p>
        </w:tc>
        <w:tc>
          <w:tcPr>
            <w:tcW w:w="0" w:type="auto"/>
            <w:hideMark/>
          </w:tcPr>
          <w:p w14:paraId="350B94D6" w14:textId="77777777" w:rsidR="00485AF8" w:rsidRPr="00410B75" w:rsidRDefault="00485AF8" w:rsidP="00EF0429">
            <w:pPr>
              <w:rPr>
                <w:rFonts w:ascii="Arial" w:hAnsi="Arial" w:cs="Arial"/>
                <w:lang w:val="en"/>
              </w:rPr>
            </w:pPr>
          </w:p>
        </w:tc>
        <w:tc>
          <w:tcPr>
            <w:tcW w:w="0" w:type="auto"/>
            <w:hideMark/>
          </w:tcPr>
          <w:p w14:paraId="1859944F" w14:textId="77777777" w:rsidR="00485AF8" w:rsidRPr="00410B75" w:rsidRDefault="00485AF8" w:rsidP="00EF0429">
            <w:pPr>
              <w:rPr>
                <w:rFonts w:ascii="Arial" w:hAnsi="Arial" w:cs="Arial"/>
                <w:lang w:val="en"/>
              </w:rPr>
            </w:pPr>
          </w:p>
        </w:tc>
        <w:tc>
          <w:tcPr>
            <w:tcW w:w="0" w:type="auto"/>
            <w:hideMark/>
          </w:tcPr>
          <w:p w14:paraId="3F9B67E0" w14:textId="77777777" w:rsidR="00485AF8" w:rsidRPr="00410B75" w:rsidRDefault="00485AF8" w:rsidP="00EF0429">
            <w:pPr>
              <w:rPr>
                <w:rFonts w:ascii="Arial" w:hAnsi="Arial" w:cs="Arial"/>
                <w:lang w:val="en"/>
              </w:rPr>
            </w:pPr>
          </w:p>
        </w:tc>
        <w:tc>
          <w:tcPr>
            <w:tcW w:w="0" w:type="auto"/>
            <w:hideMark/>
          </w:tcPr>
          <w:p w14:paraId="47ECD9A9" w14:textId="77777777" w:rsidR="00485AF8" w:rsidRPr="00410B75" w:rsidRDefault="00485AF8" w:rsidP="00EF0429">
            <w:pPr>
              <w:rPr>
                <w:rFonts w:ascii="Arial" w:hAnsi="Arial" w:cs="Arial"/>
                <w:lang w:val="en"/>
              </w:rPr>
            </w:pPr>
          </w:p>
        </w:tc>
      </w:tr>
      <w:tr w:rsidR="00485AF8" w:rsidRPr="00410B75" w14:paraId="365E7A98" w14:textId="77777777" w:rsidTr="002D1E6B">
        <w:trPr>
          <w:trHeight w:val="562"/>
        </w:trPr>
        <w:tc>
          <w:tcPr>
            <w:tcW w:w="0" w:type="auto"/>
            <w:hideMark/>
          </w:tcPr>
          <w:p w14:paraId="5F9F6007" w14:textId="77777777" w:rsidR="00485AF8" w:rsidRPr="00410B75" w:rsidRDefault="00485AF8" w:rsidP="00EF0429">
            <w:pPr>
              <w:rPr>
                <w:rFonts w:ascii="Arial" w:hAnsi="Arial" w:cs="Arial"/>
                <w:lang w:val="en"/>
              </w:rPr>
            </w:pPr>
            <w:r w:rsidRPr="00410B75">
              <w:rPr>
                <w:rFonts w:ascii="Arial" w:hAnsi="Arial" w:cs="Arial"/>
                <w:lang w:val="en"/>
              </w:rPr>
              <w:t>4. The system can be easily updated or reconfigured if needed.</w:t>
            </w:r>
          </w:p>
        </w:tc>
        <w:tc>
          <w:tcPr>
            <w:tcW w:w="0" w:type="auto"/>
            <w:hideMark/>
          </w:tcPr>
          <w:p w14:paraId="0033CC01" w14:textId="77777777" w:rsidR="00485AF8" w:rsidRPr="00410B75" w:rsidRDefault="00485AF8" w:rsidP="00EF0429">
            <w:pPr>
              <w:rPr>
                <w:rFonts w:ascii="Arial" w:hAnsi="Arial" w:cs="Arial"/>
                <w:lang w:val="en"/>
              </w:rPr>
            </w:pPr>
          </w:p>
        </w:tc>
        <w:tc>
          <w:tcPr>
            <w:tcW w:w="0" w:type="auto"/>
            <w:hideMark/>
          </w:tcPr>
          <w:p w14:paraId="5E260593" w14:textId="77777777" w:rsidR="00485AF8" w:rsidRPr="00410B75" w:rsidRDefault="00485AF8" w:rsidP="00EF0429">
            <w:pPr>
              <w:rPr>
                <w:rFonts w:ascii="Arial" w:hAnsi="Arial" w:cs="Arial"/>
                <w:lang w:val="en"/>
              </w:rPr>
            </w:pPr>
          </w:p>
        </w:tc>
        <w:tc>
          <w:tcPr>
            <w:tcW w:w="0" w:type="auto"/>
            <w:hideMark/>
          </w:tcPr>
          <w:p w14:paraId="73B0AF9E" w14:textId="77777777" w:rsidR="00485AF8" w:rsidRPr="00410B75" w:rsidRDefault="00485AF8" w:rsidP="00EF0429">
            <w:pPr>
              <w:rPr>
                <w:rFonts w:ascii="Arial" w:hAnsi="Arial" w:cs="Arial"/>
                <w:lang w:val="en"/>
              </w:rPr>
            </w:pPr>
          </w:p>
        </w:tc>
        <w:tc>
          <w:tcPr>
            <w:tcW w:w="0" w:type="auto"/>
            <w:hideMark/>
          </w:tcPr>
          <w:p w14:paraId="5C4E391B" w14:textId="77777777" w:rsidR="00485AF8" w:rsidRPr="00410B75" w:rsidRDefault="00485AF8" w:rsidP="00EF0429">
            <w:pPr>
              <w:rPr>
                <w:rFonts w:ascii="Arial" w:hAnsi="Arial" w:cs="Arial"/>
                <w:lang w:val="en"/>
              </w:rPr>
            </w:pPr>
          </w:p>
        </w:tc>
        <w:tc>
          <w:tcPr>
            <w:tcW w:w="0" w:type="auto"/>
            <w:hideMark/>
          </w:tcPr>
          <w:p w14:paraId="3FF1B2A0" w14:textId="77777777" w:rsidR="00485AF8" w:rsidRPr="00410B75" w:rsidRDefault="00485AF8" w:rsidP="00EF0429">
            <w:pPr>
              <w:rPr>
                <w:rFonts w:ascii="Arial" w:hAnsi="Arial" w:cs="Arial"/>
                <w:lang w:val="en"/>
              </w:rPr>
            </w:pPr>
          </w:p>
        </w:tc>
      </w:tr>
      <w:tr w:rsidR="00485AF8" w:rsidRPr="00410B75" w14:paraId="514E5621" w14:textId="77777777" w:rsidTr="002D1E6B">
        <w:trPr>
          <w:trHeight w:val="551"/>
        </w:trPr>
        <w:tc>
          <w:tcPr>
            <w:tcW w:w="0" w:type="auto"/>
            <w:hideMark/>
          </w:tcPr>
          <w:p w14:paraId="6191E438" w14:textId="77777777" w:rsidR="00485AF8" w:rsidRPr="00410B75" w:rsidRDefault="00485AF8" w:rsidP="00EF0429">
            <w:pPr>
              <w:rPr>
                <w:rFonts w:ascii="Arial" w:hAnsi="Arial" w:cs="Arial"/>
                <w:lang w:val="en"/>
              </w:rPr>
            </w:pPr>
            <w:r w:rsidRPr="00410B75">
              <w:rPr>
                <w:rFonts w:ascii="Arial" w:hAnsi="Arial" w:cs="Arial"/>
                <w:lang w:val="en"/>
              </w:rPr>
              <w:t>5. The dispenser design is suitable for various patient age groups.</w:t>
            </w:r>
          </w:p>
        </w:tc>
        <w:tc>
          <w:tcPr>
            <w:tcW w:w="0" w:type="auto"/>
            <w:hideMark/>
          </w:tcPr>
          <w:p w14:paraId="34ED31BB" w14:textId="77777777" w:rsidR="00485AF8" w:rsidRPr="00410B75" w:rsidRDefault="00485AF8" w:rsidP="00EF0429">
            <w:pPr>
              <w:rPr>
                <w:rFonts w:ascii="Arial" w:hAnsi="Arial" w:cs="Arial"/>
                <w:lang w:val="en"/>
              </w:rPr>
            </w:pPr>
          </w:p>
        </w:tc>
        <w:tc>
          <w:tcPr>
            <w:tcW w:w="0" w:type="auto"/>
            <w:hideMark/>
          </w:tcPr>
          <w:p w14:paraId="0A99904E" w14:textId="77777777" w:rsidR="00485AF8" w:rsidRPr="00410B75" w:rsidRDefault="00485AF8" w:rsidP="00EF0429">
            <w:pPr>
              <w:rPr>
                <w:rFonts w:ascii="Arial" w:hAnsi="Arial" w:cs="Arial"/>
                <w:lang w:val="en"/>
              </w:rPr>
            </w:pPr>
          </w:p>
        </w:tc>
        <w:tc>
          <w:tcPr>
            <w:tcW w:w="0" w:type="auto"/>
            <w:hideMark/>
          </w:tcPr>
          <w:p w14:paraId="4041AABF" w14:textId="77777777" w:rsidR="00485AF8" w:rsidRPr="00410B75" w:rsidRDefault="00485AF8" w:rsidP="00EF0429">
            <w:pPr>
              <w:rPr>
                <w:rFonts w:ascii="Arial" w:hAnsi="Arial" w:cs="Arial"/>
                <w:lang w:val="en"/>
              </w:rPr>
            </w:pPr>
          </w:p>
        </w:tc>
        <w:tc>
          <w:tcPr>
            <w:tcW w:w="0" w:type="auto"/>
            <w:hideMark/>
          </w:tcPr>
          <w:p w14:paraId="324033E2" w14:textId="77777777" w:rsidR="00485AF8" w:rsidRPr="00410B75" w:rsidRDefault="00485AF8" w:rsidP="00EF0429">
            <w:pPr>
              <w:rPr>
                <w:rFonts w:ascii="Arial" w:hAnsi="Arial" w:cs="Arial"/>
                <w:lang w:val="en"/>
              </w:rPr>
            </w:pPr>
          </w:p>
        </w:tc>
        <w:tc>
          <w:tcPr>
            <w:tcW w:w="0" w:type="auto"/>
            <w:hideMark/>
          </w:tcPr>
          <w:p w14:paraId="64133E6A" w14:textId="77777777" w:rsidR="00485AF8" w:rsidRPr="00410B75" w:rsidRDefault="00485AF8" w:rsidP="00EF0429">
            <w:pPr>
              <w:rPr>
                <w:rFonts w:ascii="Arial" w:hAnsi="Arial" w:cs="Arial"/>
                <w:lang w:val="en"/>
              </w:rPr>
            </w:pPr>
          </w:p>
        </w:tc>
      </w:tr>
      <w:tr w:rsidR="00485AF8" w:rsidRPr="00410B75" w14:paraId="69468CE3" w14:textId="77777777" w:rsidTr="002D1E6B">
        <w:trPr>
          <w:trHeight w:val="317"/>
        </w:trPr>
        <w:tc>
          <w:tcPr>
            <w:tcW w:w="0" w:type="auto"/>
            <w:gridSpan w:val="6"/>
            <w:hideMark/>
          </w:tcPr>
          <w:p w14:paraId="454AFFDD" w14:textId="77777777" w:rsidR="00485AF8" w:rsidRPr="00410B75" w:rsidRDefault="00485AF8" w:rsidP="00EF0429">
            <w:pPr>
              <w:rPr>
                <w:rFonts w:ascii="Arial" w:hAnsi="Arial" w:cs="Arial"/>
                <w:b/>
                <w:bCs/>
                <w:lang w:val="en"/>
              </w:rPr>
            </w:pPr>
            <w:r w:rsidRPr="00410B75">
              <w:rPr>
                <w:rFonts w:ascii="Arial" w:hAnsi="Arial" w:cs="Arial"/>
                <w:b/>
                <w:bCs/>
                <w:lang w:val="en"/>
              </w:rPr>
              <w:lastRenderedPageBreak/>
              <w:t>MAINTAINABILITY</w:t>
            </w:r>
          </w:p>
        </w:tc>
      </w:tr>
      <w:tr w:rsidR="00485AF8" w:rsidRPr="00410B75" w14:paraId="2F3DD989" w14:textId="77777777" w:rsidTr="002D1E6B">
        <w:trPr>
          <w:trHeight w:val="275"/>
        </w:trPr>
        <w:tc>
          <w:tcPr>
            <w:tcW w:w="0" w:type="auto"/>
            <w:hideMark/>
          </w:tcPr>
          <w:p w14:paraId="5297C4DE" w14:textId="77777777" w:rsidR="00485AF8" w:rsidRPr="00410B75" w:rsidRDefault="00485AF8" w:rsidP="00EF0429">
            <w:pPr>
              <w:rPr>
                <w:rFonts w:ascii="Arial" w:hAnsi="Arial" w:cs="Arial"/>
                <w:lang w:val="en"/>
              </w:rPr>
            </w:pPr>
            <w:r w:rsidRPr="00410B75">
              <w:rPr>
                <w:rFonts w:ascii="Arial" w:hAnsi="Arial" w:cs="Arial"/>
                <w:lang w:val="en"/>
              </w:rPr>
              <w:t>1. The dispenser is easy to clean, refill, and reset.</w:t>
            </w:r>
          </w:p>
        </w:tc>
        <w:tc>
          <w:tcPr>
            <w:tcW w:w="0" w:type="auto"/>
            <w:hideMark/>
          </w:tcPr>
          <w:p w14:paraId="236861C6" w14:textId="77777777" w:rsidR="00485AF8" w:rsidRPr="00410B75" w:rsidRDefault="00485AF8" w:rsidP="00EF0429">
            <w:pPr>
              <w:rPr>
                <w:rFonts w:ascii="Arial" w:hAnsi="Arial" w:cs="Arial"/>
                <w:lang w:val="en"/>
              </w:rPr>
            </w:pPr>
          </w:p>
        </w:tc>
        <w:tc>
          <w:tcPr>
            <w:tcW w:w="0" w:type="auto"/>
            <w:hideMark/>
          </w:tcPr>
          <w:p w14:paraId="767BBCB2" w14:textId="77777777" w:rsidR="00485AF8" w:rsidRPr="00410B75" w:rsidRDefault="00485AF8" w:rsidP="00EF0429">
            <w:pPr>
              <w:rPr>
                <w:rFonts w:ascii="Arial" w:hAnsi="Arial" w:cs="Arial"/>
                <w:lang w:val="en"/>
              </w:rPr>
            </w:pPr>
          </w:p>
        </w:tc>
        <w:tc>
          <w:tcPr>
            <w:tcW w:w="0" w:type="auto"/>
            <w:hideMark/>
          </w:tcPr>
          <w:p w14:paraId="0402FBB8" w14:textId="77777777" w:rsidR="00485AF8" w:rsidRPr="00410B75" w:rsidRDefault="00485AF8" w:rsidP="00EF0429">
            <w:pPr>
              <w:rPr>
                <w:rFonts w:ascii="Arial" w:hAnsi="Arial" w:cs="Arial"/>
                <w:lang w:val="en"/>
              </w:rPr>
            </w:pPr>
          </w:p>
        </w:tc>
        <w:tc>
          <w:tcPr>
            <w:tcW w:w="0" w:type="auto"/>
            <w:hideMark/>
          </w:tcPr>
          <w:p w14:paraId="017F697C" w14:textId="77777777" w:rsidR="00485AF8" w:rsidRPr="00410B75" w:rsidRDefault="00485AF8" w:rsidP="00EF0429">
            <w:pPr>
              <w:rPr>
                <w:rFonts w:ascii="Arial" w:hAnsi="Arial" w:cs="Arial"/>
                <w:lang w:val="en"/>
              </w:rPr>
            </w:pPr>
          </w:p>
        </w:tc>
        <w:tc>
          <w:tcPr>
            <w:tcW w:w="0" w:type="auto"/>
            <w:hideMark/>
          </w:tcPr>
          <w:p w14:paraId="0FFE70E6" w14:textId="77777777" w:rsidR="00485AF8" w:rsidRPr="00410B75" w:rsidRDefault="00485AF8" w:rsidP="00EF0429">
            <w:pPr>
              <w:rPr>
                <w:rFonts w:ascii="Arial" w:hAnsi="Arial" w:cs="Arial"/>
                <w:lang w:val="en"/>
              </w:rPr>
            </w:pPr>
          </w:p>
        </w:tc>
      </w:tr>
      <w:tr w:rsidR="00485AF8" w:rsidRPr="00410B75" w14:paraId="1646753C" w14:textId="77777777" w:rsidTr="002D1E6B">
        <w:trPr>
          <w:trHeight w:val="275"/>
        </w:trPr>
        <w:tc>
          <w:tcPr>
            <w:tcW w:w="0" w:type="auto"/>
            <w:hideMark/>
          </w:tcPr>
          <w:p w14:paraId="72CF21AA" w14:textId="77777777" w:rsidR="00485AF8" w:rsidRPr="00410B75" w:rsidRDefault="00485AF8" w:rsidP="00EF0429">
            <w:pPr>
              <w:rPr>
                <w:rFonts w:ascii="Arial" w:hAnsi="Arial" w:cs="Arial"/>
                <w:lang w:val="en"/>
              </w:rPr>
            </w:pPr>
            <w:r w:rsidRPr="00410B75">
              <w:rPr>
                <w:rFonts w:ascii="Arial" w:hAnsi="Arial" w:cs="Arial"/>
                <w:lang w:val="en"/>
              </w:rPr>
              <w:t>2. The app can be updated or reinstalled easily if needed.</w:t>
            </w:r>
          </w:p>
        </w:tc>
        <w:tc>
          <w:tcPr>
            <w:tcW w:w="0" w:type="auto"/>
            <w:hideMark/>
          </w:tcPr>
          <w:p w14:paraId="0F4B647E" w14:textId="77777777" w:rsidR="00485AF8" w:rsidRPr="00410B75" w:rsidRDefault="00485AF8" w:rsidP="00EF0429">
            <w:pPr>
              <w:rPr>
                <w:rFonts w:ascii="Arial" w:hAnsi="Arial" w:cs="Arial"/>
                <w:lang w:val="en"/>
              </w:rPr>
            </w:pPr>
          </w:p>
        </w:tc>
        <w:tc>
          <w:tcPr>
            <w:tcW w:w="0" w:type="auto"/>
            <w:hideMark/>
          </w:tcPr>
          <w:p w14:paraId="5A5AFD07" w14:textId="77777777" w:rsidR="00485AF8" w:rsidRPr="00410B75" w:rsidRDefault="00485AF8" w:rsidP="00EF0429">
            <w:pPr>
              <w:rPr>
                <w:rFonts w:ascii="Arial" w:hAnsi="Arial" w:cs="Arial"/>
                <w:lang w:val="en"/>
              </w:rPr>
            </w:pPr>
          </w:p>
        </w:tc>
        <w:tc>
          <w:tcPr>
            <w:tcW w:w="0" w:type="auto"/>
            <w:hideMark/>
          </w:tcPr>
          <w:p w14:paraId="6FA9EBC7" w14:textId="77777777" w:rsidR="00485AF8" w:rsidRPr="00410B75" w:rsidRDefault="00485AF8" w:rsidP="00EF0429">
            <w:pPr>
              <w:rPr>
                <w:rFonts w:ascii="Arial" w:hAnsi="Arial" w:cs="Arial"/>
                <w:lang w:val="en"/>
              </w:rPr>
            </w:pPr>
          </w:p>
        </w:tc>
        <w:tc>
          <w:tcPr>
            <w:tcW w:w="0" w:type="auto"/>
            <w:hideMark/>
          </w:tcPr>
          <w:p w14:paraId="64C72342" w14:textId="77777777" w:rsidR="00485AF8" w:rsidRPr="00410B75" w:rsidRDefault="00485AF8" w:rsidP="00EF0429">
            <w:pPr>
              <w:rPr>
                <w:rFonts w:ascii="Arial" w:hAnsi="Arial" w:cs="Arial"/>
                <w:lang w:val="en"/>
              </w:rPr>
            </w:pPr>
          </w:p>
        </w:tc>
        <w:tc>
          <w:tcPr>
            <w:tcW w:w="0" w:type="auto"/>
            <w:hideMark/>
          </w:tcPr>
          <w:p w14:paraId="46A07F75" w14:textId="77777777" w:rsidR="00485AF8" w:rsidRPr="00410B75" w:rsidRDefault="00485AF8" w:rsidP="00EF0429">
            <w:pPr>
              <w:rPr>
                <w:rFonts w:ascii="Arial" w:hAnsi="Arial" w:cs="Arial"/>
                <w:lang w:val="en"/>
              </w:rPr>
            </w:pPr>
          </w:p>
        </w:tc>
      </w:tr>
      <w:tr w:rsidR="00485AF8" w:rsidRPr="00410B75" w14:paraId="2E015B70" w14:textId="77777777" w:rsidTr="002D1E6B">
        <w:trPr>
          <w:trHeight w:val="562"/>
        </w:trPr>
        <w:tc>
          <w:tcPr>
            <w:tcW w:w="0" w:type="auto"/>
            <w:hideMark/>
          </w:tcPr>
          <w:p w14:paraId="280C4E73" w14:textId="77777777" w:rsidR="00485AF8" w:rsidRPr="00410B75" w:rsidRDefault="00485AF8" w:rsidP="00EF0429">
            <w:pPr>
              <w:rPr>
                <w:rFonts w:ascii="Arial" w:hAnsi="Arial" w:cs="Arial"/>
                <w:lang w:val="en"/>
              </w:rPr>
            </w:pPr>
            <w:r w:rsidRPr="00410B75">
              <w:rPr>
                <w:rFonts w:ascii="Arial" w:hAnsi="Arial" w:cs="Arial"/>
                <w:lang w:val="en"/>
              </w:rPr>
              <w:t>3. The dispenser allows easy inspection or replacement of parts.</w:t>
            </w:r>
          </w:p>
        </w:tc>
        <w:tc>
          <w:tcPr>
            <w:tcW w:w="0" w:type="auto"/>
            <w:hideMark/>
          </w:tcPr>
          <w:p w14:paraId="7B2A4879" w14:textId="77777777" w:rsidR="00485AF8" w:rsidRPr="00410B75" w:rsidRDefault="00485AF8" w:rsidP="00EF0429">
            <w:pPr>
              <w:rPr>
                <w:rFonts w:ascii="Arial" w:hAnsi="Arial" w:cs="Arial"/>
                <w:lang w:val="en"/>
              </w:rPr>
            </w:pPr>
          </w:p>
        </w:tc>
        <w:tc>
          <w:tcPr>
            <w:tcW w:w="0" w:type="auto"/>
            <w:hideMark/>
          </w:tcPr>
          <w:p w14:paraId="202B3ABA" w14:textId="77777777" w:rsidR="00485AF8" w:rsidRPr="00410B75" w:rsidRDefault="00485AF8" w:rsidP="00EF0429">
            <w:pPr>
              <w:rPr>
                <w:rFonts w:ascii="Arial" w:hAnsi="Arial" w:cs="Arial"/>
                <w:lang w:val="en"/>
              </w:rPr>
            </w:pPr>
          </w:p>
        </w:tc>
        <w:tc>
          <w:tcPr>
            <w:tcW w:w="0" w:type="auto"/>
            <w:hideMark/>
          </w:tcPr>
          <w:p w14:paraId="3578B349" w14:textId="77777777" w:rsidR="00485AF8" w:rsidRPr="00410B75" w:rsidRDefault="00485AF8" w:rsidP="00EF0429">
            <w:pPr>
              <w:rPr>
                <w:rFonts w:ascii="Arial" w:hAnsi="Arial" w:cs="Arial"/>
                <w:lang w:val="en"/>
              </w:rPr>
            </w:pPr>
          </w:p>
        </w:tc>
        <w:tc>
          <w:tcPr>
            <w:tcW w:w="0" w:type="auto"/>
            <w:hideMark/>
          </w:tcPr>
          <w:p w14:paraId="7282B675" w14:textId="77777777" w:rsidR="00485AF8" w:rsidRPr="00410B75" w:rsidRDefault="00485AF8" w:rsidP="00EF0429">
            <w:pPr>
              <w:rPr>
                <w:rFonts w:ascii="Arial" w:hAnsi="Arial" w:cs="Arial"/>
                <w:lang w:val="en"/>
              </w:rPr>
            </w:pPr>
          </w:p>
        </w:tc>
        <w:tc>
          <w:tcPr>
            <w:tcW w:w="0" w:type="auto"/>
            <w:hideMark/>
          </w:tcPr>
          <w:p w14:paraId="1B9E9686" w14:textId="77777777" w:rsidR="00485AF8" w:rsidRPr="00410B75" w:rsidRDefault="00485AF8" w:rsidP="00EF0429">
            <w:pPr>
              <w:rPr>
                <w:rFonts w:ascii="Arial" w:hAnsi="Arial" w:cs="Arial"/>
                <w:lang w:val="en"/>
              </w:rPr>
            </w:pPr>
          </w:p>
        </w:tc>
      </w:tr>
      <w:tr w:rsidR="00485AF8" w:rsidRPr="00410B75" w14:paraId="46151CD9" w14:textId="77777777" w:rsidTr="002D1E6B">
        <w:trPr>
          <w:trHeight w:val="562"/>
        </w:trPr>
        <w:tc>
          <w:tcPr>
            <w:tcW w:w="0" w:type="auto"/>
            <w:hideMark/>
          </w:tcPr>
          <w:p w14:paraId="051D997A" w14:textId="77777777" w:rsidR="00485AF8" w:rsidRPr="00410B75" w:rsidRDefault="00485AF8" w:rsidP="00EF0429">
            <w:pPr>
              <w:rPr>
                <w:rFonts w:ascii="Arial" w:hAnsi="Arial" w:cs="Arial"/>
                <w:lang w:val="en"/>
              </w:rPr>
            </w:pPr>
            <w:r w:rsidRPr="00410B75">
              <w:rPr>
                <w:rFonts w:ascii="Arial" w:hAnsi="Arial" w:cs="Arial"/>
                <w:lang w:val="en"/>
              </w:rPr>
              <w:t>4. The research team provided clear maintenance instructions.</w:t>
            </w:r>
          </w:p>
        </w:tc>
        <w:tc>
          <w:tcPr>
            <w:tcW w:w="0" w:type="auto"/>
            <w:hideMark/>
          </w:tcPr>
          <w:p w14:paraId="5B95A33A" w14:textId="77777777" w:rsidR="00485AF8" w:rsidRPr="00410B75" w:rsidRDefault="00485AF8" w:rsidP="00EF0429">
            <w:pPr>
              <w:rPr>
                <w:rFonts w:ascii="Arial" w:hAnsi="Arial" w:cs="Arial"/>
                <w:lang w:val="en"/>
              </w:rPr>
            </w:pPr>
          </w:p>
        </w:tc>
        <w:tc>
          <w:tcPr>
            <w:tcW w:w="0" w:type="auto"/>
            <w:hideMark/>
          </w:tcPr>
          <w:p w14:paraId="16A3D3F8" w14:textId="77777777" w:rsidR="00485AF8" w:rsidRPr="00410B75" w:rsidRDefault="00485AF8" w:rsidP="00EF0429">
            <w:pPr>
              <w:rPr>
                <w:rFonts w:ascii="Arial" w:hAnsi="Arial" w:cs="Arial"/>
                <w:lang w:val="en"/>
              </w:rPr>
            </w:pPr>
          </w:p>
        </w:tc>
        <w:tc>
          <w:tcPr>
            <w:tcW w:w="0" w:type="auto"/>
            <w:hideMark/>
          </w:tcPr>
          <w:p w14:paraId="26079A27" w14:textId="77777777" w:rsidR="00485AF8" w:rsidRPr="00410B75" w:rsidRDefault="00485AF8" w:rsidP="00EF0429">
            <w:pPr>
              <w:rPr>
                <w:rFonts w:ascii="Arial" w:hAnsi="Arial" w:cs="Arial"/>
                <w:lang w:val="en"/>
              </w:rPr>
            </w:pPr>
          </w:p>
        </w:tc>
        <w:tc>
          <w:tcPr>
            <w:tcW w:w="0" w:type="auto"/>
            <w:hideMark/>
          </w:tcPr>
          <w:p w14:paraId="0CB18178" w14:textId="77777777" w:rsidR="00485AF8" w:rsidRPr="00410B75" w:rsidRDefault="00485AF8" w:rsidP="00EF0429">
            <w:pPr>
              <w:rPr>
                <w:rFonts w:ascii="Arial" w:hAnsi="Arial" w:cs="Arial"/>
                <w:lang w:val="en"/>
              </w:rPr>
            </w:pPr>
          </w:p>
        </w:tc>
        <w:tc>
          <w:tcPr>
            <w:tcW w:w="0" w:type="auto"/>
            <w:hideMark/>
          </w:tcPr>
          <w:p w14:paraId="10C08E05" w14:textId="77777777" w:rsidR="00485AF8" w:rsidRPr="00410B75" w:rsidRDefault="00485AF8" w:rsidP="00EF0429">
            <w:pPr>
              <w:rPr>
                <w:rFonts w:ascii="Arial" w:hAnsi="Arial" w:cs="Arial"/>
                <w:lang w:val="en"/>
              </w:rPr>
            </w:pPr>
          </w:p>
        </w:tc>
      </w:tr>
      <w:tr w:rsidR="00485AF8" w:rsidRPr="00410B75" w14:paraId="4703627D" w14:textId="77777777" w:rsidTr="002D1E6B">
        <w:trPr>
          <w:trHeight w:val="562"/>
        </w:trPr>
        <w:tc>
          <w:tcPr>
            <w:tcW w:w="0" w:type="auto"/>
            <w:hideMark/>
          </w:tcPr>
          <w:p w14:paraId="3300922A" w14:textId="77777777" w:rsidR="00485AF8" w:rsidRPr="00410B75" w:rsidRDefault="00485AF8" w:rsidP="00EF0429">
            <w:pPr>
              <w:rPr>
                <w:rFonts w:ascii="Arial" w:hAnsi="Arial" w:cs="Arial"/>
                <w:lang w:val="en"/>
              </w:rPr>
            </w:pPr>
            <w:r w:rsidRPr="00410B75">
              <w:rPr>
                <w:rFonts w:ascii="Arial" w:hAnsi="Arial" w:cs="Arial"/>
                <w:lang w:val="en"/>
              </w:rPr>
              <w:t>5. Troubleshooting the dispenser or app is simple and well-documented.</w:t>
            </w:r>
          </w:p>
        </w:tc>
        <w:tc>
          <w:tcPr>
            <w:tcW w:w="0" w:type="auto"/>
            <w:hideMark/>
          </w:tcPr>
          <w:p w14:paraId="37F42D39" w14:textId="77777777" w:rsidR="00485AF8" w:rsidRPr="00410B75" w:rsidRDefault="00485AF8" w:rsidP="00EF0429">
            <w:pPr>
              <w:rPr>
                <w:rFonts w:ascii="Arial" w:hAnsi="Arial" w:cs="Arial"/>
                <w:lang w:val="en"/>
              </w:rPr>
            </w:pPr>
          </w:p>
        </w:tc>
        <w:tc>
          <w:tcPr>
            <w:tcW w:w="0" w:type="auto"/>
            <w:hideMark/>
          </w:tcPr>
          <w:p w14:paraId="2D77C6FD" w14:textId="77777777" w:rsidR="00485AF8" w:rsidRPr="00410B75" w:rsidRDefault="00485AF8" w:rsidP="00EF0429">
            <w:pPr>
              <w:rPr>
                <w:rFonts w:ascii="Arial" w:hAnsi="Arial" w:cs="Arial"/>
                <w:lang w:val="en"/>
              </w:rPr>
            </w:pPr>
          </w:p>
        </w:tc>
        <w:tc>
          <w:tcPr>
            <w:tcW w:w="0" w:type="auto"/>
            <w:hideMark/>
          </w:tcPr>
          <w:p w14:paraId="6719A53C" w14:textId="77777777" w:rsidR="00485AF8" w:rsidRPr="00410B75" w:rsidRDefault="00485AF8" w:rsidP="00EF0429">
            <w:pPr>
              <w:rPr>
                <w:rFonts w:ascii="Arial" w:hAnsi="Arial" w:cs="Arial"/>
                <w:lang w:val="en"/>
              </w:rPr>
            </w:pPr>
          </w:p>
        </w:tc>
        <w:tc>
          <w:tcPr>
            <w:tcW w:w="0" w:type="auto"/>
            <w:hideMark/>
          </w:tcPr>
          <w:p w14:paraId="5DE4DA05" w14:textId="77777777" w:rsidR="00485AF8" w:rsidRPr="00410B75" w:rsidRDefault="00485AF8" w:rsidP="00EF0429">
            <w:pPr>
              <w:rPr>
                <w:rFonts w:ascii="Arial" w:hAnsi="Arial" w:cs="Arial"/>
                <w:lang w:val="en"/>
              </w:rPr>
            </w:pPr>
          </w:p>
        </w:tc>
        <w:tc>
          <w:tcPr>
            <w:tcW w:w="0" w:type="auto"/>
            <w:hideMark/>
          </w:tcPr>
          <w:p w14:paraId="2F8CC8E2" w14:textId="77777777" w:rsidR="00485AF8" w:rsidRPr="00410B75" w:rsidRDefault="00485AF8" w:rsidP="00EF0429">
            <w:pPr>
              <w:rPr>
                <w:rFonts w:ascii="Arial" w:hAnsi="Arial" w:cs="Arial"/>
                <w:lang w:val="en"/>
              </w:rPr>
            </w:pPr>
          </w:p>
        </w:tc>
      </w:tr>
      <w:tr w:rsidR="00485AF8" w:rsidRPr="00410B75" w14:paraId="2BF80A34" w14:textId="77777777" w:rsidTr="002D1E6B">
        <w:trPr>
          <w:trHeight w:val="551"/>
        </w:trPr>
        <w:tc>
          <w:tcPr>
            <w:tcW w:w="0" w:type="auto"/>
            <w:hideMark/>
          </w:tcPr>
          <w:p w14:paraId="67E62DD3" w14:textId="77777777" w:rsidR="00485AF8" w:rsidRPr="00410B75" w:rsidRDefault="00485AF8" w:rsidP="00EF0429">
            <w:pPr>
              <w:rPr>
                <w:rFonts w:ascii="Arial" w:hAnsi="Arial" w:cs="Arial"/>
                <w:b/>
                <w:bCs/>
                <w:lang w:val="en"/>
              </w:rPr>
            </w:pPr>
            <w:r w:rsidRPr="00410B75">
              <w:rPr>
                <w:rFonts w:ascii="Arial" w:hAnsi="Arial" w:cs="Arial"/>
                <w:b/>
                <w:bCs/>
                <w:lang w:val="en"/>
              </w:rPr>
              <w:t>Open-Ended Questions</w:t>
            </w:r>
          </w:p>
        </w:tc>
        <w:tc>
          <w:tcPr>
            <w:tcW w:w="0" w:type="auto"/>
            <w:gridSpan w:val="5"/>
            <w:hideMark/>
          </w:tcPr>
          <w:p w14:paraId="0478DE62" w14:textId="77777777" w:rsidR="00485AF8" w:rsidRPr="00410B75" w:rsidRDefault="00485AF8" w:rsidP="00EF0429">
            <w:pPr>
              <w:rPr>
                <w:rFonts w:ascii="Arial" w:hAnsi="Arial" w:cs="Arial"/>
                <w:b/>
                <w:bCs/>
                <w:lang w:val="en"/>
              </w:rPr>
            </w:pPr>
            <w:r w:rsidRPr="00410B75">
              <w:rPr>
                <w:rFonts w:ascii="Arial" w:hAnsi="Arial" w:cs="Arial"/>
                <w:b/>
                <w:bCs/>
                <w:lang w:val="en"/>
              </w:rPr>
              <w:t>Participant’s Response</w:t>
            </w:r>
          </w:p>
        </w:tc>
      </w:tr>
      <w:tr w:rsidR="00485AF8" w:rsidRPr="00410B75" w14:paraId="5C076D84" w14:textId="77777777" w:rsidTr="002D1E6B">
        <w:trPr>
          <w:trHeight w:val="837"/>
        </w:trPr>
        <w:tc>
          <w:tcPr>
            <w:tcW w:w="0" w:type="auto"/>
            <w:hideMark/>
          </w:tcPr>
          <w:p w14:paraId="65AC33FF" w14:textId="77777777" w:rsidR="00485AF8" w:rsidRPr="00410B75" w:rsidRDefault="00485AF8" w:rsidP="00EF0429">
            <w:pPr>
              <w:rPr>
                <w:rFonts w:ascii="Arial" w:hAnsi="Arial" w:cs="Arial"/>
                <w:lang w:val="en"/>
              </w:rPr>
            </w:pPr>
            <w:r w:rsidRPr="00410B75">
              <w:rPr>
                <w:rFonts w:ascii="Arial" w:hAnsi="Arial" w:cs="Arial"/>
                <w:lang w:val="en"/>
              </w:rPr>
              <w:t>1. What hardware features did you find most useful?</w:t>
            </w:r>
          </w:p>
        </w:tc>
        <w:tc>
          <w:tcPr>
            <w:tcW w:w="0" w:type="auto"/>
            <w:gridSpan w:val="5"/>
            <w:hideMark/>
          </w:tcPr>
          <w:p w14:paraId="1A53A5F1" w14:textId="77777777" w:rsidR="00485AF8" w:rsidRPr="00410B75" w:rsidRDefault="00485AF8" w:rsidP="00EF0429">
            <w:pPr>
              <w:rPr>
                <w:rFonts w:ascii="Arial" w:hAnsi="Arial" w:cs="Arial"/>
                <w:lang w:val="en"/>
              </w:rPr>
            </w:pPr>
          </w:p>
          <w:p w14:paraId="1611BC09" w14:textId="77777777" w:rsidR="00485AF8" w:rsidRPr="00410B75" w:rsidRDefault="00485AF8" w:rsidP="00EF0429">
            <w:pPr>
              <w:rPr>
                <w:rFonts w:ascii="Arial" w:hAnsi="Arial" w:cs="Arial"/>
                <w:lang w:val="en"/>
              </w:rPr>
            </w:pPr>
          </w:p>
          <w:p w14:paraId="41676290" w14:textId="77777777" w:rsidR="00485AF8" w:rsidRPr="00410B75" w:rsidRDefault="00485AF8" w:rsidP="00EF0429">
            <w:pPr>
              <w:rPr>
                <w:rFonts w:ascii="Arial" w:hAnsi="Arial" w:cs="Arial"/>
                <w:lang w:val="en"/>
              </w:rPr>
            </w:pPr>
          </w:p>
          <w:p w14:paraId="363CF81E" w14:textId="77777777" w:rsidR="00485AF8" w:rsidRPr="00410B75" w:rsidRDefault="00485AF8" w:rsidP="00EF0429">
            <w:pPr>
              <w:rPr>
                <w:rFonts w:ascii="Arial" w:hAnsi="Arial" w:cs="Arial"/>
                <w:lang w:val="en"/>
              </w:rPr>
            </w:pPr>
          </w:p>
        </w:tc>
      </w:tr>
      <w:tr w:rsidR="00485AF8" w:rsidRPr="00410B75" w14:paraId="35DB5410" w14:textId="77777777" w:rsidTr="002D1E6B">
        <w:trPr>
          <w:trHeight w:val="848"/>
        </w:trPr>
        <w:tc>
          <w:tcPr>
            <w:tcW w:w="0" w:type="auto"/>
            <w:hideMark/>
          </w:tcPr>
          <w:p w14:paraId="240139E5" w14:textId="77777777" w:rsidR="00485AF8" w:rsidRPr="00410B75" w:rsidRDefault="00485AF8" w:rsidP="00EF0429">
            <w:pPr>
              <w:rPr>
                <w:rFonts w:ascii="Arial" w:hAnsi="Arial" w:cs="Arial"/>
                <w:lang w:val="en"/>
              </w:rPr>
            </w:pPr>
            <w:r w:rsidRPr="00410B75">
              <w:rPr>
                <w:rFonts w:ascii="Arial" w:hAnsi="Arial" w:cs="Arial"/>
                <w:lang w:val="en"/>
              </w:rPr>
              <w:t>2. What problems or challenges did you encounter while using the dispenser?</w:t>
            </w:r>
          </w:p>
        </w:tc>
        <w:tc>
          <w:tcPr>
            <w:tcW w:w="0" w:type="auto"/>
            <w:gridSpan w:val="5"/>
            <w:hideMark/>
          </w:tcPr>
          <w:p w14:paraId="5E16D0F8" w14:textId="77777777" w:rsidR="00485AF8" w:rsidRPr="00410B75" w:rsidRDefault="00485AF8" w:rsidP="00EF0429">
            <w:pPr>
              <w:rPr>
                <w:rFonts w:ascii="Arial" w:hAnsi="Arial" w:cs="Arial"/>
                <w:lang w:val="en"/>
              </w:rPr>
            </w:pPr>
          </w:p>
          <w:p w14:paraId="2C5B9E93" w14:textId="77777777" w:rsidR="00485AF8" w:rsidRPr="00410B75" w:rsidRDefault="00485AF8" w:rsidP="00EF0429">
            <w:pPr>
              <w:rPr>
                <w:rFonts w:ascii="Arial" w:hAnsi="Arial" w:cs="Arial"/>
                <w:lang w:val="en"/>
              </w:rPr>
            </w:pPr>
          </w:p>
          <w:p w14:paraId="51DF3722" w14:textId="77777777" w:rsidR="00485AF8" w:rsidRPr="00410B75" w:rsidRDefault="00485AF8" w:rsidP="00EF0429">
            <w:pPr>
              <w:rPr>
                <w:rFonts w:ascii="Arial" w:hAnsi="Arial" w:cs="Arial"/>
                <w:lang w:val="en"/>
              </w:rPr>
            </w:pPr>
          </w:p>
          <w:p w14:paraId="7B52E2FF" w14:textId="77777777" w:rsidR="00485AF8" w:rsidRPr="00410B75" w:rsidRDefault="00485AF8" w:rsidP="00EF0429">
            <w:pPr>
              <w:rPr>
                <w:rFonts w:ascii="Arial" w:hAnsi="Arial" w:cs="Arial"/>
                <w:lang w:val="en"/>
              </w:rPr>
            </w:pPr>
          </w:p>
        </w:tc>
      </w:tr>
      <w:tr w:rsidR="00485AF8" w:rsidRPr="00410B75" w14:paraId="08549BC4" w14:textId="77777777" w:rsidTr="002D1E6B">
        <w:trPr>
          <w:trHeight w:val="551"/>
        </w:trPr>
        <w:tc>
          <w:tcPr>
            <w:tcW w:w="0" w:type="auto"/>
            <w:hideMark/>
          </w:tcPr>
          <w:p w14:paraId="3A34B45E" w14:textId="77777777" w:rsidR="00485AF8" w:rsidRPr="00410B75" w:rsidRDefault="00485AF8" w:rsidP="00EF0429">
            <w:pPr>
              <w:rPr>
                <w:rFonts w:ascii="Arial" w:hAnsi="Arial" w:cs="Arial"/>
                <w:lang w:val="en"/>
              </w:rPr>
            </w:pPr>
            <w:r w:rsidRPr="00410B75">
              <w:rPr>
                <w:rFonts w:ascii="Arial" w:hAnsi="Arial" w:cs="Arial"/>
                <w:lang w:val="en"/>
              </w:rPr>
              <w:t>3. What improvements would you suggest for the hardware or mobile app?</w:t>
            </w:r>
          </w:p>
        </w:tc>
        <w:tc>
          <w:tcPr>
            <w:tcW w:w="0" w:type="auto"/>
            <w:gridSpan w:val="5"/>
            <w:hideMark/>
          </w:tcPr>
          <w:p w14:paraId="12F849BA" w14:textId="77777777" w:rsidR="00485AF8" w:rsidRPr="00410B75" w:rsidRDefault="00485AF8" w:rsidP="00EF0429">
            <w:pPr>
              <w:rPr>
                <w:rFonts w:ascii="Arial" w:hAnsi="Arial" w:cs="Arial"/>
                <w:lang w:val="en"/>
              </w:rPr>
            </w:pPr>
          </w:p>
          <w:p w14:paraId="5A31144C" w14:textId="77777777" w:rsidR="00485AF8" w:rsidRPr="00410B75" w:rsidRDefault="00485AF8" w:rsidP="00EF0429">
            <w:pPr>
              <w:rPr>
                <w:rFonts w:ascii="Arial" w:hAnsi="Arial" w:cs="Arial"/>
                <w:lang w:val="en"/>
              </w:rPr>
            </w:pPr>
          </w:p>
          <w:p w14:paraId="27E49C80" w14:textId="77777777" w:rsidR="00485AF8" w:rsidRPr="00410B75" w:rsidRDefault="00485AF8" w:rsidP="00EF0429">
            <w:pPr>
              <w:rPr>
                <w:rFonts w:ascii="Arial" w:hAnsi="Arial" w:cs="Arial"/>
                <w:lang w:val="en"/>
              </w:rPr>
            </w:pPr>
          </w:p>
        </w:tc>
      </w:tr>
    </w:tbl>
    <w:p w14:paraId="30E869B3" w14:textId="77777777" w:rsidR="00485AF8" w:rsidRPr="00F05658" w:rsidRDefault="00485AF8" w:rsidP="00485AF8">
      <w:pPr>
        <w:rPr>
          <w:rFonts w:ascii="Arial" w:hAnsi="Arial" w:cs="Arial"/>
        </w:rPr>
      </w:pPr>
      <w:r w:rsidRPr="00F05658">
        <w:rPr>
          <w:rFonts w:ascii="Arial" w:hAnsi="Arial" w:cs="Arial"/>
        </w:rPr>
        <w:br w:type="page"/>
      </w:r>
    </w:p>
    <w:p w14:paraId="670A32CE" w14:textId="77777777" w:rsidR="007D200C" w:rsidRPr="008E7230" w:rsidRDefault="007D200C" w:rsidP="007D200C">
      <w:pPr>
        <w:spacing w:after="240"/>
        <w:jc w:val="center"/>
        <w:rPr>
          <w:rFonts w:ascii="Arial" w:hAnsi="Arial" w:cs="Arial"/>
          <w:noProof/>
        </w:rPr>
      </w:pPr>
      <w:r>
        <w:rPr>
          <w:rFonts w:ascii="Arial" w:hAnsi="Arial" w:cs="Arial"/>
          <w:b/>
          <w:bCs/>
          <w:sz w:val="24"/>
          <w:szCs w:val="24"/>
        </w:rPr>
        <w:lastRenderedPageBreak/>
        <w:t>Appendix 2</w:t>
      </w:r>
    </w:p>
    <w:p w14:paraId="0D4BF855" w14:textId="5BAB7A1A" w:rsidR="007D200C" w:rsidRDefault="007D200C" w:rsidP="007D200C">
      <w:pPr>
        <w:spacing w:line="480" w:lineRule="auto"/>
        <w:ind w:left="284" w:hanging="284"/>
        <w:jc w:val="center"/>
        <w:rPr>
          <w:rFonts w:ascii="Arial" w:hAnsi="Arial" w:cs="Arial"/>
          <w:b/>
          <w:bCs/>
          <w:sz w:val="24"/>
          <w:szCs w:val="24"/>
        </w:rPr>
      </w:pPr>
      <w:r>
        <w:rPr>
          <w:rFonts w:ascii="Arial" w:hAnsi="Arial" w:cs="Arial"/>
          <w:b/>
          <w:bCs/>
          <w:sz w:val="24"/>
          <w:szCs w:val="24"/>
        </w:rPr>
        <w:t xml:space="preserve">DECLARATION ON </w:t>
      </w:r>
      <w:proofErr w:type="gramStart"/>
      <w:r>
        <w:rPr>
          <w:rFonts w:ascii="Arial" w:hAnsi="Arial" w:cs="Arial"/>
          <w:b/>
          <w:bCs/>
          <w:sz w:val="24"/>
          <w:szCs w:val="24"/>
        </w:rPr>
        <w:t>THE  USE</w:t>
      </w:r>
      <w:proofErr w:type="gramEnd"/>
      <w:r>
        <w:rPr>
          <w:rFonts w:ascii="Arial" w:hAnsi="Arial" w:cs="Arial"/>
          <w:b/>
          <w:bCs/>
          <w:sz w:val="24"/>
          <w:szCs w:val="24"/>
        </w:rPr>
        <w:t xml:space="preserve"> OF ARTIFICIAL INTELLEGENCE</w:t>
      </w:r>
    </w:p>
    <w:p w14:paraId="505DC456" w14:textId="77777777" w:rsidR="007D200C" w:rsidRDefault="007D200C" w:rsidP="00485AF8">
      <w:pPr>
        <w:spacing w:after="240"/>
        <w:jc w:val="center"/>
        <w:rPr>
          <w:rFonts w:ascii="Arial" w:hAnsi="Arial" w:cs="Arial"/>
          <w:b/>
          <w:bCs/>
          <w:sz w:val="24"/>
          <w:szCs w:val="24"/>
        </w:rPr>
      </w:pPr>
    </w:p>
    <w:p w14:paraId="56ECABBA" w14:textId="77777777" w:rsidR="007D200C" w:rsidRDefault="007D200C">
      <w:pPr>
        <w:rPr>
          <w:rFonts w:ascii="Arial" w:hAnsi="Arial" w:cs="Arial"/>
          <w:b/>
          <w:bCs/>
          <w:sz w:val="24"/>
          <w:szCs w:val="24"/>
        </w:rPr>
      </w:pPr>
      <w:r>
        <w:rPr>
          <w:rFonts w:ascii="Arial" w:hAnsi="Arial" w:cs="Arial"/>
          <w:b/>
          <w:bCs/>
          <w:sz w:val="24"/>
          <w:szCs w:val="24"/>
        </w:rPr>
        <w:br w:type="page"/>
      </w:r>
    </w:p>
    <w:p w14:paraId="5F2BB40B" w14:textId="6FC966FE" w:rsidR="00485AF8" w:rsidRPr="008E7230" w:rsidRDefault="00485AF8" w:rsidP="00485AF8">
      <w:pPr>
        <w:spacing w:after="240"/>
        <w:jc w:val="center"/>
        <w:rPr>
          <w:rFonts w:ascii="Arial" w:hAnsi="Arial" w:cs="Arial"/>
          <w:noProof/>
        </w:rPr>
      </w:pPr>
      <w:r>
        <w:rPr>
          <w:rFonts w:ascii="Arial" w:hAnsi="Arial" w:cs="Arial"/>
          <w:b/>
          <w:bCs/>
          <w:sz w:val="24"/>
          <w:szCs w:val="24"/>
        </w:rPr>
        <w:lastRenderedPageBreak/>
        <w:t xml:space="preserve">Appendix </w:t>
      </w:r>
      <w:r w:rsidR="007D200C">
        <w:rPr>
          <w:rFonts w:ascii="Arial" w:hAnsi="Arial" w:cs="Arial"/>
          <w:b/>
          <w:bCs/>
          <w:sz w:val="24"/>
          <w:szCs w:val="24"/>
        </w:rPr>
        <w:t>3</w:t>
      </w:r>
    </w:p>
    <w:p w14:paraId="2AA6F6CB" w14:textId="255D5D4A" w:rsidR="00485AF8" w:rsidRDefault="00485AF8" w:rsidP="00485AF8">
      <w:pPr>
        <w:spacing w:line="480" w:lineRule="auto"/>
        <w:ind w:left="284" w:hanging="284"/>
        <w:jc w:val="center"/>
        <w:rPr>
          <w:rFonts w:ascii="Arial" w:hAnsi="Arial" w:cs="Arial"/>
          <w:b/>
          <w:bCs/>
          <w:sz w:val="24"/>
          <w:szCs w:val="24"/>
        </w:rPr>
      </w:pPr>
      <w:r>
        <w:rPr>
          <w:rFonts w:ascii="Arial" w:hAnsi="Arial" w:cs="Arial"/>
          <w:b/>
          <w:bCs/>
          <w:sz w:val="24"/>
          <w:szCs w:val="24"/>
        </w:rPr>
        <w:t>CLIENT FORMS AND REPORTS</w:t>
      </w:r>
    </w:p>
    <w:p w14:paraId="625699B1" w14:textId="09D09D07" w:rsidR="00485AF8" w:rsidRPr="00410B75" w:rsidRDefault="002D1E6B" w:rsidP="00485AF8">
      <w:pPr>
        <w:rPr>
          <w:rFonts w:ascii="Arial" w:hAnsi="Arial" w:cs="Arial"/>
          <w:lang w:val="en"/>
        </w:rPr>
      </w:pPr>
      <w:r w:rsidRPr="00410B75">
        <w:rPr>
          <w:rFonts w:ascii="Arial" w:hAnsi="Arial" w:cs="Arial"/>
          <w:noProof/>
        </w:rPr>
        <w:drawing>
          <wp:anchor distT="0" distB="0" distL="0" distR="0" simplePos="0" relativeHeight="251715584" behindDoc="0" locked="0" layoutInCell="1" allowOverlap="1" wp14:anchorId="62A933C7" wp14:editId="2324D16A">
            <wp:simplePos x="0" y="0"/>
            <wp:positionH relativeFrom="margin">
              <wp:align>center</wp:align>
            </wp:positionH>
            <wp:positionV relativeFrom="margin">
              <wp:posOffset>686435</wp:posOffset>
            </wp:positionV>
            <wp:extent cx="5006340" cy="6888480"/>
            <wp:effectExtent l="0" t="0" r="3810" b="7620"/>
            <wp:wrapNone/>
            <wp:docPr id="1632814949" name="Image 1" descr="Close-up of a documen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2814949" name="Image 1" descr="Close-up of a document&#10;&#10;AI-generated content may be incorrect."/>
                    <pic:cNvPicPr/>
                  </pic:nvPicPr>
                  <pic:blipFill>
                    <a:blip r:embed="rId92" cstate="print"/>
                    <a:stretch>
                      <a:fillRect/>
                    </a:stretch>
                  </pic:blipFill>
                  <pic:spPr>
                    <a:xfrm>
                      <a:off x="0" y="0"/>
                      <a:ext cx="5006340" cy="6888480"/>
                    </a:xfrm>
                    <a:prstGeom prst="rect">
                      <a:avLst/>
                    </a:prstGeom>
                  </pic:spPr>
                </pic:pic>
              </a:graphicData>
            </a:graphic>
            <wp14:sizeRelH relativeFrom="margin">
              <wp14:pctWidth>0</wp14:pctWidth>
            </wp14:sizeRelH>
            <wp14:sizeRelV relativeFrom="margin">
              <wp14:pctHeight>0</wp14:pctHeight>
            </wp14:sizeRelV>
          </wp:anchor>
        </w:drawing>
      </w:r>
    </w:p>
    <w:p w14:paraId="2F53143D" w14:textId="77777777" w:rsidR="00485AF8" w:rsidRPr="00410B75" w:rsidRDefault="00485AF8" w:rsidP="00485AF8">
      <w:pPr>
        <w:rPr>
          <w:rFonts w:ascii="Arial" w:hAnsi="Arial" w:cs="Arial"/>
          <w:b/>
          <w:lang w:val="en"/>
        </w:rPr>
      </w:pPr>
    </w:p>
    <w:p w14:paraId="213C2215" w14:textId="77777777" w:rsidR="00485AF8" w:rsidRPr="00410B75" w:rsidRDefault="00485AF8" w:rsidP="00485AF8">
      <w:pPr>
        <w:rPr>
          <w:rFonts w:ascii="Arial" w:hAnsi="Arial" w:cs="Arial"/>
          <w:lang w:val="en"/>
        </w:rPr>
      </w:pPr>
    </w:p>
    <w:p w14:paraId="1AF442C4" w14:textId="77777777" w:rsidR="00485AF8" w:rsidRPr="00410B75" w:rsidRDefault="00485AF8" w:rsidP="00485AF8">
      <w:pPr>
        <w:rPr>
          <w:rFonts w:ascii="Arial" w:hAnsi="Arial" w:cs="Arial"/>
          <w:lang w:val="en"/>
        </w:rPr>
      </w:pPr>
    </w:p>
    <w:p w14:paraId="27B22974" w14:textId="77777777" w:rsidR="00485AF8" w:rsidRPr="00410B75" w:rsidRDefault="00485AF8" w:rsidP="00485AF8">
      <w:pPr>
        <w:rPr>
          <w:rFonts w:ascii="Arial" w:hAnsi="Arial" w:cs="Arial"/>
          <w:lang w:val="en"/>
        </w:rPr>
      </w:pPr>
    </w:p>
    <w:p w14:paraId="78ED0F38" w14:textId="77777777" w:rsidR="00485AF8" w:rsidRPr="00410B75" w:rsidRDefault="00485AF8" w:rsidP="00485AF8">
      <w:pPr>
        <w:rPr>
          <w:rFonts w:ascii="Arial" w:hAnsi="Arial" w:cs="Arial"/>
          <w:lang w:val="en"/>
        </w:rPr>
      </w:pPr>
    </w:p>
    <w:p w14:paraId="396DCD82" w14:textId="77777777" w:rsidR="00485AF8" w:rsidRPr="00410B75" w:rsidRDefault="00485AF8" w:rsidP="00485AF8">
      <w:pPr>
        <w:rPr>
          <w:rFonts w:ascii="Arial" w:hAnsi="Arial" w:cs="Arial"/>
          <w:lang w:val="en"/>
        </w:rPr>
      </w:pPr>
    </w:p>
    <w:p w14:paraId="4471B8F0" w14:textId="77777777" w:rsidR="00485AF8" w:rsidRPr="00410B75" w:rsidRDefault="00485AF8" w:rsidP="00485AF8">
      <w:pPr>
        <w:rPr>
          <w:rFonts w:ascii="Arial" w:hAnsi="Arial" w:cs="Arial"/>
          <w:lang w:val="en"/>
        </w:rPr>
      </w:pPr>
    </w:p>
    <w:p w14:paraId="59D09851" w14:textId="77777777" w:rsidR="00485AF8" w:rsidRPr="00410B75" w:rsidRDefault="00485AF8" w:rsidP="00485AF8">
      <w:pPr>
        <w:rPr>
          <w:rFonts w:ascii="Arial" w:hAnsi="Arial" w:cs="Arial"/>
          <w:lang w:val="en"/>
        </w:rPr>
      </w:pPr>
    </w:p>
    <w:p w14:paraId="3270400E" w14:textId="77777777" w:rsidR="00485AF8" w:rsidRPr="00410B75" w:rsidRDefault="00485AF8" w:rsidP="00485AF8">
      <w:pPr>
        <w:rPr>
          <w:rFonts w:ascii="Arial" w:hAnsi="Arial" w:cs="Arial"/>
          <w:lang w:val="en"/>
        </w:rPr>
      </w:pPr>
    </w:p>
    <w:p w14:paraId="175630C1" w14:textId="77777777" w:rsidR="00485AF8" w:rsidRPr="00410B75" w:rsidRDefault="00485AF8" w:rsidP="00485AF8">
      <w:pPr>
        <w:rPr>
          <w:rFonts w:ascii="Arial" w:hAnsi="Arial" w:cs="Arial"/>
          <w:lang w:val="en"/>
        </w:rPr>
      </w:pPr>
    </w:p>
    <w:p w14:paraId="60992385" w14:textId="77777777" w:rsidR="00485AF8" w:rsidRPr="00410B75" w:rsidRDefault="00485AF8" w:rsidP="00485AF8">
      <w:pPr>
        <w:rPr>
          <w:rFonts w:ascii="Arial" w:hAnsi="Arial" w:cs="Arial"/>
          <w:lang w:val="en"/>
        </w:rPr>
      </w:pPr>
    </w:p>
    <w:p w14:paraId="6DF48320" w14:textId="77777777" w:rsidR="00485AF8" w:rsidRPr="00410B75" w:rsidRDefault="00485AF8" w:rsidP="00485AF8">
      <w:pPr>
        <w:rPr>
          <w:rFonts w:ascii="Arial" w:hAnsi="Arial" w:cs="Arial"/>
          <w:lang w:val="en"/>
        </w:rPr>
      </w:pPr>
    </w:p>
    <w:p w14:paraId="58574C59" w14:textId="77777777" w:rsidR="00485AF8" w:rsidRPr="00410B75" w:rsidRDefault="00485AF8" w:rsidP="00485AF8">
      <w:pPr>
        <w:rPr>
          <w:rFonts w:ascii="Arial" w:hAnsi="Arial" w:cs="Arial"/>
          <w:lang w:val="en"/>
        </w:rPr>
      </w:pPr>
    </w:p>
    <w:p w14:paraId="2818D790" w14:textId="77777777" w:rsidR="00485AF8" w:rsidRPr="00410B75" w:rsidRDefault="00485AF8" w:rsidP="00485AF8">
      <w:pPr>
        <w:rPr>
          <w:rFonts w:ascii="Arial" w:hAnsi="Arial" w:cs="Arial"/>
          <w:lang w:val="en"/>
        </w:rPr>
      </w:pPr>
    </w:p>
    <w:p w14:paraId="5C1271FF" w14:textId="77777777" w:rsidR="00485AF8" w:rsidRPr="00410B75" w:rsidRDefault="00485AF8" w:rsidP="00485AF8">
      <w:pPr>
        <w:rPr>
          <w:rFonts w:ascii="Arial" w:hAnsi="Arial" w:cs="Arial"/>
          <w:lang w:val="en"/>
        </w:rPr>
      </w:pPr>
    </w:p>
    <w:p w14:paraId="4AAC36CD" w14:textId="77777777" w:rsidR="00485AF8" w:rsidRPr="00410B75" w:rsidRDefault="00485AF8" w:rsidP="00485AF8">
      <w:pPr>
        <w:rPr>
          <w:rFonts w:ascii="Arial" w:hAnsi="Arial" w:cs="Arial"/>
          <w:lang w:val="en"/>
        </w:rPr>
      </w:pPr>
    </w:p>
    <w:p w14:paraId="4BBF3748" w14:textId="77777777" w:rsidR="00485AF8" w:rsidRPr="00410B75" w:rsidRDefault="00485AF8" w:rsidP="00485AF8">
      <w:pPr>
        <w:rPr>
          <w:rFonts w:ascii="Arial" w:hAnsi="Arial" w:cs="Arial"/>
          <w:lang w:val="en"/>
        </w:rPr>
      </w:pPr>
    </w:p>
    <w:p w14:paraId="01B892B6" w14:textId="77777777" w:rsidR="00485AF8" w:rsidRPr="00410B75" w:rsidRDefault="00485AF8" w:rsidP="00485AF8">
      <w:pPr>
        <w:rPr>
          <w:rFonts w:ascii="Arial" w:hAnsi="Arial" w:cs="Arial"/>
          <w:lang w:val="en"/>
        </w:rPr>
      </w:pPr>
    </w:p>
    <w:p w14:paraId="20E10385" w14:textId="77777777" w:rsidR="00485AF8" w:rsidRPr="00410B75" w:rsidRDefault="00485AF8" w:rsidP="00485AF8">
      <w:pPr>
        <w:rPr>
          <w:rFonts w:ascii="Arial" w:hAnsi="Arial" w:cs="Arial"/>
          <w:lang w:val="en"/>
        </w:rPr>
      </w:pPr>
    </w:p>
    <w:p w14:paraId="7350D005" w14:textId="77777777" w:rsidR="00485AF8" w:rsidRPr="00410B75" w:rsidRDefault="00485AF8" w:rsidP="00485AF8">
      <w:pPr>
        <w:rPr>
          <w:rFonts w:ascii="Arial" w:hAnsi="Arial" w:cs="Arial"/>
          <w:lang w:val="en"/>
        </w:rPr>
      </w:pPr>
    </w:p>
    <w:p w14:paraId="7E494454" w14:textId="77777777" w:rsidR="00485AF8" w:rsidRPr="00410B75" w:rsidRDefault="00485AF8" w:rsidP="00485AF8">
      <w:pPr>
        <w:rPr>
          <w:rFonts w:ascii="Arial" w:hAnsi="Arial" w:cs="Arial"/>
          <w:lang w:val="en"/>
        </w:rPr>
      </w:pPr>
    </w:p>
    <w:p w14:paraId="5BCF35BD" w14:textId="77777777" w:rsidR="00485AF8" w:rsidRPr="00410B75" w:rsidRDefault="00485AF8" w:rsidP="00485AF8">
      <w:pPr>
        <w:rPr>
          <w:rFonts w:ascii="Arial" w:hAnsi="Arial" w:cs="Arial"/>
          <w:lang w:val="en"/>
        </w:rPr>
      </w:pPr>
    </w:p>
    <w:p w14:paraId="374D6ACD" w14:textId="77777777" w:rsidR="00485AF8" w:rsidRPr="00410B75" w:rsidRDefault="00485AF8" w:rsidP="00485AF8">
      <w:pPr>
        <w:rPr>
          <w:rFonts w:ascii="Arial" w:hAnsi="Arial" w:cs="Arial"/>
          <w:lang w:val="en"/>
        </w:rPr>
      </w:pPr>
    </w:p>
    <w:p w14:paraId="30071DD4" w14:textId="77777777" w:rsidR="00485AF8" w:rsidRPr="00410B75" w:rsidRDefault="00485AF8" w:rsidP="00485AF8">
      <w:pPr>
        <w:rPr>
          <w:rFonts w:ascii="Arial" w:hAnsi="Arial" w:cs="Arial"/>
          <w:lang w:val="en"/>
        </w:rPr>
      </w:pPr>
    </w:p>
    <w:p w14:paraId="1C102250" w14:textId="77777777" w:rsidR="00485AF8" w:rsidRPr="00410B75" w:rsidRDefault="00485AF8" w:rsidP="00485AF8">
      <w:pPr>
        <w:rPr>
          <w:rFonts w:ascii="Arial" w:hAnsi="Arial" w:cs="Arial"/>
          <w:lang w:val="en"/>
        </w:rPr>
      </w:pPr>
    </w:p>
    <w:p w14:paraId="320117CD" w14:textId="77777777" w:rsidR="00485AF8" w:rsidRPr="00410B75" w:rsidRDefault="00485AF8" w:rsidP="00485AF8">
      <w:pPr>
        <w:rPr>
          <w:rFonts w:ascii="Arial" w:hAnsi="Arial" w:cs="Arial"/>
          <w:lang w:val="en"/>
        </w:rPr>
      </w:pPr>
    </w:p>
    <w:p w14:paraId="6EFAEAE9" w14:textId="77777777" w:rsidR="00485AF8" w:rsidRPr="00410B75" w:rsidRDefault="00485AF8" w:rsidP="00485AF8">
      <w:pPr>
        <w:rPr>
          <w:rFonts w:ascii="Arial" w:hAnsi="Arial" w:cs="Arial"/>
          <w:lang w:val="en"/>
        </w:rPr>
      </w:pPr>
    </w:p>
    <w:p w14:paraId="2B12EBE0" w14:textId="77777777" w:rsidR="00485AF8" w:rsidRPr="00410B75" w:rsidRDefault="00485AF8" w:rsidP="00485AF8">
      <w:pPr>
        <w:rPr>
          <w:rFonts w:ascii="Arial" w:hAnsi="Arial" w:cs="Arial"/>
          <w:lang w:val="en"/>
        </w:rPr>
      </w:pPr>
    </w:p>
    <w:p w14:paraId="0FEFB457" w14:textId="77777777" w:rsidR="00485AF8" w:rsidRPr="00410B75" w:rsidRDefault="00485AF8" w:rsidP="00485AF8">
      <w:pPr>
        <w:rPr>
          <w:rFonts w:ascii="Arial" w:hAnsi="Arial" w:cs="Arial"/>
          <w:lang w:val="en"/>
        </w:rPr>
      </w:pPr>
    </w:p>
    <w:p w14:paraId="79E6176A" w14:textId="77777777" w:rsidR="00485AF8" w:rsidRPr="00410B75" w:rsidRDefault="00485AF8" w:rsidP="00485AF8">
      <w:pPr>
        <w:rPr>
          <w:rFonts w:ascii="Arial" w:hAnsi="Arial" w:cs="Arial"/>
          <w:lang w:val="en"/>
        </w:rPr>
      </w:pPr>
    </w:p>
    <w:p w14:paraId="0B1D24FD" w14:textId="77777777" w:rsidR="00485AF8" w:rsidRPr="00410B75" w:rsidRDefault="00485AF8" w:rsidP="00485AF8">
      <w:pPr>
        <w:rPr>
          <w:rFonts w:ascii="Arial" w:hAnsi="Arial" w:cs="Arial"/>
          <w:lang w:val="en"/>
        </w:rPr>
      </w:pPr>
    </w:p>
    <w:p w14:paraId="7820AB8A" w14:textId="77777777" w:rsidR="00485AF8" w:rsidRPr="00410B75" w:rsidRDefault="00485AF8" w:rsidP="00485AF8">
      <w:pPr>
        <w:rPr>
          <w:rFonts w:ascii="Arial" w:hAnsi="Arial" w:cs="Arial"/>
          <w:lang w:val="en"/>
        </w:rPr>
      </w:pPr>
    </w:p>
    <w:p w14:paraId="1861BEBA" w14:textId="77777777" w:rsidR="00485AF8" w:rsidRPr="00410B75" w:rsidRDefault="00485AF8" w:rsidP="00485AF8">
      <w:pPr>
        <w:rPr>
          <w:rFonts w:ascii="Arial" w:hAnsi="Arial" w:cs="Arial"/>
          <w:lang w:val="en"/>
        </w:rPr>
      </w:pPr>
    </w:p>
    <w:p w14:paraId="78DEA721" w14:textId="77777777" w:rsidR="00485AF8" w:rsidRPr="00410B75" w:rsidRDefault="00485AF8" w:rsidP="00485AF8">
      <w:pPr>
        <w:rPr>
          <w:rFonts w:ascii="Arial" w:hAnsi="Arial" w:cs="Arial"/>
          <w:lang w:val="en"/>
        </w:rPr>
      </w:pPr>
    </w:p>
    <w:p w14:paraId="10BE9AB9" w14:textId="77777777" w:rsidR="00485AF8" w:rsidRPr="00410B75" w:rsidRDefault="00485AF8" w:rsidP="00485AF8">
      <w:pPr>
        <w:rPr>
          <w:rFonts w:ascii="Arial" w:hAnsi="Arial" w:cs="Arial"/>
          <w:lang w:val="en"/>
        </w:rPr>
      </w:pPr>
    </w:p>
    <w:p w14:paraId="7B4256E3" w14:textId="77777777" w:rsidR="00485AF8" w:rsidRPr="00410B75" w:rsidRDefault="00485AF8" w:rsidP="00485AF8">
      <w:pPr>
        <w:rPr>
          <w:rFonts w:ascii="Arial" w:hAnsi="Arial" w:cs="Arial"/>
          <w:lang w:val="en"/>
        </w:rPr>
      </w:pPr>
    </w:p>
    <w:p w14:paraId="3B0C3EB2" w14:textId="77777777" w:rsidR="00485AF8" w:rsidRPr="00410B75" w:rsidRDefault="00485AF8" w:rsidP="00485AF8">
      <w:pPr>
        <w:rPr>
          <w:rFonts w:ascii="Arial" w:hAnsi="Arial" w:cs="Arial"/>
          <w:lang w:val="en"/>
        </w:rPr>
      </w:pPr>
    </w:p>
    <w:p w14:paraId="5FCE12CC" w14:textId="77777777" w:rsidR="00485AF8" w:rsidRPr="00410B75" w:rsidRDefault="00485AF8" w:rsidP="00485AF8">
      <w:pPr>
        <w:rPr>
          <w:rFonts w:ascii="Arial" w:hAnsi="Arial" w:cs="Arial"/>
          <w:lang w:val="en"/>
        </w:rPr>
      </w:pPr>
    </w:p>
    <w:p w14:paraId="7FB3F7AB" w14:textId="77777777" w:rsidR="00485AF8" w:rsidRPr="00410B75" w:rsidRDefault="00485AF8" w:rsidP="00485AF8">
      <w:pPr>
        <w:rPr>
          <w:rFonts w:ascii="Arial" w:hAnsi="Arial" w:cs="Arial"/>
          <w:lang w:val="en"/>
        </w:rPr>
      </w:pPr>
    </w:p>
    <w:p w14:paraId="363159FA" w14:textId="77777777" w:rsidR="00485AF8" w:rsidRPr="00410B75" w:rsidRDefault="00485AF8" w:rsidP="00485AF8">
      <w:pPr>
        <w:rPr>
          <w:rFonts w:ascii="Arial" w:hAnsi="Arial" w:cs="Arial"/>
          <w:lang w:val="en"/>
        </w:rPr>
      </w:pPr>
    </w:p>
    <w:p w14:paraId="1E55933B" w14:textId="77777777" w:rsidR="00485AF8" w:rsidRPr="00410B75" w:rsidRDefault="00485AF8" w:rsidP="00485AF8">
      <w:pPr>
        <w:rPr>
          <w:rFonts w:ascii="Arial" w:hAnsi="Arial" w:cs="Arial"/>
          <w:lang w:val="en"/>
        </w:rPr>
      </w:pPr>
    </w:p>
    <w:p w14:paraId="53FDF5E1" w14:textId="77777777" w:rsidR="00485AF8" w:rsidRPr="00410B75" w:rsidRDefault="00485AF8" w:rsidP="00485AF8">
      <w:pPr>
        <w:rPr>
          <w:rFonts w:ascii="Arial" w:hAnsi="Arial" w:cs="Arial"/>
          <w:lang w:val="en"/>
        </w:rPr>
      </w:pPr>
    </w:p>
    <w:p w14:paraId="50CEA276" w14:textId="27189773" w:rsidR="00485AF8" w:rsidRPr="00410B75" w:rsidRDefault="002D1E6B" w:rsidP="00485AF8">
      <w:pPr>
        <w:rPr>
          <w:rFonts w:ascii="Arial" w:hAnsi="Arial" w:cs="Arial"/>
          <w:lang w:val="en"/>
        </w:rPr>
      </w:pPr>
      <w:r>
        <w:rPr>
          <w:rFonts w:ascii="Times New Roman"/>
          <w:noProof/>
          <w:sz w:val="17"/>
        </w:rPr>
        <w:lastRenderedPageBreak/>
        <w:drawing>
          <wp:anchor distT="0" distB="0" distL="0" distR="0" simplePos="0" relativeHeight="251716608" behindDoc="0" locked="0" layoutInCell="1" allowOverlap="1" wp14:anchorId="3EFC011E" wp14:editId="7576D4BD">
            <wp:simplePos x="0" y="0"/>
            <wp:positionH relativeFrom="margin">
              <wp:align>center</wp:align>
            </wp:positionH>
            <wp:positionV relativeFrom="page">
              <wp:posOffset>1195070</wp:posOffset>
            </wp:positionV>
            <wp:extent cx="4914900" cy="7063740"/>
            <wp:effectExtent l="0" t="0" r="0" b="3810"/>
            <wp:wrapNone/>
            <wp:docPr id="918215933" name="Image 2" descr="Close-up of a document with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8215933" name="Image 2" descr="Close-up of a document with text&#10;&#10;AI-generated content may be incorrect."/>
                    <pic:cNvPicPr/>
                  </pic:nvPicPr>
                  <pic:blipFill>
                    <a:blip r:embed="rId93" cstate="print"/>
                    <a:stretch>
                      <a:fillRect/>
                    </a:stretch>
                  </pic:blipFill>
                  <pic:spPr>
                    <a:xfrm>
                      <a:off x="0" y="0"/>
                      <a:ext cx="4914900" cy="7063740"/>
                    </a:xfrm>
                    <a:prstGeom prst="rect">
                      <a:avLst/>
                    </a:prstGeom>
                  </pic:spPr>
                </pic:pic>
              </a:graphicData>
            </a:graphic>
            <wp14:sizeRelH relativeFrom="margin">
              <wp14:pctWidth>0</wp14:pctWidth>
            </wp14:sizeRelH>
            <wp14:sizeRelV relativeFrom="margin">
              <wp14:pctHeight>0</wp14:pctHeight>
            </wp14:sizeRelV>
          </wp:anchor>
        </w:drawing>
      </w:r>
    </w:p>
    <w:p w14:paraId="223B6E06" w14:textId="77777777" w:rsidR="00485AF8" w:rsidRPr="00410B75" w:rsidRDefault="00485AF8" w:rsidP="00485AF8">
      <w:pPr>
        <w:rPr>
          <w:rFonts w:ascii="Arial" w:hAnsi="Arial" w:cs="Arial"/>
          <w:lang w:val="en"/>
        </w:rPr>
      </w:pPr>
    </w:p>
    <w:p w14:paraId="5CF897E5" w14:textId="77777777" w:rsidR="00485AF8" w:rsidRPr="00410B75" w:rsidRDefault="00485AF8" w:rsidP="00485AF8">
      <w:pPr>
        <w:rPr>
          <w:rFonts w:ascii="Arial" w:hAnsi="Arial" w:cs="Arial"/>
          <w:lang w:val="en"/>
        </w:rPr>
      </w:pPr>
    </w:p>
    <w:p w14:paraId="47E8237A" w14:textId="43F19CC9" w:rsidR="00485AF8" w:rsidRPr="00410B75" w:rsidRDefault="00485AF8" w:rsidP="00485AF8">
      <w:pPr>
        <w:rPr>
          <w:rFonts w:ascii="Arial" w:hAnsi="Arial" w:cs="Arial"/>
          <w:lang w:val="en"/>
        </w:rPr>
      </w:pPr>
    </w:p>
    <w:p w14:paraId="2FA5DFC1" w14:textId="77777777" w:rsidR="00485AF8" w:rsidRPr="00410B75" w:rsidRDefault="00485AF8" w:rsidP="00485AF8">
      <w:pPr>
        <w:rPr>
          <w:rFonts w:ascii="Arial" w:hAnsi="Arial" w:cs="Arial"/>
          <w:lang w:val="en"/>
        </w:rPr>
      </w:pPr>
    </w:p>
    <w:p w14:paraId="0985C030" w14:textId="77777777" w:rsidR="00485AF8" w:rsidRPr="00410B75" w:rsidRDefault="00485AF8" w:rsidP="00485AF8">
      <w:pPr>
        <w:rPr>
          <w:rFonts w:ascii="Arial" w:hAnsi="Arial" w:cs="Arial"/>
          <w:lang w:val="en"/>
        </w:rPr>
      </w:pPr>
    </w:p>
    <w:p w14:paraId="6B2AB971" w14:textId="77777777" w:rsidR="00485AF8" w:rsidRPr="00410B75" w:rsidRDefault="00485AF8" w:rsidP="00485AF8">
      <w:pPr>
        <w:rPr>
          <w:rFonts w:ascii="Arial" w:hAnsi="Arial" w:cs="Arial"/>
          <w:lang w:val="en"/>
        </w:rPr>
      </w:pPr>
    </w:p>
    <w:p w14:paraId="6119133E" w14:textId="77777777" w:rsidR="00485AF8" w:rsidRPr="00410B75" w:rsidRDefault="00485AF8" w:rsidP="00485AF8">
      <w:pPr>
        <w:rPr>
          <w:rFonts w:ascii="Arial" w:hAnsi="Arial" w:cs="Arial"/>
          <w:lang w:val="en"/>
        </w:rPr>
      </w:pPr>
    </w:p>
    <w:p w14:paraId="1A0420A5" w14:textId="77777777" w:rsidR="00485AF8" w:rsidRPr="00410B75" w:rsidRDefault="00485AF8" w:rsidP="00485AF8">
      <w:pPr>
        <w:rPr>
          <w:rFonts w:ascii="Arial" w:hAnsi="Arial" w:cs="Arial"/>
          <w:lang w:val="en"/>
        </w:rPr>
      </w:pPr>
    </w:p>
    <w:p w14:paraId="2B651BBB" w14:textId="77777777" w:rsidR="00485AF8" w:rsidRPr="00410B75" w:rsidRDefault="00485AF8" w:rsidP="00485AF8">
      <w:pPr>
        <w:rPr>
          <w:rFonts w:ascii="Arial" w:hAnsi="Arial" w:cs="Arial"/>
          <w:lang w:val="en"/>
        </w:rPr>
      </w:pPr>
    </w:p>
    <w:p w14:paraId="60E59AD7" w14:textId="77777777" w:rsidR="00485AF8" w:rsidRPr="00410B75" w:rsidRDefault="00485AF8" w:rsidP="00485AF8">
      <w:pPr>
        <w:rPr>
          <w:rFonts w:ascii="Arial" w:hAnsi="Arial" w:cs="Arial"/>
          <w:lang w:val="en"/>
        </w:rPr>
      </w:pPr>
    </w:p>
    <w:p w14:paraId="63721600" w14:textId="77777777" w:rsidR="00485AF8" w:rsidRPr="00410B75" w:rsidRDefault="00485AF8" w:rsidP="00485AF8">
      <w:pPr>
        <w:rPr>
          <w:rFonts w:ascii="Arial" w:hAnsi="Arial" w:cs="Arial"/>
          <w:lang w:val="en"/>
        </w:rPr>
      </w:pPr>
    </w:p>
    <w:p w14:paraId="2AC2ED6C" w14:textId="77777777" w:rsidR="00485AF8" w:rsidRPr="00410B75" w:rsidRDefault="00485AF8" w:rsidP="00485AF8">
      <w:pPr>
        <w:rPr>
          <w:rFonts w:ascii="Arial" w:hAnsi="Arial" w:cs="Arial"/>
          <w:lang w:val="en"/>
        </w:rPr>
      </w:pPr>
    </w:p>
    <w:p w14:paraId="131AFF89" w14:textId="77777777" w:rsidR="00485AF8" w:rsidRPr="00410B75" w:rsidRDefault="00485AF8" w:rsidP="00485AF8">
      <w:pPr>
        <w:rPr>
          <w:rFonts w:ascii="Arial" w:hAnsi="Arial" w:cs="Arial"/>
          <w:lang w:val="en"/>
        </w:rPr>
      </w:pPr>
    </w:p>
    <w:p w14:paraId="0DC9E032" w14:textId="77777777" w:rsidR="00485AF8" w:rsidRPr="00410B75" w:rsidRDefault="00485AF8" w:rsidP="00485AF8">
      <w:pPr>
        <w:rPr>
          <w:rFonts w:ascii="Arial" w:hAnsi="Arial" w:cs="Arial"/>
          <w:lang w:val="en"/>
        </w:rPr>
      </w:pPr>
    </w:p>
    <w:p w14:paraId="14AAA533" w14:textId="77777777" w:rsidR="00485AF8" w:rsidRPr="00410B75" w:rsidRDefault="00485AF8" w:rsidP="00485AF8">
      <w:pPr>
        <w:rPr>
          <w:rFonts w:ascii="Arial" w:hAnsi="Arial" w:cs="Arial"/>
          <w:lang w:val="en"/>
        </w:rPr>
      </w:pPr>
    </w:p>
    <w:p w14:paraId="7190507E" w14:textId="77777777" w:rsidR="00485AF8" w:rsidRPr="00410B75" w:rsidRDefault="00485AF8" w:rsidP="00485AF8">
      <w:pPr>
        <w:rPr>
          <w:rFonts w:ascii="Arial" w:hAnsi="Arial" w:cs="Arial"/>
          <w:lang w:val="en"/>
        </w:rPr>
      </w:pPr>
    </w:p>
    <w:p w14:paraId="486CF01A" w14:textId="77777777" w:rsidR="00485AF8" w:rsidRPr="00410B75" w:rsidRDefault="00485AF8" w:rsidP="00485AF8">
      <w:pPr>
        <w:rPr>
          <w:rFonts w:ascii="Arial" w:hAnsi="Arial" w:cs="Arial"/>
          <w:lang w:val="en"/>
        </w:rPr>
      </w:pPr>
    </w:p>
    <w:p w14:paraId="1643F8E1" w14:textId="77777777" w:rsidR="00485AF8" w:rsidRPr="00410B75" w:rsidRDefault="00485AF8" w:rsidP="00485AF8">
      <w:pPr>
        <w:rPr>
          <w:rFonts w:ascii="Arial" w:hAnsi="Arial" w:cs="Arial"/>
          <w:lang w:val="en"/>
        </w:rPr>
      </w:pPr>
    </w:p>
    <w:p w14:paraId="48AF84A3" w14:textId="77777777" w:rsidR="00485AF8" w:rsidRPr="00410B75" w:rsidRDefault="00485AF8" w:rsidP="00485AF8">
      <w:pPr>
        <w:rPr>
          <w:rFonts w:ascii="Arial" w:hAnsi="Arial" w:cs="Arial"/>
          <w:lang w:val="en"/>
        </w:rPr>
      </w:pPr>
    </w:p>
    <w:p w14:paraId="10804433" w14:textId="77777777" w:rsidR="00485AF8" w:rsidRPr="00410B75" w:rsidRDefault="00485AF8" w:rsidP="00485AF8">
      <w:pPr>
        <w:rPr>
          <w:rFonts w:ascii="Arial" w:hAnsi="Arial" w:cs="Arial"/>
          <w:lang w:val="en"/>
        </w:rPr>
      </w:pPr>
    </w:p>
    <w:p w14:paraId="23C509FB" w14:textId="77777777" w:rsidR="00485AF8" w:rsidRPr="00410B75" w:rsidRDefault="00485AF8" w:rsidP="00485AF8">
      <w:pPr>
        <w:rPr>
          <w:rFonts w:ascii="Arial" w:hAnsi="Arial" w:cs="Arial"/>
          <w:lang w:val="en"/>
        </w:rPr>
      </w:pPr>
    </w:p>
    <w:p w14:paraId="591CB787" w14:textId="77777777" w:rsidR="00485AF8" w:rsidRPr="00410B75" w:rsidRDefault="00485AF8" w:rsidP="00485AF8">
      <w:pPr>
        <w:rPr>
          <w:rFonts w:ascii="Arial" w:hAnsi="Arial" w:cs="Arial"/>
          <w:lang w:val="en"/>
        </w:rPr>
      </w:pPr>
    </w:p>
    <w:p w14:paraId="3DB98B9D" w14:textId="77777777" w:rsidR="00485AF8" w:rsidRPr="00410B75" w:rsidRDefault="00485AF8" w:rsidP="00485AF8">
      <w:pPr>
        <w:rPr>
          <w:rFonts w:ascii="Arial" w:hAnsi="Arial" w:cs="Arial"/>
          <w:lang w:val="en"/>
        </w:rPr>
      </w:pPr>
    </w:p>
    <w:p w14:paraId="122DCA26" w14:textId="77777777" w:rsidR="00485AF8" w:rsidRPr="00410B75" w:rsidRDefault="00485AF8" w:rsidP="00485AF8">
      <w:pPr>
        <w:rPr>
          <w:rFonts w:ascii="Arial" w:hAnsi="Arial" w:cs="Arial"/>
          <w:lang w:val="en"/>
        </w:rPr>
      </w:pPr>
    </w:p>
    <w:p w14:paraId="01B0CB8E" w14:textId="77777777" w:rsidR="00485AF8" w:rsidRPr="00410B75" w:rsidRDefault="00485AF8" w:rsidP="00485AF8">
      <w:pPr>
        <w:rPr>
          <w:rFonts w:ascii="Arial" w:hAnsi="Arial" w:cs="Arial"/>
          <w:lang w:val="en"/>
        </w:rPr>
      </w:pPr>
    </w:p>
    <w:p w14:paraId="767DBF74" w14:textId="77777777" w:rsidR="00485AF8" w:rsidRPr="00410B75" w:rsidRDefault="00485AF8" w:rsidP="00485AF8">
      <w:pPr>
        <w:rPr>
          <w:rFonts w:ascii="Arial" w:hAnsi="Arial" w:cs="Arial"/>
          <w:lang w:val="en"/>
        </w:rPr>
      </w:pPr>
    </w:p>
    <w:p w14:paraId="5126C02D" w14:textId="77777777" w:rsidR="00485AF8" w:rsidRPr="00410B75" w:rsidRDefault="00485AF8" w:rsidP="00485AF8">
      <w:pPr>
        <w:rPr>
          <w:rFonts w:ascii="Arial" w:hAnsi="Arial" w:cs="Arial"/>
          <w:lang w:val="en"/>
        </w:rPr>
      </w:pPr>
    </w:p>
    <w:p w14:paraId="56A752A4" w14:textId="77777777" w:rsidR="00485AF8" w:rsidRPr="00410B75" w:rsidRDefault="00485AF8" w:rsidP="00485AF8">
      <w:pPr>
        <w:rPr>
          <w:rFonts w:ascii="Arial" w:hAnsi="Arial" w:cs="Arial"/>
          <w:lang w:val="en"/>
        </w:rPr>
      </w:pPr>
    </w:p>
    <w:p w14:paraId="6C1A44AD" w14:textId="77777777" w:rsidR="00485AF8" w:rsidRPr="00410B75" w:rsidRDefault="00485AF8" w:rsidP="00485AF8">
      <w:pPr>
        <w:rPr>
          <w:rFonts w:ascii="Arial" w:hAnsi="Arial" w:cs="Arial"/>
          <w:lang w:val="en"/>
        </w:rPr>
      </w:pPr>
    </w:p>
    <w:p w14:paraId="46C99EA7" w14:textId="77777777" w:rsidR="00485AF8" w:rsidRPr="00410B75" w:rsidRDefault="00485AF8" w:rsidP="00485AF8">
      <w:pPr>
        <w:rPr>
          <w:rFonts w:ascii="Arial" w:hAnsi="Arial" w:cs="Arial"/>
          <w:lang w:val="en"/>
        </w:rPr>
      </w:pPr>
    </w:p>
    <w:p w14:paraId="3FD8459C" w14:textId="77777777" w:rsidR="00485AF8" w:rsidRPr="00410B75" w:rsidRDefault="00485AF8" w:rsidP="00485AF8">
      <w:pPr>
        <w:rPr>
          <w:rFonts w:ascii="Arial" w:hAnsi="Arial" w:cs="Arial"/>
          <w:lang w:val="en"/>
        </w:rPr>
      </w:pPr>
    </w:p>
    <w:p w14:paraId="66F33C73" w14:textId="77777777" w:rsidR="00485AF8" w:rsidRPr="00410B75" w:rsidRDefault="00485AF8" w:rsidP="00485AF8">
      <w:pPr>
        <w:rPr>
          <w:rFonts w:ascii="Arial" w:hAnsi="Arial" w:cs="Arial"/>
          <w:lang w:val="en"/>
        </w:rPr>
      </w:pPr>
    </w:p>
    <w:p w14:paraId="1C62EC42" w14:textId="77777777" w:rsidR="00485AF8" w:rsidRPr="00410B75" w:rsidRDefault="00485AF8" w:rsidP="00485AF8">
      <w:pPr>
        <w:rPr>
          <w:rFonts w:ascii="Arial" w:hAnsi="Arial" w:cs="Arial"/>
          <w:lang w:val="en"/>
        </w:rPr>
      </w:pPr>
    </w:p>
    <w:p w14:paraId="1A0E69B5" w14:textId="77777777" w:rsidR="00485AF8" w:rsidRPr="00410B75" w:rsidRDefault="00485AF8" w:rsidP="00485AF8">
      <w:pPr>
        <w:rPr>
          <w:rFonts w:ascii="Arial" w:hAnsi="Arial" w:cs="Arial"/>
          <w:lang w:val="en"/>
        </w:rPr>
      </w:pPr>
    </w:p>
    <w:p w14:paraId="35FA1467" w14:textId="77777777" w:rsidR="00485AF8" w:rsidRPr="00410B75" w:rsidRDefault="00485AF8" w:rsidP="00485AF8">
      <w:pPr>
        <w:rPr>
          <w:rFonts w:ascii="Arial" w:hAnsi="Arial" w:cs="Arial"/>
          <w:lang w:val="en"/>
        </w:rPr>
      </w:pPr>
    </w:p>
    <w:p w14:paraId="55ED907A" w14:textId="77777777" w:rsidR="00485AF8" w:rsidRPr="00410B75" w:rsidRDefault="00485AF8" w:rsidP="00485AF8">
      <w:pPr>
        <w:rPr>
          <w:rFonts w:ascii="Arial" w:hAnsi="Arial" w:cs="Arial"/>
          <w:lang w:val="en"/>
        </w:rPr>
      </w:pPr>
    </w:p>
    <w:p w14:paraId="15CC8917" w14:textId="77777777" w:rsidR="00485AF8" w:rsidRPr="00410B75" w:rsidRDefault="00485AF8" w:rsidP="00485AF8">
      <w:pPr>
        <w:rPr>
          <w:rFonts w:ascii="Arial" w:hAnsi="Arial" w:cs="Arial"/>
          <w:lang w:val="en"/>
        </w:rPr>
      </w:pPr>
    </w:p>
    <w:p w14:paraId="62B3F8FE" w14:textId="77777777" w:rsidR="00485AF8" w:rsidRPr="00410B75" w:rsidRDefault="00485AF8" w:rsidP="00485AF8">
      <w:pPr>
        <w:rPr>
          <w:rFonts w:ascii="Arial" w:hAnsi="Arial" w:cs="Arial"/>
          <w:lang w:val="en"/>
        </w:rPr>
      </w:pPr>
    </w:p>
    <w:p w14:paraId="2D64069C" w14:textId="77777777" w:rsidR="00485AF8" w:rsidRPr="00410B75" w:rsidRDefault="00485AF8" w:rsidP="00485AF8">
      <w:pPr>
        <w:rPr>
          <w:rFonts w:ascii="Arial" w:hAnsi="Arial" w:cs="Arial"/>
          <w:lang w:val="en"/>
        </w:rPr>
      </w:pPr>
    </w:p>
    <w:p w14:paraId="715E5C72" w14:textId="77777777" w:rsidR="00485AF8" w:rsidRPr="00410B75" w:rsidRDefault="00485AF8" w:rsidP="00485AF8">
      <w:pPr>
        <w:rPr>
          <w:rFonts w:ascii="Arial" w:hAnsi="Arial" w:cs="Arial"/>
          <w:lang w:val="en"/>
        </w:rPr>
      </w:pPr>
    </w:p>
    <w:p w14:paraId="4C0D7015" w14:textId="77777777" w:rsidR="00485AF8" w:rsidRPr="00410B75" w:rsidRDefault="00485AF8" w:rsidP="00485AF8">
      <w:pPr>
        <w:rPr>
          <w:rFonts w:ascii="Arial" w:hAnsi="Arial" w:cs="Arial"/>
          <w:lang w:val="en"/>
        </w:rPr>
      </w:pPr>
    </w:p>
    <w:p w14:paraId="3A91BA68" w14:textId="77777777" w:rsidR="00485AF8" w:rsidRPr="00410B75" w:rsidRDefault="00485AF8" w:rsidP="00485AF8">
      <w:pPr>
        <w:rPr>
          <w:rFonts w:ascii="Arial" w:hAnsi="Arial" w:cs="Arial"/>
          <w:lang w:val="en"/>
        </w:rPr>
      </w:pPr>
    </w:p>
    <w:p w14:paraId="03A90D63" w14:textId="77777777" w:rsidR="00485AF8" w:rsidRPr="00410B75" w:rsidRDefault="00485AF8" w:rsidP="00485AF8">
      <w:pPr>
        <w:rPr>
          <w:rFonts w:ascii="Arial" w:hAnsi="Arial" w:cs="Arial"/>
          <w:lang w:val="en"/>
        </w:rPr>
      </w:pPr>
    </w:p>
    <w:p w14:paraId="07734E22" w14:textId="77777777" w:rsidR="00485AF8" w:rsidRPr="00410B75" w:rsidRDefault="00485AF8" w:rsidP="00485AF8">
      <w:pPr>
        <w:rPr>
          <w:rFonts w:ascii="Arial" w:hAnsi="Arial" w:cs="Arial"/>
          <w:lang w:val="en"/>
        </w:rPr>
      </w:pPr>
    </w:p>
    <w:p w14:paraId="6D89268C" w14:textId="77777777" w:rsidR="00485AF8" w:rsidRPr="00410B75" w:rsidRDefault="00485AF8" w:rsidP="00485AF8">
      <w:pPr>
        <w:rPr>
          <w:rFonts w:ascii="Arial" w:hAnsi="Arial" w:cs="Arial"/>
          <w:lang w:val="en"/>
        </w:rPr>
      </w:pPr>
    </w:p>
    <w:p w14:paraId="4198AB8A" w14:textId="77777777" w:rsidR="00485AF8" w:rsidRPr="00410B75" w:rsidRDefault="00485AF8" w:rsidP="00485AF8">
      <w:pPr>
        <w:rPr>
          <w:rFonts w:ascii="Arial" w:hAnsi="Arial" w:cs="Arial"/>
          <w:lang w:val="en"/>
        </w:rPr>
      </w:pPr>
    </w:p>
    <w:p w14:paraId="18F9AF84" w14:textId="226C4491" w:rsidR="00485AF8" w:rsidRPr="00410B75" w:rsidRDefault="002D1E6B" w:rsidP="00485AF8">
      <w:pPr>
        <w:rPr>
          <w:rFonts w:ascii="Arial" w:hAnsi="Arial" w:cs="Arial"/>
          <w:lang w:val="en"/>
        </w:rPr>
      </w:pPr>
      <w:r>
        <w:rPr>
          <w:rFonts w:ascii="Times New Roman"/>
          <w:noProof/>
          <w:sz w:val="20"/>
        </w:rPr>
        <w:lastRenderedPageBreak/>
        <w:drawing>
          <wp:anchor distT="0" distB="0" distL="114300" distR="114300" simplePos="0" relativeHeight="251717632" behindDoc="0" locked="0" layoutInCell="1" allowOverlap="1" wp14:anchorId="41D55434" wp14:editId="2E8F4512">
            <wp:simplePos x="0" y="0"/>
            <wp:positionH relativeFrom="margin">
              <wp:align>center</wp:align>
            </wp:positionH>
            <wp:positionV relativeFrom="paragraph">
              <wp:posOffset>0</wp:posOffset>
            </wp:positionV>
            <wp:extent cx="5250180" cy="7208520"/>
            <wp:effectExtent l="0" t="0" r="7620" b="0"/>
            <wp:wrapThrough wrapText="bothSides">
              <wp:wrapPolygon edited="0">
                <wp:start x="0" y="0"/>
                <wp:lineTo x="0" y="21520"/>
                <wp:lineTo x="21553" y="21520"/>
                <wp:lineTo x="21553" y="0"/>
                <wp:lineTo x="0" y="0"/>
              </wp:wrapPolygon>
            </wp:wrapThrough>
            <wp:docPr id="1170241178" name="Image 3" descr="A close-up of a documen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0241178" name="Image 3" descr="A close-up of a document&#10;&#10;AI-generated content may be incorrect."/>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250180" cy="7208520"/>
                    </a:xfrm>
                    <a:prstGeom prst="rect">
                      <a:avLst/>
                    </a:prstGeom>
                  </pic:spPr>
                </pic:pic>
              </a:graphicData>
            </a:graphic>
            <wp14:sizeRelH relativeFrom="margin">
              <wp14:pctWidth>0</wp14:pctWidth>
            </wp14:sizeRelH>
            <wp14:sizeRelV relativeFrom="margin">
              <wp14:pctHeight>0</wp14:pctHeight>
            </wp14:sizeRelV>
          </wp:anchor>
        </w:drawing>
      </w:r>
    </w:p>
    <w:p w14:paraId="46E230DC" w14:textId="49598793" w:rsidR="00485AF8" w:rsidRDefault="00485AF8" w:rsidP="00485AF8">
      <w:pPr>
        <w:rPr>
          <w:rFonts w:ascii="Arial" w:hAnsi="Arial" w:cs="Arial"/>
          <w:lang w:val="en"/>
        </w:rPr>
      </w:pPr>
    </w:p>
    <w:p w14:paraId="6E79382B" w14:textId="58394F56" w:rsidR="00485AF8" w:rsidRDefault="002D1E6B" w:rsidP="00485AF8">
      <w:pPr>
        <w:rPr>
          <w:rFonts w:ascii="Arial" w:hAnsi="Arial" w:cs="Arial"/>
          <w:lang w:val="en"/>
        </w:rPr>
      </w:pPr>
      <w:r>
        <w:rPr>
          <w:rFonts w:ascii="Times New Roman"/>
          <w:noProof/>
          <w:sz w:val="17"/>
        </w:rPr>
        <w:lastRenderedPageBreak/>
        <w:drawing>
          <wp:anchor distT="0" distB="0" distL="0" distR="0" simplePos="0" relativeHeight="251718656" behindDoc="0" locked="0" layoutInCell="1" allowOverlap="1" wp14:anchorId="5F7A68F9" wp14:editId="29A57FE5">
            <wp:simplePos x="0" y="0"/>
            <wp:positionH relativeFrom="margin">
              <wp:align>center</wp:align>
            </wp:positionH>
            <wp:positionV relativeFrom="margin">
              <wp:align>top</wp:align>
            </wp:positionV>
            <wp:extent cx="4975860" cy="6979920"/>
            <wp:effectExtent l="0" t="0" r="0" b="0"/>
            <wp:wrapNone/>
            <wp:docPr id="352617408" name="Image 4" descr="A close-up of a documen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2617408" name="Image 4" descr="A close-up of a document&#10;&#10;AI-generated content may be incorrect."/>
                    <pic:cNvPicPr/>
                  </pic:nvPicPr>
                  <pic:blipFill>
                    <a:blip r:embed="rId95" cstate="print"/>
                    <a:stretch>
                      <a:fillRect/>
                    </a:stretch>
                  </pic:blipFill>
                  <pic:spPr>
                    <a:xfrm>
                      <a:off x="0" y="0"/>
                      <a:ext cx="4975860" cy="6979920"/>
                    </a:xfrm>
                    <a:prstGeom prst="rect">
                      <a:avLst/>
                    </a:prstGeom>
                  </pic:spPr>
                </pic:pic>
              </a:graphicData>
            </a:graphic>
            <wp14:sizeRelH relativeFrom="margin">
              <wp14:pctWidth>0</wp14:pctWidth>
            </wp14:sizeRelH>
            <wp14:sizeRelV relativeFrom="margin">
              <wp14:pctHeight>0</wp14:pctHeight>
            </wp14:sizeRelV>
          </wp:anchor>
        </w:drawing>
      </w:r>
    </w:p>
    <w:p w14:paraId="3B6CB811" w14:textId="53074044" w:rsidR="00485AF8" w:rsidRDefault="00485AF8" w:rsidP="00485AF8">
      <w:pPr>
        <w:rPr>
          <w:rFonts w:ascii="Arial" w:hAnsi="Arial" w:cs="Arial"/>
          <w:lang w:val="en"/>
        </w:rPr>
      </w:pPr>
      <w:r>
        <w:rPr>
          <w:rFonts w:ascii="Arial" w:hAnsi="Arial" w:cs="Arial"/>
          <w:lang w:val="en"/>
        </w:rPr>
        <w:br w:type="page"/>
      </w:r>
    </w:p>
    <w:p w14:paraId="62FA6C0C" w14:textId="77213359" w:rsidR="002D1E6B" w:rsidRPr="002D1E6B" w:rsidRDefault="002D1E6B" w:rsidP="002D1E6B">
      <w:pPr>
        <w:tabs>
          <w:tab w:val="left" w:pos="1656"/>
        </w:tabs>
        <w:rPr>
          <w:rFonts w:ascii="Arial" w:hAnsi="Arial" w:cs="Arial"/>
          <w:lang w:val="en"/>
        </w:rPr>
      </w:pPr>
      <w:r>
        <w:rPr>
          <w:rFonts w:ascii="Times New Roman"/>
          <w:noProof/>
          <w:sz w:val="20"/>
        </w:rPr>
        <w:lastRenderedPageBreak/>
        <w:drawing>
          <wp:anchor distT="0" distB="0" distL="114300" distR="114300" simplePos="0" relativeHeight="251813888" behindDoc="0" locked="0" layoutInCell="1" allowOverlap="1" wp14:anchorId="5D87F2BC" wp14:editId="07EDB7A4">
            <wp:simplePos x="0" y="0"/>
            <wp:positionH relativeFrom="margin">
              <wp:align>center</wp:align>
            </wp:positionH>
            <wp:positionV relativeFrom="paragraph">
              <wp:posOffset>0</wp:posOffset>
            </wp:positionV>
            <wp:extent cx="5396230" cy="7053800"/>
            <wp:effectExtent l="0" t="0" r="0" b="0"/>
            <wp:wrapThrough wrapText="bothSides">
              <wp:wrapPolygon edited="0">
                <wp:start x="0" y="0"/>
                <wp:lineTo x="0" y="21526"/>
                <wp:lineTo x="21503" y="21526"/>
                <wp:lineTo x="21503" y="0"/>
                <wp:lineTo x="0" y="0"/>
              </wp:wrapPolygon>
            </wp:wrapThrough>
            <wp:docPr id="1833199773" name="Image 5" descr="A close-up of a documen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close-up of a document&#10;&#10;AI-generated content may be incorrect."/>
                    <pic:cNvPicPr/>
                  </pic:nvPicPr>
                  <pic:blipFill>
                    <a:blip r:embed="rId96" cstate="print">
                      <a:extLst>
                        <a:ext uri="{28A0092B-C50C-407E-A947-70E740481C1C}">
                          <a14:useLocalDpi xmlns:a14="http://schemas.microsoft.com/office/drawing/2010/main" val="0"/>
                        </a:ext>
                      </a:extLst>
                    </a:blip>
                    <a:stretch>
                      <a:fillRect/>
                    </a:stretch>
                  </pic:blipFill>
                  <pic:spPr>
                    <a:xfrm>
                      <a:off x="0" y="0"/>
                      <a:ext cx="5396230" cy="7053800"/>
                    </a:xfrm>
                    <a:prstGeom prst="rect">
                      <a:avLst/>
                    </a:prstGeom>
                  </pic:spPr>
                </pic:pic>
              </a:graphicData>
            </a:graphic>
          </wp:anchor>
        </w:drawing>
      </w:r>
    </w:p>
    <w:p w14:paraId="7C979272" w14:textId="7D63C248" w:rsidR="00485AF8" w:rsidRPr="00410B75" w:rsidRDefault="00485AF8" w:rsidP="00485AF8">
      <w:pPr>
        <w:rPr>
          <w:rFonts w:ascii="Arial" w:hAnsi="Arial" w:cs="Arial"/>
          <w:lang w:val="en"/>
        </w:rPr>
      </w:pPr>
    </w:p>
    <w:p w14:paraId="5DDA2D40" w14:textId="77777777" w:rsidR="00485AF8" w:rsidRPr="00410B75" w:rsidRDefault="00485AF8" w:rsidP="00485AF8">
      <w:pPr>
        <w:rPr>
          <w:rFonts w:ascii="Arial" w:hAnsi="Arial" w:cs="Arial"/>
          <w:lang w:val="en"/>
        </w:rPr>
      </w:pPr>
    </w:p>
    <w:p w14:paraId="1606EA9C" w14:textId="0D0257CB" w:rsidR="00485AF8" w:rsidRPr="00410B75" w:rsidRDefault="00485AF8" w:rsidP="00485AF8">
      <w:pPr>
        <w:rPr>
          <w:rFonts w:ascii="Arial" w:hAnsi="Arial" w:cs="Arial"/>
          <w:lang w:val="en"/>
        </w:rPr>
      </w:pPr>
    </w:p>
    <w:p w14:paraId="22632DE7" w14:textId="599E00E8" w:rsidR="00485AF8" w:rsidRPr="00410B75" w:rsidRDefault="002D1E6B" w:rsidP="00485AF8">
      <w:pPr>
        <w:rPr>
          <w:rFonts w:ascii="Arial" w:hAnsi="Arial" w:cs="Arial"/>
          <w:lang w:val="en"/>
        </w:rPr>
      </w:pPr>
      <w:r>
        <w:rPr>
          <w:rFonts w:ascii="Times New Roman"/>
          <w:noProof/>
          <w:sz w:val="17"/>
        </w:rPr>
        <w:drawing>
          <wp:anchor distT="0" distB="0" distL="0" distR="0" simplePos="0" relativeHeight="251719680" behindDoc="0" locked="0" layoutInCell="1" allowOverlap="1" wp14:anchorId="6E8B9A9F" wp14:editId="47E30E8D">
            <wp:simplePos x="0" y="0"/>
            <wp:positionH relativeFrom="margin">
              <wp:align>center</wp:align>
            </wp:positionH>
            <wp:positionV relativeFrom="page">
              <wp:align>center</wp:align>
            </wp:positionV>
            <wp:extent cx="5455920" cy="7406640"/>
            <wp:effectExtent l="0" t="0" r="0" b="3810"/>
            <wp:wrapNone/>
            <wp:docPr id="1774887794" name="Image 6" descr="Close-up of a document with signatur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Close-up of a document with signature&#10;&#10;AI-generated content may be incorrect."/>
                    <pic:cNvPicPr/>
                  </pic:nvPicPr>
                  <pic:blipFill>
                    <a:blip r:embed="rId97" cstate="print"/>
                    <a:stretch>
                      <a:fillRect/>
                    </a:stretch>
                  </pic:blipFill>
                  <pic:spPr>
                    <a:xfrm>
                      <a:off x="0" y="0"/>
                      <a:ext cx="5455920" cy="7406640"/>
                    </a:xfrm>
                    <a:prstGeom prst="rect">
                      <a:avLst/>
                    </a:prstGeom>
                  </pic:spPr>
                </pic:pic>
              </a:graphicData>
            </a:graphic>
            <wp14:sizeRelH relativeFrom="margin">
              <wp14:pctWidth>0</wp14:pctWidth>
            </wp14:sizeRelH>
            <wp14:sizeRelV relativeFrom="margin">
              <wp14:pctHeight>0</wp14:pctHeight>
            </wp14:sizeRelV>
          </wp:anchor>
        </w:drawing>
      </w:r>
    </w:p>
    <w:p w14:paraId="51E4B87B" w14:textId="77777777" w:rsidR="00485AF8" w:rsidRPr="00410B75" w:rsidRDefault="00485AF8" w:rsidP="00485AF8">
      <w:pPr>
        <w:rPr>
          <w:rFonts w:ascii="Arial" w:hAnsi="Arial" w:cs="Arial"/>
          <w:lang w:val="en"/>
        </w:rPr>
      </w:pPr>
    </w:p>
    <w:p w14:paraId="4E861E0D" w14:textId="77777777" w:rsidR="00485AF8" w:rsidRPr="00410B75" w:rsidRDefault="00485AF8" w:rsidP="00485AF8">
      <w:pPr>
        <w:rPr>
          <w:rFonts w:ascii="Arial" w:hAnsi="Arial" w:cs="Arial"/>
          <w:lang w:val="en"/>
        </w:rPr>
      </w:pPr>
    </w:p>
    <w:p w14:paraId="0A3BAA9F" w14:textId="77777777" w:rsidR="00485AF8" w:rsidRPr="00410B75" w:rsidRDefault="00485AF8" w:rsidP="00485AF8">
      <w:pPr>
        <w:rPr>
          <w:rFonts w:ascii="Arial" w:hAnsi="Arial" w:cs="Arial"/>
          <w:lang w:val="en"/>
        </w:rPr>
      </w:pPr>
    </w:p>
    <w:p w14:paraId="2E0D5DB2" w14:textId="77777777" w:rsidR="00485AF8" w:rsidRDefault="00485AF8" w:rsidP="00485AF8">
      <w:pPr>
        <w:rPr>
          <w:rFonts w:ascii="Arial" w:hAnsi="Arial" w:cs="Arial"/>
          <w:b/>
          <w:bCs/>
          <w:sz w:val="24"/>
          <w:szCs w:val="24"/>
        </w:rPr>
      </w:pPr>
      <w:r>
        <w:rPr>
          <w:rFonts w:ascii="Arial" w:hAnsi="Arial" w:cs="Arial"/>
          <w:b/>
          <w:bCs/>
          <w:sz w:val="24"/>
          <w:szCs w:val="24"/>
        </w:rPr>
        <w:br w:type="page"/>
      </w:r>
    </w:p>
    <w:p w14:paraId="51D03786" w14:textId="758C9081" w:rsidR="00485AF8" w:rsidRPr="008E7230" w:rsidRDefault="00485AF8" w:rsidP="00485AF8">
      <w:pPr>
        <w:spacing w:after="240"/>
        <w:jc w:val="center"/>
        <w:rPr>
          <w:rFonts w:ascii="Arial" w:hAnsi="Arial" w:cs="Arial"/>
          <w:noProof/>
        </w:rPr>
      </w:pPr>
      <w:r>
        <w:rPr>
          <w:rFonts w:ascii="Arial" w:hAnsi="Arial" w:cs="Arial"/>
          <w:b/>
          <w:bCs/>
          <w:sz w:val="24"/>
          <w:szCs w:val="24"/>
        </w:rPr>
        <w:lastRenderedPageBreak/>
        <w:t xml:space="preserve">Appendix </w:t>
      </w:r>
      <w:r w:rsidR="000F18FF">
        <w:rPr>
          <w:rFonts w:ascii="Arial" w:hAnsi="Arial" w:cs="Arial"/>
          <w:b/>
          <w:bCs/>
          <w:sz w:val="24"/>
          <w:szCs w:val="24"/>
        </w:rPr>
        <w:t>4</w:t>
      </w:r>
    </w:p>
    <w:p w14:paraId="3BEF02EC" w14:textId="77777777" w:rsidR="00485AF8" w:rsidRDefault="00485AF8" w:rsidP="00485AF8">
      <w:pPr>
        <w:spacing w:line="480" w:lineRule="auto"/>
        <w:ind w:left="284" w:hanging="284"/>
        <w:jc w:val="center"/>
        <w:rPr>
          <w:rFonts w:ascii="Arial" w:hAnsi="Arial" w:cs="Arial"/>
          <w:b/>
          <w:bCs/>
          <w:sz w:val="24"/>
          <w:szCs w:val="24"/>
        </w:rPr>
      </w:pPr>
      <w:r>
        <w:rPr>
          <w:rFonts w:ascii="Arial" w:hAnsi="Arial" w:cs="Arial"/>
          <w:b/>
          <w:bCs/>
          <w:sz w:val="24"/>
          <w:szCs w:val="24"/>
        </w:rPr>
        <w:t>EVALUATION TOOLS, TEST DOCUMENTS, AND TEST RESULTS</w:t>
      </w:r>
    </w:p>
    <w:p w14:paraId="5B4FD925" w14:textId="77777777" w:rsidR="00485AF8" w:rsidRPr="00410B75" w:rsidRDefault="00485AF8" w:rsidP="00485AF8">
      <w:pPr>
        <w:rPr>
          <w:rFonts w:ascii="Arial" w:hAnsi="Arial" w:cs="Arial"/>
          <w:b/>
          <w:bCs/>
          <w:lang w:val="en"/>
        </w:rPr>
      </w:pPr>
      <w:r w:rsidRPr="00410B75">
        <w:rPr>
          <w:rFonts w:ascii="Arial" w:hAnsi="Arial" w:cs="Arial"/>
          <w:b/>
          <w:bCs/>
          <w:lang w:val="en"/>
        </w:rPr>
        <w:t xml:space="preserve">Use Case Test </w:t>
      </w:r>
    </w:p>
    <w:p w14:paraId="214A503D" w14:textId="77777777" w:rsidR="00485AF8" w:rsidRPr="00410B75" w:rsidRDefault="00485AF8" w:rsidP="00485AF8">
      <w:pPr>
        <w:ind w:firstLine="720"/>
        <w:rPr>
          <w:rFonts w:ascii="Arial" w:hAnsi="Arial" w:cs="Arial"/>
          <w:b/>
          <w:bCs/>
          <w:lang w:val="en"/>
        </w:rPr>
      </w:pPr>
      <w:r w:rsidRPr="00410B75">
        <w:rPr>
          <w:rFonts w:ascii="Arial" w:hAnsi="Arial" w:cs="Arial"/>
          <w:lang w:val="en"/>
        </w:rPr>
        <w:t>The following Use Case Test was developed to systematically evaluate whether each functional requirement of the Smart Medication Dispenser with Mobile Application performs according to its intended behavior. Each use case was tested using predefined steps, expected outcomes, and actual system responses.</w:t>
      </w:r>
    </w:p>
    <w:p w14:paraId="3AF4E7F0" w14:textId="77777777" w:rsidR="00485AF8" w:rsidRDefault="00485AF8" w:rsidP="00485AF8">
      <w:pPr>
        <w:rPr>
          <w:rFonts w:ascii="Arial" w:hAnsi="Arial" w:cs="Arial"/>
          <w:b/>
          <w:bCs/>
          <w:lang w:val="en"/>
        </w:rPr>
      </w:pPr>
    </w:p>
    <w:p w14:paraId="6072A95E" w14:textId="3C0F4F51" w:rsidR="00485AF8" w:rsidRPr="00410B75" w:rsidRDefault="00485AF8" w:rsidP="00485AF8">
      <w:pPr>
        <w:rPr>
          <w:rFonts w:ascii="Arial" w:hAnsi="Arial" w:cs="Arial"/>
          <w:b/>
          <w:bCs/>
          <w:lang w:val="en"/>
        </w:rPr>
      </w:pPr>
      <w:r w:rsidRPr="00410B75">
        <w:rPr>
          <w:rFonts w:ascii="Arial" w:hAnsi="Arial" w:cs="Arial"/>
          <w:b/>
          <w:bCs/>
          <w:lang w:val="en"/>
        </w:rPr>
        <w:t>UC-01: Log In / Sign Up</w:t>
      </w:r>
    </w:p>
    <w:tbl>
      <w:tblPr>
        <w:tblStyle w:val="TableGrid"/>
        <w:tblW w:w="0" w:type="auto"/>
        <w:tblInd w:w="-5" w:type="dxa"/>
        <w:tblLook w:val="04A0" w:firstRow="1" w:lastRow="0" w:firstColumn="1" w:lastColumn="0" w:noHBand="0" w:noVBand="1"/>
      </w:tblPr>
      <w:tblGrid>
        <w:gridCol w:w="1880"/>
        <w:gridCol w:w="7187"/>
      </w:tblGrid>
      <w:tr w:rsidR="00485AF8" w:rsidRPr="00410B75" w14:paraId="73DB5D3F" w14:textId="77777777" w:rsidTr="00135A99">
        <w:tc>
          <w:tcPr>
            <w:tcW w:w="1880" w:type="dxa"/>
            <w:hideMark/>
          </w:tcPr>
          <w:p w14:paraId="29D86A6B" w14:textId="77777777" w:rsidR="00485AF8" w:rsidRPr="00410B75" w:rsidRDefault="00485AF8" w:rsidP="00EF0429">
            <w:pPr>
              <w:rPr>
                <w:rFonts w:ascii="Arial" w:hAnsi="Arial" w:cs="Arial"/>
                <w:b/>
                <w:bCs/>
                <w:lang w:val="en"/>
              </w:rPr>
            </w:pPr>
            <w:r w:rsidRPr="00410B75">
              <w:rPr>
                <w:rFonts w:ascii="Arial" w:hAnsi="Arial" w:cs="Arial"/>
                <w:b/>
                <w:bCs/>
                <w:lang w:val="en"/>
              </w:rPr>
              <w:t>Field</w:t>
            </w:r>
          </w:p>
        </w:tc>
        <w:tc>
          <w:tcPr>
            <w:tcW w:w="7187" w:type="dxa"/>
            <w:hideMark/>
          </w:tcPr>
          <w:p w14:paraId="6E775A98" w14:textId="77777777" w:rsidR="00485AF8" w:rsidRPr="00410B75" w:rsidRDefault="00485AF8" w:rsidP="00EF0429">
            <w:pPr>
              <w:rPr>
                <w:rFonts w:ascii="Arial" w:hAnsi="Arial" w:cs="Arial"/>
                <w:b/>
                <w:bCs/>
                <w:lang w:val="en"/>
              </w:rPr>
            </w:pPr>
            <w:r w:rsidRPr="00410B75">
              <w:rPr>
                <w:rFonts w:ascii="Arial" w:hAnsi="Arial" w:cs="Arial"/>
                <w:b/>
                <w:bCs/>
                <w:lang w:val="en"/>
              </w:rPr>
              <w:t>Description</w:t>
            </w:r>
          </w:p>
        </w:tc>
      </w:tr>
      <w:tr w:rsidR="00485AF8" w:rsidRPr="00410B75" w14:paraId="4A8A783B" w14:textId="77777777" w:rsidTr="00135A99">
        <w:tc>
          <w:tcPr>
            <w:tcW w:w="1880" w:type="dxa"/>
            <w:hideMark/>
          </w:tcPr>
          <w:p w14:paraId="4195269C" w14:textId="77777777" w:rsidR="00485AF8" w:rsidRPr="00410B75" w:rsidRDefault="00485AF8" w:rsidP="00EF0429">
            <w:pPr>
              <w:rPr>
                <w:rFonts w:ascii="Arial" w:hAnsi="Arial" w:cs="Arial"/>
                <w:lang w:val="en"/>
              </w:rPr>
            </w:pPr>
            <w:r w:rsidRPr="00410B75">
              <w:rPr>
                <w:rFonts w:ascii="Arial" w:hAnsi="Arial" w:cs="Arial"/>
                <w:b/>
                <w:bCs/>
                <w:lang w:val="en"/>
              </w:rPr>
              <w:t>Use Case ID</w:t>
            </w:r>
          </w:p>
        </w:tc>
        <w:tc>
          <w:tcPr>
            <w:tcW w:w="7187" w:type="dxa"/>
            <w:hideMark/>
          </w:tcPr>
          <w:p w14:paraId="11F6F7BB" w14:textId="77777777" w:rsidR="00485AF8" w:rsidRPr="00410B75" w:rsidRDefault="00485AF8" w:rsidP="00EF0429">
            <w:pPr>
              <w:rPr>
                <w:rFonts w:ascii="Arial" w:hAnsi="Arial" w:cs="Arial"/>
                <w:lang w:val="en"/>
              </w:rPr>
            </w:pPr>
            <w:r w:rsidRPr="00410B75">
              <w:rPr>
                <w:rFonts w:ascii="Arial" w:hAnsi="Arial" w:cs="Arial"/>
                <w:lang w:val="en"/>
              </w:rPr>
              <w:t>UC-01</w:t>
            </w:r>
          </w:p>
        </w:tc>
      </w:tr>
      <w:tr w:rsidR="00485AF8" w:rsidRPr="00410B75" w14:paraId="7C9283FD" w14:textId="77777777" w:rsidTr="00135A99">
        <w:tc>
          <w:tcPr>
            <w:tcW w:w="1880" w:type="dxa"/>
            <w:hideMark/>
          </w:tcPr>
          <w:p w14:paraId="3D334B39" w14:textId="77777777" w:rsidR="00485AF8" w:rsidRPr="00410B75" w:rsidRDefault="00485AF8" w:rsidP="00EF0429">
            <w:pPr>
              <w:rPr>
                <w:rFonts w:ascii="Arial" w:hAnsi="Arial" w:cs="Arial"/>
                <w:lang w:val="en"/>
              </w:rPr>
            </w:pPr>
            <w:r w:rsidRPr="00410B75">
              <w:rPr>
                <w:rFonts w:ascii="Arial" w:hAnsi="Arial" w:cs="Arial"/>
                <w:b/>
                <w:bCs/>
                <w:lang w:val="en"/>
              </w:rPr>
              <w:t>Use Case Name</w:t>
            </w:r>
          </w:p>
        </w:tc>
        <w:tc>
          <w:tcPr>
            <w:tcW w:w="7187" w:type="dxa"/>
            <w:hideMark/>
          </w:tcPr>
          <w:p w14:paraId="73D990BC" w14:textId="77777777" w:rsidR="00485AF8" w:rsidRPr="00410B75" w:rsidRDefault="00485AF8" w:rsidP="00EF0429">
            <w:pPr>
              <w:rPr>
                <w:rFonts w:ascii="Arial" w:hAnsi="Arial" w:cs="Arial"/>
                <w:lang w:val="en"/>
              </w:rPr>
            </w:pPr>
            <w:r w:rsidRPr="00410B75">
              <w:rPr>
                <w:rFonts w:ascii="Arial" w:hAnsi="Arial" w:cs="Arial"/>
                <w:lang w:val="en"/>
              </w:rPr>
              <w:t>Log In / Sign Up</w:t>
            </w:r>
          </w:p>
        </w:tc>
      </w:tr>
      <w:tr w:rsidR="00485AF8" w:rsidRPr="00410B75" w14:paraId="0BE64824" w14:textId="77777777" w:rsidTr="00135A99">
        <w:tc>
          <w:tcPr>
            <w:tcW w:w="1880" w:type="dxa"/>
            <w:hideMark/>
          </w:tcPr>
          <w:p w14:paraId="1BDE7F51" w14:textId="77777777" w:rsidR="00485AF8" w:rsidRPr="00410B75" w:rsidRDefault="00485AF8" w:rsidP="00EF0429">
            <w:pPr>
              <w:rPr>
                <w:rFonts w:ascii="Arial" w:hAnsi="Arial" w:cs="Arial"/>
                <w:lang w:val="en"/>
              </w:rPr>
            </w:pPr>
            <w:r w:rsidRPr="00410B75">
              <w:rPr>
                <w:rFonts w:ascii="Arial" w:hAnsi="Arial" w:cs="Arial"/>
                <w:b/>
                <w:bCs/>
                <w:lang w:val="en"/>
              </w:rPr>
              <w:t>Actors</w:t>
            </w:r>
          </w:p>
        </w:tc>
        <w:tc>
          <w:tcPr>
            <w:tcW w:w="7187" w:type="dxa"/>
            <w:hideMark/>
          </w:tcPr>
          <w:p w14:paraId="41C70A63" w14:textId="77777777" w:rsidR="00485AF8" w:rsidRPr="00410B75" w:rsidRDefault="00485AF8" w:rsidP="00EF0429">
            <w:pPr>
              <w:rPr>
                <w:rFonts w:ascii="Arial" w:hAnsi="Arial" w:cs="Arial"/>
                <w:lang w:val="en"/>
              </w:rPr>
            </w:pPr>
            <w:r w:rsidRPr="00410B75">
              <w:rPr>
                <w:rFonts w:ascii="Arial" w:hAnsi="Arial" w:cs="Arial"/>
                <w:lang w:val="en"/>
              </w:rPr>
              <w:t>User, Guardian</w:t>
            </w:r>
          </w:p>
        </w:tc>
      </w:tr>
      <w:tr w:rsidR="00485AF8" w:rsidRPr="00410B75" w14:paraId="6CEB5A77" w14:textId="77777777" w:rsidTr="00135A99">
        <w:tc>
          <w:tcPr>
            <w:tcW w:w="1880" w:type="dxa"/>
            <w:hideMark/>
          </w:tcPr>
          <w:p w14:paraId="1C6A4E31" w14:textId="77777777" w:rsidR="00485AF8" w:rsidRPr="00410B75" w:rsidRDefault="00485AF8" w:rsidP="00EF0429">
            <w:pPr>
              <w:rPr>
                <w:rFonts w:ascii="Arial" w:hAnsi="Arial" w:cs="Arial"/>
                <w:lang w:val="en"/>
              </w:rPr>
            </w:pPr>
            <w:r w:rsidRPr="00410B75">
              <w:rPr>
                <w:rFonts w:ascii="Arial" w:hAnsi="Arial" w:cs="Arial"/>
                <w:b/>
                <w:bCs/>
                <w:lang w:val="en"/>
              </w:rPr>
              <w:t>Precondition</w:t>
            </w:r>
          </w:p>
        </w:tc>
        <w:tc>
          <w:tcPr>
            <w:tcW w:w="7187" w:type="dxa"/>
            <w:hideMark/>
          </w:tcPr>
          <w:p w14:paraId="354681B9" w14:textId="77777777" w:rsidR="00485AF8" w:rsidRPr="00410B75" w:rsidRDefault="00485AF8" w:rsidP="00EF0429">
            <w:pPr>
              <w:rPr>
                <w:rFonts w:ascii="Arial" w:hAnsi="Arial" w:cs="Arial"/>
                <w:lang w:val="en"/>
              </w:rPr>
            </w:pPr>
            <w:r w:rsidRPr="00410B75">
              <w:rPr>
                <w:rFonts w:ascii="Arial" w:hAnsi="Arial" w:cs="Arial"/>
                <w:lang w:val="en"/>
              </w:rPr>
              <w:t>App installed; internet connection available</w:t>
            </w:r>
          </w:p>
        </w:tc>
      </w:tr>
      <w:tr w:rsidR="00485AF8" w:rsidRPr="00410B75" w14:paraId="61569B34" w14:textId="77777777" w:rsidTr="00135A99">
        <w:tc>
          <w:tcPr>
            <w:tcW w:w="1880" w:type="dxa"/>
            <w:hideMark/>
          </w:tcPr>
          <w:p w14:paraId="1BFA7348" w14:textId="77777777" w:rsidR="00485AF8" w:rsidRPr="00410B75" w:rsidRDefault="00485AF8" w:rsidP="00EF0429">
            <w:pPr>
              <w:rPr>
                <w:rFonts w:ascii="Arial" w:hAnsi="Arial" w:cs="Arial"/>
                <w:lang w:val="en"/>
              </w:rPr>
            </w:pPr>
            <w:r w:rsidRPr="00410B75">
              <w:rPr>
                <w:rFonts w:ascii="Arial" w:hAnsi="Arial" w:cs="Arial"/>
                <w:b/>
                <w:bCs/>
                <w:lang w:val="en"/>
              </w:rPr>
              <w:t>Test Steps</w:t>
            </w:r>
          </w:p>
        </w:tc>
        <w:tc>
          <w:tcPr>
            <w:tcW w:w="7187" w:type="dxa"/>
            <w:hideMark/>
          </w:tcPr>
          <w:p w14:paraId="722541EF" w14:textId="77777777" w:rsidR="00485AF8" w:rsidRPr="00410B75" w:rsidRDefault="00485AF8" w:rsidP="00EF0429">
            <w:pPr>
              <w:rPr>
                <w:rFonts w:ascii="Arial" w:hAnsi="Arial" w:cs="Arial"/>
                <w:lang w:val="en"/>
              </w:rPr>
            </w:pPr>
            <w:r w:rsidRPr="00410B75">
              <w:rPr>
                <w:rFonts w:ascii="Arial" w:hAnsi="Arial" w:cs="Arial"/>
                <w:lang w:val="en"/>
              </w:rPr>
              <w:t xml:space="preserve">1. Open app </w:t>
            </w:r>
          </w:p>
          <w:p w14:paraId="1A5F512F" w14:textId="77777777" w:rsidR="00485AF8" w:rsidRPr="00410B75" w:rsidRDefault="00485AF8" w:rsidP="00EF0429">
            <w:pPr>
              <w:rPr>
                <w:rFonts w:ascii="Arial" w:hAnsi="Arial" w:cs="Arial"/>
                <w:lang w:val="en"/>
              </w:rPr>
            </w:pPr>
            <w:r w:rsidRPr="00410B75">
              <w:rPr>
                <w:rFonts w:ascii="Arial" w:hAnsi="Arial" w:cs="Arial"/>
                <w:lang w:val="en"/>
              </w:rPr>
              <w:t xml:space="preserve">2. Input email/password </w:t>
            </w:r>
          </w:p>
          <w:p w14:paraId="55BA2627" w14:textId="77777777" w:rsidR="00485AF8" w:rsidRPr="00410B75" w:rsidRDefault="00485AF8" w:rsidP="00EF0429">
            <w:pPr>
              <w:rPr>
                <w:rFonts w:ascii="Arial" w:hAnsi="Arial" w:cs="Arial"/>
                <w:lang w:val="en"/>
              </w:rPr>
            </w:pPr>
            <w:r w:rsidRPr="00410B75">
              <w:rPr>
                <w:rFonts w:ascii="Arial" w:hAnsi="Arial" w:cs="Arial"/>
                <w:lang w:val="en"/>
              </w:rPr>
              <w:t>3. Tap Log In / Sign Up</w:t>
            </w:r>
          </w:p>
        </w:tc>
      </w:tr>
      <w:tr w:rsidR="00485AF8" w:rsidRPr="00410B75" w14:paraId="17BB053F" w14:textId="77777777" w:rsidTr="00135A99">
        <w:tc>
          <w:tcPr>
            <w:tcW w:w="1880" w:type="dxa"/>
            <w:hideMark/>
          </w:tcPr>
          <w:p w14:paraId="528D0F74" w14:textId="77777777" w:rsidR="00485AF8" w:rsidRPr="00410B75" w:rsidRDefault="00485AF8" w:rsidP="00EF0429">
            <w:pPr>
              <w:rPr>
                <w:rFonts w:ascii="Arial" w:hAnsi="Arial" w:cs="Arial"/>
                <w:lang w:val="en"/>
              </w:rPr>
            </w:pPr>
            <w:r w:rsidRPr="00410B75">
              <w:rPr>
                <w:rFonts w:ascii="Arial" w:hAnsi="Arial" w:cs="Arial"/>
                <w:b/>
                <w:bCs/>
                <w:lang w:val="en"/>
              </w:rPr>
              <w:t>Expected Result</w:t>
            </w:r>
          </w:p>
        </w:tc>
        <w:tc>
          <w:tcPr>
            <w:tcW w:w="7187" w:type="dxa"/>
            <w:hideMark/>
          </w:tcPr>
          <w:p w14:paraId="0896AEC2" w14:textId="77777777" w:rsidR="00485AF8" w:rsidRPr="00410B75" w:rsidRDefault="00485AF8" w:rsidP="00EF0429">
            <w:pPr>
              <w:rPr>
                <w:rFonts w:ascii="Arial" w:hAnsi="Arial" w:cs="Arial"/>
                <w:lang w:val="en"/>
              </w:rPr>
            </w:pPr>
            <w:r w:rsidRPr="00410B75">
              <w:rPr>
                <w:rFonts w:ascii="Arial" w:hAnsi="Arial" w:cs="Arial"/>
                <w:lang w:val="en"/>
              </w:rPr>
              <w:t>Account is created or authenticated; user dashboard loads</w:t>
            </w:r>
          </w:p>
        </w:tc>
      </w:tr>
      <w:tr w:rsidR="00485AF8" w:rsidRPr="00410B75" w14:paraId="5A25382F" w14:textId="77777777" w:rsidTr="00135A99">
        <w:trPr>
          <w:trHeight w:val="6453"/>
        </w:trPr>
        <w:tc>
          <w:tcPr>
            <w:tcW w:w="1880" w:type="dxa"/>
            <w:hideMark/>
          </w:tcPr>
          <w:p w14:paraId="7CC50146" w14:textId="77777777" w:rsidR="00485AF8" w:rsidRPr="00410B75" w:rsidRDefault="00485AF8" w:rsidP="00EF0429">
            <w:pPr>
              <w:rPr>
                <w:rFonts w:ascii="Arial" w:hAnsi="Arial" w:cs="Arial"/>
                <w:lang w:val="en"/>
              </w:rPr>
            </w:pPr>
            <w:r w:rsidRPr="00410B75">
              <w:rPr>
                <w:rFonts w:ascii="Arial" w:hAnsi="Arial" w:cs="Arial"/>
                <w:b/>
                <w:bCs/>
                <w:lang w:val="en"/>
              </w:rPr>
              <w:t>Actual Result</w:t>
            </w:r>
          </w:p>
        </w:tc>
        <w:tc>
          <w:tcPr>
            <w:tcW w:w="7187" w:type="dxa"/>
            <w:hideMark/>
          </w:tcPr>
          <w:p w14:paraId="17EF8C40" w14:textId="15CBCF61" w:rsidR="002D1E6B" w:rsidRPr="002D1E6B" w:rsidRDefault="00485AF8" w:rsidP="002D1E6B">
            <w:pPr>
              <w:rPr>
                <w:rFonts w:ascii="Arial" w:hAnsi="Arial" w:cs="Arial"/>
                <w:lang w:val="en"/>
              </w:rPr>
            </w:pPr>
            <w:r w:rsidRPr="00410B75">
              <w:rPr>
                <w:rFonts w:ascii="Arial" w:hAnsi="Arial" w:cs="Arial"/>
                <w:lang w:val="en"/>
              </w:rPr>
              <w:t>User successfully logged in; dashboard displayed with upcoming and current medication schedule.</w:t>
            </w:r>
          </w:p>
          <w:p w14:paraId="49C65E87" w14:textId="46DF7C9A" w:rsidR="00485AF8" w:rsidRPr="00410B75" w:rsidRDefault="003A24A5" w:rsidP="00EF0429">
            <w:pPr>
              <w:rPr>
                <w:rFonts w:ascii="Arial" w:hAnsi="Arial" w:cs="Arial"/>
                <w:lang w:val="en"/>
              </w:rPr>
            </w:pPr>
            <w:r w:rsidRPr="00410B75">
              <w:rPr>
                <w:rFonts w:ascii="Arial" w:hAnsi="Arial" w:cs="Arial"/>
                <w:noProof/>
              </w:rPr>
              <w:drawing>
                <wp:anchor distT="0" distB="0" distL="114300" distR="114300" simplePos="0" relativeHeight="251814912" behindDoc="0" locked="0" layoutInCell="1" allowOverlap="1" wp14:anchorId="057693DA" wp14:editId="56F8EC39">
                  <wp:simplePos x="0" y="0"/>
                  <wp:positionH relativeFrom="column">
                    <wp:posOffset>449580</wp:posOffset>
                  </wp:positionH>
                  <wp:positionV relativeFrom="paragraph">
                    <wp:posOffset>92075</wp:posOffset>
                  </wp:positionV>
                  <wp:extent cx="1670050" cy="3489960"/>
                  <wp:effectExtent l="0" t="0" r="6350" b="0"/>
                  <wp:wrapThrough wrapText="bothSides">
                    <wp:wrapPolygon edited="0">
                      <wp:start x="0" y="0"/>
                      <wp:lineTo x="0" y="21459"/>
                      <wp:lineTo x="21436" y="21459"/>
                      <wp:lineTo x="21436" y="0"/>
                      <wp:lineTo x="0" y="0"/>
                    </wp:wrapPolygon>
                  </wp:wrapThrough>
                  <wp:docPr id="1632352511"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52511" name="Picture 1" descr="A screenshot of a login screen&#10;&#10;AI-generated content may be incorrect."/>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670050" cy="3489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10B75">
              <w:rPr>
                <w:rFonts w:ascii="Arial" w:hAnsi="Arial" w:cs="Arial"/>
                <w:noProof/>
              </w:rPr>
              <w:drawing>
                <wp:anchor distT="0" distB="0" distL="114300" distR="114300" simplePos="0" relativeHeight="251722752" behindDoc="0" locked="0" layoutInCell="1" allowOverlap="1" wp14:anchorId="2F04BF91" wp14:editId="3BB78BDF">
                  <wp:simplePos x="0" y="0"/>
                  <wp:positionH relativeFrom="margin">
                    <wp:posOffset>2265680</wp:posOffset>
                  </wp:positionH>
                  <wp:positionV relativeFrom="paragraph">
                    <wp:posOffset>66675</wp:posOffset>
                  </wp:positionV>
                  <wp:extent cx="1648460" cy="3474720"/>
                  <wp:effectExtent l="0" t="0" r="8890" b="0"/>
                  <wp:wrapThrough wrapText="bothSides">
                    <wp:wrapPolygon edited="0">
                      <wp:start x="0" y="0"/>
                      <wp:lineTo x="0" y="21434"/>
                      <wp:lineTo x="21467" y="21434"/>
                      <wp:lineTo x="21467" y="0"/>
                      <wp:lineTo x="0" y="0"/>
                    </wp:wrapPolygon>
                  </wp:wrapThrough>
                  <wp:docPr id="2003881860" name="Picture 5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87552" name="Picture 56" descr="A screenshot of a phone&#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48460" cy="3474720"/>
                          </a:xfrm>
                          <a:prstGeom prst="rect">
                            <a:avLst/>
                          </a:prstGeom>
                        </pic:spPr>
                      </pic:pic>
                    </a:graphicData>
                  </a:graphic>
                  <wp14:sizeRelH relativeFrom="margin">
                    <wp14:pctWidth>0</wp14:pctWidth>
                  </wp14:sizeRelH>
                  <wp14:sizeRelV relativeFrom="margin">
                    <wp14:pctHeight>0</wp14:pctHeight>
                  </wp14:sizeRelV>
                </wp:anchor>
              </w:drawing>
            </w:r>
            <w:r w:rsidR="00485AF8" w:rsidRPr="00410B75">
              <w:rPr>
                <w:rFonts w:ascii="Arial" w:hAnsi="Arial" w:cs="Arial"/>
                <w:lang w:val="en"/>
              </w:rPr>
              <w:tab/>
            </w:r>
          </w:p>
        </w:tc>
      </w:tr>
      <w:tr w:rsidR="00485AF8" w:rsidRPr="00410B75" w14:paraId="5872AAB7" w14:textId="77777777" w:rsidTr="00135A99">
        <w:tc>
          <w:tcPr>
            <w:tcW w:w="1880" w:type="dxa"/>
            <w:hideMark/>
          </w:tcPr>
          <w:p w14:paraId="60E9466D" w14:textId="77777777" w:rsidR="00485AF8" w:rsidRPr="00410B75" w:rsidRDefault="00485AF8" w:rsidP="00EF0429">
            <w:pPr>
              <w:rPr>
                <w:rFonts w:ascii="Arial" w:hAnsi="Arial" w:cs="Arial"/>
                <w:lang w:val="en"/>
              </w:rPr>
            </w:pPr>
            <w:r w:rsidRPr="00410B75">
              <w:rPr>
                <w:rFonts w:ascii="Arial" w:hAnsi="Arial" w:cs="Arial"/>
                <w:b/>
                <w:bCs/>
                <w:lang w:val="en"/>
              </w:rPr>
              <w:lastRenderedPageBreak/>
              <w:t>Status</w:t>
            </w:r>
          </w:p>
        </w:tc>
        <w:tc>
          <w:tcPr>
            <w:tcW w:w="7187" w:type="dxa"/>
            <w:hideMark/>
          </w:tcPr>
          <w:p w14:paraId="703FBE41" w14:textId="77777777" w:rsidR="00485AF8" w:rsidRPr="00410B75" w:rsidRDefault="00485AF8" w:rsidP="00EF0429">
            <w:pPr>
              <w:rPr>
                <w:rFonts w:ascii="Arial" w:hAnsi="Arial" w:cs="Arial"/>
                <w:lang w:val="en"/>
              </w:rPr>
            </w:pPr>
            <w:r w:rsidRPr="00410B75">
              <w:rPr>
                <w:rFonts w:ascii="Arial" w:hAnsi="Arial" w:cs="Arial"/>
                <w:lang w:val="en"/>
              </w:rPr>
              <w:t>Pass</w:t>
            </w:r>
          </w:p>
        </w:tc>
      </w:tr>
      <w:tr w:rsidR="00485AF8" w:rsidRPr="00410B75" w14:paraId="19CC62C2" w14:textId="77777777" w:rsidTr="00135A99">
        <w:tc>
          <w:tcPr>
            <w:tcW w:w="1880" w:type="dxa"/>
            <w:hideMark/>
          </w:tcPr>
          <w:p w14:paraId="420C05EC" w14:textId="77777777" w:rsidR="00485AF8" w:rsidRPr="00410B75" w:rsidRDefault="00485AF8" w:rsidP="00EF0429">
            <w:pPr>
              <w:rPr>
                <w:rFonts w:ascii="Arial" w:hAnsi="Arial" w:cs="Arial"/>
                <w:lang w:val="en"/>
              </w:rPr>
            </w:pPr>
            <w:r w:rsidRPr="00410B75">
              <w:rPr>
                <w:rFonts w:ascii="Arial" w:hAnsi="Arial" w:cs="Arial"/>
                <w:b/>
                <w:bCs/>
                <w:lang w:val="en"/>
              </w:rPr>
              <w:t>Remarks</w:t>
            </w:r>
          </w:p>
        </w:tc>
        <w:tc>
          <w:tcPr>
            <w:tcW w:w="7187" w:type="dxa"/>
            <w:hideMark/>
          </w:tcPr>
          <w:p w14:paraId="624C0799" w14:textId="77777777" w:rsidR="00485AF8" w:rsidRPr="00410B75" w:rsidRDefault="00485AF8" w:rsidP="00EF0429">
            <w:pPr>
              <w:rPr>
                <w:rFonts w:ascii="Arial" w:hAnsi="Arial" w:cs="Arial"/>
                <w:lang w:val="en"/>
              </w:rPr>
            </w:pPr>
            <w:r w:rsidRPr="00410B75">
              <w:rPr>
                <w:rFonts w:ascii="Arial" w:hAnsi="Arial" w:cs="Arial"/>
                <w:lang w:val="en"/>
              </w:rPr>
              <w:t>Login and sign-up worked smoothly; response time fast and dashboard loaded correctly. No issues encountered.</w:t>
            </w:r>
          </w:p>
        </w:tc>
      </w:tr>
    </w:tbl>
    <w:p w14:paraId="791425E7" w14:textId="77777777" w:rsidR="00485AF8" w:rsidRPr="00410B75" w:rsidRDefault="00485AF8" w:rsidP="00485AF8">
      <w:pPr>
        <w:rPr>
          <w:rFonts w:ascii="Arial" w:hAnsi="Arial" w:cs="Arial"/>
          <w:b/>
          <w:bCs/>
          <w:lang w:val="en"/>
        </w:rPr>
      </w:pPr>
    </w:p>
    <w:p w14:paraId="14FF1904" w14:textId="77777777" w:rsidR="00485AF8" w:rsidRPr="00410B75" w:rsidRDefault="00485AF8" w:rsidP="00485AF8">
      <w:pPr>
        <w:rPr>
          <w:rFonts w:ascii="Arial" w:hAnsi="Arial" w:cs="Arial"/>
          <w:b/>
          <w:bCs/>
          <w:lang w:val="en"/>
        </w:rPr>
      </w:pPr>
    </w:p>
    <w:p w14:paraId="196F58F1" w14:textId="77777777" w:rsidR="00485AF8" w:rsidRDefault="00485AF8" w:rsidP="00485AF8">
      <w:pPr>
        <w:rPr>
          <w:rFonts w:ascii="Arial" w:hAnsi="Arial" w:cs="Arial"/>
          <w:b/>
          <w:bCs/>
          <w:lang w:val="en"/>
        </w:rPr>
      </w:pPr>
      <w:r w:rsidRPr="00410B75">
        <w:rPr>
          <w:rFonts w:ascii="Arial" w:hAnsi="Arial" w:cs="Arial"/>
          <w:b/>
          <w:bCs/>
          <w:lang w:val="en"/>
        </w:rPr>
        <w:t>UC-02: Add Medication</w:t>
      </w:r>
    </w:p>
    <w:p w14:paraId="1E8C1F20" w14:textId="77777777" w:rsidR="00135A99" w:rsidRPr="00410B75" w:rsidRDefault="00135A99" w:rsidP="00485AF8">
      <w:pPr>
        <w:rPr>
          <w:rFonts w:ascii="Arial" w:hAnsi="Arial" w:cs="Arial"/>
          <w:b/>
          <w:bCs/>
          <w:lang w:val="en"/>
        </w:rPr>
      </w:pPr>
    </w:p>
    <w:tbl>
      <w:tblPr>
        <w:tblStyle w:val="TableGrid"/>
        <w:tblW w:w="0" w:type="auto"/>
        <w:tblInd w:w="137" w:type="dxa"/>
        <w:tblLook w:val="04A0" w:firstRow="1" w:lastRow="0" w:firstColumn="1" w:lastColumn="0" w:noHBand="0" w:noVBand="1"/>
      </w:tblPr>
      <w:tblGrid>
        <w:gridCol w:w="1717"/>
        <w:gridCol w:w="7107"/>
      </w:tblGrid>
      <w:tr w:rsidR="00485AF8" w:rsidRPr="00410B75" w14:paraId="2D407CEB" w14:textId="77777777" w:rsidTr="003A24A5">
        <w:trPr>
          <w:trHeight w:val="240"/>
        </w:trPr>
        <w:tc>
          <w:tcPr>
            <w:tcW w:w="1717" w:type="dxa"/>
            <w:hideMark/>
          </w:tcPr>
          <w:p w14:paraId="5FB3C8A6" w14:textId="77777777" w:rsidR="00485AF8" w:rsidRPr="00410B75" w:rsidRDefault="00485AF8" w:rsidP="00EF0429">
            <w:pPr>
              <w:rPr>
                <w:rFonts w:ascii="Arial" w:hAnsi="Arial" w:cs="Arial"/>
                <w:b/>
                <w:bCs/>
                <w:lang w:val="en"/>
              </w:rPr>
            </w:pPr>
            <w:r w:rsidRPr="00410B75">
              <w:rPr>
                <w:rFonts w:ascii="Arial" w:hAnsi="Arial" w:cs="Arial"/>
                <w:b/>
                <w:bCs/>
                <w:lang w:val="en"/>
              </w:rPr>
              <w:t>Field</w:t>
            </w:r>
          </w:p>
        </w:tc>
        <w:tc>
          <w:tcPr>
            <w:tcW w:w="7107" w:type="dxa"/>
            <w:hideMark/>
          </w:tcPr>
          <w:p w14:paraId="0F2583DD" w14:textId="77777777" w:rsidR="00485AF8" w:rsidRPr="00410B75" w:rsidRDefault="00485AF8" w:rsidP="00EF0429">
            <w:pPr>
              <w:rPr>
                <w:rFonts w:ascii="Arial" w:hAnsi="Arial" w:cs="Arial"/>
                <w:b/>
                <w:bCs/>
                <w:lang w:val="en"/>
              </w:rPr>
            </w:pPr>
            <w:r w:rsidRPr="00410B75">
              <w:rPr>
                <w:rFonts w:ascii="Arial" w:hAnsi="Arial" w:cs="Arial"/>
                <w:b/>
                <w:bCs/>
                <w:lang w:val="en"/>
              </w:rPr>
              <w:t>Description</w:t>
            </w:r>
          </w:p>
        </w:tc>
      </w:tr>
      <w:tr w:rsidR="00485AF8" w:rsidRPr="00410B75" w14:paraId="7E30E5F3" w14:textId="77777777" w:rsidTr="003A24A5">
        <w:trPr>
          <w:trHeight w:val="240"/>
        </w:trPr>
        <w:tc>
          <w:tcPr>
            <w:tcW w:w="1717" w:type="dxa"/>
            <w:hideMark/>
          </w:tcPr>
          <w:p w14:paraId="1E050FBA" w14:textId="77777777" w:rsidR="00485AF8" w:rsidRPr="00410B75" w:rsidRDefault="00485AF8" w:rsidP="00EF0429">
            <w:pPr>
              <w:rPr>
                <w:rFonts w:ascii="Arial" w:hAnsi="Arial" w:cs="Arial"/>
                <w:lang w:val="en"/>
              </w:rPr>
            </w:pPr>
            <w:r w:rsidRPr="00410B75">
              <w:rPr>
                <w:rFonts w:ascii="Arial" w:hAnsi="Arial" w:cs="Arial"/>
                <w:b/>
                <w:bCs/>
                <w:lang w:val="en"/>
              </w:rPr>
              <w:t>Use Case ID</w:t>
            </w:r>
          </w:p>
        </w:tc>
        <w:tc>
          <w:tcPr>
            <w:tcW w:w="7107" w:type="dxa"/>
            <w:hideMark/>
          </w:tcPr>
          <w:p w14:paraId="43390991" w14:textId="77777777" w:rsidR="00485AF8" w:rsidRPr="00410B75" w:rsidRDefault="00485AF8" w:rsidP="00EF0429">
            <w:pPr>
              <w:rPr>
                <w:rFonts w:ascii="Arial" w:hAnsi="Arial" w:cs="Arial"/>
                <w:lang w:val="en"/>
              </w:rPr>
            </w:pPr>
            <w:r w:rsidRPr="00410B75">
              <w:rPr>
                <w:rFonts w:ascii="Arial" w:hAnsi="Arial" w:cs="Arial"/>
                <w:lang w:val="en"/>
              </w:rPr>
              <w:t>UC-02</w:t>
            </w:r>
          </w:p>
        </w:tc>
      </w:tr>
      <w:tr w:rsidR="00485AF8" w:rsidRPr="00410B75" w14:paraId="12589CD7" w14:textId="77777777" w:rsidTr="003A24A5">
        <w:trPr>
          <w:trHeight w:val="240"/>
        </w:trPr>
        <w:tc>
          <w:tcPr>
            <w:tcW w:w="1717" w:type="dxa"/>
            <w:hideMark/>
          </w:tcPr>
          <w:p w14:paraId="34F29928" w14:textId="77777777" w:rsidR="00485AF8" w:rsidRPr="00410B75" w:rsidRDefault="00485AF8" w:rsidP="00EF0429">
            <w:pPr>
              <w:rPr>
                <w:rFonts w:ascii="Arial" w:hAnsi="Arial" w:cs="Arial"/>
                <w:lang w:val="en"/>
              </w:rPr>
            </w:pPr>
            <w:r w:rsidRPr="00410B75">
              <w:rPr>
                <w:rFonts w:ascii="Arial" w:hAnsi="Arial" w:cs="Arial"/>
                <w:b/>
                <w:bCs/>
                <w:lang w:val="en"/>
              </w:rPr>
              <w:t>Use Case Name</w:t>
            </w:r>
          </w:p>
        </w:tc>
        <w:tc>
          <w:tcPr>
            <w:tcW w:w="7107" w:type="dxa"/>
            <w:hideMark/>
          </w:tcPr>
          <w:p w14:paraId="59EA735D" w14:textId="77777777" w:rsidR="00485AF8" w:rsidRPr="00410B75" w:rsidRDefault="00485AF8" w:rsidP="00EF0429">
            <w:pPr>
              <w:rPr>
                <w:rFonts w:ascii="Arial" w:hAnsi="Arial" w:cs="Arial"/>
                <w:lang w:val="en"/>
              </w:rPr>
            </w:pPr>
            <w:r w:rsidRPr="00410B75">
              <w:rPr>
                <w:rFonts w:ascii="Arial" w:hAnsi="Arial" w:cs="Arial"/>
                <w:lang w:val="en"/>
              </w:rPr>
              <w:t>Add Medication</w:t>
            </w:r>
          </w:p>
        </w:tc>
      </w:tr>
      <w:tr w:rsidR="00485AF8" w:rsidRPr="00410B75" w14:paraId="305C1FC7" w14:textId="77777777" w:rsidTr="003A24A5">
        <w:trPr>
          <w:trHeight w:val="260"/>
        </w:trPr>
        <w:tc>
          <w:tcPr>
            <w:tcW w:w="1717" w:type="dxa"/>
            <w:hideMark/>
          </w:tcPr>
          <w:p w14:paraId="6C85A6B7" w14:textId="77777777" w:rsidR="00485AF8" w:rsidRPr="00410B75" w:rsidRDefault="00485AF8" w:rsidP="00EF0429">
            <w:pPr>
              <w:rPr>
                <w:rFonts w:ascii="Arial" w:hAnsi="Arial" w:cs="Arial"/>
                <w:lang w:val="en"/>
              </w:rPr>
            </w:pPr>
            <w:r w:rsidRPr="00410B75">
              <w:rPr>
                <w:rFonts w:ascii="Arial" w:hAnsi="Arial" w:cs="Arial"/>
                <w:b/>
                <w:bCs/>
                <w:lang w:val="en"/>
              </w:rPr>
              <w:t>Actors</w:t>
            </w:r>
          </w:p>
        </w:tc>
        <w:tc>
          <w:tcPr>
            <w:tcW w:w="7107" w:type="dxa"/>
            <w:hideMark/>
          </w:tcPr>
          <w:p w14:paraId="5E59A6AD" w14:textId="77777777" w:rsidR="00485AF8" w:rsidRPr="00410B75" w:rsidRDefault="00485AF8" w:rsidP="00EF0429">
            <w:pPr>
              <w:rPr>
                <w:rFonts w:ascii="Arial" w:hAnsi="Arial" w:cs="Arial"/>
                <w:lang w:val="en"/>
              </w:rPr>
            </w:pPr>
            <w:r w:rsidRPr="00410B75">
              <w:rPr>
                <w:rFonts w:ascii="Arial" w:hAnsi="Arial" w:cs="Arial"/>
                <w:lang w:val="en"/>
              </w:rPr>
              <w:t>User</w:t>
            </w:r>
          </w:p>
        </w:tc>
      </w:tr>
      <w:tr w:rsidR="00485AF8" w:rsidRPr="00410B75" w14:paraId="6D51810B" w14:textId="77777777" w:rsidTr="003A24A5">
        <w:trPr>
          <w:trHeight w:val="240"/>
        </w:trPr>
        <w:tc>
          <w:tcPr>
            <w:tcW w:w="1717" w:type="dxa"/>
            <w:hideMark/>
          </w:tcPr>
          <w:p w14:paraId="593BE278" w14:textId="77777777" w:rsidR="00485AF8" w:rsidRPr="00410B75" w:rsidRDefault="00485AF8" w:rsidP="00EF0429">
            <w:pPr>
              <w:rPr>
                <w:rFonts w:ascii="Arial" w:hAnsi="Arial" w:cs="Arial"/>
                <w:lang w:val="en"/>
              </w:rPr>
            </w:pPr>
            <w:r w:rsidRPr="00410B75">
              <w:rPr>
                <w:rFonts w:ascii="Arial" w:hAnsi="Arial" w:cs="Arial"/>
                <w:b/>
                <w:bCs/>
                <w:lang w:val="en"/>
              </w:rPr>
              <w:t>Precondition</w:t>
            </w:r>
          </w:p>
        </w:tc>
        <w:tc>
          <w:tcPr>
            <w:tcW w:w="7107" w:type="dxa"/>
            <w:hideMark/>
          </w:tcPr>
          <w:p w14:paraId="696BF2E1" w14:textId="77777777" w:rsidR="00485AF8" w:rsidRPr="00410B75" w:rsidRDefault="00485AF8" w:rsidP="00EF0429">
            <w:pPr>
              <w:rPr>
                <w:rFonts w:ascii="Arial" w:hAnsi="Arial" w:cs="Arial"/>
                <w:lang w:val="en"/>
              </w:rPr>
            </w:pPr>
            <w:r w:rsidRPr="00410B75">
              <w:rPr>
                <w:rFonts w:ascii="Arial" w:hAnsi="Arial" w:cs="Arial"/>
                <w:lang w:val="en"/>
              </w:rPr>
              <w:t>Logged in; medication list accessible</w:t>
            </w:r>
          </w:p>
        </w:tc>
      </w:tr>
      <w:tr w:rsidR="00485AF8" w:rsidRPr="00410B75" w14:paraId="5D12043D" w14:textId="77777777" w:rsidTr="003A24A5">
        <w:trPr>
          <w:trHeight w:val="240"/>
        </w:trPr>
        <w:tc>
          <w:tcPr>
            <w:tcW w:w="1717" w:type="dxa"/>
            <w:hideMark/>
          </w:tcPr>
          <w:p w14:paraId="6AD084FF" w14:textId="77777777" w:rsidR="00485AF8" w:rsidRPr="00410B75" w:rsidRDefault="00485AF8" w:rsidP="00EF0429">
            <w:pPr>
              <w:rPr>
                <w:rFonts w:ascii="Arial" w:hAnsi="Arial" w:cs="Arial"/>
                <w:lang w:val="en"/>
              </w:rPr>
            </w:pPr>
            <w:r w:rsidRPr="00410B75">
              <w:rPr>
                <w:rFonts w:ascii="Arial" w:hAnsi="Arial" w:cs="Arial"/>
                <w:b/>
                <w:bCs/>
                <w:lang w:val="en"/>
              </w:rPr>
              <w:t>Test Steps</w:t>
            </w:r>
          </w:p>
        </w:tc>
        <w:tc>
          <w:tcPr>
            <w:tcW w:w="7107" w:type="dxa"/>
            <w:hideMark/>
          </w:tcPr>
          <w:p w14:paraId="5C8B0A2B" w14:textId="77777777" w:rsidR="00485AF8" w:rsidRPr="00410B75" w:rsidRDefault="00485AF8" w:rsidP="00EF0429">
            <w:pPr>
              <w:rPr>
                <w:rFonts w:ascii="Arial" w:hAnsi="Arial" w:cs="Arial"/>
                <w:lang w:val="en"/>
              </w:rPr>
            </w:pPr>
            <w:r w:rsidRPr="00410B75">
              <w:rPr>
                <w:rFonts w:ascii="Arial" w:hAnsi="Arial" w:cs="Arial"/>
                <w:lang w:val="en"/>
              </w:rPr>
              <w:t>1. Tap “Add Medication” 2. Fill fields 3. Save</w:t>
            </w:r>
          </w:p>
        </w:tc>
      </w:tr>
      <w:tr w:rsidR="00485AF8" w:rsidRPr="00410B75" w14:paraId="53EC4C8C" w14:textId="77777777" w:rsidTr="003A24A5">
        <w:trPr>
          <w:trHeight w:val="500"/>
        </w:trPr>
        <w:tc>
          <w:tcPr>
            <w:tcW w:w="1717" w:type="dxa"/>
            <w:hideMark/>
          </w:tcPr>
          <w:p w14:paraId="1739723A" w14:textId="77777777" w:rsidR="00485AF8" w:rsidRPr="00410B75" w:rsidRDefault="00485AF8" w:rsidP="00EF0429">
            <w:pPr>
              <w:rPr>
                <w:rFonts w:ascii="Arial" w:hAnsi="Arial" w:cs="Arial"/>
                <w:lang w:val="en"/>
              </w:rPr>
            </w:pPr>
            <w:r w:rsidRPr="00410B75">
              <w:rPr>
                <w:rFonts w:ascii="Arial" w:hAnsi="Arial" w:cs="Arial"/>
                <w:b/>
                <w:bCs/>
                <w:lang w:val="en"/>
              </w:rPr>
              <w:t>Expected Result</w:t>
            </w:r>
          </w:p>
        </w:tc>
        <w:tc>
          <w:tcPr>
            <w:tcW w:w="7107" w:type="dxa"/>
            <w:hideMark/>
          </w:tcPr>
          <w:p w14:paraId="11DFDB49" w14:textId="77777777" w:rsidR="00485AF8" w:rsidRPr="00410B75" w:rsidRDefault="00485AF8" w:rsidP="00EF0429">
            <w:pPr>
              <w:rPr>
                <w:rFonts w:ascii="Arial" w:hAnsi="Arial" w:cs="Arial"/>
                <w:lang w:val="en"/>
              </w:rPr>
            </w:pPr>
            <w:r w:rsidRPr="00410B75">
              <w:rPr>
                <w:rFonts w:ascii="Arial" w:hAnsi="Arial" w:cs="Arial"/>
                <w:lang w:val="en"/>
              </w:rPr>
              <w:t>Medication is saved in database and appears in list</w:t>
            </w:r>
          </w:p>
        </w:tc>
      </w:tr>
      <w:tr w:rsidR="00485AF8" w:rsidRPr="00410B75" w14:paraId="6C7227D1" w14:textId="77777777" w:rsidTr="003A24A5">
        <w:trPr>
          <w:trHeight w:val="7320"/>
        </w:trPr>
        <w:tc>
          <w:tcPr>
            <w:tcW w:w="1717" w:type="dxa"/>
            <w:hideMark/>
          </w:tcPr>
          <w:p w14:paraId="2B416636" w14:textId="77777777" w:rsidR="00485AF8" w:rsidRPr="00410B75" w:rsidRDefault="00485AF8" w:rsidP="00EF0429">
            <w:pPr>
              <w:rPr>
                <w:rFonts w:ascii="Arial" w:hAnsi="Arial" w:cs="Arial"/>
                <w:lang w:val="en"/>
              </w:rPr>
            </w:pPr>
            <w:r w:rsidRPr="00410B75">
              <w:rPr>
                <w:rFonts w:ascii="Arial" w:hAnsi="Arial" w:cs="Arial"/>
                <w:b/>
                <w:bCs/>
                <w:lang w:val="en"/>
              </w:rPr>
              <w:t>Actual Result</w:t>
            </w:r>
          </w:p>
        </w:tc>
        <w:tc>
          <w:tcPr>
            <w:tcW w:w="7107" w:type="dxa"/>
            <w:hideMark/>
          </w:tcPr>
          <w:p w14:paraId="06FAE6CF" w14:textId="77777777" w:rsidR="00485AF8" w:rsidRPr="00410B75" w:rsidRDefault="00485AF8" w:rsidP="00EF0429">
            <w:pPr>
              <w:rPr>
                <w:rFonts w:ascii="Arial" w:hAnsi="Arial" w:cs="Arial"/>
                <w:lang w:val="en"/>
              </w:rPr>
            </w:pPr>
            <w:r w:rsidRPr="00410B75">
              <w:rPr>
                <w:rFonts w:ascii="Arial" w:hAnsi="Arial" w:cs="Arial"/>
                <w:lang w:val="en"/>
              </w:rPr>
              <w:t>New medication “</w:t>
            </w:r>
            <w:proofErr w:type="spellStart"/>
            <w:r w:rsidRPr="00410B75">
              <w:rPr>
                <w:rFonts w:ascii="Arial" w:hAnsi="Arial" w:cs="Arial"/>
                <w:lang w:val="en"/>
              </w:rPr>
              <w:t>Lifezar</w:t>
            </w:r>
            <w:proofErr w:type="spellEnd"/>
            <w:r w:rsidRPr="00410B75">
              <w:rPr>
                <w:rFonts w:ascii="Arial" w:hAnsi="Arial" w:cs="Arial"/>
                <w:lang w:val="en"/>
              </w:rPr>
              <w:t xml:space="preserve"> 100mg” added; appears in medication list</w:t>
            </w:r>
          </w:p>
          <w:p w14:paraId="627547B9" w14:textId="670A509A" w:rsidR="00485AF8" w:rsidRPr="00410B75" w:rsidRDefault="002D1E6B" w:rsidP="00EF0429">
            <w:pPr>
              <w:rPr>
                <w:rFonts w:ascii="Arial" w:hAnsi="Arial" w:cs="Arial"/>
                <w:lang w:val="en"/>
              </w:rPr>
            </w:pPr>
            <w:r w:rsidRPr="00410B75">
              <w:rPr>
                <w:rFonts w:ascii="Arial" w:hAnsi="Arial" w:cs="Arial"/>
                <w:noProof/>
              </w:rPr>
              <w:drawing>
                <wp:anchor distT="0" distB="0" distL="114300" distR="114300" simplePos="0" relativeHeight="251720704" behindDoc="0" locked="0" layoutInCell="1" allowOverlap="1" wp14:anchorId="37349BA6" wp14:editId="3894B383">
                  <wp:simplePos x="0" y="0"/>
                  <wp:positionH relativeFrom="column">
                    <wp:posOffset>234950</wp:posOffset>
                  </wp:positionH>
                  <wp:positionV relativeFrom="paragraph">
                    <wp:posOffset>150495</wp:posOffset>
                  </wp:positionV>
                  <wp:extent cx="1874520" cy="4164330"/>
                  <wp:effectExtent l="0" t="0" r="0" b="7620"/>
                  <wp:wrapThrough wrapText="bothSides">
                    <wp:wrapPolygon edited="0">
                      <wp:start x="0" y="0"/>
                      <wp:lineTo x="0" y="21541"/>
                      <wp:lineTo x="21293" y="21541"/>
                      <wp:lineTo x="21293" y="0"/>
                      <wp:lineTo x="0" y="0"/>
                    </wp:wrapPolygon>
                  </wp:wrapThrough>
                  <wp:docPr id="803113139" name="Picture 5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2067" name="Picture 59" descr="A screenshot of a phone&#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74520" cy="4164330"/>
                          </a:xfrm>
                          <a:prstGeom prst="rect">
                            <a:avLst/>
                          </a:prstGeom>
                        </pic:spPr>
                      </pic:pic>
                    </a:graphicData>
                  </a:graphic>
                  <wp14:sizeRelH relativeFrom="margin">
                    <wp14:pctWidth>0</wp14:pctWidth>
                  </wp14:sizeRelH>
                  <wp14:sizeRelV relativeFrom="margin">
                    <wp14:pctHeight>0</wp14:pctHeight>
                  </wp14:sizeRelV>
                </wp:anchor>
              </w:drawing>
            </w:r>
            <w:r w:rsidRPr="00410B75">
              <w:rPr>
                <w:rFonts w:ascii="Arial" w:hAnsi="Arial" w:cs="Arial"/>
                <w:noProof/>
              </w:rPr>
              <w:drawing>
                <wp:anchor distT="0" distB="0" distL="114300" distR="114300" simplePos="0" relativeHeight="251721728" behindDoc="0" locked="0" layoutInCell="1" allowOverlap="1" wp14:anchorId="3A301265" wp14:editId="6598F8FB">
                  <wp:simplePos x="0" y="0"/>
                  <wp:positionH relativeFrom="margin">
                    <wp:posOffset>2371725</wp:posOffset>
                  </wp:positionH>
                  <wp:positionV relativeFrom="paragraph">
                    <wp:posOffset>187960</wp:posOffset>
                  </wp:positionV>
                  <wp:extent cx="1872171" cy="4160520"/>
                  <wp:effectExtent l="0" t="0" r="0" b="0"/>
                  <wp:wrapThrough wrapText="bothSides">
                    <wp:wrapPolygon edited="0">
                      <wp:start x="0" y="0"/>
                      <wp:lineTo x="0" y="21462"/>
                      <wp:lineTo x="21322" y="21462"/>
                      <wp:lineTo x="21322" y="0"/>
                      <wp:lineTo x="0" y="0"/>
                    </wp:wrapPolygon>
                  </wp:wrapThrough>
                  <wp:docPr id="1948416384" name="Picture 6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78942" name="Picture 62" descr="A screenshot of a phone&#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72171" cy="4160520"/>
                          </a:xfrm>
                          <a:prstGeom prst="rect">
                            <a:avLst/>
                          </a:prstGeom>
                        </pic:spPr>
                      </pic:pic>
                    </a:graphicData>
                  </a:graphic>
                  <wp14:sizeRelH relativeFrom="margin">
                    <wp14:pctWidth>0</wp14:pctWidth>
                  </wp14:sizeRelH>
                  <wp14:sizeRelV relativeFrom="margin">
                    <wp14:pctHeight>0</wp14:pctHeight>
                  </wp14:sizeRelV>
                </wp:anchor>
              </w:drawing>
            </w:r>
          </w:p>
          <w:p w14:paraId="484D6AB5" w14:textId="2D701087" w:rsidR="00485AF8" w:rsidRPr="00410B75" w:rsidRDefault="00485AF8" w:rsidP="00EF0429">
            <w:pPr>
              <w:rPr>
                <w:rFonts w:ascii="Arial" w:hAnsi="Arial" w:cs="Arial"/>
                <w:lang w:val="en"/>
              </w:rPr>
            </w:pPr>
          </w:p>
          <w:p w14:paraId="5D038E2C" w14:textId="77777777" w:rsidR="00485AF8" w:rsidRPr="00410B75" w:rsidRDefault="00485AF8" w:rsidP="00EF0429">
            <w:pPr>
              <w:rPr>
                <w:rFonts w:ascii="Arial" w:hAnsi="Arial" w:cs="Arial"/>
                <w:lang w:val="en"/>
              </w:rPr>
            </w:pPr>
          </w:p>
        </w:tc>
      </w:tr>
      <w:tr w:rsidR="00485AF8" w:rsidRPr="00410B75" w14:paraId="33031B48" w14:textId="77777777" w:rsidTr="003A24A5">
        <w:trPr>
          <w:trHeight w:val="240"/>
        </w:trPr>
        <w:tc>
          <w:tcPr>
            <w:tcW w:w="1717" w:type="dxa"/>
            <w:hideMark/>
          </w:tcPr>
          <w:p w14:paraId="726E6419" w14:textId="77777777" w:rsidR="00485AF8" w:rsidRPr="00410B75" w:rsidRDefault="00485AF8" w:rsidP="00EF0429">
            <w:pPr>
              <w:rPr>
                <w:rFonts w:ascii="Arial" w:hAnsi="Arial" w:cs="Arial"/>
                <w:lang w:val="en"/>
              </w:rPr>
            </w:pPr>
            <w:r w:rsidRPr="00410B75">
              <w:rPr>
                <w:rFonts w:ascii="Arial" w:hAnsi="Arial" w:cs="Arial"/>
                <w:b/>
                <w:bCs/>
                <w:lang w:val="en"/>
              </w:rPr>
              <w:t>Status</w:t>
            </w:r>
          </w:p>
        </w:tc>
        <w:tc>
          <w:tcPr>
            <w:tcW w:w="7107" w:type="dxa"/>
            <w:hideMark/>
          </w:tcPr>
          <w:p w14:paraId="100317EF" w14:textId="77777777" w:rsidR="00485AF8" w:rsidRPr="00410B75" w:rsidRDefault="00485AF8" w:rsidP="00EF0429">
            <w:pPr>
              <w:rPr>
                <w:rFonts w:ascii="Arial" w:hAnsi="Arial" w:cs="Arial"/>
                <w:lang w:val="en"/>
              </w:rPr>
            </w:pPr>
            <w:r w:rsidRPr="00410B75">
              <w:rPr>
                <w:rFonts w:ascii="Arial" w:hAnsi="Arial" w:cs="Arial"/>
                <w:lang w:val="en"/>
              </w:rPr>
              <w:t>Pass</w:t>
            </w:r>
          </w:p>
          <w:p w14:paraId="61B9E13F" w14:textId="77777777" w:rsidR="00485AF8" w:rsidRPr="00410B75" w:rsidRDefault="00485AF8" w:rsidP="00EF0429">
            <w:pPr>
              <w:rPr>
                <w:rFonts w:ascii="Arial" w:hAnsi="Arial" w:cs="Arial"/>
                <w:lang w:val="en"/>
              </w:rPr>
            </w:pPr>
          </w:p>
        </w:tc>
      </w:tr>
      <w:tr w:rsidR="00485AF8" w:rsidRPr="00410B75" w14:paraId="26617728" w14:textId="77777777" w:rsidTr="003A24A5">
        <w:trPr>
          <w:trHeight w:val="240"/>
        </w:trPr>
        <w:tc>
          <w:tcPr>
            <w:tcW w:w="1717" w:type="dxa"/>
            <w:hideMark/>
          </w:tcPr>
          <w:p w14:paraId="193A7A7E" w14:textId="77777777" w:rsidR="00485AF8" w:rsidRPr="00410B75" w:rsidRDefault="00485AF8" w:rsidP="00EF0429">
            <w:pPr>
              <w:rPr>
                <w:rFonts w:ascii="Arial" w:hAnsi="Arial" w:cs="Arial"/>
                <w:lang w:val="en"/>
              </w:rPr>
            </w:pPr>
            <w:r w:rsidRPr="00410B75">
              <w:rPr>
                <w:rFonts w:ascii="Arial" w:hAnsi="Arial" w:cs="Arial"/>
                <w:b/>
                <w:bCs/>
                <w:lang w:val="en"/>
              </w:rPr>
              <w:t>Remarks</w:t>
            </w:r>
          </w:p>
        </w:tc>
        <w:tc>
          <w:tcPr>
            <w:tcW w:w="7107" w:type="dxa"/>
            <w:hideMark/>
          </w:tcPr>
          <w:p w14:paraId="7379E560" w14:textId="77777777" w:rsidR="00485AF8" w:rsidRPr="00410B75" w:rsidRDefault="00485AF8" w:rsidP="00EF0429">
            <w:pPr>
              <w:rPr>
                <w:rFonts w:ascii="Arial" w:hAnsi="Arial" w:cs="Arial"/>
                <w:lang w:val="en"/>
              </w:rPr>
            </w:pPr>
            <w:r w:rsidRPr="00410B75">
              <w:rPr>
                <w:rFonts w:ascii="Arial" w:hAnsi="Arial" w:cs="Arial"/>
                <w:lang w:val="en"/>
              </w:rPr>
              <w:t>Medication added successfully; input validation worked.</w:t>
            </w:r>
          </w:p>
        </w:tc>
      </w:tr>
    </w:tbl>
    <w:p w14:paraId="1B87CAA7" w14:textId="77777777" w:rsidR="00485AF8" w:rsidRPr="00410B75" w:rsidRDefault="00485AF8" w:rsidP="00485AF8">
      <w:pPr>
        <w:rPr>
          <w:rFonts w:ascii="Arial" w:hAnsi="Arial" w:cs="Arial"/>
          <w:b/>
          <w:bCs/>
          <w:lang w:val="en"/>
        </w:rPr>
      </w:pPr>
    </w:p>
    <w:p w14:paraId="43763B9D" w14:textId="77777777" w:rsidR="00485AF8" w:rsidRDefault="00485AF8" w:rsidP="00485AF8">
      <w:pPr>
        <w:rPr>
          <w:rFonts w:ascii="Arial" w:hAnsi="Arial" w:cs="Arial"/>
          <w:b/>
          <w:bCs/>
          <w:lang w:val="en"/>
        </w:rPr>
      </w:pPr>
      <w:r w:rsidRPr="00410B75">
        <w:rPr>
          <w:rFonts w:ascii="Arial" w:hAnsi="Arial" w:cs="Arial"/>
          <w:b/>
          <w:bCs/>
          <w:lang w:val="en"/>
        </w:rPr>
        <w:t>UC-03: Set Schedule</w:t>
      </w:r>
    </w:p>
    <w:p w14:paraId="18D13542" w14:textId="77777777" w:rsidR="00135A99" w:rsidRPr="00410B75" w:rsidRDefault="00135A99" w:rsidP="00485AF8">
      <w:pPr>
        <w:rPr>
          <w:rFonts w:ascii="Arial" w:hAnsi="Arial" w:cs="Arial"/>
          <w:b/>
          <w:bCs/>
          <w:lang w:val="en"/>
        </w:rPr>
      </w:pPr>
    </w:p>
    <w:tbl>
      <w:tblPr>
        <w:tblStyle w:val="TableGrid"/>
        <w:tblW w:w="0" w:type="auto"/>
        <w:tblInd w:w="137" w:type="dxa"/>
        <w:tblLook w:val="04A0" w:firstRow="1" w:lastRow="0" w:firstColumn="1" w:lastColumn="0" w:noHBand="0" w:noVBand="1"/>
      </w:tblPr>
      <w:tblGrid>
        <w:gridCol w:w="1714"/>
        <w:gridCol w:w="7090"/>
      </w:tblGrid>
      <w:tr w:rsidR="00485AF8" w:rsidRPr="00410B75" w14:paraId="452B457C" w14:textId="77777777" w:rsidTr="003A24A5">
        <w:trPr>
          <w:trHeight w:val="240"/>
        </w:trPr>
        <w:tc>
          <w:tcPr>
            <w:tcW w:w="1714" w:type="dxa"/>
            <w:hideMark/>
          </w:tcPr>
          <w:p w14:paraId="29D9D2CC" w14:textId="77777777" w:rsidR="00485AF8" w:rsidRPr="00410B75" w:rsidRDefault="00485AF8" w:rsidP="00EF0429">
            <w:pPr>
              <w:rPr>
                <w:rFonts w:ascii="Arial" w:hAnsi="Arial" w:cs="Arial"/>
                <w:b/>
                <w:bCs/>
                <w:lang w:val="en"/>
              </w:rPr>
            </w:pPr>
            <w:r w:rsidRPr="00410B75">
              <w:rPr>
                <w:rFonts w:ascii="Arial" w:hAnsi="Arial" w:cs="Arial"/>
                <w:b/>
                <w:bCs/>
                <w:lang w:val="en"/>
              </w:rPr>
              <w:t>Field</w:t>
            </w:r>
          </w:p>
        </w:tc>
        <w:tc>
          <w:tcPr>
            <w:tcW w:w="7090" w:type="dxa"/>
            <w:hideMark/>
          </w:tcPr>
          <w:p w14:paraId="2478B101" w14:textId="77777777" w:rsidR="00485AF8" w:rsidRPr="00410B75" w:rsidRDefault="00485AF8" w:rsidP="00EF0429">
            <w:pPr>
              <w:rPr>
                <w:rFonts w:ascii="Arial" w:hAnsi="Arial" w:cs="Arial"/>
                <w:b/>
                <w:bCs/>
                <w:lang w:val="en"/>
              </w:rPr>
            </w:pPr>
            <w:r w:rsidRPr="00410B75">
              <w:rPr>
                <w:rFonts w:ascii="Arial" w:hAnsi="Arial" w:cs="Arial"/>
                <w:b/>
                <w:bCs/>
                <w:lang w:val="en"/>
              </w:rPr>
              <w:t>Description</w:t>
            </w:r>
          </w:p>
        </w:tc>
      </w:tr>
      <w:tr w:rsidR="00485AF8" w:rsidRPr="00410B75" w14:paraId="427E18BB" w14:textId="77777777" w:rsidTr="003A24A5">
        <w:trPr>
          <w:trHeight w:val="240"/>
        </w:trPr>
        <w:tc>
          <w:tcPr>
            <w:tcW w:w="1714" w:type="dxa"/>
            <w:hideMark/>
          </w:tcPr>
          <w:p w14:paraId="281582E3" w14:textId="77777777" w:rsidR="00485AF8" w:rsidRPr="00410B75" w:rsidRDefault="00485AF8" w:rsidP="00EF0429">
            <w:pPr>
              <w:rPr>
                <w:rFonts w:ascii="Arial" w:hAnsi="Arial" w:cs="Arial"/>
                <w:lang w:val="en"/>
              </w:rPr>
            </w:pPr>
            <w:r w:rsidRPr="00410B75">
              <w:rPr>
                <w:rFonts w:ascii="Arial" w:hAnsi="Arial" w:cs="Arial"/>
                <w:b/>
                <w:bCs/>
                <w:lang w:val="en"/>
              </w:rPr>
              <w:t>Use Case ID</w:t>
            </w:r>
          </w:p>
        </w:tc>
        <w:tc>
          <w:tcPr>
            <w:tcW w:w="7090" w:type="dxa"/>
            <w:hideMark/>
          </w:tcPr>
          <w:p w14:paraId="5C4AF3F6" w14:textId="77777777" w:rsidR="00485AF8" w:rsidRPr="00410B75" w:rsidRDefault="00485AF8" w:rsidP="00EF0429">
            <w:pPr>
              <w:rPr>
                <w:rFonts w:ascii="Arial" w:hAnsi="Arial" w:cs="Arial"/>
                <w:lang w:val="en"/>
              </w:rPr>
            </w:pPr>
            <w:r w:rsidRPr="00410B75">
              <w:rPr>
                <w:rFonts w:ascii="Arial" w:hAnsi="Arial" w:cs="Arial"/>
                <w:lang w:val="en"/>
              </w:rPr>
              <w:t>UC-03</w:t>
            </w:r>
          </w:p>
        </w:tc>
      </w:tr>
      <w:tr w:rsidR="00485AF8" w:rsidRPr="00410B75" w14:paraId="2272827E" w14:textId="77777777" w:rsidTr="003A24A5">
        <w:trPr>
          <w:trHeight w:val="500"/>
        </w:trPr>
        <w:tc>
          <w:tcPr>
            <w:tcW w:w="1714" w:type="dxa"/>
            <w:hideMark/>
          </w:tcPr>
          <w:p w14:paraId="7A879B24" w14:textId="77777777" w:rsidR="00485AF8" w:rsidRPr="00410B75" w:rsidRDefault="00485AF8" w:rsidP="00EF0429">
            <w:pPr>
              <w:rPr>
                <w:rFonts w:ascii="Arial" w:hAnsi="Arial" w:cs="Arial"/>
                <w:lang w:val="en"/>
              </w:rPr>
            </w:pPr>
            <w:r w:rsidRPr="00410B75">
              <w:rPr>
                <w:rFonts w:ascii="Arial" w:hAnsi="Arial" w:cs="Arial"/>
                <w:b/>
                <w:bCs/>
                <w:lang w:val="en"/>
              </w:rPr>
              <w:t>Use Case Name</w:t>
            </w:r>
          </w:p>
        </w:tc>
        <w:tc>
          <w:tcPr>
            <w:tcW w:w="7090" w:type="dxa"/>
            <w:hideMark/>
          </w:tcPr>
          <w:p w14:paraId="3F57B2C8" w14:textId="77777777" w:rsidR="00485AF8" w:rsidRPr="00410B75" w:rsidRDefault="00485AF8" w:rsidP="00EF0429">
            <w:pPr>
              <w:rPr>
                <w:rFonts w:ascii="Arial" w:hAnsi="Arial" w:cs="Arial"/>
                <w:lang w:val="en"/>
              </w:rPr>
            </w:pPr>
            <w:r w:rsidRPr="00410B75">
              <w:rPr>
                <w:rFonts w:ascii="Arial" w:hAnsi="Arial" w:cs="Arial"/>
                <w:lang w:val="en"/>
              </w:rPr>
              <w:t>Set Schedule</w:t>
            </w:r>
          </w:p>
        </w:tc>
      </w:tr>
      <w:tr w:rsidR="00485AF8" w:rsidRPr="00410B75" w14:paraId="0C32F24E" w14:textId="77777777" w:rsidTr="003A24A5">
        <w:trPr>
          <w:trHeight w:val="240"/>
        </w:trPr>
        <w:tc>
          <w:tcPr>
            <w:tcW w:w="1714" w:type="dxa"/>
            <w:hideMark/>
          </w:tcPr>
          <w:p w14:paraId="1E04DB77" w14:textId="77777777" w:rsidR="00485AF8" w:rsidRPr="00410B75" w:rsidRDefault="00485AF8" w:rsidP="00EF0429">
            <w:pPr>
              <w:rPr>
                <w:rFonts w:ascii="Arial" w:hAnsi="Arial" w:cs="Arial"/>
                <w:lang w:val="en"/>
              </w:rPr>
            </w:pPr>
            <w:r w:rsidRPr="00410B75">
              <w:rPr>
                <w:rFonts w:ascii="Arial" w:hAnsi="Arial" w:cs="Arial"/>
                <w:b/>
                <w:bCs/>
                <w:lang w:val="en"/>
              </w:rPr>
              <w:t>Actors</w:t>
            </w:r>
          </w:p>
        </w:tc>
        <w:tc>
          <w:tcPr>
            <w:tcW w:w="7090" w:type="dxa"/>
            <w:hideMark/>
          </w:tcPr>
          <w:p w14:paraId="3B6426D8" w14:textId="77777777" w:rsidR="00485AF8" w:rsidRPr="00410B75" w:rsidRDefault="00485AF8" w:rsidP="00EF0429">
            <w:pPr>
              <w:rPr>
                <w:rFonts w:ascii="Arial" w:hAnsi="Arial" w:cs="Arial"/>
                <w:lang w:val="en"/>
              </w:rPr>
            </w:pPr>
            <w:r w:rsidRPr="00410B75">
              <w:rPr>
                <w:rFonts w:ascii="Arial" w:hAnsi="Arial" w:cs="Arial"/>
                <w:lang w:val="en"/>
              </w:rPr>
              <w:t>User</w:t>
            </w:r>
          </w:p>
        </w:tc>
      </w:tr>
      <w:tr w:rsidR="00485AF8" w:rsidRPr="00410B75" w14:paraId="669F6D01" w14:textId="77777777" w:rsidTr="003A24A5">
        <w:trPr>
          <w:trHeight w:val="240"/>
        </w:trPr>
        <w:tc>
          <w:tcPr>
            <w:tcW w:w="1714" w:type="dxa"/>
            <w:hideMark/>
          </w:tcPr>
          <w:p w14:paraId="198658E7" w14:textId="77777777" w:rsidR="00485AF8" w:rsidRPr="00410B75" w:rsidRDefault="00485AF8" w:rsidP="00EF0429">
            <w:pPr>
              <w:rPr>
                <w:rFonts w:ascii="Arial" w:hAnsi="Arial" w:cs="Arial"/>
                <w:lang w:val="en"/>
              </w:rPr>
            </w:pPr>
            <w:r w:rsidRPr="00410B75">
              <w:rPr>
                <w:rFonts w:ascii="Arial" w:hAnsi="Arial" w:cs="Arial"/>
                <w:b/>
                <w:bCs/>
                <w:lang w:val="en"/>
              </w:rPr>
              <w:t>Precondition</w:t>
            </w:r>
          </w:p>
        </w:tc>
        <w:tc>
          <w:tcPr>
            <w:tcW w:w="7090" w:type="dxa"/>
            <w:hideMark/>
          </w:tcPr>
          <w:p w14:paraId="520D6318" w14:textId="77777777" w:rsidR="00485AF8" w:rsidRPr="00410B75" w:rsidRDefault="00485AF8" w:rsidP="00EF0429">
            <w:pPr>
              <w:rPr>
                <w:rFonts w:ascii="Arial" w:hAnsi="Arial" w:cs="Arial"/>
                <w:lang w:val="en"/>
              </w:rPr>
            </w:pPr>
            <w:r w:rsidRPr="00410B75">
              <w:rPr>
                <w:rFonts w:ascii="Arial" w:hAnsi="Arial" w:cs="Arial"/>
                <w:lang w:val="en"/>
              </w:rPr>
              <w:t>At least one medication exists</w:t>
            </w:r>
          </w:p>
        </w:tc>
      </w:tr>
      <w:tr w:rsidR="00485AF8" w:rsidRPr="00410B75" w14:paraId="2E556CB9" w14:textId="77777777" w:rsidTr="003A24A5">
        <w:trPr>
          <w:trHeight w:val="500"/>
        </w:trPr>
        <w:tc>
          <w:tcPr>
            <w:tcW w:w="1714" w:type="dxa"/>
            <w:hideMark/>
          </w:tcPr>
          <w:p w14:paraId="0D259EAD" w14:textId="77777777" w:rsidR="00485AF8" w:rsidRPr="00410B75" w:rsidRDefault="00485AF8" w:rsidP="00EF0429">
            <w:pPr>
              <w:rPr>
                <w:rFonts w:ascii="Arial" w:hAnsi="Arial" w:cs="Arial"/>
                <w:lang w:val="en"/>
              </w:rPr>
            </w:pPr>
            <w:r w:rsidRPr="00410B75">
              <w:rPr>
                <w:rFonts w:ascii="Arial" w:hAnsi="Arial" w:cs="Arial"/>
                <w:b/>
                <w:bCs/>
                <w:lang w:val="en"/>
              </w:rPr>
              <w:t>Test Steps</w:t>
            </w:r>
          </w:p>
        </w:tc>
        <w:tc>
          <w:tcPr>
            <w:tcW w:w="7090" w:type="dxa"/>
            <w:hideMark/>
          </w:tcPr>
          <w:p w14:paraId="7745081E" w14:textId="77777777" w:rsidR="00485AF8" w:rsidRPr="00410B75" w:rsidRDefault="00485AF8" w:rsidP="00EF0429">
            <w:pPr>
              <w:rPr>
                <w:rFonts w:ascii="Arial" w:hAnsi="Arial" w:cs="Arial"/>
                <w:lang w:val="en"/>
              </w:rPr>
            </w:pPr>
            <w:r w:rsidRPr="00410B75">
              <w:rPr>
                <w:rFonts w:ascii="Arial" w:hAnsi="Arial" w:cs="Arial"/>
                <w:lang w:val="en"/>
              </w:rPr>
              <w:t>1. Open schedule menu 2. Choose medication 3. Set time/dosage 4. Save</w:t>
            </w:r>
          </w:p>
        </w:tc>
      </w:tr>
      <w:tr w:rsidR="00485AF8" w:rsidRPr="00410B75" w14:paraId="7CBAE218" w14:textId="77777777" w:rsidTr="003A24A5">
        <w:trPr>
          <w:trHeight w:val="500"/>
        </w:trPr>
        <w:tc>
          <w:tcPr>
            <w:tcW w:w="1714" w:type="dxa"/>
            <w:hideMark/>
          </w:tcPr>
          <w:p w14:paraId="1E38B892" w14:textId="77777777" w:rsidR="00485AF8" w:rsidRPr="00410B75" w:rsidRDefault="00485AF8" w:rsidP="00EF0429">
            <w:pPr>
              <w:rPr>
                <w:rFonts w:ascii="Arial" w:hAnsi="Arial" w:cs="Arial"/>
                <w:lang w:val="en"/>
              </w:rPr>
            </w:pPr>
            <w:r w:rsidRPr="00410B75">
              <w:rPr>
                <w:rFonts w:ascii="Arial" w:hAnsi="Arial" w:cs="Arial"/>
                <w:b/>
                <w:bCs/>
                <w:lang w:val="en"/>
              </w:rPr>
              <w:t>Expected Result</w:t>
            </w:r>
          </w:p>
        </w:tc>
        <w:tc>
          <w:tcPr>
            <w:tcW w:w="7090" w:type="dxa"/>
            <w:hideMark/>
          </w:tcPr>
          <w:p w14:paraId="010D77D5" w14:textId="77777777" w:rsidR="00485AF8" w:rsidRPr="00410B75" w:rsidRDefault="00485AF8" w:rsidP="00EF0429">
            <w:pPr>
              <w:rPr>
                <w:rFonts w:ascii="Arial" w:hAnsi="Arial" w:cs="Arial"/>
                <w:lang w:val="en"/>
              </w:rPr>
            </w:pPr>
            <w:r w:rsidRPr="00410B75">
              <w:rPr>
                <w:rFonts w:ascii="Arial" w:hAnsi="Arial" w:cs="Arial"/>
                <w:lang w:val="en"/>
              </w:rPr>
              <w:t xml:space="preserve">Schedule stored in </w:t>
            </w:r>
            <w:proofErr w:type="spellStart"/>
            <w:r w:rsidRPr="00410B75">
              <w:rPr>
                <w:rFonts w:ascii="Arial" w:hAnsi="Arial" w:cs="Arial"/>
                <w:lang w:val="en"/>
              </w:rPr>
              <w:t>Firestore</w:t>
            </w:r>
            <w:proofErr w:type="spellEnd"/>
            <w:r w:rsidRPr="00410B75">
              <w:rPr>
                <w:rFonts w:ascii="Arial" w:hAnsi="Arial" w:cs="Arial"/>
                <w:lang w:val="en"/>
              </w:rPr>
              <w:t xml:space="preserve"> and synced to dispenser</w:t>
            </w:r>
          </w:p>
        </w:tc>
      </w:tr>
      <w:tr w:rsidR="00485AF8" w:rsidRPr="00410B75" w14:paraId="3D876C1B" w14:textId="77777777" w:rsidTr="003A24A5">
        <w:trPr>
          <w:trHeight w:val="7209"/>
        </w:trPr>
        <w:tc>
          <w:tcPr>
            <w:tcW w:w="1714" w:type="dxa"/>
            <w:hideMark/>
          </w:tcPr>
          <w:p w14:paraId="2880AA02" w14:textId="77777777" w:rsidR="00485AF8" w:rsidRPr="00410B75" w:rsidRDefault="00485AF8" w:rsidP="00EF0429">
            <w:pPr>
              <w:rPr>
                <w:rFonts w:ascii="Arial" w:hAnsi="Arial" w:cs="Arial"/>
                <w:lang w:val="en"/>
              </w:rPr>
            </w:pPr>
            <w:r w:rsidRPr="00410B75">
              <w:rPr>
                <w:rFonts w:ascii="Arial" w:hAnsi="Arial" w:cs="Arial"/>
                <w:b/>
                <w:bCs/>
                <w:lang w:val="en"/>
              </w:rPr>
              <w:t>Actual Result</w:t>
            </w:r>
          </w:p>
        </w:tc>
        <w:tc>
          <w:tcPr>
            <w:tcW w:w="7090" w:type="dxa"/>
            <w:hideMark/>
          </w:tcPr>
          <w:p w14:paraId="6B06D455" w14:textId="77777777" w:rsidR="00485AF8" w:rsidRPr="00410B75" w:rsidRDefault="00485AF8" w:rsidP="00EF0429">
            <w:pPr>
              <w:rPr>
                <w:rFonts w:ascii="Arial" w:hAnsi="Arial" w:cs="Arial"/>
                <w:lang w:val="en"/>
              </w:rPr>
            </w:pPr>
            <w:r w:rsidRPr="00410B75">
              <w:rPr>
                <w:rFonts w:ascii="Arial" w:hAnsi="Arial" w:cs="Arial"/>
                <w:lang w:val="en"/>
              </w:rPr>
              <w:t xml:space="preserve">Schedule for </w:t>
            </w:r>
            <w:proofErr w:type="spellStart"/>
            <w:r w:rsidRPr="00410B75">
              <w:rPr>
                <w:rFonts w:ascii="Arial" w:hAnsi="Arial" w:cs="Arial"/>
                <w:lang w:val="en"/>
              </w:rPr>
              <w:t>Lifezar</w:t>
            </w:r>
            <w:proofErr w:type="spellEnd"/>
            <w:r w:rsidRPr="00410B75">
              <w:rPr>
                <w:rFonts w:ascii="Arial" w:hAnsi="Arial" w:cs="Arial"/>
                <w:lang w:val="en"/>
              </w:rPr>
              <w:t xml:space="preserve"> set at 8:00 AM daily; synced to dispenser</w:t>
            </w:r>
          </w:p>
          <w:p w14:paraId="000CB745" w14:textId="77021E15" w:rsidR="00485AF8" w:rsidRPr="00410B75" w:rsidRDefault="002D1E6B" w:rsidP="00EF0429">
            <w:pPr>
              <w:rPr>
                <w:rFonts w:ascii="Arial" w:hAnsi="Arial" w:cs="Arial"/>
                <w:lang w:val="en"/>
              </w:rPr>
            </w:pPr>
            <w:r w:rsidRPr="00410B75">
              <w:rPr>
                <w:rFonts w:ascii="Arial" w:hAnsi="Arial" w:cs="Arial"/>
                <w:noProof/>
              </w:rPr>
              <w:drawing>
                <wp:anchor distT="0" distB="0" distL="114300" distR="114300" simplePos="0" relativeHeight="251724800" behindDoc="0" locked="0" layoutInCell="1" allowOverlap="1" wp14:anchorId="621D44C5" wp14:editId="3744CDD3">
                  <wp:simplePos x="0" y="0"/>
                  <wp:positionH relativeFrom="margin">
                    <wp:posOffset>2146935</wp:posOffset>
                  </wp:positionH>
                  <wp:positionV relativeFrom="paragraph">
                    <wp:posOffset>113665</wp:posOffset>
                  </wp:positionV>
                  <wp:extent cx="1871927" cy="4160520"/>
                  <wp:effectExtent l="0" t="0" r="0" b="0"/>
                  <wp:wrapThrough wrapText="bothSides">
                    <wp:wrapPolygon edited="0">
                      <wp:start x="0" y="0"/>
                      <wp:lineTo x="0" y="21462"/>
                      <wp:lineTo x="21329" y="21462"/>
                      <wp:lineTo x="21329" y="0"/>
                      <wp:lineTo x="0" y="0"/>
                    </wp:wrapPolygon>
                  </wp:wrapThrough>
                  <wp:docPr id="167235657" name="Picture 5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42227" name="Picture 58" descr="A screenshot of a phone&#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71927" cy="4160520"/>
                          </a:xfrm>
                          <a:prstGeom prst="rect">
                            <a:avLst/>
                          </a:prstGeom>
                        </pic:spPr>
                      </pic:pic>
                    </a:graphicData>
                  </a:graphic>
                  <wp14:sizeRelH relativeFrom="margin">
                    <wp14:pctWidth>0</wp14:pctWidth>
                  </wp14:sizeRelH>
                  <wp14:sizeRelV relativeFrom="margin">
                    <wp14:pctHeight>0</wp14:pctHeight>
                  </wp14:sizeRelV>
                </wp:anchor>
              </w:drawing>
            </w:r>
            <w:r w:rsidRPr="00410B75">
              <w:rPr>
                <w:rFonts w:ascii="Arial" w:hAnsi="Arial" w:cs="Arial"/>
                <w:noProof/>
              </w:rPr>
              <w:drawing>
                <wp:anchor distT="0" distB="0" distL="114300" distR="114300" simplePos="0" relativeHeight="251723776" behindDoc="0" locked="0" layoutInCell="1" allowOverlap="1" wp14:anchorId="28471AB9" wp14:editId="28E6BF47">
                  <wp:simplePos x="0" y="0"/>
                  <wp:positionH relativeFrom="margin">
                    <wp:posOffset>105410</wp:posOffset>
                  </wp:positionH>
                  <wp:positionV relativeFrom="paragraph">
                    <wp:posOffset>104775</wp:posOffset>
                  </wp:positionV>
                  <wp:extent cx="1872011" cy="4160520"/>
                  <wp:effectExtent l="0" t="0" r="0" b="0"/>
                  <wp:wrapThrough wrapText="bothSides">
                    <wp:wrapPolygon edited="0">
                      <wp:start x="0" y="0"/>
                      <wp:lineTo x="0" y="21462"/>
                      <wp:lineTo x="21322" y="21462"/>
                      <wp:lineTo x="21322" y="0"/>
                      <wp:lineTo x="0" y="0"/>
                    </wp:wrapPolygon>
                  </wp:wrapThrough>
                  <wp:docPr id="568495234" name="Picture 57" descr="A screenshot of a mobil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92302" name="Picture 57" descr="A screenshot of a mobile application&#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72011" cy="4160520"/>
                          </a:xfrm>
                          <a:prstGeom prst="rect">
                            <a:avLst/>
                          </a:prstGeom>
                        </pic:spPr>
                      </pic:pic>
                    </a:graphicData>
                  </a:graphic>
                  <wp14:sizeRelH relativeFrom="margin">
                    <wp14:pctWidth>0</wp14:pctWidth>
                  </wp14:sizeRelH>
                  <wp14:sizeRelV relativeFrom="margin">
                    <wp14:pctHeight>0</wp14:pctHeight>
                  </wp14:sizeRelV>
                </wp:anchor>
              </w:drawing>
            </w:r>
          </w:p>
          <w:p w14:paraId="02DF853F" w14:textId="1327E8A0" w:rsidR="00485AF8" w:rsidRPr="00410B75" w:rsidRDefault="00485AF8" w:rsidP="00EF0429">
            <w:pPr>
              <w:rPr>
                <w:rFonts w:ascii="Arial" w:hAnsi="Arial" w:cs="Arial"/>
                <w:lang w:val="en"/>
              </w:rPr>
            </w:pPr>
          </w:p>
          <w:p w14:paraId="540777B0" w14:textId="77777777" w:rsidR="00485AF8" w:rsidRPr="00410B75" w:rsidRDefault="00485AF8" w:rsidP="00EF0429">
            <w:pPr>
              <w:rPr>
                <w:rFonts w:ascii="Arial" w:hAnsi="Arial" w:cs="Arial"/>
                <w:lang w:val="en"/>
              </w:rPr>
            </w:pPr>
          </w:p>
        </w:tc>
      </w:tr>
      <w:tr w:rsidR="00485AF8" w:rsidRPr="00410B75" w14:paraId="77C01D8A" w14:textId="77777777" w:rsidTr="003A24A5">
        <w:trPr>
          <w:trHeight w:val="240"/>
        </w:trPr>
        <w:tc>
          <w:tcPr>
            <w:tcW w:w="1714" w:type="dxa"/>
            <w:hideMark/>
          </w:tcPr>
          <w:p w14:paraId="0F4B0EEB" w14:textId="77777777" w:rsidR="00485AF8" w:rsidRPr="00410B75" w:rsidRDefault="00485AF8" w:rsidP="00EF0429">
            <w:pPr>
              <w:rPr>
                <w:rFonts w:ascii="Arial" w:hAnsi="Arial" w:cs="Arial"/>
                <w:lang w:val="en"/>
              </w:rPr>
            </w:pPr>
            <w:r w:rsidRPr="00410B75">
              <w:rPr>
                <w:rFonts w:ascii="Arial" w:hAnsi="Arial" w:cs="Arial"/>
                <w:b/>
                <w:bCs/>
                <w:lang w:val="en"/>
              </w:rPr>
              <w:t>Status</w:t>
            </w:r>
          </w:p>
        </w:tc>
        <w:tc>
          <w:tcPr>
            <w:tcW w:w="7090" w:type="dxa"/>
            <w:hideMark/>
          </w:tcPr>
          <w:p w14:paraId="4D880F4F" w14:textId="77777777" w:rsidR="00485AF8" w:rsidRPr="00410B75" w:rsidRDefault="00485AF8" w:rsidP="00EF0429">
            <w:pPr>
              <w:rPr>
                <w:rFonts w:ascii="Arial" w:hAnsi="Arial" w:cs="Arial"/>
                <w:lang w:val="en"/>
              </w:rPr>
            </w:pPr>
            <w:r w:rsidRPr="00410B75">
              <w:rPr>
                <w:rFonts w:ascii="Arial" w:hAnsi="Arial" w:cs="Arial"/>
                <w:lang w:val="en"/>
              </w:rPr>
              <w:t>Pass</w:t>
            </w:r>
          </w:p>
        </w:tc>
      </w:tr>
      <w:tr w:rsidR="00485AF8" w:rsidRPr="00410B75" w14:paraId="039C6CD2" w14:textId="77777777" w:rsidTr="003A24A5">
        <w:trPr>
          <w:trHeight w:val="240"/>
        </w:trPr>
        <w:tc>
          <w:tcPr>
            <w:tcW w:w="1714" w:type="dxa"/>
            <w:hideMark/>
          </w:tcPr>
          <w:p w14:paraId="203A4127" w14:textId="77777777" w:rsidR="00485AF8" w:rsidRPr="00410B75" w:rsidRDefault="00485AF8" w:rsidP="00EF0429">
            <w:pPr>
              <w:rPr>
                <w:rFonts w:ascii="Arial" w:hAnsi="Arial" w:cs="Arial"/>
                <w:lang w:val="en"/>
              </w:rPr>
            </w:pPr>
            <w:r w:rsidRPr="00410B75">
              <w:rPr>
                <w:rFonts w:ascii="Arial" w:hAnsi="Arial" w:cs="Arial"/>
                <w:b/>
                <w:bCs/>
                <w:lang w:val="en"/>
              </w:rPr>
              <w:t>Remarks</w:t>
            </w:r>
          </w:p>
        </w:tc>
        <w:tc>
          <w:tcPr>
            <w:tcW w:w="7090" w:type="dxa"/>
            <w:hideMark/>
          </w:tcPr>
          <w:p w14:paraId="75E23F1F" w14:textId="77777777" w:rsidR="00485AF8" w:rsidRPr="00410B75" w:rsidRDefault="00485AF8" w:rsidP="00EF0429">
            <w:pPr>
              <w:rPr>
                <w:rFonts w:ascii="Arial" w:hAnsi="Arial" w:cs="Arial"/>
                <w:lang w:val="en"/>
              </w:rPr>
            </w:pPr>
            <w:r w:rsidRPr="00410B75">
              <w:rPr>
                <w:rFonts w:ascii="Arial" w:hAnsi="Arial" w:cs="Arial"/>
                <w:lang w:val="en"/>
              </w:rPr>
              <w:t>Schedule synced correctly; reminder notification accurate.</w:t>
            </w:r>
          </w:p>
        </w:tc>
      </w:tr>
    </w:tbl>
    <w:p w14:paraId="23075EC7" w14:textId="77777777" w:rsidR="00485AF8" w:rsidRDefault="00485AF8" w:rsidP="00485AF8">
      <w:pPr>
        <w:rPr>
          <w:rFonts w:ascii="Arial" w:hAnsi="Arial" w:cs="Arial"/>
          <w:lang w:val="en"/>
        </w:rPr>
      </w:pPr>
    </w:p>
    <w:p w14:paraId="751E1ECF" w14:textId="77777777" w:rsidR="002D1E6B" w:rsidRDefault="002D1E6B" w:rsidP="00485AF8">
      <w:pPr>
        <w:rPr>
          <w:rFonts w:ascii="Arial" w:hAnsi="Arial" w:cs="Arial"/>
          <w:lang w:val="en"/>
        </w:rPr>
      </w:pPr>
    </w:p>
    <w:p w14:paraId="15EB7CDC" w14:textId="77777777" w:rsidR="002D1E6B" w:rsidRDefault="002D1E6B" w:rsidP="00485AF8">
      <w:pPr>
        <w:rPr>
          <w:rFonts w:ascii="Arial" w:hAnsi="Arial" w:cs="Arial"/>
          <w:lang w:val="en"/>
        </w:rPr>
      </w:pPr>
    </w:p>
    <w:p w14:paraId="55B12698" w14:textId="77777777" w:rsidR="003A24A5" w:rsidRDefault="003A24A5" w:rsidP="00485AF8">
      <w:pPr>
        <w:rPr>
          <w:rFonts w:ascii="Arial" w:hAnsi="Arial" w:cs="Arial"/>
          <w:lang w:val="en"/>
        </w:rPr>
      </w:pPr>
    </w:p>
    <w:p w14:paraId="308028EF" w14:textId="77777777" w:rsidR="002D1E6B" w:rsidRPr="00410B75" w:rsidRDefault="002D1E6B" w:rsidP="00485AF8">
      <w:pPr>
        <w:rPr>
          <w:rFonts w:ascii="Arial" w:hAnsi="Arial" w:cs="Arial"/>
          <w:lang w:val="en"/>
        </w:rPr>
      </w:pPr>
    </w:p>
    <w:p w14:paraId="6CCBAB64" w14:textId="77777777" w:rsidR="00485AF8" w:rsidRDefault="00485AF8" w:rsidP="00485AF8">
      <w:pPr>
        <w:rPr>
          <w:rFonts w:ascii="Arial" w:hAnsi="Arial" w:cs="Arial"/>
          <w:b/>
          <w:bCs/>
          <w:lang w:val="en"/>
        </w:rPr>
      </w:pPr>
      <w:r w:rsidRPr="00410B75">
        <w:rPr>
          <w:rFonts w:ascii="Arial" w:hAnsi="Arial" w:cs="Arial"/>
          <w:b/>
          <w:bCs/>
          <w:lang w:val="en"/>
        </w:rPr>
        <w:t>UC-04: View Medication Reports</w:t>
      </w:r>
    </w:p>
    <w:p w14:paraId="4A935B1F" w14:textId="77777777" w:rsidR="00135A99" w:rsidRPr="00410B75" w:rsidRDefault="00135A99" w:rsidP="00485AF8">
      <w:pPr>
        <w:rPr>
          <w:rFonts w:ascii="Arial" w:hAnsi="Arial" w:cs="Arial"/>
          <w:b/>
          <w:bCs/>
          <w:lang w:val="en"/>
        </w:rPr>
      </w:pPr>
    </w:p>
    <w:tbl>
      <w:tblPr>
        <w:tblStyle w:val="TableGrid"/>
        <w:tblW w:w="0" w:type="auto"/>
        <w:tblInd w:w="137" w:type="dxa"/>
        <w:tblLook w:val="04A0" w:firstRow="1" w:lastRow="0" w:firstColumn="1" w:lastColumn="0" w:noHBand="0" w:noVBand="1"/>
      </w:tblPr>
      <w:tblGrid>
        <w:gridCol w:w="1718"/>
        <w:gridCol w:w="7106"/>
      </w:tblGrid>
      <w:tr w:rsidR="00485AF8" w:rsidRPr="00410B75" w14:paraId="533DCD4E" w14:textId="77777777" w:rsidTr="003A24A5">
        <w:trPr>
          <w:trHeight w:val="242"/>
        </w:trPr>
        <w:tc>
          <w:tcPr>
            <w:tcW w:w="1718" w:type="dxa"/>
            <w:hideMark/>
          </w:tcPr>
          <w:p w14:paraId="5C7B16E2" w14:textId="77777777" w:rsidR="00485AF8" w:rsidRPr="00410B75" w:rsidRDefault="00485AF8" w:rsidP="00EF0429">
            <w:pPr>
              <w:rPr>
                <w:rFonts w:ascii="Arial" w:hAnsi="Arial" w:cs="Arial"/>
                <w:b/>
                <w:bCs/>
                <w:lang w:val="en"/>
              </w:rPr>
            </w:pPr>
            <w:r w:rsidRPr="00410B75">
              <w:rPr>
                <w:rFonts w:ascii="Arial" w:hAnsi="Arial" w:cs="Arial"/>
                <w:b/>
                <w:bCs/>
                <w:lang w:val="en"/>
              </w:rPr>
              <w:t>Field</w:t>
            </w:r>
          </w:p>
        </w:tc>
        <w:tc>
          <w:tcPr>
            <w:tcW w:w="7106" w:type="dxa"/>
            <w:hideMark/>
          </w:tcPr>
          <w:p w14:paraId="7929CA2B" w14:textId="77777777" w:rsidR="00485AF8" w:rsidRPr="00410B75" w:rsidRDefault="00485AF8" w:rsidP="00EF0429">
            <w:pPr>
              <w:rPr>
                <w:rFonts w:ascii="Arial" w:hAnsi="Arial" w:cs="Arial"/>
                <w:b/>
                <w:bCs/>
                <w:lang w:val="en"/>
              </w:rPr>
            </w:pPr>
            <w:r w:rsidRPr="00410B75">
              <w:rPr>
                <w:rFonts w:ascii="Arial" w:hAnsi="Arial" w:cs="Arial"/>
                <w:b/>
                <w:bCs/>
                <w:lang w:val="en"/>
              </w:rPr>
              <w:t>Description</w:t>
            </w:r>
          </w:p>
        </w:tc>
      </w:tr>
      <w:tr w:rsidR="00485AF8" w:rsidRPr="00410B75" w14:paraId="1FD8F515" w14:textId="77777777" w:rsidTr="003A24A5">
        <w:trPr>
          <w:trHeight w:val="242"/>
        </w:trPr>
        <w:tc>
          <w:tcPr>
            <w:tcW w:w="1718" w:type="dxa"/>
            <w:hideMark/>
          </w:tcPr>
          <w:p w14:paraId="04FA0294" w14:textId="77777777" w:rsidR="00485AF8" w:rsidRPr="00410B75" w:rsidRDefault="00485AF8" w:rsidP="00EF0429">
            <w:pPr>
              <w:rPr>
                <w:rFonts w:ascii="Arial" w:hAnsi="Arial" w:cs="Arial"/>
                <w:lang w:val="en"/>
              </w:rPr>
            </w:pPr>
            <w:r w:rsidRPr="00410B75">
              <w:rPr>
                <w:rFonts w:ascii="Arial" w:hAnsi="Arial" w:cs="Arial"/>
                <w:b/>
                <w:bCs/>
                <w:lang w:val="en"/>
              </w:rPr>
              <w:t>Use Case ID</w:t>
            </w:r>
          </w:p>
        </w:tc>
        <w:tc>
          <w:tcPr>
            <w:tcW w:w="7106" w:type="dxa"/>
            <w:hideMark/>
          </w:tcPr>
          <w:p w14:paraId="0641A80F" w14:textId="77777777" w:rsidR="00485AF8" w:rsidRPr="00410B75" w:rsidRDefault="00485AF8" w:rsidP="00EF0429">
            <w:pPr>
              <w:rPr>
                <w:rFonts w:ascii="Arial" w:hAnsi="Arial" w:cs="Arial"/>
                <w:lang w:val="en"/>
              </w:rPr>
            </w:pPr>
            <w:r w:rsidRPr="00410B75">
              <w:rPr>
                <w:rFonts w:ascii="Arial" w:hAnsi="Arial" w:cs="Arial"/>
                <w:lang w:val="en"/>
              </w:rPr>
              <w:t>UC-04</w:t>
            </w:r>
          </w:p>
        </w:tc>
      </w:tr>
      <w:tr w:rsidR="00485AF8" w:rsidRPr="00410B75" w14:paraId="6589DA69" w14:textId="77777777" w:rsidTr="003A24A5">
        <w:trPr>
          <w:trHeight w:val="505"/>
        </w:trPr>
        <w:tc>
          <w:tcPr>
            <w:tcW w:w="1718" w:type="dxa"/>
            <w:hideMark/>
          </w:tcPr>
          <w:p w14:paraId="613EF1DB" w14:textId="77777777" w:rsidR="00485AF8" w:rsidRPr="00410B75" w:rsidRDefault="00485AF8" w:rsidP="00EF0429">
            <w:pPr>
              <w:rPr>
                <w:rFonts w:ascii="Arial" w:hAnsi="Arial" w:cs="Arial"/>
                <w:lang w:val="en"/>
              </w:rPr>
            </w:pPr>
            <w:r w:rsidRPr="00410B75">
              <w:rPr>
                <w:rFonts w:ascii="Arial" w:hAnsi="Arial" w:cs="Arial"/>
                <w:b/>
                <w:bCs/>
                <w:lang w:val="en"/>
              </w:rPr>
              <w:t>Use Case Name</w:t>
            </w:r>
          </w:p>
        </w:tc>
        <w:tc>
          <w:tcPr>
            <w:tcW w:w="7106" w:type="dxa"/>
            <w:hideMark/>
          </w:tcPr>
          <w:p w14:paraId="46D1467C" w14:textId="77777777" w:rsidR="00485AF8" w:rsidRPr="00410B75" w:rsidRDefault="00485AF8" w:rsidP="00EF0429">
            <w:pPr>
              <w:rPr>
                <w:rFonts w:ascii="Arial" w:hAnsi="Arial" w:cs="Arial"/>
                <w:lang w:val="en"/>
              </w:rPr>
            </w:pPr>
            <w:r w:rsidRPr="00410B75">
              <w:rPr>
                <w:rFonts w:ascii="Arial" w:hAnsi="Arial" w:cs="Arial"/>
                <w:lang w:val="en"/>
              </w:rPr>
              <w:t>View Medication Reports</w:t>
            </w:r>
          </w:p>
        </w:tc>
      </w:tr>
      <w:tr w:rsidR="00485AF8" w:rsidRPr="00410B75" w14:paraId="4CB28D58" w14:textId="77777777" w:rsidTr="003A24A5">
        <w:trPr>
          <w:trHeight w:val="242"/>
        </w:trPr>
        <w:tc>
          <w:tcPr>
            <w:tcW w:w="1718" w:type="dxa"/>
            <w:hideMark/>
          </w:tcPr>
          <w:p w14:paraId="748CE667" w14:textId="77777777" w:rsidR="00485AF8" w:rsidRPr="00410B75" w:rsidRDefault="00485AF8" w:rsidP="00EF0429">
            <w:pPr>
              <w:rPr>
                <w:rFonts w:ascii="Arial" w:hAnsi="Arial" w:cs="Arial"/>
                <w:lang w:val="en"/>
              </w:rPr>
            </w:pPr>
            <w:r w:rsidRPr="00410B75">
              <w:rPr>
                <w:rFonts w:ascii="Arial" w:hAnsi="Arial" w:cs="Arial"/>
                <w:b/>
                <w:bCs/>
                <w:lang w:val="en"/>
              </w:rPr>
              <w:t>Actors</w:t>
            </w:r>
          </w:p>
        </w:tc>
        <w:tc>
          <w:tcPr>
            <w:tcW w:w="7106" w:type="dxa"/>
            <w:hideMark/>
          </w:tcPr>
          <w:p w14:paraId="5C6FEBB6" w14:textId="77777777" w:rsidR="00485AF8" w:rsidRPr="00410B75" w:rsidRDefault="00485AF8" w:rsidP="00EF0429">
            <w:pPr>
              <w:rPr>
                <w:rFonts w:ascii="Arial" w:hAnsi="Arial" w:cs="Arial"/>
                <w:lang w:val="en"/>
              </w:rPr>
            </w:pPr>
            <w:r w:rsidRPr="00410B75">
              <w:rPr>
                <w:rFonts w:ascii="Arial" w:hAnsi="Arial" w:cs="Arial"/>
                <w:lang w:val="en"/>
              </w:rPr>
              <w:t>User, Guardian</w:t>
            </w:r>
          </w:p>
        </w:tc>
      </w:tr>
      <w:tr w:rsidR="00485AF8" w:rsidRPr="00410B75" w14:paraId="62044564" w14:textId="77777777" w:rsidTr="003A24A5">
        <w:trPr>
          <w:trHeight w:val="242"/>
        </w:trPr>
        <w:tc>
          <w:tcPr>
            <w:tcW w:w="1718" w:type="dxa"/>
            <w:hideMark/>
          </w:tcPr>
          <w:p w14:paraId="78E535D8" w14:textId="77777777" w:rsidR="00485AF8" w:rsidRPr="00410B75" w:rsidRDefault="00485AF8" w:rsidP="00EF0429">
            <w:pPr>
              <w:rPr>
                <w:rFonts w:ascii="Arial" w:hAnsi="Arial" w:cs="Arial"/>
                <w:lang w:val="en"/>
              </w:rPr>
            </w:pPr>
            <w:r w:rsidRPr="00410B75">
              <w:rPr>
                <w:rFonts w:ascii="Arial" w:hAnsi="Arial" w:cs="Arial"/>
                <w:b/>
                <w:bCs/>
                <w:lang w:val="en"/>
              </w:rPr>
              <w:t>Precondition</w:t>
            </w:r>
          </w:p>
        </w:tc>
        <w:tc>
          <w:tcPr>
            <w:tcW w:w="7106" w:type="dxa"/>
            <w:hideMark/>
          </w:tcPr>
          <w:p w14:paraId="0C4F873F" w14:textId="77777777" w:rsidR="00485AF8" w:rsidRPr="00410B75" w:rsidRDefault="00485AF8" w:rsidP="00EF0429">
            <w:pPr>
              <w:rPr>
                <w:rFonts w:ascii="Arial" w:hAnsi="Arial" w:cs="Arial"/>
                <w:lang w:val="en"/>
              </w:rPr>
            </w:pPr>
            <w:r w:rsidRPr="00410B75">
              <w:rPr>
                <w:rFonts w:ascii="Arial" w:hAnsi="Arial" w:cs="Arial"/>
                <w:lang w:val="en"/>
              </w:rPr>
              <w:t>At least one intake log exists</w:t>
            </w:r>
          </w:p>
        </w:tc>
      </w:tr>
      <w:tr w:rsidR="00485AF8" w:rsidRPr="00410B75" w14:paraId="348DEC08" w14:textId="77777777" w:rsidTr="003A24A5">
        <w:trPr>
          <w:trHeight w:val="262"/>
        </w:trPr>
        <w:tc>
          <w:tcPr>
            <w:tcW w:w="1718" w:type="dxa"/>
            <w:hideMark/>
          </w:tcPr>
          <w:p w14:paraId="58E6EE6F" w14:textId="77777777" w:rsidR="00485AF8" w:rsidRPr="00410B75" w:rsidRDefault="00485AF8" w:rsidP="00EF0429">
            <w:pPr>
              <w:rPr>
                <w:rFonts w:ascii="Arial" w:hAnsi="Arial" w:cs="Arial"/>
                <w:lang w:val="en"/>
              </w:rPr>
            </w:pPr>
            <w:r w:rsidRPr="00410B75">
              <w:rPr>
                <w:rFonts w:ascii="Arial" w:hAnsi="Arial" w:cs="Arial"/>
                <w:b/>
                <w:bCs/>
                <w:lang w:val="en"/>
              </w:rPr>
              <w:t>Test Steps</w:t>
            </w:r>
          </w:p>
        </w:tc>
        <w:tc>
          <w:tcPr>
            <w:tcW w:w="7106" w:type="dxa"/>
            <w:hideMark/>
          </w:tcPr>
          <w:p w14:paraId="2E5601C0" w14:textId="77777777" w:rsidR="00485AF8" w:rsidRPr="00410B75" w:rsidRDefault="00485AF8" w:rsidP="00EF0429">
            <w:pPr>
              <w:rPr>
                <w:rFonts w:ascii="Arial" w:hAnsi="Arial" w:cs="Arial"/>
                <w:lang w:val="en"/>
              </w:rPr>
            </w:pPr>
            <w:r w:rsidRPr="00410B75">
              <w:rPr>
                <w:rFonts w:ascii="Arial" w:hAnsi="Arial" w:cs="Arial"/>
                <w:lang w:val="en"/>
              </w:rPr>
              <w:t>1. Open Reports tab 2. View weekly/monthly graphs</w:t>
            </w:r>
          </w:p>
        </w:tc>
      </w:tr>
      <w:tr w:rsidR="00485AF8" w:rsidRPr="00410B75" w14:paraId="35DCE5BD" w14:textId="77777777" w:rsidTr="003A24A5">
        <w:trPr>
          <w:trHeight w:val="484"/>
        </w:trPr>
        <w:tc>
          <w:tcPr>
            <w:tcW w:w="1718" w:type="dxa"/>
            <w:hideMark/>
          </w:tcPr>
          <w:p w14:paraId="43A4BB1C" w14:textId="77777777" w:rsidR="00485AF8" w:rsidRPr="00410B75" w:rsidRDefault="00485AF8" w:rsidP="00EF0429">
            <w:pPr>
              <w:rPr>
                <w:rFonts w:ascii="Arial" w:hAnsi="Arial" w:cs="Arial"/>
                <w:lang w:val="en"/>
              </w:rPr>
            </w:pPr>
            <w:r w:rsidRPr="00410B75">
              <w:rPr>
                <w:rFonts w:ascii="Arial" w:hAnsi="Arial" w:cs="Arial"/>
                <w:b/>
                <w:bCs/>
                <w:lang w:val="en"/>
              </w:rPr>
              <w:t>Expected Result</w:t>
            </w:r>
          </w:p>
        </w:tc>
        <w:tc>
          <w:tcPr>
            <w:tcW w:w="7106" w:type="dxa"/>
            <w:hideMark/>
          </w:tcPr>
          <w:p w14:paraId="21AAF099" w14:textId="77777777" w:rsidR="00485AF8" w:rsidRPr="00410B75" w:rsidRDefault="00485AF8" w:rsidP="00EF0429">
            <w:pPr>
              <w:rPr>
                <w:rFonts w:ascii="Arial" w:hAnsi="Arial" w:cs="Arial"/>
                <w:lang w:val="en"/>
              </w:rPr>
            </w:pPr>
            <w:r w:rsidRPr="00410B75">
              <w:rPr>
                <w:rFonts w:ascii="Arial" w:hAnsi="Arial" w:cs="Arial"/>
                <w:lang w:val="en"/>
              </w:rPr>
              <w:t>Reports display accurate adherence data</w:t>
            </w:r>
          </w:p>
        </w:tc>
      </w:tr>
      <w:tr w:rsidR="00485AF8" w:rsidRPr="00410B75" w14:paraId="1EB61D8C" w14:textId="77777777" w:rsidTr="003A24A5">
        <w:trPr>
          <w:trHeight w:val="7125"/>
        </w:trPr>
        <w:tc>
          <w:tcPr>
            <w:tcW w:w="1718" w:type="dxa"/>
            <w:hideMark/>
          </w:tcPr>
          <w:p w14:paraId="76665A6D" w14:textId="77777777" w:rsidR="00485AF8" w:rsidRPr="00410B75" w:rsidRDefault="00485AF8" w:rsidP="00EF0429">
            <w:pPr>
              <w:rPr>
                <w:rFonts w:ascii="Arial" w:hAnsi="Arial" w:cs="Arial"/>
                <w:lang w:val="en"/>
              </w:rPr>
            </w:pPr>
            <w:r w:rsidRPr="00410B75">
              <w:rPr>
                <w:rFonts w:ascii="Arial" w:hAnsi="Arial" w:cs="Arial"/>
                <w:b/>
                <w:bCs/>
                <w:lang w:val="en"/>
              </w:rPr>
              <w:t>Actual Result</w:t>
            </w:r>
          </w:p>
        </w:tc>
        <w:tc>
          <w:tcPr>
            <w:tcW w:w="7106" w:type="dxa"/>
            <w:hideMark/>
          </w:tcPr>
          <w:p w14:paraId="4FA7EE79" w14:textId="77777777" w:rsidR="00485AF8" w:rsidRPr="00410B75" w:rsidRDefault="00485AF8" w:rsidP="00EF0429">
            <w:pPr>
              <w:rPr>
                <w:rFonts w:ascii="Arial" w:hAnsi="Arial" w:cs="Arial"/>
                <w:lang w:val="en"/>
              </w:rPr>
            </w:pPr>
            <w:r w:rsidRPr="00410B75">
              <w:rPr>
                <w:rFonts w:ascii="Arial" w:hAnsi="Arial" w:cs="Arial"/>
                <w:lang w:val="en"/>
              </w:rPr>
              <w:t xml:space="preserve">Weekly adherence report shows intake for </w:t>
            </w:r>
            <w:proofErr w:type="spellStart"/>
            <w:r w:rsidRPr="00410B75">
              <w:rPr>
                <w:rFonts w:ascii="Arial" w:hAnsi="Arial" w:cs="Arial"/>
                <w:lang w:val="en"/>
              </w:rPr>
              <w:t>lifezar</w:t>
            </w:r>
            <w:proofErr w:type="spellEnd"/>
            <w:r w:rsidRPr="00410B75">
              <w:rPr>
                <w:rFonts w:ascii="Arial" w:hAnsi="Arial" w:cs="Arial"/>
                <w:lang w:val="en"/>
              </w:rPr>
              <w:t>;</w:t>
            </w:r>
          </w:p>
          <w:p w14:paraId="787480EE" w14:textId="28193E67" w:rsidR="00485AF8" w:rsidRPr="00410B75" w:rsidRDefault="002D1E6B" w:rsidP="00EF0429">
            <w:pPr>
              <w:rPr>
                <w:rFonts w:ascii="Arial" w:hAnsi="Arial" w:cs="Arial"/>
                <w:lang w:val="en"/>
              </w:rPr>
            </w:pPr>
            <w:r w:rsidRPr="00410B75">
              <w:rPr>
                <w:rFonts w:ascii="Arial" w:hAnsi="Arial" w:cs="Arial"/>
                <w:noProof/>
              </w:rPr>
              <w:drawing>
                <wp:anchor distT="0" distB="0" distL="114300" distR="114300" simplePos="0" relativeHeight="251815936" behindDoc="0" locked="0" layoutInCell="1" allowOverlap="1" wp14:anchorId="02C02DBE" wp14:editId="3C10085C">
                  <wp:simplePos x="0" y="0"/>
                  <wp:positionH relativeFrom="column">
                    <wp:posOffset>1290320</wp:posOffset>
                  </wp:positionH>
                  <wp:positionV relativeFrom="paragraph">
                    <wp:posOffset>101600</wp:posOffset>
                  </wp:positionV>
                  <wp:extent cx="1810385" cy="4029710"/>
                  <wp:effectExtent l="0" t="0" r="0" b="8890"/>
                  <wp:wrapThrough wrapText="bothSides">
                    <wp:wrapPolygon edited="0">
                      <wp:start x="0" y="0"/>
                      <wp:lineTo x="0" y="21546"/>
                      <wp:lineTo x="21365" y="21546"/>
                      <wp:lineTo x="21365" y="0"/>
                      <wp:lineTo x="0" y="0"/>
                    </wp:wrapPolygon>
                  </wp:wrapThrough>
                  <wp:docPr id="1741973020"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73020" name="Picture 4" descr="A screenshot of a phone&#10;&#10;AI-generated content may be incorrect."/>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810385" cy="4029710"/>
                          </a:xfrm>
                          <a:prstGeom prst="rect">
                            <a:avLst/>
                          </a:prstGeom>
                          <a:noFill/>
                        </pic:spPr>
                      </pic:pic>
                    </a:graphicData>
                  </a:graphic>
                </wp:anchor>
              </w:drawing>
            </w:r>
          </w:p>
          <w:p w14:paraId="288316A9" w14:textId="357D6F07" w:rsidR="00485AF8" w:rsidRPr="00410B75" w:rsidRDefault="00485AF8" w:rsidP="00EF0429">
            <w:pPr>
              <w:rPr>
                <w:rFonts w:ascii="Arial" w:hAnsi="Arial" w:cs="Arial"/>
                <w:lang w:val="en"/>
              </w:rPr>
            </w:pPr>
          </w:p>
          <w:p w14:paraId="48090FF6" w14:textId="77777777" w:rsidR="00485AF8" w:rsidRPr="00410B75" w:rsidRDefault="00485AF8" w:rsidP="00EF0429">
            <w:pPr>
              <w:rPr>
                <w:rFonts w:ascii="Arial" w:hAnsi="Arial" w:cs="Arial"/>
                <w:lang w:val="en"/>
              </w:rPr>
            </w:pPr>
          </w:p>
        </w:tc>
      </w:tr>
      <w:tr w:rsidR="00485AF8" w:rsidRPr="00410B75" w14:paraId="5903845E" w14:textId="77777777" w:rsidTr="003A24A5">
        <w:trPr>
          <w:trHeight w:val="242"/>
        </w:trPr>
        <w:tc>
          <w:tcPr>
            <w:tcW w:w="1718" w:type="dxa"/>
            <w:hideMark/>
          </w:tcPr>
          <w:p w14:paraId="4B983AC8" w14:textId="77777777" w:rsidR="00485AF8" w:rsidRPr="00410B75" w:rsidRDefault="00485AF8" w:rsidP="00EF0429">
            <w:pPr>
              <w:rPr>
                <w:rFonts w:ascii="Arial" w:hAnsi="Arial" w:cs="Arial"/>
                <w:lang w:val="en"/>
              </w:rPr>
            </w:pPr>
            <w:r w:rsidRPr="00410B75">
              <w:rPr>
                <w:rFonts w:ascii="Arial" w:hAnsi="Arial" w:cs="Arial"/>
                <w:b/>
                <w:bCs/>
                <w:lang w:val="en"/>
              </w:rPr>
              <w:t>Status</w:t>
            </w:r>
          </w:p>
        </w:tc>
        <w:tc>
          <w:tcPr>
            <w:tcW w:w="7106" w:type="dxa"/>
            <w:hideMark/>
          </w:tcPr>
          <w:p w14:paraId="2A13E9F7" w14:textId="77777777" w:rsidR="00485AF8" w:rsidRPr="00410B75" w:rsidRDefault="00485AF8" w:rsidP="00EF0429">
            <w:pPr>
              <w:rPr>
                <w:rFonts w:ascii="Arial" w:hAnsi="Arial" w:cs="Arial"/>
                <w:lang w:val="en"/>
              </w:rPr>
            </w:pPr>
            <w:r w:rsidRPr="00410B75">
              <w:rPr>
                <w:rFonts w:ascii="Arial" w:hAnsi="Arial" w:cs="Arial"/>
                <w:lang w:val="en"/>
              </w:rPr>
              <w:t>Pass</w:t>
            </w:r>
          </w:p>
        </w:tc>
      </w:tr>
      <w:tr w:rsidR="00485AF8" w:rsidRPr="00410B75" w14:paraId="16BE5D65" w14:textId="77777777" w:rsidTr="003A24A5">
        <w:trPr>
          <w:trHeight w:val="222"/>
        </w:trPr>
        <w:tc>
          <w:tcPr>
            <w:tcW w:w="1718" w:type="dxa"/>
            <w:hideMark/>
          </w:tcPr>
          <w:p w14:paraId="76F9E99B" w14:textId="77777777" w:rsidR="00485AF8" w:rsidRPr="00410B75" w:rsidRDefault="00485AF8" w:rsidP="00EF0429">
            <w:pPr>
              <w:rPr>
                <w:rFonts w:ascii="Arial" w:hAnsi="Arial" w:cs="Arial"/>
                <w:lang w:val="en"/>
              </w:rPr>
            </w:pPr>
            <w:r w:rsidRPr="00410B75">
              <w:rPr>
                <w:rFonts w:ascii="Arial" w:hAnsi="Arial" w:cs="Arial"/>
                <w:b/>
                <w:bCs/>
                <w:lang w:val="en"/>
              </w:rPr>
              <w:t>Remarks</w:t>
            </w:r>
          </w:p>
        </w:tc>
        <w:tc>
          <w:tcPr>
            <w:tcW w:w="7106" w:type="dxa"/>
            <w:hideMark/>
          </w:tcPr>
          <w:p w14:paraId="6C83C8E1" w14:textId="77777777" w:rsidR="00485AF8" w:rsidRPr="00410B75" w:rsidRDefault="00485AF8" w:rsidP="00EF0429">
            <w:pPr>
              <w:rPr>
                <w:rFonts w:ascii="Arial" w:hAnsi="Arial" w:cs="Arial"/>
                <w:lang w:val="en"/>
              </w:rPr>
            </w:pPr>
            <w:r w:rsidRPr="00410B75">
              <w:rPr>
                <w:rFonts w:ascii="Arial" w:hAnsi="Arial" w:cs="Arial"/>
                <w:lang w:val="en"/>
              </w:rPr>
              <w:t>Weekly summary displayed correctly; consider adding graph.</w:t>
            </w:r>
          </w:p>
        </w:tc>
      </w:tr>
    </w:tbl>
    <w:p w14:paraId="2011B6B2" w14:textId="77777777" w:rsidR="00485AF8" w:rsidRPr="00410B75" w:rsidRDefault="00485AF8" w:rsidP="00485AF8">
      <w:pPr>
        <w:rPr>
          <w:rFonts w:ascii="Arial" w:hAnsi="Arial" w:cs="Arial"/>
          <w:lang w:val="en"/>
        </w:rPr>
      </w:pPr>
    </w:p>
    <w:p w14:paraId="629A9DAF" w14:textId="77777777" w:rsidR="00485AF8" w:rsidRDefault="00485AF8" w:rsidP="00485AF8">
      <w:pPr>
        <w:rPr>
          <w:rFonts w:ascii="Arial" w:hAnsi="Arial" w:cs="Arial"/>
          <w:b/>
          <w:bCs/>
          <w:lang w:val="en"/>
        </w:rPr>
      </w:pPr>
    </w:p>
    <w:p w14:paraId="3DCA65DB" w14:textId="77777777" w:rsidR="002D1E6B" w:rsidRDefault="002D1E6B" w:rsidP="00485AF8">
      <w:pPr>
        <w:rPr>
          <w:rFonts w:ascii="Arial" w:hAnsi="Arial" w:cs="Arial"/>
          <w:b/>
          <w:bCs/>
          <w:lang w:val="en"/>
        </w:rPr>
      </w:pPr>
    </w:p>
    <w:p w14:paraId="0B703F2C" w14:textId="77777777" w:rsidR="002D1E6B" w:rsidRDefault="002D1E6B" w:rsidP="00485AF8">
      <w:pPr>
        <w:rPr>
          <w:rFonts w:ascii="Arial" w:hAnsi="Arial" w:cs="Arial"/>
          <w:b/>
          <w:bCs/>
          <w:lang w:val="en"/>
        </w:rPr>
      </w:pPr>
    </w:p>
    <w:p w14:paraId="2A938345" w14:textId="77777777" w:rsidR="002D1E6B" w:rsidRDefault="002D1E6B" w:rsidP="00485AF8">
      <w:pPr>
        <w:rPr>
          <w:rFonts w:ascii="Arial" w:hAnsi="Arial" w:cs="Arial"/>
          <w:b/>
          <w:bCs/>
          <w:lang w:val="en"/>
        </w:rPr>
      </w:pPr>
    </w:p>
    <w:p w14:paraId="62F359D4" w14:textId="77777777" w:rsidR="002D1E6B" w:rsidRPr="00410B75" w:rsidRDefault="002D1E6B" w:rsidP="00485AF8">
      <w:pPr>
        <w:rPr>
          <w:rFonts w:ascii="Arial" w:hAnsi="Arial" w:cs="Arial"/>
          <w:b/>
          <w:bCs/>
          <w:lang w:val="en"/>
        </w:rPr>
      </w:pPr>
    </w:p>
    <w:p w14:paraId="60A0264D" w14:textId="77777777" w:rsidR="00485AF8" w:rsidRDefault="00485AF8" w:rsidP="00485AF8">
      <w:pPr>
        <w:rPr>
          <w:rFonts w:ascii="Arial" w:hAnsi="Arial" w:cs="Arial"/>
          <w:b/>
          <w:bCs/>
          <w:lang w:val="en"/>
        </w:rPr>
      </w:pPr>
      <w:r w:rsidRPr="00410B75">
        <w:rPr>
          <w:rFonts w:ascii="Arial" w:hAnsi="Arial" w:cs="Arial"/>
          <w:b/>
          <w:bCs/>
          <w:lang w:val="en"/>
        </w:rPr>
        <w:t>UC-05: View Medication History</w:t>
      </w:r>
    </w:p>
    <w:p w14:paraId="45E0E053" w14:textId="77777777" w:rsidR="00135A99" w:rsidRPr="00410B75" w:rsidRDefault="00135A99" w:rsidP="00485AF8">
      <w:pPr>
        <w:rPr>
          <w:rFonts w:ascii="Arial" w:hAnsi="Arial" w:cs="Arial"/>
          <w:b/>
          <w:bCs/>
          <w:lang w:val="en"/>
        </w:rPr>
      </w:pPr>
    </w:p>
    <w:tbl>
      <w:tblPr>
        <w:tblStyle w:val="TableGrid"/>
        <w:tblW w:w="8789" w:type="dxa"/>
        <w:tblInd w:w="137" w:type="dxa"/>
        <w:tblLook w:val="04A0" w:firstRow="1" w:lastRow="0" w:firstColumn="1" w:lastColumn="0" w:noHBand="0" w:noVBand="1"/>
      </w:tblPr>
      <w:tblGrid>
        <w:gridCol w:w="1703"/>
        <w:gridCol w:w="7086"/>
      </w:tblGrid>
      <w:tr w:rsidR="00485AF8" w:rsidRPr="00410B75" w14:paraId="6637F482" w14:textId="77777777" w:rsidTr="003A24A5">
        <w:tc>
          <w:tcPr>
            <w:tcW w:w="1703" w:type="dxa"/>
            <w:hideMark/>
          </w:tcPr>
          <w:p w14:paraId="7AEA4F1B" w14:textId="77777777" w:rsidR="00485AF8" w:rsidRPr="00410B75" w:rsidRDefault="00485AF8" w:rsidP="00EF0429">
            <w:pPr>
              <w:rPr>
                <w:rFonts w:ascii="Arial" w:hAnsi="Arial" w:cs="Arial"/>
                <w:b/>
                <w:bCs/>
                <w:lang w:val="en"/>
              </w:rPr>
            </w:pPr>
            <w:r w:rsidRPr="00410B75">
              <w:rPr>
                <w:rFonts w:ascii="Arial" w:hAnsi="Arial" w:cs="Arial"/>
                <w:b/>
                <w:bCs/>
                <w:lang w:val="en"/>
              </w:rPr>
              <w:t>Field</w:t>
            </w:r>
          </w:p>
        </w:tc>
        <w:tc>
          <w:tcPr>
            <w:tcW w:w="7086" w:type="dxa"/>
            <w:hideMark/>
          </w:tcPr>
          <w:p w14:paraId="09E9B7AC" w14:textId="77777777" w:rsidR="00485AF8" w:rsidRPr="00410B75" w:rsidRDefault="00485AF8" w:rsidP="00EF0429">
            <w:pPr>
              <w:rPr>
                <w:rFonts w:ascii="Arial" w:hAnsi="Arial" w:cs="Arial"/>
                <w:b/>
                <w:bCs/>
                <w:lang w:val="en"/>
              </w:rPr>
            </w:pPr>
            <w:r w:rsidRPr="00410B75">
              <w:rPr>
                <w:rFonts w:ascii="Arial" w:hAnsi="Arial" w:cs="Arial"/>
                <w:b/>
                <w:bCs/>
                <w:lang w:val="en"/>
              </w:rPr>
              <w:t>Description</w:t>
            </w:r>
          </w:p>
        </w:tc>
      </w:tr>
      <w:tr w:rsidR="00485AF8" w:rsidRPr="00410B75" w14:paraId="679D5330" w14:textId="77777777" w:rsidTr="003A24A5">
        <w:tc>
          <w:tcPr>
            <w:tcW w:w="1703" w:type="dxa"/>
            <w:hideMark/>
          </w:tcPr>
          <w:p w14:paraId="0BAC13D2" w14:textId="77777777" w:rsidR="00485AF8" w:rsidRPr="00410B75" w:rsidRDefault="00485AF8" w:rsidP="00EF0429">
            <w:pPr>
              <w:rPr>
                <w:rFonts w:ascii="Arial" w:hAnsi="Arial" w:cs="Arial"/>
                <w:lang w:val="en"/>
              </w:rPr>
            </w:pPr>
            <w:r w:rsidRPr="00410B75">
              <w:rPr>
                <w:rFonts w:ascii="Arial" w:hAnsi="Arial" w:cs="Arial"/>
                <w:b/>
                <w:bCs/>
                <w:lang w:val="en"/>
              </w:rPr>
              <w:t>Use Case ID</w:t>
            </w:r>
          </w:p>
        </w:tc>
        <w:tc>
          <w:tcPr>
            <w:tcW w:w="7086" w:type="dxa"/>
            <w:hideMark/>
          </w:tcPr>
          <w:p w14:paraId="638104AD" w14:textId="77777777" w:rsidR="00485AF8" w:rsidRPr="00410B75" w:rsidRDefault="00485AF8" w:rsidP="00EF0429">
            <w:pPr>
              <w:rPr>
                <w:rFonts w:ascii="Arial" w:hAnsi="Arial" w:cs="Arial"/>
                <w:lang w:val="en"/>
              </w:rPr>
            </w:pPr>
            <w:r w:rsidRPr="00410B75">
              <w:rPr>
                <w:rFonts w:ascii="Arial" w:hAnsi="Arial" w:cs="Arial"/>
                <w:lang w:val="en"/>
              </w:rPr>
              <w:t>UC-05</w:t>
            </w:r>
          </w:p>
        </w:tc>
      </w:tr>
      <w:tr w:rsidR="00485AF8" w:rsidRPr="00410B75" w14:paraId="07A35359" w14:textId="77777777" w:rsidTr="003A24A5">
        <w:tc>
          <w:tcPr>
            <w:tcW w:w="1703" w:type="dxa"/>
            <w:hideMark/>
          </w:tcPr>
          <w:p w14:paraId="198D3953" w14:textId="77777777" w:rsidR="00485AF8" w:rsidRPr="00410B75" w:rsidRDefault="00485AF8" w:rsidP="00EF0429">
            <w:pPr>
              <w:rPr>
                <w:rFonts w:ascii="Arial" w:hAnsi="Arial" w:cs="Arial"/>
                <w:lang w:val="en"/>
              </w:rPr>
            </w:pPr>
            <w:r w:rsidRPr="00410B75">
              <w:rPr>
                <w:rFonts w:ascii="Arial" w:hAnsi="Arial" w:cs="Arial"/>
                <w:b/>
                <w:bCs/>
                <w:lang w:val="en"/>
              </w:rPr>
              <w:t>Use Case Name</w:t>
            </w:r>
          </w:p>
        </w:tc>
        <w:tc>
          <w:tcPr>
            <w:tcW w:w="7086" w:type="dxa"/>
            <w:hideMark/>
          </w:tcPr>
          <w:p w14:paraId="59DCD34F" w14:textId="77777777" w:rsidR="00485AF8" w:rsidRPr="00410B75" w:rsidRDefault="00485AF8" w:rsidP="00EF0429">
            <w:pPr>
              <w:rPr>
                <w:rFonts w:ascii="Arial" w:hAnsi="Arial" w:cs="Arial"/>
                <w:lang w:val="en"/>
              </w:rPr>
            </w:pPr>
            <w:r w:rsidRPr="00410B75">
              <w:rPr>
                <w:rFonts w:ascii="Arial" w:hAnsi="Arial" w:cs="Arial"/>
                <w:lang w:val="en"/>
              </w:rPr>
              <w:t>View Medication History</w:t>
            </w:r>
          </w:p>
        </w:tc>
      </w:tr>
      <w:tr w:rsidR="00485AF8" w:rsidRPr="00410B75" w14:paraId="7ECE35F0" w14:textId="77777777" w:rsidTr="003A24A5">
        <w:tc>
          <w:tcPr>
            <w:tcW w:w="1703" w:type="dxa"/>
            <w:hideMark/>
          </w:tcPr>
          <w:p w14:paraId="1FC1220D" w14:textId="77777777" w:rsidR="00485AF8" w:rsidRPr="00410B75" w:rsidRDefault="00485AF8" w:rsidP="00EF0429">
            <w:pPr>
              <w:rPr>
                <w:rFonts w:ascii="Arial" w:hAnsi="Arial" w:cs="Arial"/>
                <w:lang w:val="en"/>
              </w:rPr>
            </w:pPr>
            <w:r w:rsidRPr="00410B75">
              <w:rPr>
                <w:rFonts w:ascii="Arial" w:hAnsi="Arial" w:cs="Arial"/>
                <w:b/>
                <w:bCs/>
                <w:lang w:val="en"/>
              </w:rPr>
              <w:t>Actors</w:t>
            </w:r>
          </w:p>
        </w:tc>
        <w:tc>
          <w:tcPr>
            <w:tcW w:w="7086" w:type="dxa"/>
            <w:hideMark/>
          </w:tcPr>
          <w:p w14:paraId="4F440059" w14:textId="77777777" w:rsidR="00485AF8" w:rsidRPr="00410B75" w:rsidRDefault="00485AF8" w:rsidP="00EF0429">
            <w:pPr>
              <w:rPr>
                <w:rFonts w:ascii="Arial" w:hAnsi="Arial" w:cs="Arial"/>
                <w:lang w:val="en"/>
              </w:rPr>
            </w:pPr>
            <w:r w:rsidRPr="00410B75">
              <w:rPr>
                <w:rFonts w:ascii="Arial" w:hAnsi="Arial" w:cs="Arial"/>
                <w:lang w:val="en"/>
              </w:rPr>
              <w:t>User, Guardian</w:t>
            </w:r>
          </w:p>
        </w:tc>
      </w:tr>
      <w:tr w:rsidR="00485AF8" w:rsidRPr="00410B75" w14:paraId="28118BF2" w14:textId="77777777" w:rsidTr="003A24A5">
        <w:tc>
          <w:tcPr>
            <w:tcW w:w="1703" w:type="dxa"/>
            <w:hideMark/>
          </w:tcPr>
          <w:p w14:paraId="47F82FB3" w14:textId="77777777" w:rsidR="00485AF8" w:rsidRPr="00410B75" w:rsidRDefault="00485AF8" w:rsidP="00EF0429">
            <w:pPr>
              <w:rPr>
                <w:rFonts w:ascii="Arial" w:hAnsi="Arial" w:cs="Arial"/>
                <w:lang w:val="en"/>
              </w:rPr>
            </w:pPr>
            <w:r w:rsidRPr="00410B75">
              <w:rPr>
                <w:rFonts w:ascii="Arial" w:hAnsi="Arial" w:cs="Arial"/>
                <w:b/>
                <w:bCs/>
                <w:lang w:val="en"/>
              </w:rPr>
              <w:t>Precondition</w:t>
            </w:r>
          </w:p>
        </w:tc>
        <w:tc>
          <w:tcPr>
            <w:tcW w:w="7086" w:type="dxa"/>
            <w:hideMark/>
          </w:tcPr>
          <w:p w14:paraId="174AB514" w14:textId="77777777" w:rsidR="00485AF8" w:rsidRPr="00410B75" w:rsidRDefault="00485AF8" w:rsidP="00EF0429">
            <w:pPr>
              <w:rPr>
                <w:rFonts w:ascii="Arial" w:hAnsi="Arial" w:cs="Arial"/>
                <w:lang w:val="en"/>
              </w:rPr>
            </w:pPr>
            <w:r w:rsidRPr="00410B75">
              <w:rPr>
                <w:rFonts w:ascii="Arial" w:hAnsi="Arial" w:cs="Arial"/>
                <w:lang w:val="en"/>
              </w:rPr>
              <w:t>Logged in; history records available</w:t>
            </w:r>
          </w:p>
        </w:tc>
      </w:tr>
      <w:tr w:rsidR="00485AF8" w:rsidRPr="00410B75" w14:paraId="37D41FCE" w14:textId="77777777" w:rsidTr="003A24A5">
        <w:tc>
          <w:tcPr>
            <w:tcW w:w="1703" w:type="dxa"/>
            <w:hideMark/>
          </w:tcPr>
          <w:p w14:paraId="443287EC" w14:textId="77777777" w:rsidR="00485AF8" w:rsidRPr="00410B75" w:rsidRDefault="00485AF8" w:rsidP="00EF0429">
            <w:pPr>
              <w:rPr>
                <w:rFonts w:ascii="Arial" w:hAnsi="Arial" w:cs="Arial"/>
                <w:lang w:val="en"/>
              </w:rPr>
            </w:pPr>
            <w:r w:rsidRPr="00410B75">
              <w:rPr>
                <w:rFonts w:ascii="Arial" w:hAnsi="Arial" w:cs="Arial"/>
                <w:b/>
                <w:bCs/>
                <w:lang w:val="en"/>
              </w:rPr>
              <w:t>Test Steps</w:t>
            </w:r>
          </w:p>
        </w:tc>
        <w:tc>
          <w:tcPr>
            <w:tcW w:w="7086" w:type="dxa"/>
            <w:hideMark/>
          </w:tcPr>
          <w:p w14:paraId="61954DBC" w14:textId="77777777" w:rsidR="00485AF8" w:rsidRPr="00410B75" w:rsidRDefault="00485AF8" w:rsidP="00EF0429">
            <w:pPr>
              <w:rPr>
                <w:rFonts w:ascii="Arial" w:hAnsi="Arial" w:cs="Arial"/>
                <w:lang w:val="en"/>
              </w:rPr>
            </w:pPr>
            <w:r w:rsidRPr="00410B75">
              <w:rPr>
                <w:rFonts w:ascii="Arial" w:hAnsi="Arial" w:cs="Arial"/>
                <w:lang w:val="en"/>
              </w:rPr>
              <w:t>1. Open History tab 2. Scroll records</w:t>
            </w:r>
          </w:p>
        </w:tc>
      </w:tr>
      <w:tr w:rsidR="00485AF8" w:rsidRPr="00410B75" w14:paraId="187627B1" w14:textId="77777777" w:rsidTr="003A24A5">
        <w:tc>
          <w:tcPr>
            <w:tcW w:w="1703" w:type="dxa"/>
            <w:hideMark/>
          </w:tcPr>
          <w:p w14:paraId="5FD4FB00" w14:textId="77777777" w:rsidR="00485AF8" w:rsidRPr="00410B75" w:rsidRDefault="00485AF8" w:rsidP="00EF0429">
            <w:pPr>
              <w:rPr>
                <w:rFonts w:ascii="Arial" w:hAnsi="Arial" w:cs="Arial"/>
                <w:lang w:val="en"/>
              </w:rPr>
            </w:pPr>
            <w:r w:rsidRPr="00410B75">
              <w:rPr>
                <w:rFonts w:ascii="Arial" w:hAnsi="Arial" w:cs="Arial"/>
                <w:b/>
                <w:bCs/>
                <w:lang w:val="en"/>
              </w:rPr>
              <w:t>Expected Result</w:t>
            </w:r>
          </w:p>
        </w:tc>
        <w:tc>
          <w:tcPr>
            <w:tcW w:w="7086" w:type="dxa"/>
            <w:hideMark/>
          </w:tcPr>
          <w:p w14:paraId="08AE0EB0" w14:textId="77777777" w:rsidR="00485AF8" w:rsidRPr="00410B75" w:rsidRDefault="00485AF8" w:rsidP="00EF0429">
            <w:pPr>
              <w:rPr>
                <w:rFonts w:ascii="Arial" w:hAnsi="Arial" w:cs="Arial"/>
                <w:lang w:val="en"/>
              </w:rPr>
            </w:pPr>
            <w:r w:rsidRPr="00410B75">
              <w:rPr>
                <w:rFonts w:ascii="Arial" w:hAnsi="Arial" w:cs="Arial"/>
                <w:lang w:val="en"/>
              </w:rPr>
              <w:t>History shows correct taken/missed timestamps</w:t>
            </w:r>
          </w:p>
        </w:tc>
      </w:tr>
      <w:tr w:rsidR="00485AF8" w:rsidRPr="00410B75" w14:paraId="5806214A" w14:textId="77777777" w:rsidTr="003A24A5">
        <w:trPr>
          <w:trHeight w:val="8156"/>
        </w:trPr>
        <w:tc>
          <w:tcPr>
            <w:tcW w:w="1703" w:type="dxa"/>
            <w:hideMark/>
          </w:tcPr>
          <w:p w14:paraId="07DD7C28" w14:textId="77777777" w:rsidR="00485AF8" w:rsidRPr="00410B75" w:rsidRDefault="00485AF8" w:rsidP="00EF0429">
            <w:pPr>
              <w:rPr>
                <w:rFonts w:ascii="Arial" w:hAnsi="Arial" w:cs="Arial"/>
                <w:lang w:val="en"/>
              </w:rPr>
            </w:pPr>
            <w:r w:rsidRPr="00410B75">
              <w:rPr>
                <w:rFonts w:ascii="Arial" w:hAnsi="Arial" w:cs="Arial"/>
                <w:b/>
                <w:bCs/>
                <w:lang w:val="en"/>
              </w:rPr>
              <w:t>Actual Result</w:t>
            </w:r>
          </w:p>
        </w:tc>
        <w:tc>
          <w:tcPr>
            <w:tcW w:w="7086" w:type="dxa"/>
            <w:hideMark/>
          </w:tcPr>
          <w:p w14:paraId="56F0CF9D" w14:textId="77777777" w:rsidR="00485AF8" w:rsidRPr="00410B75" w:rsidRDefault="00485AF8" w:rsidP="00EF0429">
            <w:pPr>
              <w:rPr>
                <w:rFonts w:ascii="Arial" w:hAnsi="Arial" w:cs="Arial"/>
                <w:lang w:val="en"/>
              </w:rPr>
            </w:pPr>
            <w:r w:rsidRPr="00410B75">
              <w:rPr>
                <w:rFonts w:ascii="Arial" w:hAnsi="Arial" w:cs="Arial"/>
                <w:lang w:val="en"/>
              </w:rPr>
              <w:t>History shows all doses with timestamps; “Taken”, “Missed”, and “Pending” entries accurate</w:t>
            </w:r>
          </w:p>
          <w:p w14:paraId="6F59A601" w14:textId="1D49C0AC" w:rsidR="00485AF8" w:rsidRPr="00410B75" w:rsidRDefault="003A24A5" w:rsidP="00EF0429">
            <w:pPr>
              <w:rPr>
                <w:rFonts w:ascii="Arial" w:hAnsi="Arial" w:cs="Arial"/>
                <w:lang w:val="en"/>
              </w:rPr>
            </w:pPr>
            <w:r w:rsidRPr="00410B75">
              <w:rPr>
                <w:rFonts w:ascii="Arial" w:hAnsi="Arial" w:cs="Arial"/>
                <w:noProof/>
              </w:rPr>
              <w:drawing>
                <wp:anchor distT="0" distB="0" distL="114300" distR="114300" simplePos="0" relativeHeight="251816960" behindDoc="0" locked="0" layoutInCell="1" allowOverlap="1" wp14:anchorId="323AD6DE" wp14:editId="3DEB11DD">
                  <wp:simplePos x="0" y="0"/>
                  <wp:positionH relativeFrom="column">
                    <wp:posOffset>1193165</wp:posOffset>
                  </wp:positionH>
                  <wp:positionV relativeFrom="paragraph">
                    <wp:posOffset>114300</wp:posOffset>
                  </wp:positionV>
                  <wp:extent cx="2045209" cy="4547870"/>
                  <wp:effectExtent l="0" t="0" r="0" b="5080"/>
                  <wp:wrapThrough wrapText="bothSides">
                    <wp:wrapPolygon edited="0">
                      <wp:start x="0" y="0"/>
                      <wp:lineTo x="0" y="21534"/>
                      <wp:lineTo x="21332" y="21534"/>
                      <wp:lineTo x="21332" y="0"/>
                      <wp:lineTo x="0" y="0"/>
                    </wp:wrapPolygon>
                  </wp:wrapThrough>
                  <wp:docPr id="1223363544" name="Picture 5"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63544" name="Picture 5" descr="Screens screenshot of a phone&#10;&#10;AI-generated content may be incorrect."/>
                          <pic:cNvPicPr>
                            <a:picLocks noChangeAspect="1" noChangeArrowheads="1"/>
                          </pic:cNvPicPr>
                        </pic:nvPicPr>
                        <pic:blipFill>
                          <a:blip r:embed="rId100" cstate="print">
                            <a:extLst>
                              <a:ext uri="{28A0092B-C50C-407E-A947-70E740481C1C}">
                                <a14:useLocalDpi xmlns:a14="http://schemas.microsoft.com/office/drawing/2010/main" val="0"/>
                              </a:ext>
                            </a:extLst>
                          </a:blip>
                          <a:stretch>
                            <a:fillRect/>
                          </a:stretch>
                        </pic:blipFill>
                        <pic:spPr bwMode="auto">
                          <a:xfrm>
                            <a:off x="0" y="0"/>
                            <a:ext cx="2045209" cy="4547870"/>
                          </a:xfrm>
                          <a:prstGeom prst="rect">
                            <a:avLst/>
                          </a:prstGeom>
                          <a:noFill/>
                        </pic:spPr>
                      </pic:pic>
                    </a:graphicData>
                  </a:graphic>
                </wp:anchor>
              </w:drawing>
            </w:r>
          </w:p>
          <w:p w14:paraId="5A4F98BF" w14:textId="77777777" w:rsidR="00485AF8" w:rsidRDefault="00485AF8" w:rsidP="00EF0429">
            <w:pPr>
              <w:rPr>
                <w:rFonts w:ascii="Arial" w:hAnsi="Arial" w:cs="Arial"/>
                <w:lang w:val="en"/>
              </w:rPr>
            </w:pPr>
          </w:p>
          <w:p w14:paraId="57D0B354" w14:textId="77777777" w:rsidR="003A24A5" w:rsidRPr="003A24A5" w:rsidRDefault="003A24A5" w:rsidP="003A24A5">
            <w:pPr>
              <w:rPr>
                <w:rFonts w:ascii="Arial" w:hAnsi="Arial" w:cs="Arial"/>
                <w:lang w:val="en"/>
              </w:rPr>
            </w:pPr>
          </w:p>
          <w:p w14:paraId="4D663674" w14:textId="77777777" w:rsidR="003A24A5" w:rsidRPr="003A24A5" w:rsidRDefault="003A24A5" w:rsidP="003A24A5">
            <w:pPr>
              <w:rPr>
                <w:rFonts w:ascii="Arial" w:hAnsi="Arial" w:cs="Arial"/>
                <w:lang w:val="en"/>
              </w:rPr>
            </w:pPr>
          </w:p>
          <w:p w14:paraId="7A611D92" w14:textId="77777777" w:rsidR="003A24A5" w:rsidRPr="003A24A5" w:rsidRDefault="003A24A5" w:rsidP="003A24A5">
            <w:pPr>
              <w:rPr>
                <w:rFonts w:ascii="Arial" w:hAnsi="Arial" w:cs="Arial"/>
                <w:lang w:val="en"/>
              </w:rPr>
            </w:pPr>
          </w:p>
          <w:p w14:paraId="10EA5199" w14:textId="77777777" w:rsidR="003A24A5" w:rsidRPr="003A24A5" w:rsidRDefault="003A24A5" w:rsidP="003A24A5">
            <w:pPr>
              <w:rPr>
                <w:rFonts w:ascii="Arial" w:hAnsi="Arial" w:cs="Arial"/>
                <w:lang w:val="en"/>
              </w:rPr>
            </w:pPr>
          </w:p>
          <w:p w14:paraId="7961BC71" w14:textId="77777777" w:rsidR="003A24A5" w:rsidRPr="003A24A5" w:rsidRDefault="003A24A5" w:rsidP="003A24A5">
            <w:pPr>
              <w:rPr>
                <w:rFonts w:ascii="Arial" w:hAnsi="Arial" w:cs="Arial"/>
                <w:lang w:val="en"/>
              </w:rPr>
            </w:pPr>
          </w:p>
          <w:p w14:paraId="1D529CE2" w14:textId="77777777" w:rsidR="003A24A5" w:rsidRPr="003A24A5" w:rsidRDefault="003A24A5" w:rsidP="003A24A5">
            <w:pPr>
              <w:rPr>
                <w:rFonts w:ascii="Arial" w:hAnsi="Arial" w:cs="Arial"/>
                <w:lang w:val="en"/>
              </w:rPr>
            </w:pPr>
          </w:p>
          <w:p w14:paraId="4E9BA5E8" w14:textId="77777777" w:rsidR="003A24A5" w:rsidRPr="003A24A5" w:rsidRDefault="003A24A5" w:rsidP="003A24A5">
            <w:pPr>
              <w:rPr>
                <w:rFonts w:ascii="Arial" w:hAnsi="Arial" w:cs="Arial"/>
                <w:lang w:val="en"/>
              </w:rPr>
            </w:pPr>
          </w:p>
          <w:p w14:paraId="4A9AB5A1" w14:textId="77777777" w:rsidR="003A24A5" w:rsidRPr="003A24A5" w:rsidRDefault="003A24A5" w:rsidP="003A24A5">
            <w:pPr>
              <w:rPr>
                <w:rFonts w:ascii="Arial" w:hAnsi="Arial" w:cs="Arial"/>
                <w:lang w:val="en"/>
              </w:rPr>
            </w:pPr>
          </w:p>
          <w:p w14:paraId="4B726F0A" w14:textId="77777777" w:rsidR="003A24A5" w:rsidRPr="003A24A5" w:rsidRDefault="003A24A5" w:rsidP="003A24A5">
            <w:pPr>
              <w:rPr>
                <w:rFonts w:ascii="Arial" w:hAnsi="Arial" w:cs="Arial"/>
                <w:lang w:val="en"/>
              </w:rPr>
            </w:pPr>
          </w:p>
          <w:p w14:paraId="1B9C4105" w14:textId="77777777" w:rsidR="003A24A5" w:rsidRPr="003A24A5" w:rsidRDefault="003A24A5" w:rsidP="003A24A5">
            <w:pPr>
              <w:rPr>
                <w:rFonts w:ascii="Arial" w:hAnsi="Arial" w:cs="Arial"/>
                <w:lang w:val="en"/>
              </w:rPr>
            </w:pPr>
          </w:p>
          <w:p w14:paraId="75DB9742" w14:textId="77777777" w:rsidR="003A24A5" w:rsidRPr="003A24A5" w:rsidRDefault="003A24A5" w:rsidP="003A24A5">
            <w:pPr>
              <w:rPr>
                <w:rFonts w:ascii="Arial" w:hAnsi="Arial" w:cs="Arial"/>
                <w:lang w:val="en"/>
              </w:rPr>
            </w:pPr>
          </w:p>
          <w:p w14:paraId="29E77076" w14:textId="77777777" w:rsidR="003A24A5" w:rsidRPr="003A24A5" w:rsidRDefault="003A24A5" w:rsidP="003A24A5">
            <w:pPr>
              <w:rPr>
                <w:rFonts w:ascii="Arial" w:hAnsi="Arial" w:cs="Arial"/>
                <w:lang w:val="en"/>
              </w:rPr>
            </w:pPr>
          </w:p>
          <w:p w14:paraId="4F66857D" w14:textId="77777777" w:rsidR="003A24A5" w:rsidRPr="003A24A5" w:rsidRDefault="003A24A5" w:rsidP="003A24A5">
            <w:pPr>
              <w:rPr>
                <w:rFonts w:ascii="Arial" w:hAnsi="Arial" w:cs="Arial"/>
                <w:lang w:val="en"/>
              </w:rPr>
            </w:pPr>
          </w:p>
          <w:p w14:paraId="6A14C322" w14:textId="77777777" w:rsidR="003A24A5" w:rsidRPr="003A24A5" w:rsidRDefault="003A24A5" w:rsidP="003A24A5">
            <w:pPr>
              <w:rPr>
                <w:rFonts w:ascii="Arial" w:hAnsi="Arial" w:cs="Arial"/>
                <w:lang w:val="en"/>
              </w:rPr>
            </w:pPr>
          </w:p>
          <w:p w14:paraId="38F6A9E0" w14:textId="77777777" w:rsidR="003A24A5" w:rsidRPr="003A24A5" w:rsidRDefault="003A24A5" w:rsidP="003A24A5">
            <w:pPr>
              <w:rPr>
                <w:rFonts w:ascii="Arial" w:hAnsi="Arial" w:cs="Arial"/>
                <w:lang w:val="en"/>
              </w:rPr>
            </w:pPr>
          </w:p>
          <w:p w14:paraId="47E51AF1" w14:textId="77777777" w:rsidR="003A24A5" w:rsidRPr="003A24A5" w:rsidRDefault="003A24A5" w:rsidP="003A24A5">
            <w:pPr>
              <w:rPr>
                <w:rFonts w:ascii="Arial" w:hAnsi="Arial" w:cs="Arial"/>
                <w:lang w:val="en"/>
              </w:rPr>
            </w:pPr>
          </w:p>
          <w:p w14:paraId="3BA629E4" w14:textId="77777777" w:rsidR="003A24A5" w:rsidRPr="003A24A5" w:rsidRDefault="003A24A5" w:rsidP="003A24A5">
            <w:pPr>
              <w:rPr>
                <w:rFonts w:ascii="Arial" w:hAnsi="Arial" w:cs="Arial"/>
                <w:lang w:val="en"/>
              </w:rPr>
            </w:pPr>
          </w:p>
          <w:p w14:paraId="0E90F6AB" w14:textId="77777777" w:rsidR="003A24A5" w:rsidRPr="003A24A5" w:rsidRDefault="003A24A5" w:rsidP="003A24A5">
            <w:pPr>
              <w:rPr>
                <w:rFonts w:ascii="Arial" w:hAnsi="Arial" w:cs="Arial"/>
                <w:lang w:val="en"/>
              </w:rPr>
            </w:pPr>
          </w:p>
          <w:p w14:paraId="27249404" w14:textId="77777777" w:rsidR="003A24A5" w:rsidRPr="003A24A5" w:rsidRDefault="003A24A5" w:rsidP="003A24A5">
            <w:pPr>
              <w:rPr>
                <w:rFonts w:ascii="Arial" w:hAnsi="Arial" w:cs="Arial"/>
                <w:lang w:val="en"/>
              </w:rPr>
            </w:pPr>
          </w:p>
          <w:p w14:paraId="13C76F6D" w14:textId="77777777" w:rsidR="003A24A5" w:rsidRPr="003A24A5" w:rsidRDefault="003A24A5" w:rsidP="003A24A5">
            <w:pPr>
              <w:rPr>
                <w:rFonts w:ascii="Arial" w:hAnsi="Arial" w:cs="Arial"/>
                <w:lang w:val="en"/>
              </w:rPr>
            </w:pPr>
          </w:p>
          <w:p w14:paraId="5A4A0D43" w14:textId="77777777" w:rsidR="003A24A5" w:rsidRPr="003A24A5" w:rsidRDefault="003A24A5" w:rsidP="003A24A5">
            <w:pPr>
              <w:rPr>
                <w:rFonts w:ascii="Arial" w:hAnsi="Arial" w:cs="Arial"/>
                <w:lang w:val="en"/>
              </w:rPr>
            </w:pPr>
          </w:p>
          <w:p w14:paraId="1C6F6E93" w14:textId="77777777" w:rsidR="003A24A5" w:rsidRPr="003A24A5" w:rsidRDefault="003A24A5" w:rsidP="003A24A5">
            <w:pPr>
              <w:rPr>
                <w:rFonts w:ascii="Arial" w:hAnsi="Arial" w:cs="Arial"/>
                <w:lang w:val="en"/>
              </w:rPr>
            </w:pPr>
          </w:p>
          <w:p w14:paraId="483DF7DC" w14:textId="77777777" w:rsidR="003A24A5" w:rsidRPr="003A24A5" w:rsidRDefault="003A24A5" w:rsidP="003A24A5">
            <w:pPr>
              <w:rPr>
                <w:rFonts w:ascii="Arial" w:hAnsi="Arial" w:cs="Arial"/>
                <w:lang w:val="en"/>
              </w:rPr>
            </w:pPr>
          </w:p>
          <w:p w14:paraId="0721FA2C" w14:textId="77777777" w:rsidR="003A24A5" w:rsidRDefault="003A24A5" w:rsidP="003A24A5">
            <w:pPr>
              <w:rPr>
                <w:rFonts w:ascii="Arial" w:hAnsi="Arial" w:cs="Arial"/>
                <w:lang w:val="en"/>
              </w:rPr>
            </w:pPr>
          </w:p>
          <w:p w14:paraId="0553B498" w14:textId="77777777" w:rsidR="003A24A5" w:rsidRPr="003A24A5" w:rsidRDefault="003A24A5" w:rsidP="003A24A5">
            <w:pPr>
              <w:rPr>
                <w:rFonts w:ascii="Arial" w:hAnsi="Arial" w:cs="Arial"/>
                <w:lang w:val="en"/>
              </w:rPr>
            </w:pPr>
          </w:p>
          <w:p w14:paraId="7F61BFC0" w14:textId="77777777" w:rsidR="003A24A5" w:rsidRPr="003A24A5" w:rsidRDefault="003A24A5" w:rsidP="003A24A5">
            <w:pPr>
              <w:rPr>
                <w:rFonts w:ascii="Arial" w:hAnsi="Arial" w:cs="Arial"/>
                <w:lang w:val="en"/>
              </w:rPr>
            </w:pPr>
          </w:p>
          <w:p w14:paraId="5A04F9E8" w14:textId="77777777" w:rsidR="003A24A5" w:rsidRPr="003A24A5" w:rsidRDefault="003A24A5" w:rsidP="003A24A5">
            <w:pPr>
              <w:rPr>
                <w:rFonts w:ascii="Arial" w:hAnsi="Arial" w:cs="Arial"/>
                <w:lang w:val="en"/>
              </w:rPr>
            </w:pPr>
          </w:p>
          <w:p w14:paraId="2DE779ED" w14:textId="77777777" w:rsidR="003A24A5" w:rsidRDefault="003A24A5" w:rsidP="003A24A5">
            <w:pPr>
              <w:rPr>
                <w:rFonts w:ascii="Arial" w:hAnsi="Arial" w:cs="Arial"/>
                <w:lang w:val="en"/>
              </w:rPr>
            </w:pPr>
          </w:p>
          <w:p w14:paraId="5DAC897D" w14:textId="77777777" w:rsidR="003A24A5" w:rsidRDefault="003A24A5" w:rsidP="003A24A5">
            <w:pPr>
              <w:rPr>
                <w:rFonts w:ascii="Arial" w:hAnsi="Arial" w:cs="Arial"/>
                <w:lang w:val="en"/>
              </w:rPr>
            </w:pPr>
          </w:p>
          <w:p w14:paraId="4ED086CE" w14:textId="77777777" w:rsidR="003A24A5" w:rsidRDefault="003A24A5" w:rsidP="003A24A5">
            <w:pPr>
              <w:rPr>
                <w:rFonts w:ascii="Arial" w:hAnsi="Arial" w:cs="Arial"/>
                <w:lang w:val="en"/>
              </w:rPr>
            </w:pPr>
          </w:p>
          <w:p w14:paraId="5D426AC0" w14:textId="77777777" w:rsidR="003A24A5" w:rsidRPr="003A24A5" w:rsidRDefault="003A24A5" w:rsidP="003A24A5">
            <w:pPr>
              <w:rPr>
                <w:rFonts w:ascii="Arial" w:hAnsi="Arial" w:cs="Arial"/>
                <w:lang w:val="en"/>
              </w:rPr>
            </w:pPr>
          </w:p>
        </w:tc>
      </w:tr>
      <w:tr w:rsidR="00485AF8" w:rsidRPr="00410B75" w14:paraId="0ECD9AD1" w14:textId="77777777" w:rsidTr="003A24A5">
        <w:tc>
          <w:tcPr>
            <w:tcW w:w="1703" w:type="dxa"/>
            <w:hideMark/>
          </w:tcPr>
          <w:p w14:paraId="7E37F00B" w14:textId="77777777" w:rsidR="00485AF8" w:rsidRPr="00410B75" w:rsidRDefault="00485AF8" w:rsidP="00EF0429">
            <w:pPr>
              <w:rPr>
                <w:rFonts w:ascii="Arial" w:hAnsi="Arial" w:cs="Arial"/>
                <w:lang w:val="en"/>
              </w:rPr>
            </w:pPr>
            <w:r w:rsidRPr="00410B75">
              <w:rPr>
                <w:rFonts w:ascii="Arial" w:hAnsi="Arial" w:cs="Arial"/>
                <w:b/>
                <w:bCs/>
                <w:lang w:val="en"/>
              </w:rPr>
              <w:lastRenderedPageBreak/>
              <w:t>Status</w:t>
            </w:r>
          </w:p>
        </w:tc>
        <w:tc>
          <w:tcPr>
            <w:tcW w:w="7086" w:type="dxa"/>
            <w:hideMark/>
          </w:tcPr>
          <w:p w14:paraId="4300BFDF" w14:textId="77777777" w:rsidR="00485AF8" w:rsidRPr="00410B75" w:rsidRDefault="00485AF8" w:rsidP="00EF0429">
            <w:pPr>
              <w:rPr>
                <w:rFonts w:ascii="Arial" w:hAnsi="Arial" w:cs="Arial"/>
                <w:lang w:val="en"/>
              </w:rPr>
            </w:pPr>
            <w:r w:rsidRPr="00410B75">
              <w:rPr>
                <w:rFonts w:ascii="Arial" w:hAnsi="Arial" w:cs="Arial"/>
                <w:lang w:val="en"/>
              </w:rPr>
              <w:t>Pass</w:t>
            </w:r>
          </w:p>
        </w:tc>
      </w:tr>
      <w:tr w:rsidR="00485AF8" w:rsidRPr="00410B75" w14:paraId="1E234F95" w14:textId="77777777" w:rsidTr="003A24A5">
        <w:tc>
          <w:tcPr>
            <w:tcW w:w="1703" w:type="dxa"/>
            <w:hideMark/>
          </w:tcPr>
          <w:p w14:paraId="00B8FE60" w14:textId="77777777" w:rsidR="00485AF8" w:rsidRPr="00410B75" w:rsidRDefault="00485AF8" w:rsidP="00EF0429">
            <w:pPr>
              <w:rPr>
                <w:rFonts w:ascii="Arial" w:hAnsi="Arial" w:cs="Arial"/>
                <w:lang w:val="en"/>
              </w:rPr>
            </w:pPr>
            <w:r w:rsidRPr="00410B75">
              <w:rPr>
                <w:rFonts w:ascii="Arial" w:hAnsi="Arial" w:cs="Arial"/>
                <w:b/>
                <w:bCs/>
                <w:lang w:val="en"/>
              </w:rPr>
              <w:t>Remarks</w:t>
            </w:r>
          </w:p>
        </w:tc>
        <w:tc>
          <w:tcPr>
            <w:tcW w:w="7086" w:type="dxa"/>
            <w:hideMark/>
          </w:tcPr>
          <w:p w14:paraId="54035010" w14:textId="77777777" w:rsidR="00485AF8" w:rsidRPr="00410B75" w:rsidRDefault="00485AF8" w:rsidP="00EF0429">
            <w:pPr>
              <w:rPr>
                <w:rFonts w:ascii="Arial" w:hAnsi="Arial" w:cs="Arial"/>
                <w:lang w:val="en"/>
              </w:rPr>
            </w:pPr>
            <w:r w:rsidRPr="00410B75">
              <w:rPr>
                <w:rFonts w:ascii="Arial" w:hAnsi="Arial" w:cs="Arial"/>
                <w:lang w:val="en"/>
              </w:rPr>
              <w:t>History accurate; scroll performance smooth. May include search/filter option for long histories.</w:t>
            </w:r>
          </w:p>
        </w:tc>
      </w:tr>
    </w:tbl>
    <w:p w14:paraId="23E26418" w14:textId="77777777" w:rsidR="002D1E6B" w:rsidRDefault="002D1E6B" w:rsidP="00485AF8">
      <w:pPr>
        <w:rPr>
          <w:rFonts w:ascii="Arial" w:hAnsi="Arial" w:cs="Arial"/>
          <w:b/>
          <w:bCs/>
          <w:lang w:val="en"/>
        </w:rPr>
      </w:pPr>
    </w:p>
    <w:p w14:paraId="4BB0B6EF" w14:textId="185C3177" w:rsidR="00485AF8" w:rsidRDefault="00485AF8" w:rsidP="00485AF8">
      <w:pPr>
        <w:rPr>
          <w:rFonts w:ascii="Arial" w:hAnsi="Arial" w:cs="Arial"/>
          <w:b/>
          <w:bCs/>
          <w:lang w:val="en"/>
        </w:rPr>
      </w:pPr>
      <w:r w:rsidRPr="00410B75">
        <w:rPr>
          <w:rFonts w:ascii="Arial" w:hAnsi="Arial" w:cs="Arial"/>
          <w:b/>
          <w:bCs/>
          <w:lang w:val="en"/>
        </w:rPr>
        <w:t>UC-06: Receive Medicine Notification</w:t>
      </w:r>
    </w:p>
    <w:p w14:paraId="357EDA16" w14:textId="77777777" w:rsidR="00135A99" w:rsidRPr="00410B75" w:rsidRDefault="00135A99" w:rsidP="00485AF8">
      <w:pPr>
        <w:rPr>
          <w:rFonts w:ascii="Arial" w:hAnsi="Arial" w:cs="Arial"/>
          <w:b/>
          <w:bCs/>
          <w:lang w:val="en"/>
        </w:rPr>
      </w:pPr>
    </w:p>
    <w:tbl>
      <w:tblPr>
        <w:tblStyle w:val="TableGrid"/>
        <w:tblW w:w="0" w:type="auto"/>
        <w:tblInd w:w="137" w:type="dxa"/>
        <w:tblLook w:val="04A0" w:firstRow="1" w:lastRow="0" w:firstColumn="1" w:lastColumn="0" w:noHBand="0" w:noVBand="1"/>
      </w:tblPr>
      <w:tblGrid>
        <w:gridCol w:w="1738"/>
        <w:gridCol w:w="7051"/>
      </w:tblGrid>
      <w:tr w:rsidR="00485AF8" w:rsidRPr="00410B75" w14:paraId="528F9EB1" w14:textId="77777777" w:rsidTr="003A24A5">
        <w:tc>
          <w:tcPr>
            <w:tcW w:w="1738" w:type="dxa"/>
            <w:hideMark/>
          </w:tcPr>
          <w:p w14:paraId="5566C451" w14:textId="77777777" w:rsidR="00485AF8" w:rsidRPr="00410B75" w:rsidRDefault="00485AF8" w:rsidP="00EF0429">
            <w:pPr>
              <w:rPr>
                <w:rFonts w:ascii="Arial" w:hAnsi="Arial" w:cs="Arial"/>
                <w:b/>
                <w:bCs/>
                <w:lang w:val="en"/>
              </w:rPr>
            </w:pPr>
            <w:r w:rsidRPr="00410B75">
              <w:rPr>
                <w:rFonts w:ascii="Arial" w:hAnsi="Arial" w:cs="Arial"/>
                <w:b/>
                <w:bCs/>
                <w:lang w:val="en"/>
              </w:rPr>
              <w:t>Field</w:t>
            </w:r>
          </w:p>
        </w:tc>
        <w:tc>
          <w:tcPr>
            <w:tcW w:w="7051" w:type="dxa"/>
            <w:hideMark/>
          </w:tcPr>
          <w:p w14:paraId="62863AEE" w14:textId="77777777" w:rsidR="00485AF8" w:rsidRPr="00410B75" w:rsidRDefault="00485AF8" w:rsidP="00EF0429">
            <w:pPr>
              <w:rPr>
                <w:rFonts w:ascii="Arial" w:hAnsi="Arial" w:cs="Arial"/>
                <w:b/>
                <w:bCs/>
                <w:lang w:val="en"/>
              </w:rPr>
            </w:pPr>
            <w:r w:rsidRPr="00410B75">
              <w:rPr>
                <w:rFonts w:ascii="Arial" w:hAnsi="Arial" w:cs="Arial"/>
                <w:b/>
                <w:bCs/>
                <w:lang w:val="en"/>
              </w:rPr>
              <w:t>Description</w:t>
            </w:r>
          </w:p>
        </w:tc>
      </w:tr>
      <w:tr w:rsidR="00485AF8" w:rsidRPr="00410B75" w14:paraId="0F4169E4" w14:textId="77777777" w:rsidTr="003A24A5">
        <w:tc>
          <w:tcPr>
            <w:tcW w:w="1738" w:type="dxa"/>
            <w:hideMark/>
          </w:tcPr>
          <w:p w14:paraId="6AC7CB28" w14:textId="77777777" w:rsidR="00485AF8" w:rsidRPr="00410B75" w:rsidRDefault="00485AF8" w:rsidP="00EF0429">
            <w:pPr>
              <w:rPr>
                <w:rFonts w:ascii="Arial" w:hAnsi="Arial" w:cs="Arial"/>
                <w:lang w:val="en"/>
              </w:rPr>
            </w:pPr>
            <w:r w:rsidRPr="00410B75">
              <w:rPr>
                <w:rFonts w:ascii="Arial" w:hAnsi="Arial" w:cs="Arial"/>
                <w:b/>
                <w:bCs/>
                <w:lang w:val="en"/>
              </w:rPr>
              <w:t>Use Case ID</w:t>
            </w:r>
          </w:p>
        </w:tc>
        <w:tc>
          <w:tcPr>
            <w:tcW w:w="7051" w:type="dxa"/>
            <w:hideMark/>
          </w:tcPr>
          <w:p w14:paraId="0DC9BC17" w14:textId="77777777" w:rsidR="00485AF8" w:rsidRPr="00410B75" w:rsidRDefault="00485AF8" w:rsidP="00EF0429">
            <w:pPr>
              <w:rPr>
                <w:rFonts w:ascii="Arial" w:hAnsi="Arial" w:cs="Arial"/>
                <w:lang w:val="en"/>
              </w:rPr>
            </w:pPr>
            <w:r w:rsidRPr="00410B75">
              <w:rPr>
                <w:rFonts w:ascii="Arial" w:hAnsi="Arial" w:cs="Arial"/>
                <w:lang w:val="en"/>
              </w:rPr>
              <w:t>UC-06</w:t>
            </w:r>
          </w:p>
        </w:tc>
      </w:tr>
      <w:tr w:rsidR="00485AF8" w:rsidRPr="00410B75" w14:paraId="3458A745" w14:textId="77777777" w:rsidTr="003A24A5">
        <w:tc>
          <w:tcPr>
            <w:tcW w:w="1738" w:type="dxa"/>
            <w:hideMark/>
          </w:tcPr>
          <w:p w14:paraId="5B8817C2" w14:textId="77777777" w:rsidR="00485AF8" w:rsidRPr="00410B75" w:rsidRDefault="00485AF8" w:rsidP="00EF0429">
            <w:pPr>
              <w:rPr>
                <w:rFonts w:ascii="Arial" w:hAnsi="Arial" w:cs="Arial"/>
                <w:lang w:val="en"/>
              </w:rPr>
            </w:pPr>
            <w:r w:rsidRPr="00410B75">
              <w:rPr>
                <w:rFonts w:ascii="Arial" w:hAnsi="Arial" w:cs="Arial"/>
                <w:b/>
                <w:bCs/>
                <w:lang w:val="en"/>
              </w:rPr>
              <w:t>Use Case Name</w:t>
            </w:r>
          </w:p>
        </w:tc>
        <w:tc>
          <w:tcPr>
            <w:tcW w:w="7051" w:type="dxa"/>
            <w:hideMark/>
          </w:tcPr>
          <w:p w14:paraId="0F0455B5" w14:textId="77777777" w:rsidR="00485AF8" w:rsidRPr="00410B75" w:rsidRDefault="00485AF8" w:rsidP="00EF0429">
            <w:pPr>
              <w:rPr>
                <w:rFonts w:ascii="Arial" w:hAnsi="Arial" w:cs="Arial"/>
                <w:lang w:val="en"/>
              </w:rPr>
            </w:pPr>
            <w:r w:rsidRPr="00410B75">
              <w:rPr>
                <w:rFonts w:ascii="Arial" w:hAnsi="Arial" w:cs="Arial"/>
                <w:lang w:val="en"/>
              </w:rPr>
              <w:t>Receive Medicine Notification</w:t>
            </w:r>
          </w:p>
        </w:tc>
      </w:tr>
      <w:tr w:rsidR="00485AF8" w:rsidRPr="00410B75" w14:paraId="3EC5A5AD" w14:textId="77777777" w:rsidTr="003A24A5">
        <w:tc>
          <w:tcPr>
            <w:tcW w:w="1738" w:type="dxa"/>
            <w:hideMark/>
          </w:tcPr>
          <w:p w14:paraId="4815C37B" w14:textId="77777777" w:rsidR="00485AF8" w:rsidRPr="00410B75" w:rsidRDefault="00485AF8" w:rsidP="00EF0429">
            <w:pPr>
              <w:rPr>
                <w:rFonts w:ascii="Arial" w:hAnsi="Arial" w:cs="Arial"/>
                <w:lang w:val="en"/>
              </w:rPr>
            </w:pPr>
            <w:r w:rsidRPr="00410B75">
              <w:rPr>
                <w:rFonts w:ascii="Arial" w:hAnsi="Arial" w:cs="Arial"/>
                <w:b/>
                <w:bCs/>
                <w:lang w:val="en"/>
              </w:rPr>
              <w:t>Actors</w:t>
            </w:r>
          </w:p>
        </w:tc>
        <w:tc>
          <w:tcPr>
            <w:tcW w:w="7051" w:type="dxa"/>
            <w:hideMark/>
          </w:tcPr>
          <w:p w14:paraId="05F90F1E" w14:textId="77777777" w:rsidR="00485AF8" w:rsidRPr="00410B75" w:rsidRDefault="00485AF8" w:rsidP="00EF0429">
            <w:pPr>
              <w:rPr>
                <w:rFonts w:ascii="Arial" w:hAnsi="Arial" w:cs="Arial"/>
                <w:lang w:val="en"/>
              </w:rPr>
            </w:pPr>
            <w:r w:rsidRPr="00410B75">
              <w:rPr>
                <w:rFonts w:ascii="Arial" w:hAnsi="Arial" w:cs="Arial"/>
                <w:lang w:val="en"/>
              </w:rPr>
              <w:t>User</w:t>
            </w:r>
          </w:p>
        </w:tc>
      </w:tr>
      <w:tr w:rsidR="00485AF8" w:rsidRPr="00410B75" w14:paraId="548DB749" w14:textId="77777777" w:rsidTr="003A24A5">
        <w:tc>
          <w:tcPr>
            <w:tcW w:w="1738" w:type="dxa"/>
            <w:hideMark/>
          </w:tcPr>
          <w:p w14:paraId="3F71A508" w14:textId="77777777" w:rsidR="00485AF8" w:rsidRPr="00410B75" w:rsidRDefault="00485AF8" w:rsidP="00EF0429">
            <w:pPr>
              <w:rPr>
                <w:rFonts w:ascii="Arial" w:hAnsi="Arial" w:cs="Arial"/>
                <w:lang w:val="en"/>
              </w:rPr>
            </w:pPr>
            <w:r w:rsidRPr="00410B75">
              <w:rPr>
                <w:rFonts w:ascii="Arial" w:hAnsi="Arial" w:cs="Arial"/>
                <w:b/>
                <w:bCs/>
                <w:lang w:val="en"/>
              </w:rPr>
              <w:t>Precondition</w:t>
            </w:r>
          </w:p>
        </w:tc>
        <w:tc>
          <w:tcPr>
            <w:tcW w:w="7051" w:type="dxa"/>
            <w:hideMark/>
          </w:tcPr>
          <w:p w14:paraId="05D4ECD1" w14:textId="77777777" w:rsidR="00485AF8" w:rsidRPr="00410B75" w:rsidRDefault="00485AF8" w:rsidP="00EF0429">
            <w:pPr>
              <w:rPr>
                <w:rFonts w:ascii="Arial" w:hAnsi="Arial" w:cs="Arial"/>
                <w:lang w:val="en"/>
              </w:rPr>
            </w:pPr>
            <w:r w:rsidRPr="00410B75">
              <w:rPr>
                <w:rFonts w:ascii="Arial" w:hAnsi="Arial" w:cs="Arial"/>
                <w:lang w:val="en"/>
              </w:rPr>
              <w:t>A schedule is active and time is reached</w:t>
            </w:r>
          </w:p>
        </w:tc>
      </w:tr>
      <w:tr w:rsidR="00485AF8" w:rsidRPr="00410B75" w14:paraId="3AB12F3D" w14:textId="77777777" w:rsidTr="003A24A5">
        <w:tc>
          <w:tcPr>
            <w:tcW w:w="1738" w:type="dxa"/>
            <w:hideMark/>
          </w:tcPr>
          <w:p w14:paraId="5BBD4F8C" w14:textId="77777777" w:rsidR="00485AF8" w:rsidRPr="00410B75" w:rsidRDefault="00485AF8" w:rsidP="00EF0429">
            <w:pPr>
              <w:rPr>
                <w:rFonts w:ascii="Arial" w:hAnsi="Arial" w:cs="Arial"/>
                <w:lang w:val="en"/>
              </w:rPr>
            </w:pPr>
            <w:r w:rsidRPr="00410B75">
              <w:rPr>
                <w:rFonts w:ascii="Arial" w:hAnsi="Arial" w:cs="Arial"/>
                <w:b/>
                <w:bCs/>
                <w:lang w:val="en"/>
              </w:rPr>
              <w:t>Test Steps</w:t>
            </w:r>
          </w:p>
        </w:tc>
        <w:tc>
          <w:tcPr>
            <w:tcW w:w="7051" w:type="dxa"/>
            <w:hideMark/>
          </w:tcPr>
          <w:p w14:paraId="08A19A82" w14:textId="77777777" w:rsidR="00485AF8" w:rsidRPr="00410B75" w:rsidRDefault="00485AF8" w:rsidP="00EF0429">
            <w:pPr>
              <w:rPr>
                <w:rFonts w:ascii="Arial" w:hAnsi="Arial" w:cs="Arial"/>
                <w:lang w:val="en"/>
              </w:rPr>
            </w:pPr>
            <w:r w:rsidRPr="00410B75">
              <w:rPr>
                <w:rFonts w:ascii="Arial" w:hAnsi="Arial" w:cs="Arial"/>
                <w:lang w:val="en"/>
              </w:rPr>
              <w:t>Wait for scheduled time</w:t>
            </w:r>
          </w:p>
        </w:tc>
      </w:tr>
      <w:tr w:rsidR="00485AF8" w:rsidRPr="00410B75" w14:paraId="41604674" w14:textId="77777777" w:rsidTr="003A24A5">
        <w:tc>
          <w:tcPr>
            <w:tcW w:w="1738" w:type="dxa"/>
            <w:hideMark/>
          </w:tcPr>
          <w:p w14:paraId="3A6E11F9" w14:textId="77777777" w:rsidR="00485AF8" w:rsidRPr="00410B75" w:rsidRDefault="00485AF8" w:rsidP="00EF0429">
            <w:pPr>
              <w:rPr>
                <w:rFonts w:ascii="Arial" w:hAnsi="Arial" w:cs="Arial"/>
                <w:lang w:val="en"/>
              </w:rPr>
            </w:pPr>
            <w:r w:rsidRPr="00410B75">
              <w:rPr>
                <w:rFonts w:ascii="Arial" w:hAnsi="Arial" w:cs="Arial"/>
                <w:b/>
                <w:bCs/>
                <w:lang w:val="en"/>
              </w:rPr>
              <w:t>Expected Result</w:t>
            </w:r>
          </w:p>
        </w:tc>
        <w:tc>
          <w:tcPr>
            <w:tcW w:w="7051" w:type="dxa"/>
            <w:hideMark/>
          </w:tcPr>
          <w:p w14:paraId="2BB45CFE" w14:textId="77777777" w:rsidR="00485AF8" w:rsidRPr="00410B75" w:rsidRDefault="00485AF8" w:rsidP="00EF0429">
            <w:pPr>
              <w:rPr>
                <w:rFonts w:ascii="Arial" w:hAnsi="Arial" w:cs="Arial"/>
                <w:lang w:val="en"/>
              </w:rPr>
            </w:pPr>
            <w:r w:rsidRPr="00410B75">
              <w:rPr>
                <w:rFonts w:ascii="Arial" w:hAnsi="Arial" w:cs="Arial"/>
                <w:lang w:val="en"/>
              </w:rPr>
              <w:t>Notification appears; dispenser alert activates</w:t>
            </w:r>
          </w:p>
        </w:tc>
      </w:tr>
      <w:tr w:rsidR="00485AF8" w:rsidRPr="00410B75" w14:paraId="315320CC" w14:textId="77777777" w:rsidTr="003A24A5">
        <w:tc>
          <w:tcPr>
            <w:tcW w:w="1738" w:type="dxa"/>
            <w:hideMark/>
          </w:tcPr>
          <w:p w14:paraId="257BA33D" w14:textId="77777777" w:rsidR="00485AF8" w:rsidRPr="00410B75" w:rsidRDefault="00485AF8" w:rsidP="00EF0429">
            <w:pPr>
              <w:rPr>
                <w:rFonts w:ascii="Arial" w:hAnsi="Arial" w:cs="Arial"/>
                <w:lang w:val="en"/>
              </w:rPr>
            </w:pPr>
            <w:r w:rsidRPr="00410B75">
              <w:rPr>
                <w:rFonts w:ascii="Arial" w:hAnsi="Arial" w:cs="Arial"/>
                <w:b/>
                <w:bCs/>
                <w:lang w:val="en"/>
              </w:rPr>
              <w:t>Actual Result</w:t>
            </w:r>
          </w:p>
        </w:tc>
        <w:tc>
          <w:tcPr>
            <w:tcW w:w="7051" w:type="dxa"/>
            <w:hideMark/>
          </w:tcPr>
          <w:p w14:paraId="13321F7F" w14:textId="77777777" w:rsidR="00485AF8" w:rsidRPr="00410B75" w:rsidRDefault="00485AF8" w:rsidP="00EF0429">
            <w:pPr>
              <w:rPr>
                <w:rFonts w:ascii="Arial" w:hAnsi="Arial" w:cs="Arial"/>
                <w:lang w:val="en"/>
              </w:rPr>
            </w:pPr>
            <w:r w:rsidRPr="00410B75">
              <w:rPr>
                <w:rFonts w:ascii="Arial" w:hAnsi="Arial" w:cs="Arial"/>
                <w:lang w:val="en"/>
              </w:rPr>
              <w:t>Notification appeared at the scheduled time; dispenser buzzer activated</w:t>
            </w:r>
          </w:p>
          <w:p w14:paraId="04EF17CB" w14:textId="4F0EAFBC" w:rsidR="00485AF8" w:rsidRPr="00410B75" w:rsidRDefault="002D1E6B" w:rsidP="00EF0429">
            <w:pPr>
              <w:rPr>
                <w:rFonts w:ascii="Arial" w:hAnsi="Arial" w:cs="Arial"/>
                <w:lang w:val="en"/>
              </w:rPr>
            </w:pPr>
            <w:r w:rsidRPr="00410B75">
              <w:rPr>
                <w:rFonts w:ascii="Arial" w:hAnsi="Arial" w:cs="Arial"/>
                <w:noProof/>
              </w:rPr>
              <w:drawing>
                <wp:anchor distT="0" distB="0" distL="114300" distR="114300" simplePos="0" relativeHeight="251725824" behindDoc="0" locked="0" layoutInCell="1" allowOverlap="1" wp14:anchorId="4B6D3ADF" wp14:editId="7351072A">
                  <wp:simplePos x="0" y="0"/>
                  <wp:positionH relativeFrom="column">
                    <wp:posOffset>245745</wp:posOffset>
                  </wp:positionH>
                  <wp:positionV relativeFrom="paragraph">
                    <wp:posOffset>161925</wp:posOffset>
                  </wp:positionV>
                  <wp:extent cx="1870950" cy="4160520"/>
                  <wp:effectExtent l="0" t="0" r="0" b="0"/>
                  <wp:wrapSquare wrapText="bothSides"/>
                  <wp:docPr id="107222606" name="Picture 7" descr="A blurry image of a person's handb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2606" name="Picture 7" descr="A blurry image of a person's handbag&#10;&#10;AI-generated content may be incorrect."/>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870950" cy="4160520"/>
                          </a:xfrm>
                          <a:prstGeom prst="rect">
                            <a:avLst/>
                          </a:prstGeom>
                        </pic:spPr>
                      </pic:pic>
                    </a:graphicData>
                  </a:graphic>
                </wp:anchor>
              </w:drawing>
            </w:r>
            <w:r w:rsidRPr="00410B75">
              <w:rPr>
                <w:rFonts w:ascii="Arial" w:hAnsi="Arial" w:cs="Arial"/>
                <w:noProof/>
              </w:rPr>
              <w:drawing>
                <wp:anchor distT="0" distB="0" distL="114300" distR="114300" simplePos="0" relativeHeight="251808768" behindDoc="0" locked="0" layoutInCell="1" allowOverlap="1" wp14:anchorId="59938679" wp14:editId="5EA1D9ED">
                  <wp:simplePos x="0" y="0"/>
                  <wp:positionH relativeFrom="margin">
                    <wp:posOffset>2295525</wp:posOffset>
                  </wp:positionH>
                  <wp:positionV relativeFrom="margin">
                    <wp:posOffset>328930</wp:posOffset>
                  </wp:positionV>
                  <wp:extent cx="1870710" cy="4160520"/>
                  <wp:effectExtent l="0" t="0" r="0" b="0"/>
                  <wp:wrapSquare wrapText="bothSides"/>
                  <wp:docPr id="816198209" name="Picture 9" descr="A screenshot of a mobil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98209" name="Picture 9" descr="A screenshot of a mobile application&#10;&#10;AI-generated content may be incorrect."/>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870710" cy="4160520"/>
                          </a:xfrm>
                          <a:prstGeom prst="rect">
                            <a:avLst/>
                          </a:prstGeom>
                        </pic:spPr>
                      </pic:pic>
                    </a:graphicData>
                  </a:graphic>
                </wp:anchor>
              </w:drawing>
            </w:r>
          </w:p>
          <w:p w14:paraId="63707340" w14:textId="3A364555" w:rsidR="00485AF8" w:rsidRPr="00410B75" w:rsidRDefault="00485AF8" w:rsidP="00EF0429">
            <w:pPr>
              <w:rPr>
                <w:rFonts w:ascii="Arial" w:hAnsi="Arial" w:cs="Arial"/>
                <w:lang w:val="en"/>
              </w:rPr>
            </w:pPr>
            <w:r w:rsidRPr="00410B75">
              <w:rPr>
                <w:rFonts w:ascii="Arial" w:hAnsi="Arial" w:cs="Arial"/>
                <w:lang w:val="en"/>
              </w:rPr>
              <w:tab/>
            </w:r>
          </w:p>
          <w:p w14:paraId="6C025A67" w14:textId="12A617A6" w:rsidR="00485AF8" w:rsidRPr="00410B75" w:rsidRDefault="00485AF8" w:rsidP="00EF0429">
            <w:pPr>
              <w:rPr>
                <w:rFonts w:ascii="Arial" w:hAnsi="Arial" w:cs="Arial"/>
                <w:lang w:val="en"/>
              </w:rPr>
            </w:pPr>
          </w:p>
        </w:tc>
      </w:tr>
      <w:tr w:rsidR="00485AF8" w:rsidRPr="00410B75" w14:paraId="44D6A97A" w14:textId="77777777" w:rsidTr="003A24A5">
        <w:tc>
          <w:tcPr>
            <w:tcW w:w="1738" w:type="dxa"/>
            <w:hideMark/>
          </w:tcPr>
          <w:p w14:paraId="5D1E03DB" w14:textId="77777777" w:rsidR="00485AF8" w:rsidRPr="00410B75" w:rsidRDefault="00485AF8" w:rsidP="00EF0429">
            <w:pPr>
              <w:rPr>
                <w:rFonts w:ascii="Arial" w:hAnsi="Arial" w:cs="Arial"/>
                <w:lang w:val="en"/>
              </w:rPr>
            </w:pPr>
            <w:r w:rsidRPr="00410B75">
              <w:rPr>
                <w:rFonts w:ascii="Arial" w:hAnsi="Arial" w:cs="Arial"/>
                <w:b/>
                <w:bCs/>
                <w:lang w:val="en"/>
              </w:rPr>
              <w:t>Status</w:t>
            </w:r>
          </w:p>
        </w:tc>
        <w:tc>
          <w:tcPr>
            <w:tcW w:w="7051" w:type="dxa"/>
            <w:hideMark/>
          </w:tcPr>
          <w:p w14:paraId="6386C8EA" w14:textId="77777777" w:rsidR="00485AF8" w:rsidRPr="00410B75" w:rsidRDefault="00485AF8" w:rsidP="00EF0429">
            <w:pPr>
              <w:rPr>
                <w:rFonts w:ascii="Arial" w:hAnsi="Arial" w:cs="Arial"/>
                <w:lang w:val="en"/>
              </w:rPr>
            </w:pPr>
            <w:r w:rsidRPr="00410B75">
              <w:rPr>
                <w:rFonts w:ascii="Arial" w:hAnsi="Arial" w:cs="Arial"/>
                <w:lang w:val="en"/>
              </w:rPr>
              <w:t>Pass</w:t>
            </w:r>
          </w:p>
        </w:tc>
      </w:tr>
      <w:tr w:rsidR="00485AF8" w:rsidRPr="00410B75" w14:paraId="69F93F26" w14:textId="77777777" w:rsidTr="003A24A5">
        <w:tc>
          <w:tcPr>
            <w:tcW w:w="1738" w:type="dxa"/>
          </w:tcPr>
          <w:p w14:paraId="7A307972" w14:textId="77777777" w:rsidR="00485AF8" w:rsidRPr="00410B75" w:rsidRDefault="00485AF8" w:rsidP="00EF0429">
            <w:pPr>
              <w:rPr>
                <w:rFonts w:ascii="Arial" w:hAnsi="Arial" w:cs="Arial"/>
                <w:b/>
                <w:bCs/>
                <w:lang w:val="en"/>
              </w:rPr>
            </w:pPr>
            <w:r w:rsidRPr="00410B75">
              <w:rPr>
                <w:rFonts w:ascii="Arial" w:hAnsi="Arial" w:cs="Arial"/>
                <w:b/>
                <w:bCs/>
                <w:lang w:val="en"/>
              </w:rPr>
              <w:t>Remarks</w:t>
            </w:r>
          </w:p>
        </w:tc>
        <w:tc>
          <w:tcPr>
            <w:tcW w:w="7051" w:type="dxa"/>
          </w:tcPr>
          <w:p w14:paraId="30AFF93C" w14:textId="77777777" w:rsidR="00485AF8" w:rsidRPr="00410B75" w:rsidRDefault="00485AF8" w:rsidP="00EF0429">
            <w:pPr>
              <w:rPr>
                <w:rFonts w:ascii="Arial" w:hAnsi="Arial" w:cs="Arial"/>
                <w:lang w:val="en"/>
              </w:rPr>
            </w:pPr>
            <w:r w:rsidRPr="00410B75">
              <w:rPr>
                <w:rFonts w:ascii="Arial" w:hAnsi="Arial" w:cs="Arial"/>
                <w:lang w:val="en"/>
              </w:rPr>
              <w:t>Notification received on time; sound and vibration clear.</w:t>
            </w:r>
          </w:p>
        </w:tc>
      </w:tr>
    </w:tbl>
    <w:p w14:paraId="59469447" w14:textId="77777777" w:rsidR="002D1E6B" w:rsidRDefault="002D1E6B" w:rsidP="00485AF8">
      <w:pPr>
        <w:rPr>
          <w:rFonts w:ascii="Arial" w:hAnsi="Arial" w:cs="Arial"/>
          <w:b/>
          <w:bCs/>
          <w:lang w:val="en"/>
        </w:rPr>
      </w:pPr>
    </w:p>
    <w:p w14:paraId="19F8722B" w14:textId="58ABFE45" w:rsidR="00485AF8" w:rsidRDefault="00485AF8" w:rsidP="00485AF8">
      <w:pPr>
        <w:rPr>
          <w:rFonts w:ascii="Arial" w:hAnsi="Arial" w:cs="Arial"/>
          <w:b/>
          <w:bCs/>
          <w:lang w:val="en"/>
        </w:rPr>
      </w:pPr>
      <w:r w:rsidRPr="00410B75">
        <w:rPr>
          <w:rFonts w:ascii="Arial" w:hAnsi="Arial" w:cs="Arial"/>
          <w:b/>
          <w:bCs/>
          <w:lang w:val="en"/>
        </w:rPr>
        <w:lastRenderedPageBreak/>
        <w:t>UC-07: Missed Dose Alert</w:t>
      </w:r>
    </w:p>
    <w:p w14:paraId="226C9F8E" w14:textId="77777777" w:rsidR="00135A99" w:rsidRPr="00410B75" w:rsidRDefault="00135A99" w:rsidP="00485AF8">
      <w:pPr>
        <w:rPr>
          <w:rFonts w:ascii="Arial" w:hAnsi="Arial" w:cs="Arial"/>
          <w:b/>
          <w:bCs/>
          <w:lang w:val="en"/>
        </w:rPr>
      </w:pPr>
    </w:p>
    <w:tbl>
      <w:tblPr>
        <w:tblStyle w:val="TableGrid"/>
        <w:tblW w:w="0" w:type="auto"/>
        <w:tblInd w:w="279" w:type="dxa"/>
        <w:tblLook w:val="04A0" w:firstRow="1" w:lastRow="0" w:firstColumn="1" w:lastColumn="0" w:noHBand="0" w:noVBand="1"/>
      </w:tblPr>
      <w:tblGrid>
        <w:gridCol w:w="1596"/>
        <w:gridCol w:w="7187"/>
      </w:tblGrid>
      <w:tr w:rsidR="00485AF8" w:rsidRPr="00410B75" w14:paraId="777A065A" w14:textId="77777777" w:rsidTr="00EF0429">
        <w:tc>
          <w:tcPr>
            <w:tcW w:w="1597" w:type="dxa"/>
            <w:hideMark/>
          </w:tcPr>
          <w:p w14:paraId="6B409B88" w14:textId="77777777" w:rsidR="00485AF8" w:rsidRPr="00410B75" w:rsidRDefault="00485AF8" w:rsidP="00EF0429">
            <w:pPr>
              <w:rPr>
                <w:rFonts w:ascii="Arial" w:hAnsi="Arial" w:cs="Arial"/>
                <w:b/>
                <w:bCs/>
                <w:lang w:val="en"/>
              </w:rPr>
            </w:pPr>
            <w:r w:rsidRPr="00410B75">
              <w:rPr>
                <w:rFonts w:ascii="Arial" w:hAnsi="Arial" w:cs="Arial"/>
                <w:b/>
                <w:bCs/>
                <w:lang w:val="en"/>
              </w:rPr>
              <w:t>Field</w:t>
            </w:r>
          </w:p>
        </w:tc>
        <w:tc>
          <w:tcPr>
            <w:tcW w:w="7333" w:type="dxa"/>
            <w:hideMark/>
          </w:tcPr>
          <w:p w14:paraId="289BAE4A" w14:textId="77777777" w:rsidR="00485AF8" w:rsidRPr="00410B75" w:rsidRDefault="00485AF8" w:rsidP="00EF0429">
            <w:pPr>
              <w:rPr>
                <w:rFonts w:ascii="Arial" w:hAnsi="Arial" w:cs="Arial"/>
                <w:b/>
                <w:bCs/>
                <w:lang w:val="en"/>
              </w:rPr>
            </w:pPr>
            <w:r w:rsidRPr="00410B75">
              <w:rPr>
                <w:rFonts w:ascii="Arial" w:hAnsi="Arial" w:cs="Arial"/>
                <w:b/>
                <w:bCs/>
                <w:lang w:val="en"/>
              </w:rPr>
              <w:t>Description</w:t>
            </w:r>
          </w:p>
        </w:tc>
      </w:tr>
      <w:tr w:rsidR="00485AF8" w:rsidRPr="00410B75" w14:paraId="1F89ED5D" w14:textId="77777777" w:rsidTr="00EF0429">
        <w:tc>
          <w:tcPr>
            <w:tcW w:w="1597" w:type="dxa"/>
            <w:hideMark/>
          </w:tcPr>
          <w:p w14:paraId="1F5290C0" w14:textId="77777777" w:rsidR="00485AF8" w:rsidRPr="00410B75" w:rsidRDefault="00485AF8" w:rsidP="00EF0429">
            <w:pPr>
              <w:rPr>
                <w:rFonts w:ascii="Arial" w:hAnsi="Arial" w:cs="Arial"/>
                <w:lang w:val="en"/>
              </w:rPr>
            </w:pPr>
            <w:r w:rsidRPr="00410B75">
              <w:rPr>
                <w:rFonts w:ascii="Arial" w:hAnsi="Arial" w:cs="Arial"/>
                <w:b/>
                <w:bCs/>
                <w:lang w:val="en"/>
              </w:rPr>
              <w:t>Use Case ID</w:t>
            </w:r>
          </w:p>
        </w:tc>
        <w:tc>
          <w:tcPr>
            <w:tcW w:w="7333" w:type="dxa"/>
            <w:hideMark/>
          </w:tcPr>
          <w:p w14:paraId="3D87D883" w14:textId="77777777" w:rsidR="00485AF8" w:rsidRPr="00410B75" w:rsidRDefault="00485AF8" w:rsidP="00EF0429">
            <w:pPr>
              <w:rPr>
                <w:rFonts w:ascii="Arial" w:hAnsi="Arial" w:cs="Arial"/>
                <w:lang w:val="en"/>
              </w:rPr>
            </w:pPr>
            <w:r w:rsidRPr="00410B75">
              <w:rPr>
                <w:rFonts w:ascii="Arial" w:hAnsi="Arial" w:cs="Arial"/>
                <w:lang w:val="en"/>
              </w:rPr>
              <w:t>UC-07</w:t>
            </w:r>
          </w:p>
        </w:tc>
      </w:tr>
      <w:tr w:rsidR="00485AF8" w:rsidRPr="00410B75" w14:paraId="7A918C52" w14:textId="77777777" w:rsidTr="00EF0429">
        <w:tc>
          <w:tcPr>
            <w:tcW w:w="1597" w:type="dxa"/>
            <w:hideMark/>
          </w:tcPr>
          <w:p w14:paraId="0963BF1D" w14:textId="77777777" w:rsidR="00485AF8" w:rsidRPr="00410B75" w:rsidRDefault="00485AF8" w:rsidP="00EF0429">
            <w:pPr>
              <w:rPr>
                <w:rFonts w:ascii="Arial" w:hAnsi="Arial" w:cs="Arial"/>
                <w:lang w:val="en"/>
              </w:rPr>
            </w:pPr>
            <w:r w:rsidRPr="00410B75">
              <w:rPr>
                <w:rFonts w:ascii="Arial" w:hAnsi="Arial" w:cs="Arial"/>
                <w:b/>
                <w:bCs/>
                <w:lang w:val="en"/>
              </w:rPr>
              <w:t>Use Case Name</w:t>
            </w:r>
          </w:p>
        </w:tc>
        <w:tc>
          <w:tcPr>
            <w:tcW w:w="7333" w:type="dxa"/>
            <w:hideMark/>
          </w:tcPr>
          <w:p w14:paraId="52A76319" w14:textId="77777777" w:rsidR="00485AF8" w:rsidRPr="00410B75" w:rsidRDefault="00485AF8" w:rsidP="00EF0429">
            <w:pPr>
              <w:rPr>
                <w:rFonts w:ascii="Arial" w:hAnsi="Arial" w:cs="Arial"/>
                <w:lang w:val="en"/>
              </w:rPr>
            </w:pPr>
            <w:r w:rsidRPr="00410B75">
              <w:rPr>
                <w:rFonts w:ascii="Arial" w:hAnsi="Arial" w:cs="Arial"/>
                <w:lang w:val="en"/>
              </w:rPr>
              <w:t>Missed Dose Alert</w:t>
            </w:r>
          </w:p>
        </w:tc>
      </w:tr>
      <w:tr w:rsidR="00485AF8" w:rsidRPr="00410B75" w14:paraId="04B02139" w14:textId="77777777" w:rsidTr="00EF0429">
        <w:tc>
          <w:tcPr>
            <w:tcW w:w="1597" w:type="dxa"/>
            <w:hideMark/>
          </w:tcPr>
          <w:p w14:paraId="3CC1289D" w14:textId="77777777" w:rsidR="00485AF8" w:rsidRPr="00410B75" w:rsidRDefault="00485AF8" w:rsidP="00EF0429">
            <w:pPr>
              <w:rPr>
                <w:rFonts w:ascii="Arial" w:hAnsi="Arial" w:cs="Arial"/>
                <w:lang w:val="en"/>
              </w:rPr>
            </w:pPr>
            <w:r w:rsidRPr="00410B75">
              <w:rPr>
                <w:rFonts w:ascii="Arial" w:hAnsi="Arial" w:cs="Arial"/>
                <w:b/>
                <w:bCs/>
                <w:lang w:val="en"/>
              </w:rPr>
              <w:t>Actors</w:t>
            </w:r>
          </w:p>
        </w:tc>
        <w:tc>
          <w:tcPr>
            <w:tcW w:w="7333" w:type="dxa"/>
            <w:hideMark/>
          </w:tcPr>
          <w:p w14:paraId="593FEE91" w14:textId="77777777" w:rsidR="00485AF8" w:rsidRPr="00410B75" w:rsidRDefault="00485AF8" w:rsidP="00EF0429">
            <w:pPr>
              <w:rPr>
                <w:rFonts w:ascii="Arial" w:hAnsi="Arial" w:cs="Arial"/>
                <w:lang w:val="en"/>
              </w:rPr>
            </w:pPr>
            <w:r w:rsidRPr="00410B75">
              <w:rPr>
                <w:rFonts w:ascii="Arial" w:hAnsi="Arial" w:cs="Arial"/>
                <w:lang w:val="en"/>
              </w:rPr>
              <w:t>User</w:t>
            </w:r>
          </w:p>
        </w:tc>
      </w:tr>
      <w:tr w:rsidR="00485AF8" w:rsidRPr="00410B75" w14:paraId="37F37D9E" w14:textId="77777777" w:rsidTr="00EF0429">
        <w:tc>
          <w:tcPr>
            <w:tcW w:w="1597" w:type="dxa"/>
            <w:hideMark/>
          </w:tcPr>
          <w:p w14:paraId="73F73470" w14:textId="77777777" w:rsidR="00485AF8" w:rsidRPr="00410B75" w:rsidRDefault="00485AF8" w:rsidP="00EF0429">
            <w:pPr>
              <w:rPr>
                <w:rFonts w:ascii="Arial" w:hAnsi="Arial" w:cs="Arial"/>
                <w:lang w:val="en"/>
              </w:rPr>
            </w:pPr>
            <w:r w:rsidRPr="00410B75">
              <w:rPr>
                <w:rFonts w:ascii="Arial" w:hAnsi="Arial" w:cs="Arial"/>
                <w:b/>
                <w:bCs/>
                <w:lang w:val="en"/>
              </w:rPr>
              <w:t>Precondition</w:t>
            </w:r>
          </w:p>
        </w:tc>
        <w:tc>
          <w:tcPr>
            <w:tcW w:w="7333" w:type="dxa"/>
            <w:hideMark/>
          </w:tcPr>
          <w:p w14:paraId="6DA39762" w14:textId="77777777" w:rsidR="00485AF8" w:rsidRPr="00410B75" w:rsidRDefault="00485AF8" w:rsidP="00EF0429">
            <w:pPr>
              <w:rPr>
                <w:rFonts w:ascii="Arial" w:hAnsi="Arial" w:cs="Arial"/>
                <w:lang w:val="en"/>
              </w:rPr>
            </w:pPr>
            <w:r w:rsidRPr="00410B75">
              <w:rPr>
                <w:rFonts w:ascii="Arial" w:hAnsi="Arial" w:cs="Arial"/>
                <w:lang w:val="en"/>
              </w:rPr>
              <w:t>A dispensing event was not confirmed</w:t>
            </w:r>
          </w:p>
        </w:tc>
      </w:tr>
      <w:tr w:rsidR="00485AF8" w:rsidRPr="00410B75" w14:paraId="6BF927D3" w14:textId="77777777" w:rsidTr="00EF0429">
        <w:tc>
          <w:tcPr>
            <w:tcW w:w="1597" w:type="dxa"/>
            <w:hideMark/>
          </w:tcPr>
          <w:p w14:paraId="1326E959" w14:textId="77777777" w:rsidR="00485AF8" w:rsidRPr="00410B75" w:rsidRDefault="00485AF8" w:rsidP="00EF0429">
            <w:pPr>
              <w:rPr>
                <w:rFonts w:ascii="Arial" w:hAnsi="Arial" w:cs="Arial"/>
                <w:lang w:val="en"/>
              </w:rPr>
            </w:pPr>
            <w:r w:rsidRPr="00410B75">
              <w:rPr>
                <w:rFonts w:ascii="Arial" w:hAnsi="Arial" w:cs="Arial"/>
                <w:b/>
                <w:bCs/>
                <w:lang w:val="en"/>
              </w:rPr>
              <w:t>Test Steps</w:t>
            </w:r>
          </w:p>
        </w:tc>
        <w:tc>
          <w:tcPr>
            <w:tcW w:w="7333" w:type="dxa"/>
            <w:hideMark/>
          </w:tcPr>
          <w:p w14:paraId="56D2B1BB" w14:textId="77777777" w:rsidR="00485AF8" w:rsidRPr="00410B75" w:rsidRDefault="00485AF8" w:rsidP="00EF0429">
            <w:pPr>
              <w:rPr>
                <w:rFonts w:ascii="Arial" w:hAnsi="Arial" w:cs="Arial"/>
                <w:lang w:val="en"/>
              </w:rPr>
            </w:pPr>
            <w:r w:rsidRPr="00410B75">
              <w:rPr>
                <w:rFonts w:ascii="Arial" w:hAnsi="Arial" w:cs="Arial"/>
                <w:lang w:val="en"/>
              </w:rPr>
              <w:t>Do not press confirmation button</w:t>
            </w:r>
          </w:p>
        </w:tc>
      </w:tr>
      <w:tr w:rsidR="00485AF8" w:rsidRPr="00410B75" w14:paraId="728B1E15" w14:textId="77777777" w:rsidTr="00EF0429">
        <w:tc>
          <w:tcPr>
            <w:tcW w:w="1597" w:type="dxa"/>
            <w:hideMark/>
          </w:tcPr>
          <w:p w14:paraId="5079C223" w14:textId="77777777" w:rsidR="00485AF8" w:rsidRPr="00410B75" w:rsidRDefault="00485AF8" w:rsidP="00EF0429">
            <w:pPr>
              <w:rPr>
                <w:rFonts w:ascii="Arial" w:hAnsi="Arial" w:cs="Arial"/>
                <w:lang w:val="en"/>
              </w:rPr>
            </w:pPr>
            <w:r w:rsidRPr="00410B75">
              <w:rPr>
                <w:rFonts w:ascii="Arial" w:hAnsi="Arial" w:cs="Arial"/>
                <w:b/>
                <w:bCs/>
                <w:lang w:val="en"/>
              </w:rPr>
              <w:t>Expected Result</w:t>
            </w:r>
          </w:p>
        </w:tc>
        <w:tc>
          <w:tcPr>
            <w:tcW w:w="7333" w:type="dxa"/>
            <w:hideMark/>
          </w:tcPr>
          <w:p w14:paraId="6A19958C" w14:textId="77777777" w:rsidR="00485AF8" w:rsidRPr="00410B75" w:rsidRDefault="00485AF8" w:rsidP="00EF0429">
            <w:pPr>
              <w:rPr>
                <w:rFonts w:ascii="Arial" w:hAnsi="Arial" w:cs="Arial"/>
                <w:lang w:val="en"/>
              </w:rPr>
            </w:pPr>
            <w:r w:rsidRPr="00410B75">
              <w:rPr>
                <w:rFonts w:ascii="Arial" w:hAnsi="Arial" w:cs="Arial"/>
                <w:lang w:val="en"/>
              </w:rPr>
              <w:t>Missed dose alert sent after grace period</w:t>
            </w:r>
          </w:p>
        </w:tc>
      </w:tr>
      <w:tr w:rsidR="00485AF8" w:rsidRPr="00410B75" w14:paraId="3BA39052" w14:textId="77777777" w:rsidTr="002D1E6B">
        <w:trPr>
          <w:trHeight w:val="7305"/>
        </w:trPr>
        <w:tc>
          <w:tcPr>
            <w:tcW w:w="1597" w:type="dxa"/>
            <w:hideMark/>
          </w:tcPr>
          <w:p w14:paraId="5E0DFFFE" w14:textId="77777777" w:rsidR="00485AF8" w:rsidRPr="00410B75" w:rsidRDefault="00485AF8" w:rsidP="00EF0429">
            <w:pPr>
              <w:rPr>
                <w:rFonts w:ascii="Arial" w:hAnsi="Arial" w:cs="Arial"/>
                <w:lang w:val="en"/>
              </w:rPr>
            </w:pPr>
            <w:r w:rsidRPr="00410B75">
              <w:rPr>
                <w:rFonts w:ascii="Arial" w:hAnsi="Arial" w:cs="Arial"/>
                <w:b/>
                <w:bCs/>
                <w:lang w:val="en"/>
              </w:rPr>
              <w:t>Actual Result</w:t>
            </w:r>
          </w:p>
        </w:tc>
        <w:tc>
          <w:tcPr>
            <w:tcW w:w="7333" w:type="dxa"/>
            <w:hideMark/>
          </w:tcPr>
          <w:p w14:paraId="5A22908F" w14:textId="77777777" w:rsidR="00485AF8" w:rsidRPr="00410B75" w:rsidRDefault="00485AF8" w:rsidP="00EF0429">
            <w:pPr>
              <w:rPr>
                <w:rFonts w:ascii="Arial" w:hAnsi="Arial" w:cs="Arial"/>
                <w:lang w:val="en"/>
              </w:rPr>
            </w:pPr>
            <w:r w:rsidRPr="00410B75">
              <w:rPr>
                <w:rFonts w:ascii="Arial" w:hAnsi="Arial" w:cs="Arial"/>
                <w:lang w:val="en"/>
              </w:rPr>
              <w:t>User missed scheduled dose; send alert to user</w:t>
            </w:r>
          </w:p>
          <w:p w14:paraId="7B109D41" w14:textId="77777777" w:rsidR="00485AF8" w:rsidRPr="00410B75" w:rsidRDefault="00485AF8" w:rsidP="00EF0429">
            <w:pPr>
              <w:rPr>
                <w:rFonts w:ascii="Arial" w:hAnsi="Arial" w:cs="Arial"/>
                <w:lang w:val="en"/>
              </w:rPr>
            </w:pPr>
          </w:p>
          <w:p w14:paraId="476DC89D" w14:textId="77777777" w:rsidR="00485AF8" w:rsidRPr="00410B75" w:rsidRDefault="00485AF8" w:rsidP="00EF0429">
            <w:pPr>
              <w:rPr>
                <w:rFonts w:ascii="Arial" w:hAnsi="Arial" w:cs="Arial"/>
                <w:lang w:val="en"/>
              </w:rPr>
            </w:pPr>
            <w:r w:rsidRPr="00410B75">
              <w:rPr>
                <w:rFonts w:ascii="Arial" w:hAnsi="Arial" w:cs="Arial"/>
                <w:noProof/>
              </w:rPr>
              <w:drawing>
                <wp:anchor distT="0" distB="0" distL="114300" distR="114300" simplePos="0" relativeHeight="251728896" behindDoc="0" locked="0" layoutInCell="1" allowOverlap="1" wp14:anchorId="7AD12490" wp14:editId="36FC4693">
                  <wp:simplePos x="0" y="0"/>
                  <wp:positionH relativeFrom="column">
                    <wp:posOffset>1274445</wp:posOffset>
                  </wp:positionH>
                  <wp:positionV relativeFrom="paragraph">
                    <wp:posOffset>39370</wp:posOffset>
                  </wp:positionV>
                  <wp:extent cx="1870710" cy="4159885"/>
                  <wp:effectExtent l="0" t="0" r="0" b="0"/>
                  <wp:wrapSquare wrapText="bothSides"/>
                  <wp:docPr id="95089132" name="Picture 1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9132" name="Picture 14" descr="A screenshot of a phone&#10;&#10;AI-generated content may be incorrect."/>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870710" cy="4159885"/>
                          </a:xfrm>
                          <a:prstGeom prst="rect">
                            <a:avLst/>
                          </a:prstGeom>
                        </pic:spPr>
                      </pic:pic>
                    </a:graphicData>
                  </a:graphic>
                </wp:anchor>
              </w:drawing>
            </w:r>
          </w:p>
          <w:p w14:paraId="59B60E91" w14:textId="77777777" w:rsidR="00485AF8" w:rsidRPr="00410B75" w:rsidRDefault="00485AF8" w:rsidP="00EF0429">
            <w:pPr>
              <w:rPr>
                <w:rFonts w:ascii="Arial" w:hAnsi="Arial" w:cs="Arial"/>
                <w:lang w:val="en"/>
              </w:rPr>
            </w:pPr>
          </w:p>
          <w:p w14:paraId="3859C138" w14:textId="77777777" w:rsidR="00485AF8" w:rsidRPr="00410B75" w:rsidRDefault="00485AF8" w:rsidP="00EF0429">
            <w:pPr>
              <w:rPr>
                <w:rFonts w:ascii="Arial" w:hAnsi="Arial" w:cs="Arial"/>
                <w:lang w:val="en"/>
              </w:rPr>
            </w:pPr>
          </w:p>
          <w:p w14:paraId="66565470" w14:textId="77777777" w:rsidR="00485AF8" w:rsidRPr="00410B75" w:rsidRDefault="00485AF8" w:rsidP="00EF0429">
            <w:pPr>
              <w:rPr>
                <w:rFonts w:ascii="Arial" w:hAnsi="Arial" w:cs="Arial"/>
                <w:lang w:val="en"/>
              </w:rPr>
            </w:pPr>
          </w:p>
          <w:p w14:paraId="18F23763" w14:textId="77777777" w:rsidR="00485AF8" w:rsidRPr="00410B75" w:rsidRDefault="00485AF8" w:rsidP="00EF0429">
            <w:pPr>
              <w:rPr>
                <w:rFonts w:ascii="Arial" w:hAnsi="Arial" w:cs="Arial"/>
                <w:lang w:val="en"/>
              </w:rPr>
            </w:pPr>
          </w:p>
          <w:p w14:paraId="1F439D9E" w14:textId="77777777" w:rsidR="00485AF8" w:rsidRPr="00410B75" w:rsidRDefault="00485AF8" w:rsidP="00EF0429">
            <w:pPr>
              <w:rPr>
                <w:rFonts w:ascii="Arial" w:hAnsi="Arial" w:cs="Arial"/>
                <w:lang w:val="en"/>
              </w:rPr>
            </w:pPr>
          </w:p>
          <w:p w14:paraId="00028946" w14:textId="77777777" w:rsidR="00485AF8" w:rsidRPr="00410B75" w:rsidRDefault="00485AF8" w:rsidP="00EF0429">
            <w:pPr>
              <w:rPr>
                <w:rFonts w:ascii="Arial" w:hAnsi="Arial" w:cs="Arial"/>
                <w:lang w:val="en"/>
              </w:rPr>
            </w:pPr>
          </w:p>
          <w:p w14:paraId="7C58F1DB" w14:textId="77777777" w:rsidR="00485AF8" w:rsidRPr="00410B75" w:rsidRDefault="00485AF8" w:rsidP="00EF0429">
            <w:pPr>
              <w:rPr>
                <w:rFonts w:ascii="Arial" w:hAnsi="Arial" w:cs="Arial"/>
                <w:lang w:val="en"/>
              </w:rPr>
            </w:pPr>
          </w:p>
          <w:p w14:paraId="7B435DEF" w14:textId="77777777" w:rsidR="00485AF8" w:rsidRPr="00410B75" w:rsidRDefault="00485AF8" w:rsidP="00EF0429">
            <w:pPr>
              <w:rPr>
                <w:rFonts w:ascii="Arial" w:hAnsi="Arial" w:cs="Arial"/>
                <w:lang w:val="en"/>
              </w:rPr>
            </w:pPr>
          </w:p>
          <w:p w14:paraId="62779FDF" w14:textId="77777777" w:rsidR="00485AF8" w:rsidRPr="00410B75" w:rsidRDefault="00485AF8" w:rsidP="00EF0429">
            <w:pPr>
              <w:rPr>
                <w:rFonts w:ascii="Arial" w:hAnsi="Arial" w:cs="Arial"/>
                <w:lang w:val="en"/>
              </w:rPr>
            </w:pPr>
          </w:p>
          <w:p w14:paraId="223D0634" w14:textId="77777777" w:rsidR="00485AF8" w:rsidRPr="00410B75" w:rsidRDefault="00485AF8" w:rsidP="00EF0429">
            <w:pPr>
              <w:rPr>
                <w:rFonts w:ascii="Arial" w:hAnsi="Arial" w:cs="Arial"/>
                <w:lang w:val="en"/>
              </w:rPr>
            </w:pPr>
          </w:p>
          <w:p w14:paraId="1A23CAB7" w14:textId="77777777" w:rsidR="00485AF8" w:rsidRPr="00410B75" w:rsidRDefault="00485AF8" w:rsidP="00EF0429">
            <w:pPr>
              <w:rPr>
                <w:rFonts w:ascii="Arial" w:hAnsi="Arial" w:cs="Arial"/>
                <w:lang w:val="en"/>
              </w:rPr>
            </w:pPr>
          </w:p>
          <w:p w14:paraId="6A248F71" w14:textId="77777777" w:rsidR="00485AF8" w:rsidRPr="00410B75" w:rsidRDefault="00485AF8" w:rsidP="00EF0429">
            <w:pPr>
              <w:rPr>
                <w:rFonts w:ascii="Arial" w:hAnsi="Arial" w:cs="Arial"/>
                <w:lang w:val="en"/>
              </w:rPr>
            </w:pPr>
          </w:p>
          <w:p w14:paraId="179FCE66" w14:textId="77777777" w:rsidR="00485AF8" w:rsidRPr="00410B75" w:rsidRDefault="00485AF8" w:rsidP="00EF0429">
            <w:pPr>
              <w:rPr>
                <w:rFonts w:ascii="Arial" w:hAnsi="Arial" w:cs="Arial"/>
                <w:lang w:val="en"/>
              </w:rPr>
            </w:pPr>
          </w:p>
          <w:p w14:paraId="68BDEB8E" w14:textId="77777777" w:rsidR="00485AF8" w:rsidRPr="00410B75" w:rsidRDefault="00485AF8" w:rsidP="00EF0429">
            <w:pPr>
              <w:rPr>
                <w:rFonts w:ascii="Arial" w:hAnsi="Arial" w:cs="Arial"/>
                <w:lang w:val="en"/>
              </w:rPr>
            </w:pPr>
          </w:p>
          <w:p w14:paraId="590291E2" w14:textId="77777777" w:rsidR="00485AF8" w:rsidRPr="00410B75" w:rsidRDefault="00485AF8" w:rsidP="00EF0429">
            <w:pPr>
              <w:rPr>
                <w:rFonts w:ascii="Arial" w:hAnsi="Arial" w:cs="Arial"/>
                <w:lang w:val="en"/>
              </w:rPr>
            </w:pPr>
          </w:p>
          <w:p w14:paraId="52A36923" w14:textId="77777777" w:rsidR="00485AF8" w:rsidRPr="00410B75" w:rsidRDefault="00485AF8" w:rsidP="00EF0429">
            <w:pPr>
              <w:rPr>
                <w:rFonts w:ascii="Arial" w:hAnsi="Arial" w:cs="Arial"/>
                <w:lang w:val="en"/>
              </w:rPr>
            </w:pPr>
          </w:p>
          <w:p w14:paraId="62053BFB" w14:textId="77777777" w:rsidR="00485AF8" w:rsidRPr="00410B75" w:rsidRDefault="00485AF8" w:rsidP="00EF0429">
            <w:pPr>
              <w:rPr>
                <w:rFonts w:ascii="Arial" w:hAnsi="Arial" w:cs="Arial"/>
                <w:lang w:val="en"/>
              </w:rPr>
            </w:pPr>
          </w:p>
          <w:p w14:paraId="7DDAE4F8" w14:textId="77777777" w:rsidR="00485AF8" w:rsidRPr="00410B75" w:rsidRDefault="00485AF8" w:rsidP="00EF0429">
            <w:pPr>
              <w:rPr>
                <w:rFonts w:ascii="Arial" w:hAnsi="Arial" w:cs="Arial"/>
                <w:lang w:val="en"/>
              </w:rPr>
            </w:pPr>
          </w:p>
          <w:p w14:paraId="518F07A9" w14:textId="77777777" w:rsidR="00485AF8" w:rsidRPr="00410B75" w:rsidRDefault="00485AF8" w:rsidP="00EF0429">
            <w:pPr>
              <w:rPr>
                <w:rFonts w:ascii="Arial" w:hAnsi="Arial" w:cs="Arial"/>
                <w:lang w:val="en"/>
              </w:rPr>
            </w:pPr>
          </w:p>
          <w:p w14:paraId="7725CB1D" w14:textId="77777777" w:rsidR="00485AF8" w:rsidRPr="00410B75" w:rsidRDefault="00485AF8" w:rsidP="00EF0429">
            <w:pPr>
              <w:rPr>
                <w:rFonts w:ascii="Arial" w:hAnsi="Arial" w:cs="Arial"/>
                <w:lang w:val="en"/>
              </w:rPr>
            </w:pPr>
          </w:p>
          <w:p w14:paraId="7FEE06E0" w14:textId="77777777" w:rsidR="00485AF8" w:rsidRPr="00410B75" w:rsidRDefault="00485AF8" w:rsidP="00EF0429">
            <w:pPr>
              <w:rPr>
                <w:rFonts w:ascii="Arial" w:hAnsi="Arial" w:cs="Arial"/>
                <w:lang w:val="en"/>
              </w:rPr>
            </w:pPr>
          </w:p>
          <w:p w14:paraId="698ABC94" w14:textId="77777777" w:rsidR="00485AF8" w:rsidRPr="00410B75" w:rsidRDefault="00485AF8" w:rsidP="00EF0429">
            <w:pPr>
              <w:rPr>
                <w:rFonts w:ascii="Arial" w:hAnsi="Arial" w:cs="Arial"/>
                <w:lang w:val="en"/>
              </w:rPr>
            </w:pPr>
          </w:p>
          <w:p w14:paraId="0A7167B0" w14:textId="77777777" w:rsidR="00485AF8" w:rsidRPr="00410B75" w:rsidRDefault="00485AF8" w:rsidP="00EF0429">
            <w:pPr>
              <w:rPr>
                <w:rFonts w:ascii="Arial" w:hAnsi="Arial" w:cs="Arial"/>
                <w:lang w:val="en"/>
              </w:rPr>
            </w:pPr>
          </w:p>
        </w:tc>
      </w:tr>
      <w:tr w:rsidR="00485AF8" w:rsidRPr="00410B75" w14:paraId="78BE6421" w14:textId="77777777" w:rsidTr="00EF0429">
        <w:tc>
          <w:tcPr>
            <w:tcW w:w="1597" w:type="dxa"/>
            <w:hideMark/>
          </w:tcPr>
          <w:p w14:paraId="0CE47B46" w14:textId="77777777" w:rsidR="00485AF8" w:rsidRPr="00410B75" w:rsidRDefault="00485AF8" w:rsidP="00EF0429">
            <w:pPr>
              <w:rPr>
                <w:rFonts w:ascii="Arial" w:hAnsi="Arial" w:cs="Arial"/>
                <w:lang w:val="en"/>
              </w:rPr>
            </w:pPr>
            <w:r w:rsidRPr="00410B75">
              <w:rPr>
                <w:rFonts w:ascii="Arial" w:hAnsi="Arial" w:cs="Arial"/>
                <w:b/>
                <w:bCs/>
                <w:lang w:val="en"/>
              </w:rPr>
              <w:t>Status</w:t>
            </w:r>
          </w:p>
        </w:tc>
        <w:tc>
          <w:tcPr>
            <w:tcW w:w="7333" w:type="dxa"/>
            <w:hideMark/>
          </w:tcPr>
          <w:p w14:paraId="3459EBF8" w14:textId="77777777" w:rsidR="00485AF8" w:rsidRPr="00410B75" w:rsidRDefault="00485AF8" w:rsidP="00EF0429">
            <w:pPr>
              <w:rPr>
                <w:rFonts w:ascii="Arial" w:hAnsi="Arial" w:cs="Arial"/>
                <w:lang w:val="en"/>
              </w:rPr>
            </w:pPr>
            <w:r w:rsidRPr="00410B75">
              <w:rPr>
                <w:rFonts w:ascii="Arial" w:hAnsi="Arial" w:cs="Arial"/>
                <w:lang w:val="en"/>
              </w:rPr>
              <w:t>Pass</w:t>
            </w:r>
          </w:p>
        </w:tc>
      </w:tr>
      <w:tr w:rsidR="00485AF8" w:rsidRPr="00410B75" w14:paraId="62F7A540" w14:textId="77777777" w:rsidTr="00EF0429">
        <w:tc>
          <w:tcPr>
            <w:tcW w:w="1597" w:type="dxa"/>
          </w:tcPr>
          <w:p w14:paraId="3B143A6D" w14:textId="77777777" w:rsidR="00485AF8" w:rsidRPr="00410B75" w:rsidRDefault="00485AF8" w:rsidP="00EF0429">
            <w:pPr>
              <w:rPr>
                <w:rFonts w:ascii="Arial" w:hAnsi="Arial" w:cs="Arial"/>
                <w:b/>
                <w:bCs/>
                <w:lang w:val="en"/>
              </w:rPr>
            </w:pPr>
            <w:r w:rsidRPr="00410B75">
              <w:rPr>
                <w:rFonts w:ascii="Arial" w:hAnsi="Arial" w:cs="Arial"/>
                <w:b/>
                <w:bCs/>
                <w:lang w:val="en"/>
              </w:rPr>
              <w:t>Remarks</w:t>
            </w:r>
          </w:p>
        </w:tc>
        <w:tc>
          <w:tcPr>
            <w:tcW w:w="7333" w:type="dxa"/>
          </w:tcPr>
          <w:p w14:paraId="12124BEE" w14:textId="77777777" w:rsidR="00485AF8" w:rsidRPr="00410B75" w:rsidRDefault="00485AF8" w:rsidP="00EF0429">
            <w:pPr>
              <w:rPr>
                <w:rFonts w:ascii="Arial" w:hAnsi="Arial" w:cs="Arial"/>
                <w:lang w:val="en"/>
              </w:rPr>
            </w:pPr>
            <w:r w:rsidRPr="00410B75">
              <w:rPr>
                <w:rFonts w:ascii="Arial" w:hAnsi="Arial" w:cs="Arial"/>
                <w:lang w:val="en"/>
              </w:rPr>
              <w:t>Alert triggered correctly before grace period; notification message clear. Could allow customizable alert duration.</w:t>
            </w:r>
          </w:p>
        </w:tc>
      </w:tr>
    </w:tbl>
    <w:p w14:paraId="518B8681" w14:textId="77777777" w:rsidR="00485AF8" w:rsidRPr="00410B75" w:rsidRDefault="00485AF8" w:rsidP="00485AF8">
      <w:pPr>
        <w:rPr>
          <w:rFonts w:ascii="Arial" w:hAnsi="Arial" w:cs="Arial"/>
          <w:lang w:val="en"/>
        </w:rPr>
      </w:pPr>
    </w:p>
    <w:p w14:paraId="498CD355" w14:textId="77777777" w:rsidR="002D1E6B" w:rsidRDefault="002D1E6B" w:rsidP="00485AF8">
      <w:pPr>
        <w:rPr>
          <w:rFonts w:ascii="Arial" w:hAnsi="Arial" w:cs="Arial"/>
          <w:b/>
          <w:bCs/>
          <w:lang w:val="en"/>
        </w:rPr>
      </w:pPr>
    </w:p>
    <w:p w14:paraId="66833152" w14:textId="77777777" w:rsidR="002D1E6B" w:rsidRDefault="002D1E6B" w:rsidP="00485AF8">
      <w:pPr>
        <w:rPr>
          <w:rFonts w:ascii="Arial" w:hAnsi="Arial" w:cs="Arial"/>
          <w:b/>
          <w:bCs/>
          <w:lang w:val="en"/>
        </w:rPr>
      </w:pPr>
    </w:p>
    <w:p w14:paraId="481131F4" w14:textId="77777777" w:rsidR="002D1E6B" w:rsidRDefault="002D1E6B" w:rsidP="00485AF8">
      <w:pPr>
        <w:rPr>
          <w:rFonts w:ascii="Arial" w:hAnsi="Arial" w:cs="Arial"/>
          <w:b/>
          <w:bCs/>
          <w:lang w:val="en"/>
        </w:rPr>
      </w:pPr>
    </w:p>
    <w:p w14:paraId="70B3DF2C" w14:textId="1027205C" w:rsidR="00485AF8" w:rsidRDefault="00485AF8" w:rsidP="00485AF8">
      <w:pPr>
        <w:rPr>
          <w:rFonts w:ascii="Arial" w:hAnsi="Arial" w:cs="Arial"/>
          <w:b/>
          <w:bCs/>
          <w:lang w:val="en"/>
        </w:rPr>
      </w:pPr>
      <w:r w:rsidRPr="00410B75">
        <w:rPr>
          <w:rFonts w:ascii="Arial" w:hAnsi="Arial" w:cs="Arial"/>
          <w:b/>
          <w:bCs/>
          <w:lang w:val="en"/>
        </w:rPr>
        <w:lastRenderedPageBreak/>
        <w:t>UC-08: Receive Refill Reminder</w:t>
      </w:r>
    </w:p>
    <w:p w14:paraId="5C972F00" w14:textId="77777777" w:rsidR="00135A99" w:rsidRPr="00410B75" w:rsidRDefault="00135A99" w:rsidP="00485AF8">
      <w:pPr>
        <w:rPr>
          <w:rFonts w:ascii="Arial" w:hAnsi="Arial" w:cs="Arial"/>
          <w:b/>
          <w:bCs/>
          <w:lang w:val="en"/>
        </w:rPr>
      </w:pPr>
    </w:p>
    <w:tbl>
      <w:tblPr>
        <w:tblStyle w:val="TableGrid"/>
        <w:tblW w:w="0" w:type="auto"/>
        <w:tblInd w:w="137" w:type="dxa"/>
        <w:tblLook w:val="04A0" w:firstRow="1" w:lastRow="0" w:firstColumn="1" w:lastColumn="0" w:noHBand="0" w:noVBand="1"/>
      </w:tblPr>
      <w:tblGrid>
        <w:gridCol w:w="1738"/>
        <w:gridCol w:w="7051"/>
      </w:tblGrid>
      <w:tr w:rsidR="00485AF8" w:rsidRPr="00410B75" w14:paraId="535261AD" w14:textId="77777777" w:rsidTr="003A24A5">
        <w:tc>
          <w:tcPr>
            <w:tcW w:w="1738" w:type="dxa"/>
            <w:hideMark/>
          </w:tcPr>
          <w:p w14:paraId="3F8592CC" w14:textId="77777777" w:rsidR="00485AF8" w:rsidRPr="00410B75" w:rsidRDefault="00485AF8" w:rsidP="00EF0429">
            <w:pPr>
              <w:rPr>
                <w:rFonts w:ascii="Arial" w:hAnsi="Arial" w:cs="Arial"/>
                <w:b/>
                <w:bCs/>
                <w:lang w:val="en"/>
              </w:rPr>
            </w:pPr>
            <w:r w:rsidRPr="00410B75">
              <w:rPr>
                <w:rFonts w:ascii="Arial" w:hAnsi="Arial" w:cs="Arial"/>
                <w:b/>
                <w:bCs/>
                <w:lang w:val="en"/>
              </w:rPr>
              <w:t>Field</w:t>
            </w:r>
          </w:p>
        </w:tc>
        <w:tc>
          <w:tcPr>
            <w:tcW w:w="7051" w:type="dxa"/>
            <w:hideMark/>
          </w:tcPr>
          <w:p w14:paraId="025D60AC" w14:textId="77777777" w:rsidR="00485AF8" w:rsidRPr="00410B75" w:rsidRDefault="00485AF8" w:rsidP="00EF0429">
            <w:pPr>
              <w:rPr>
                <w:rFonts w:ascii="Arial" w:hAnsi="Arial" w:cs="Arial"/>
                <w:b/>
                <w:bCs/>
                <w:lang w:val="en"/>
              </w:rPr>
            </w:pPr>
            <w:r w:rsidRPr="00410B75">
              <w:rPr>
                <w:rFonts w:ascii="Arial" w:hAnsi="Arial" w:cs="Arial"/>
                <w:b/>
                <w:bCs/>
                <w:lang w:val="en"/>
              </w:rPr>
              <w:t>Description</w:t>
            </w:r>
          </w:p>
        </w:tc>
      </w:tr>
      <w:tr w:rsidR="00485AF8" w:rsidRPr="00410B75" w14:paraId="51F9EA96" w14:textId="77777777" w:rsidTr="003A24A5">
        <w:tc>
          <w:tcPr>
            <w:tcW w:w="1738" w:type="dxa"/>
            <w:hideMark/>
          </w:tcPr>
          <w:p w14:paraId="1A7A16B9" w14:textId="77777777" w:rsidR="00485AF8" w:rsidRPr="00410B75" w:rsidRDefault="00485AF8" w:rsidP="00EF0429">
            <w:pPr>
              <w:rPr>
                <w:rFonts w:ascii="Arial" w:hAnsi="Arial" w:cs="Arial"/>
                <w:lang w:val="en"/>
              </w:rPr>
            </w:pPr>
            <w:r w:rsidRPr="00410B75">
              <w:rPr>
                <w:rFonts w:ascii="Arial" w:hAnsi="Arial" w:cs="Arial"/>
                <w:b/>
                <w:bCs/>
                <w:lang w:val="en"/>
              </w:rPr>
              <w:t>Use Case ID</w:t>
            </w:r>
          </w:p>
        </w:tc>
        <w:tc>
          <w:tcPr>
            <w:tcW w:w="7051" w:type="dxa"/>
            <w:hideMark/>
          </w:tcPr>
          <w:p w14:paraId="58C67EC3" w14:textId="77777777" w:rsidR="00485AF8" w:rsidRPr="00410B75" w:rsidRDefault="00485AF8" w:rsidP="00EF0429">
            <w:pPr>
              <w:rPr>
                <w:rFonts w:ascii="Arial" w:hAnsi="Arial" w:cs="Arial"/>
                <w:lang w:val="en"/>
              </w:rPr>
            </w:pPr>
            <w:r w:rsidRPr="00410B75">
              <w:rPr>
                <w:rFonts w:ascii="Arial" w:hAnsi="Arial" w:cs="Arial"/>
                <w:lang w:val="en"/>
              </w:rPr>
              <w:t>UC-08</w:t>
            </w:r>
          </w:p>
        </w:tc>
      </w:tr>
      <w:tr w:rsidR="00485AF8" w:rsidRPr="00410B75" w14:paraId="74FF4775" w14:textId="77777777" w:rsidTr="003A24A5">
        <w:tc>
          <w:tcPr>
            <w:tcW w:w="1738" w:type="dxa"/>
            <w:hideMark/>
          </w:tcPr>
          <w:p w14:paraId="7BA95DF8" w14:textId="77777777" w:rsidR="00485AF8" w:rsidRPr="00410B75" w:rsidRDefault="00485AF8" w:rsidP="00EF0429">
            <w:pPr>
              <w:rPr>
                <w:rFonts w:ascii="Arial" w:hAnsi="Arial" w:cs="Arial"/>
                <w:lang w:val="en"/>
              </w:rPr>
            </w:pPr>
            <w:r w:rsidRPr="00410B75">
              <w:rPr>
                <w:rFonts w:ascii="Arial" w:hAnsi="Arial" w:cs="Arial"/>
                <w:b/>
                <w:bCs/>
                <w:lang w:val="en"/>
              </w:rPr>
              <w:t>Use Case Name</w:t>
            </w:r>
          </w:p>
        </w:tc>
        <w:tc>
          <w:tcPr>
            <w:tcW w:w="7051" w:type="dxa"/>
            <w:hideMark/>
          </w:tcPr>
          <w:p w14:paraId="2B86FF5C" w14:textId="77777777" w:rsidR="00485AF8" w:rsidRPr="00410B75" w:rsidRDefault="00485AF8" w:rsidP="00EF0429">
            <w:pPr>
              <w:rPr>
                <w:rFonts w:ascii="Arial" w:hAnsi="Arial" w:cs="Arial"/>
                <w:lang w:val="en"/>
              </w:rPr>
            </w:pPr>
            <w:r w:rsidRPr="00410B75">
              <w:rPr>
                <w:rFonts w:ascii="Arial" w:hAnsi="Arial" w:cs="Arial"/>
                <w:lang w:val="en"/>
              </w:rPr>
              <w:t>Receive Refill Reminder</w:t>
            </w:r>
          </w:p>
        </w:tc>
      </w:tr>
      <w:tr w:rsidR="00485AF8" w:rsidRPr="00410B75" w14:paraId="5011B5E5" w14:textId="77777777" w:rsidTr="003A24A5">
        <w:tc>
          <w:tcPr>
            <w:tcW w:w="1738" w:type="dxa"/>
            <w:hideMark/>
          </w:tcPr>
          <w:p w14:paraId="006547F2" w14:textId="77777777" w:rsidR="00485AF8" w:rsidRPr="00410B75" w:rsidRDefault="00485AF8" w:rsidP="00EF0429">
            <w:pPr>
              <w:rPr>
                <w:rFonts w:ascii="Arial" w:hAnsi="Arial" w:cs="Arial"/>
                <w:lang w:val="en"/>
              </w:rPr>
            </w:pPr>
            <w:r w:rsidRPr="00410B75">
              <w:rPr>
                <w:rFonts w:ascii="Arial" w:hAnsi="Arial" w:cs="Arial"/>
                <w:b/>
                <w:bCs/>
                <w:lang w:val="en"/>
              </w:rPr>
              <w:t>Actors</w:t>
            </w:r>
          </w:p>
        </w:tc>
        <w:tc>
          <w:tcPr>
            <w:tcW w:w="7051" w:type="dxa"/>
            <w:hideMark/>
          </w:tcPr>
          <w:p w14:paraId="4885CCE1" w14:textId="77777777" w:rsidR="00485AF8" w:rsidRPr="00410B75" w:rsidRDefault="00485AF8" w:rsidP="00EF0429">
            <w:pPr>
              <w:rPr>
                <w:rFonts w:ascii="Arial" w:hAnsi="Arial" w:cs="Arial"/>
                <w:lang w:val="en"/>
              </w:rPr>
            </w:pPr>
            <w:r w:rsidRPr="00410B75">
              <w:rPr>
                <w:rFonts w:ascii="Arial" w:hAnsi="Arial" w:cs="Arial"/>
                <w:lang w:val="en"/>
              </w:rPr>
              <w:t>User, Guardian</w:t>
            </w:r>
          </w:p>
        </w:tc>
      </w:tr>
      <w:tr w:rsidR="00485AF8" w:rsidRPr="00410B75" w14:paraId="5A037101" w14:textId="77777777" w:rsidTr="003A24A5">
        <w:tc>
          <w:tcPr>
            <w:tcW w:w="1738" w:type="dxa"/>
            <w:hideMark/>
          </w:tcPr>
          <w:p w14:paraId="527BF878" w14:textId="77777777" w:rsidR="00485AF8" w:rsidRPr="00410B75" w:rsidRDefault="00485AF8" w:rsidP="00EF0429">
            <w:pPr>
              <w:rPr>
                <w:rFonts w:ascii="Arial" w:hAnsi="Arial" w:cs="Arial"/>
                <w:lang w:val="en"/>
              </w:rPr>
            </w:pPr>
            <w:r w:rsidRPr="00410B75">
              <w:rPr>
                <w:rFonts w:ascii="Arial" w:hAnsi="Arial" w:cs="Arial"/>
                <w:b/>
                <w:bCs/>
                <w:lang w:val="en"/>
              </w:rPr>
              <w:t>Precondition</w:t>
            </w:r>
          </w:p>
        </w:tc>
        <w:tc>
          <w:tcPr>
            <w:tcW w:w="7051" w:type="dxa"/>
            <w:hideMark/>
          </w:tcPr>
          <w:p w14:paraId="78F7EB1B" w14:textId="77777777" w:rsidR="00485AF8" w:rsidRPr="00410B75" w:rsidRDefault="00485AF8" w:rsidP="00EF0429">
            <w:pPr>
              <w:rPr>
                <w:rFonts w:ascii="Arial" w:hAnsi="Arial" w:cs="Arial"/>
                <w:lang w:val="en"/>
              </w:rPr>
            </w:pPr>
            <w:r w:rsidRPr="00410B75">
              <w:rPr>
                <w:rFonts w:ascii="Arial" w:hAnsi="Arial" w:cs="Arial"/>
                <w:lang w:val="en"/>
              </w:rPr>
              <w:t>Stock level falls below threshold</w:t>
            </w:r>
          </w:p>
        </w:tc>
      </w:tr>
      <w:tr w:rsidR="00485AF8" w:rsidRPr="00410B75" w14:paraId="117124C6" w14:textId="77777777" w:rsidTr="003A24A5">
        <w:tc>
          <w:tcPr>
            <w:tcW w:w="1738" w:type="dxa"/>
            <w:hideMark/>
          </w:tcPr>
          <w:p w14:paraId="5113197D" w14:textId="77777777" w:rsidR="00485AF8" w:rsidRPr="00410B75" w:rsidRDefault="00485AF8" w:rsidP="00EF0429">
            <w:pPr>
              <w:rPr>
                <w:rFonts w:ascii="Arial" w:hAnsi="Arial" w:cs="Arial"/>
                <w:lang w:val="en"/>
              </w:rPr>
            </w:pPr>
            <w:r w:rsidRPr="00410B75">
              <w:rPr>
                <w:rFonts w:ascii="Arial" w:hAnsi="Arial" w:cs="Arial"/>
                <w:b/>
                <w:bCs/>
                <w:lang w:val="en"/>
              </w:rPr>
              <w:t>Test Steps</w:t>
            </w:r>
          </w:p>
        </w:tc>
        <w:tc>
          <w:tcPr>
            <w:tcW w:w="7051" w:type="dxa"/>
            <w:hideMark/>
          </w:tcPr>
          <w:p w14:paraId="64C5C05A" w14:textId="77777777" w:rsidR="00485AF8" w:rsidRPr="00410B75" w:rsidRDefault="00485AF8" w:rsidP="00EF0429">
            <w:pPr>
              <w:rPr>
                <w:rFonts w:ascii="Arial" w:hAnsi="Arial" w:cs="Arial"/>
                <w:lang w:val="en"/>
              </w:rPr>
            </w:pPr>
            <w:r w:rsidRPr="00410B75">
              <w:rPr>
                <w:rFonts w:ascii="Arial" w:hAnsi="Arial" w:cs="Arial"/>
                <w:lang w:val="en"/>
              </w:rPr>
              <w:t>Reduce pills until low-stock</w:t>
            </w:r>
          </w:p>
        </w:tc>
      </w:tr>
      <w:tr w:rsidR="00485AF8" w:rsidRPr="00410B75" w14:paraId="788C3ACC" w14:textId="77777777" w:rsidTr="003A24A5">
        <w:tc>
          <w:tcPr>
            <w:tcW w:w="1738" w:type="dxa"/>
            <w:hideMark/>
          </w:tcPr>
          <w:p w14:paraId="3C9C7EDF" w14:textId="77777777" w:rsidR="00485AF8" w:rsidRPr="00410B75" w:rsidRDefault="00485AF8" w:rsidP="00EF0429">
            <w:pPr>
              <w:rPr>
                <w:rFonts w:ascii="Arial" w:hAnsi="Arial" w:cs="Arial"/>
                <w:lang w:val="en"/>
              </w:rPr>
            </w:pPr>
            <w:r w:rsidRPr="00410B75">
              <w:rPr>
                <w:rFonts w:ascii="Arial" w:hAnsi="Arial" w:cs="Arial"/>
                <w:b/>
                <w:bCs/>
                <w:lang w:val="en"/>
              </w:rPr>
              <w:t>Expected Result</w:t>
            </w:r>
          </w:p>
        </w:tc>
        <w:tc>
          <w:tcPr>
            <w:tcW w:w="7051" w:type="dxa"/>
            <w:hideMark/>
          </w:tcPr>
          <w:p w14:paraId="5ABBFAAA" w14:textId="77777777" w:rsidR="00485AF8" w:rsidRPr="00410B75" w:rsidRDefault="00485AF8" w:rsidP="00EF0429">
            <w:pPr>
              <w:rPr>
                <w:rFonts w:ascii="Arial" w:hAnsi="Arial" w:cs="Arial"/>
                <w:lang w:val="en"/>
              </w:rPr>
            </w:pPr>
            <w:r w:rsidRPr="00410B75">
              <w:rPr>
                <w:rFonts w:ascii="Arial" w:hAnsi="Arial" w:cs="Arial"/>
                <w:lang w:val="en"/>
              </w:rPr>
              <w:t>Low-stock alert is sent to user; guardian can view available stocks</w:t>
            </w:r>
          </w:p>
        </w:tc>
      </w:tr>
      <w:tr w:rsidR="00485AF8" w:rsidRPr="00410B75" w14:paraId="36447FD6" w14:textId="77777777" w:rsidTr="003A24A5">
        <w:trPr>
          <w:trHeight w:val="7305"/>
        </w:trPr>
        <w:tc>
          <w:tcPr>
            <w:tcW w:w="1738" w:type="dxa"/>
            <w:hideMark/>
          </w:tcPr>
          <w:p w14:paraId="36B8ABA8" w14:textId="77777777" w:rsidR="00485AF8" w:rsidRPr="00410B75" w:rsidRDefault="00485AF8" w:rsidP="00EF0429">
            <w:pPr>
              <w:rPr>
                <w:rFonts w:ascii="Arial" w:hAnsi="Arial" w:cs="Arial"/>
                <w:lang w:val="en"/>
              </w:rPr>
            </w:pPr>
            <w:r w:rsidRPr="00410B75">
              <w:rPr>
                <w:rFonts w:ascii="Arial" w:hAnsi="Arial" w:cs="Arial"/>
                <w:b/>
                <w:bCs/>
                <w:lang w:val="en"/>
              </w:rPr>
              <w:t>Actual Result</w:t>
            </w:r>
          </w:p>
        </w:tc>
        <w:tc>
          <w:tcPr>
            <w:tcW w:w="7051" w:type="dxa"/>
            <w:hideMark/>
          </w:tcPr>
          <w:p w14:paraId="659E1622" w14:textId="0F32C574" w:rsidR="00485AF8" w:rsidRPr="00410B75" w:rsidRDefault="00485AF8" w:rsidP="00EF0429">
            <w:pPr>
              <w:rPr>
                <w:rFonts w:ascii="Arial" w:hAnsi="Arial" w:cs="Arial"/>
                <w:lang w:val="en"/>
              </w:rPr>
            </w:pPr>
            <w:r w:rsidRPr="00410B75">
              <w:rPr>
                <w:rFonts w:ascii="Arial" w:hAnsi="Arial" w:cs="Arial"/>
                <w:lang w:val="en"/>
              </w:rPr>
              <w:t>Medication stock reduced below threshold; low-stock alert sent to user</w:t>
            </w:r>
          </w:p>
          <w:p w14:paraId="7CC408D7" w14:textId="77777777" w:rsidR="00485AF8" w:rsidRPr="00410B75" w:rsidRDefault="00485AF8" w:rsidP="00EF0429">
            <w:pPr>
              <w:rPr>
                <w:rFonts w:ascii="Arial" w:hAnsi="Arial" w:cs="Arial"/>
                <w:lang w:val="en"/>
              </w:rPr>
            </w:pPr>
          </w:p>
          <w:p w14:paraId="07940EEE" w14:textId="29CDA771" w:rsidR="00485AF8" w:rsidRPr="00410B75" w:rsidRDefault="002D1E6B" w:rsidP="00EF0429">
            <w:pPr>
              <w:rPr>
                <w:rFonts w:ascii="Arial" w:hAnsi="Arial" w:cs="Arial"/>
                <w:lang w:val="en"/>
              </w:rPr>
            </w:pPr>
            <w:r w:rsidRPr="00410B75">
              <w:rPr>
                <w:rFonts w:ascii="Arial" w:hAnsi="Arial" w:cs="Arial"/>
                <w:noProof/>
              </w:rPr>
              <w:drawing>
                <wp:anchor distT="0" distB="0" distL="114300" distR="114300" simplePos="0" relativeHeight="251726848" behindDoc="0" locked="0" layoutInCell="1" allowOverlap="1" wp14:anchorId="4AB3BECD" wp14:editId="034F636C">
                  <wp:simplePos x="0" y="0"/>
                  <wp:positionH relativeFrom="column">
                    <wp:posOffset>1243965</wp:posOffset>
                  </wp:positionH>
                  <wp:positionV relativeFrom="paragraph">
                    <wp:posOffset>6350</wp:posOffset>
                  </wp:positionV>
                  <wp:extent cx="1872234" cy="4160520"/>
                  <wp:effectExtent l="0" t="0" r="0" b="0"/>
                  <wp:wrapSquare wrapText="bothSides"/>
                  <wp:docPr id="292742185" name="Picture 1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42185" name="Picture 12" descr="A screenshot of a phone&#10;&#10;AI-generated content may be incorrect."/>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872234" cy="4160520"/>
                          </a:xfrm>
                          <a:prstGeom prst="rect">
                            <a:avLst/>
                          </a:prstGeom>
                        </pic:spPr>
                      </pic:pic>
                    </a:graphicData>
                  </a:graphic>
                </wp:anchor>
              </w:drawing>
            </w:r>
          </w:p>
          <w:p w14:paraId="560D6673" w14:textId="77777777" w:rsidR="00485AF8" w:rsidRPr="00410B75" w:rsidRDefault="00485AF8" w:rsidP="00EF0429">
            <w:pPr>
              <w:rPr>
                <w:rFonts w:ascii="Arial" w:hAnsi="Arial" w:cs="Arial"/>
                <w:lang w:val="en"/>
              </w:rPr>
            </w:pPr>
          </w:p>
          <w:p w14:paraId="5B202723" w14:textId="77777777" w:rsidR="00485AF8" w:rsidRPr="00410B75" w:rsidRDefault="00485AF8" w:rsidP="00EF0429">
            <w:pPr>
              <w:rPr>
                <w:rFonts w:ascii="Arial" w:hAnsi="Arial" w:cs="Arial"/>
                <w:lang w:val="en"/>
              </w:rPr>
            </w:pPr>
          </w:p>
          <w:p w14:paraId="7B8A4FFD" w14:textId="77777777" w:rsidR="00485AF8" w:rsidRPr="00410B75" w:rsidRDefault="00485AF8" w:rsidP="00EF0429">
            <w:pPr>
              <w:rPr>
                <w:rFonts w:ascii="Arial" w:hAnsi="Arial" w:cs="Arial"/>
                <w:lang w:val="en"/>
              </w:rPr>
            </w:pPr>
          </w:p>
          <w:p w14:paraId="042B9ACB" w14:textId="77777777" w:rsidR="00485AF8" w:rsidRPr="00410B75" w:rsidRDefault="00485AF8" w:rsidP="00EF0429">
            <w:pPr>
              <w:rPr>
                <w:rFonts w:ascii="Arial" w:hAnsi="Arial" w:cs="Arial"/>
                <w:lang w:val="en"/>
              </w:rPr>
            </w:pPr>
          </w:p>
          <w:p w14:paraId="17DE1738" w14:textId="77777777" w:rsidR="00485AF8" w:rsidRPr="00410B75" w:rsidRDefault="00485AF8" w:rsidP="00EF0429">
            <w:pPr>
              <w:rPr>
                <w:rFonts w:ascii="Arial" w:hAnsi="Arial" w:cs="Arial"/>
                <w:lang w:val="en"/>
              </w:rPr>
            </w:pPr>
          </w:p>
          <w:p w14:paraId="3E2D7F09" w14:textId="77777777" w:rsidR="00485AF8" w:rsidRPr="00410B75" w:rsidRDefault="00485AF8" w:rsidP="00EF0429">
            <w:pPr>
              <w:rPr>
                <w:rFonts w:ascii="Arial" w:hAnsi="Arial" w:cs="Arial"/>
                <w:lang w:val="en"/>
              </w:rPr>
            </w:pPr>
          </w:p>
          <w:p w14:paraId="726F3EE1" w14:textId="77777777" w:rsidR="00485AF8" w:rsidRPr="00410B75" w:rsidRDefault="00485AF8" w:rsidP="00EF0429">
            <w:pPr>
              <w:rPr>
                <w:rFonts w:ascii="Arial" w:hAnsi="Arial" w:cs="Arial"/>
                <w:lang w:val="en"/>
              </w:rPr>
            </w:pPr>
          </w:p>
          <w:p w14:paraId="30CC29F0" w14:textId="77777777" w:rsidR="00485AF8" w:rsidRPr="00410B75" w:rsidRDefault="00485AF8" w:rsidP="00EF0429">
            <w:pPr>
              <w:rPr>
                <w:rFonts w:ascii="Arial" w:hAnsi="Arial" w:cs="Arial"/>
                <w:lang w:val="en"/>
              </w:rPr>
            </w:pPr>
          </w:p>
          <w:p w14:paraId="23719AC1" w14:textId="77777777" w:rsidR="00485AF8" w:rsidRPr="00410B75" w:rsidRDefault="00485AF8" w:rsidP="00EF0429">
            <w:pPr>
              <w:rPr>
                <w:rFonts w:ascii="Arial" w:hAnsi="Arial" w:cs="Arial"/>
                <w:lang w:val="en"/>
              </w:rPr>
            </w:pPr>
          </w:p>
          <w:p w14:paraId="584AAB4A" w14:textId="77777777" w:rsidR="00485AF8" w:rsidRPr="00410B75" w:rsidRDefault="00485AF8" w:rsidP="00EF0429">
            <w:pPr>
              <w:rPr>
                <w:rFonts w:ascii="Arial" w:hAnsi="Arial" w:cs="Arial"/>
                <w:lang w:val="en"/>
              </w:rPr>
            </w:pPr>
          </w:p>
          <w:p w14:paraId="439A132B" w14:textId="77777777" w:rsidR="00485AF8" w:rsidRPr="00410B75" w:rsidRDefault="00485AF8" w:rsidP="00EF0429">
            <w:pPr>
              <w:rPr>
                <w:rFonts w:ascii="Arial" w:hAnsi="Arial" w:cs="Arial"/>
                <w:lang w:val="en"/>
              </w:rPr>
            </w:pPr>
          </w:p>
          <w:p w14:paraId="08DE37EF" w14:textId="77777777" w:rsidR="00485AF8" w:rsidRPr="00410B75" w:rsidRDefault="00485AF8" w:rsidP="00EF0429">
            <w:pPr>
              <w:rPr>
                <w:rFonts w:ascii="Arial" w:hAnsi="Arial" w:cs="Arial"/>
                <w:lang w:val="en"/>
              </w:rPr>
            </w:pPr>
          </w:p>
          <w:p w14:paraId="50148119" w14:textId="77777777" w:rsidR="00485AF8" w:rsidRPr="00410B75" w:rsidRDefault="00485AF8" w:rsidP="00EF0429">
            <w:pPr>
              <w:rPr>
                <w:rFonts w:ascii="Arial" w:hAnsi="Arial" w:cs="Arial"/>
                <w:lang w:val="en"/>
              </w:rPr>
            </w:pPr>
          </w:p>
          <w:p w14:paraId="3DA97B8B" w14:textId="77777777" w:rsidR="00485AF8" w:rsidRPr="00410B75" w:rsidRDefault="00485AF8" w:rsidP="00EF0429">
            <w:pPr>
              <w:rPr>
                <w:rFonts w:ascii="Arial" w:hAnsi="Arial" w:cs="Arial"/>
                <w:lang w:val="en"/>
              </w:rPr>
            </w:pPr>
          </w:p>
          <w:p w14:paraId="29F546B5" w14:textId="77777777" w:rsidR="00485AF8" w:rsidRPr="00410B75" w:rsidRDefault="00485AF8" w:rsidP="00EF0429">
            <w:pPr>
              <w:rPr>
                <w:rFonts w:ascii="Arial" w:hAnsi="Arial" w:cs="Arial"/>
                <w:lang w:val="en"/>
              </w:rPr>
            </w:pPr>
          </w:p>
          <w:p w14:paraId="41A664F8" w14:textId="77777777" w:rsidR="00485AF8" w:rsidRPr="00410B75" w:rsidRDefault="00485AF8" w:rsidP="00EF0429">
            <w:pPr>
              <w:rPr>
                <w:rFonts w:ascii="Arial" w:hAnsi="Arial" w:cs="Arial"/>
                <w:lang w:val="en"/>
              </w:rPr>
            </w:pPr>
          </w:p>
          <w:p w14:paraId="277C686B" w14:textId="77777777" w:rsidR="00485AF8" w:rsidRPr="00410B75" w:rsidRDefault="00485AF8" w:rsidP="00EF0429">
            <w:pPr>
              <w:rPr>
                <w:rFonts w:ascii="Arial" w:hAnsi="Arial" w:cs="Arial"/>
                <w:lang w:val="en"/>
              </w:rPr>
            </w:pPr>
          </w:p>
          <w:p w14:paraId="6ABEA10B" w14:textId="77777777" w:rsidR="00485AF8" w:rsidRPr="00410B75" w:rsidRDefault="00485AF8" w:rsidP="00EF0429">
            <w:pPr>
              <w:rPr>
                <w:rFonts w:ascii="Arial" w:hAnsi="Arial" w:cs="Arial"/>
                <w:lang w:val="en"/>
              </w:rPr>
            </w:pPr>
          </w:p>
          <w:p w14:paraId="2E350A79" w14:textId="77777777" w:rsidR="00485AF8" w:rsidRPr="00410B75" w:rsidRDefault="00485AF8" w:rsidP="00EF0429">
            <w:pPr>
              <w:rPr>
                <w:rFonts w:ascii="Arial" w:hAnsi="Arial" w:cs="Arial"/>
                <w:lang w:val="en"/>
              </w:rPr>
            </w:pPr>
          </w:p>
          <w:p w14:paraId="43DF97E0" w14:textId="77777777" w:rsidR="00485AF8" w:rsidRPr="00410B75" w:rsidRDefault="00485AF8" w:rsidP="00EF0429">
            <w:pPr>
              <w:rPr>
                <w:rFonts w:ascii="Arial" w:hAnsi="Arial" w:cs="Arial"/>
                <w:lang w:val="en"/>
              </w:rPr>
            </w:pPr>
          </w:p>
          <w:p w14:paraId="73D256FF" w14:textId="77777777" w:rsidR="00485AF8" w:rsidRPr="00410B75" w:rsidRDefault="00485AF8" w:rsidP="00EF0429">
            <w:pPr>
              <w:rPr>
                <w:rFonts w:ascii="Arial" w:hAnsi="Arial" w:cs="Arial"/>
                <w:lang w:val="en"/>
              </w:rPr>
            </w:pPr>
          </w:p>
          <w:p w14:paraId="676060AE" w14:textId="77777777" w:rsidR="00485AF8" w:rsidRPr="00410B75" w:rsidRDefault="00485AF8" w:rsidP="00EF0429">
            <w:pPr>
              <w:rPr>
                <w:rFonts w:ascii="Arial" w:hAnsi="Arial" w:cs="Arial"/>
                <w:lang w:val="en"/>
              </w:rPr>
            </w:pPr>
          </w:p>
          <w:p w14:paraId="7769F0B6" w14:textId="77777777" w:rsidR="00485AF8" w:rsidRPr="00410B75" w:rsidRDefault="00485AF8" w:rsidP="00EF0429">
            <w:pPr>
              <w:rPr>
                <w:rFonts w:ascii="Arial" w:hAnsi="Arial" w:cs="Arial"/>
                <w:lang w:val="en"/>
              </w:rPr>
            </w:pPr>
          </w:p>
        </w:tc>
      </w:tr>
      <w:tr w:rsidR="00485AF8" w:rsidRPr="00410B75" w14:paraId="3EF238E2" w14:textId="77777777" w:rsidTr="003A24A5">
        <w:tc>
          <w:tcPr>
            <w:tcW w:w="1738" w:type="dxa"/>
            <w:hideMark/>
          </w:tcPr>
          <w:p w14:paraId="7CE9092F" w14:textId="77777777" w:rsidR="00485AF8" w:rsidRPr="00410B75" w:rsidRDefault="00485AF8" w:rsidP="00EF0429">
            <w:pPr>
              <w:rPr>
                <w:rFonts w:ascii="Arial" w:hAnsi="Arial" w:cs="Arial"/>
                <w:lang w:val="en"/>
              </w:rPr>
            </w:pPr>
            <w:r w:rsidRPr="00410B75">
              <w:rPr>
                <w:rFonts w:ascii="Arial" w:hAnsi="Arial" w:cs="Arial"/>
                <w:b/>
                <w:bCs/>
                <w:lang w:val="en"/>
              </w:rPr>
              <w:t>Status</w:t>
            </w:r>
          </w:p>
        </w:tc>
        <w:tc>
          <w:tcPr>
            <w:tcW w:w="7051" w:type="dxa"/>
            <w:hideMark/>
          </w:tcPr>
          <w:p w14:paraId="1312451E" w14:textId="77777777" w:rsidR="00485AF8" w:rsidRPr="00410B75" w:rsidRDefault="00485AF8" w:rsidP="00EF0429">
            <w:pPr>
              <w:rPr>
                <w:rFonts w:ascii="Arial" w:hAnsi="Arial" w:cs="Arial"/>
                <w:lang w:val="en"/>
              </w:rPr>
            </w:pPr>
            <w:r w:rsidRPr="00410B75">
              <w:rPr>
                <w:rFonts w:ascii="Arial" w:hAnsi="Arial" w:cs="Arial"/>
                <w:lang w:val="en"/>
              </w:rPr>
              <w:t>Pass</w:t>
            </w:r>
          </w:p>
        </w:tc>
      </w:tr>
      <w:tr w:rsidR="00485AF8" w:rsidRPr="00410B75" w14:paraId="0FEFB02B" w14:textId="77777777" w:rsidTr="003A24A5">
        <w:tc>
          <w:tcPr>
            <w:tcW w:w="1738" w:type="dxa"/>
          </w:tcPr>
          <w:p w14:paraId="6D7D1DA6" w14:textId="77777777" w:rsidR="00485AF8" w:rsidRPr="00410B75" w:rsidRDefault="00485AF8" w:rsidP="00EF0429">
            <w:pPr>
              <w:rPr>
                <w:rFonts w:ascii="Arial" w:hAnsi="Arial" w:cs="Arial"/>
                <w:b/>
                <w:bCs/>
                <w:lang w:val="en"/>
              </w:rPr>
            </w:pPr>
            <w:r w:rsidRPr="00410B75">
              <w:rPr>
                <w:rFonts w:ascii="Arial" w:hAnsi="Arial" w:cs="Arial"/>
                <w:b/>
                <w:bCs/>
                <w:lang w:val="en"/>
              </w:rPr>
              <w:t>Remarks</w:t>
            </w:r>
          </w:p>
        </w:tc>
        <w:tc>
          <w:tcPr>
            <w:tcW w:w="7051" w:type="dxa"/>
          </w:tcPr>
          <w:p w14:paraId="73E76A8E" w14:textId="77777777" w:rsidR="00485AF8" w:rsidRPr="00410B75" w:rsidRDefault="00485AF8" w:rsidP="00EF0429">
            <w:pPr>
              <w:rPr>
                <w:rFonts w:ascii="Arial" w:hAnsi="Arial" w:cs="Arial"/>
                <w:lang w:val="en"/>
              </w:rPr>
            </w:pPr>
            <w:r w:rsidRPr="00410B75">
              <w:rPr>
                <w:rFonts w:ascii="Arial" w:hAnsi="Arial" w:cs="Arial"/>
                <w:lang w:val="en"/>
              </w:rPr>
              <w:t>Low-stock alert displayed correctly; alert sent to user and guardian. Alert message clear and actionable; reminder appears timely and consistently. Could include estimated days left for remaining stock for better planning</w:t>
            </w:r>
          </w:p>
        </w:tc>
      </w:tr>
    </w:tbl>
    <w:p w14:paraId="7946085B" w14:textId="77777777" w:rsidR="00485AF8" w:rsidRPr="00410B75" w:rsidRDefault="00485AF8" w:rsidP="00485AF8">
      <w:pPr>
        <w:rPr>
          <w:rFonts w:ascii="Arial" w:hAnsi="Arial" w:cs="Arial"/>
          <w:lang w:val="en"/>
        </w:rPr>
      </w:pPr>
    </w:p>
    <w:p w14:paraId="4251114E" w14:textId="77777777" w:rsidR="002D1E6B" w:rsidRDefault="002D1E6B" w:rsidP="00485AF8">
      <w:pPr>
        <w:rPr>
          <w:rFonts w:ascii="Arial" w:hAnsi="Arial" w:cs="Arial"/>
          <w:b/>
          <w:bCs/>
          <w:lang w:val="en"/>
        </w:rPr>
      </w:pPr>
    </w:p>
    <w:p w14:paraId="0EBB87BE" w14:textId="3E78FB64" w:rsidR="00485AF8" w:rsidRDefault="00485AF8" w:rsidP="00485AF8">
      <w:pPr>
        <w:rPr>
          <w:rFonts w:ascii="Arial" w:hAnsi="Arial" w:cs="Arial"/>
          <w:b/>
          <w:bCs/>
          <w:lang w:val="en"/>
        </w:rPr>
      </w:pPr>
      <w:r w:rsidRPr="00410B75">
        <w:rPr>
          <w:rFonts w:ascii="Arial" w:hAnsi="Arial" w:cs="Arial"/>
          <w:b/>
          <w:bCs/>
          <w:lang w:val="en"/>
        </w:rPr>
        <w:lastRenderedPageBreak/>
        <w:t>UC-09: Confirm Intake</w:t>
      </w:r>
    </w:p>
    <w:p w14:paraId="383588A0" w14:textId="77777777" w:rsidR="00135A99" w:rsidRPr="00410B75" w:rsidRDefault="00135A99" w:rsidP="00485AF8">
      <w:pPr>
        <w:rPr>
          <w:rFonts w:ascii="Arial" w:hAnsi="Arial" w:cs="Arial"/>
          <w:b/>
          <w:bCs/>
          <w:lang w:val="en"/>
        </w:rPr>
      </w:pPr>
    </w:p>
    <w:tbl>
      <w:tblPr>
        <w:tblStyle w:val="TableGrid"/>
        <w:tblW w:w="0" w:type="auto"/>
        <w:tblInd w:w="137" w:type="dxa"/>
        <w:tblLook w:val="04A0" w:firstRow="1" w:lastRow="0" w:firstColumn="1" w:lastColumn="0" w:noHBand="0" w:noVBand="1"/>
      </w:tblPr>
      <w:tblGrid>
        <w:gridCol w:w="1738"/>
        <w:gridCol w:w="7051"/>
      </w:tblGrid>
      <w:tr w:rsidR="00485AF8" w:rsidRPr="00410B75" w14:paraId="75D99260" w14:textId="77777777" w:rsidTr="003A24A5">
        <w:tc>
          <w:tcPr>
            <w:tcW w:w="1738" w:type="dxa"/>
            <w:hideMark/>
          </w:tcPr>
          <w:p w14:paraId="4B534117" w14:textId="77777777" w:rsidR="00485AF8" w:rsidRPr="00410B75" w:rsidRDefault="00485AF8" w:rsidP="00EF0429">
            <w:pPr>
              <w:rPr>
                <w:rFonts w:ascii="Arial" w:hAnsi="Arial" w:cs="Arial"/>
                <w:b/>
                <w:bCs/>
                <w:lang w:val="en"/>
              </w:rPr>
            </w:pPr>
            <w:r w:rsidRPr="00410B75">
              <w:rPr>
                <w:rFonts w:ascii="Arial" w:hAnsi="Arial" w:cs="Arial"/>
                <w:b/>
                <w:bCs/>
                <w:lang w:val="en"/>
              </w:rPr>
              <w:t>Field</w:t>
            </w:r>
          </w:p>
        </w:tc>
        <w:tc>
          <w:tcPr>
            <w:tcW w:w="7051" w:type="dxa"/>
            <w:hideMark/>
          </w:tcPr>
          <w:p w14:paraId="53F4EA9E" w14:textId="77777777" w:rsidR="00485AF8" w:rsidRPr="00410B75" w:rsidRDefault="00485AF8" w:rsidP="00EF0429">
            <w:pPr>
              <w:rPr>
                <w:rFonts w:ascii="Arial" w:hAnsi="Arial" w:cs="Arial"/>
                <w:b/>
                <w:bCs/>
                <w:lang w:val="en"/>
              </w:rPr>
            </w:pPr>
            <w:r w:rsidRPr="00410B75">
              <w:rPr>
                <w:rFonts w:ascii="Arial" w:hAnsi="Arial" w:cs="Arial"/>
                <w:b/>
                <w:bCs/>
                <w:lang w:val="en"/>
              </w:rPr>
              <w:t>Description</w:t>
            </w:r>
          </w:p>
        </w:tc>
      </w:tr>
      <w:tr w:rsidR="00485AF8" w:rsidRPr="00410B75" w14:paraId="2249CA88" w14:textId="77777777" w:rsidTr="003A24A5">
        <w:tc>
          <w:tcPr>
            <w:tcW w:w="1738" w:type="dxa"/>
            <w:hideMark/>
          </w:tcPr>
          <w:p w14:paraId="36D16B0E" w14:textId="77777777" w:rsidR="00485AF8" w:rsidRPr="00410B75" w:rsidRDefault="00485AF8" w:rsidP="00EF0429">
            <w:pPr>
              <w:rPr>
                <w:rFonts w:ascii="Arial" w:hAnsi="Arial" w:cs="Arial"/>
                <w:lang w:val="en"/>
              </w:rPr>
            </w:pPr>
            <w:r w:rsidRPr="00410B75">
              <w:rPr>
                <w:rFonts w:ascii="Arial" w:hAnsi="Arial" w:cs="Arial"/>
                <w:b/>
                <w:bCs/>
                <w:lang w:val="en"/>
              </w:rPr>
              <w:t>Use Case ID</w:t>
            </w:r>
          </w:p>
        </w:tc>
        <w:tc>
          <w:tcPr>
            <w:tcW w:w="7051" w:type="dxa"/>
            <w:hideMark/>
          </w:tcPr>
          <w:p w14:paraId="1B04CD6F" w14:textId="77777777" w:rsidR="00485AF8" w:rsidRPr="00410B75" w:rsidRDefault="00485AF8" w:rsidP="00EF0429">
            <w:pPr>
              <w:rPr>
                <w:rFonts w:ascii="Arial" w:hAnsi="Arial" w:cs="Arial"/>
                <w:lang w:val="en"/>
              </w:rPr>
            </w:pPr>
            <w:r w:rsidRPr="00410B75">
              <w:rPr>
                <w:rFonts w:ascii="Arial" w:hAnsi="Arial" w:cs="Arial"/>
                <w:lang w:val="en"/>
              </w:rPr>
              <w:t>UC-09</w:t>
            </w:r>
          </w:p>
        </w:tc>
      </w:tr>
      <w:tr w:rsidR="00485AF8" w:rsidRPr="00410B75" w14:paraId="7E27920B" w14:textId="77777777" w:rsidTr="003A24A5">
        <w:tc>
          <w:tcPr>
            <w:tcW w:w="1738" w:type="dxa"/>
            <w:hideMark/>
          </w:tcPr>
          <w:p w14:paraId="03EB8785" w14:textId="77777777" w:rsidR="00485AF8" w:rsidRPr="00410B75" w:rsidRDefault="00485AF8" w:rsidP="00EF0429">
            <w:pPr>
              <w:rPr>
                <w:rFonts w:ascii="Arial" w:hAnsi="Arial" w:cs="Arial"/>
                <w:lang w:val="en"/>
              </w:rPr>
            </w:pPr>
            <w:r w:rsidRPr="00410B75">
              <w:rPr>
                <w:rFonts w:ascii="Arial" w:hAnsi="Arial" w:cs="Arial"/>
                <w:b/>
                <w:bCs/>
                <w:lang w:val="en"/>
              </w:rPr>
              <w:t>Use Case Name</w:t>
            </w:r>
          </w:p>
        </w:tc>
        <w:tc>
          <w:tcPr>
            <w:tcW w:w="7051" w:type="dxa"/>
            <w:hideMark/>
          </w:tcPr>
          <w:p w14:paraId="7DBAB10F" w14:textId="77777777" w:rsidR="00485AF8" w:rsidRPr="00410B75" w:rsidRDefault="00485AF8" w:rsidP="00EF0429">
            <w:pPr>
              <w:rPr>
                <w:rFonts w:ascii="Arial" w:hAnsi="Arial" w:cs="Arial"/>
                <w:lang w:val="en"/>
              </w:rPr>
            </w:pPr>
            <w:r w:rsidRPr="00410B75">
              <w:rPr>
                <w:rFonts w:ascii="Arial" w:hAnsi="Arial" w:cs="Arial"/>
                <w:lang w:val="en"/>
              </w:rPr>
              <w:t>Confirm Intake</w:t>
            </w:r>
          </w:p>
        </w:tc>
      </w:tr>
      <w:tr w:rsidR="00485AF8" w:rsidRPr="00410B75" w14:paraId="503A4B39" w14:textId="77777777" w:rsidTr="003A24A5">
        <w:tc>
          <w:tcPr>
            <w:tcW w:w="1738" w:type="dxa"/>
            <w:hideMark/>
          </w:tcPr>
          <w:p w14:paraId="4F1AAB1A" w14:textId="77777777" w:rsidR="00485AF8" w:rsidRPr="00410B75" w:rsidRDefault="00485AF8" w:rsidP="00EF0429">
            <w:pPr>
              <w:rPr>
                <w:rFonts w:ascii="Arial" w:hAnsi="Arial" w:cs="Arial"/>
                <w:lang w:val="en"/>
              </w:rPr>
            </w:pPr>
            <w:r w:rsidRPr="00410B75">
              <w:rPr>
                <w:rFonts w:ascii="Arial" w:hAnsi="Arial" w:cs="Arial"/>
                <w:b/>
                <w:bCs/>
                <w:lang w:val="en"/>
              </w:rPr>
              <w:t>Actors</w:t>
            </w:r>
          </w:p>
        </w:tc>
        <w:tc>
          <w:tcPr>
            <w:tcW w:w="7051" w:type="dxa"/>
            <w:hideMark/>
          </w:tcPr>
          <w:p w14:paraId="4D22EF11" w14:textId="77777777" w:rsidR="00485AF8" w:rsidRPr="00410B75" w:rsidRDefault="00485AF8" w:rsidP="00EF0429">
            <w:pPr>
              <w:rPr>
                <w:rFonts w:ascii="Arial" w:hAnsi="Arial" w:cs="Arial"/>
                <w:lang w:val="en"/>
              </w:rPr>
            </w:pPr>
            <w:r w:rsidRPr="00410B75">
              <w:rPr>
                <w:rFonts w:ascii="Arial" w:hAnsi="Arial" w:cs="Arial"/>
                <w:lang w:val="en"/>
              </w:rPr>
              <w:t>User</w:t>
            </w:r>
          </w:p>
        </w:tc>
      </w:tr>
      <w:tr w:rsidR="00485AF8" w:rsidRPr="00410B75" w14:paraId="339799F4" w14:textId="77777777" w:rsidTr="003A24A5">
        <w:tc>
          <w:tcPr>
            <w:tcW w:w="1738" w:type="dxa"/>
            <w:hideMark/>
          </w:tcPr>
          <w:p w14:paraId="6764A0B2" w14:textId="77777777" w:rsidR="00485AF8" w:rsidRPr="00410B75" w:rsidRDefault="00485AF8" w:rsidP="00EF0429">
            <w:pPr>
              <w:rPr>
                <w:rFonts w:ascii="Arial" w:hAnsi="Arial" w:cs="Arial"/>
                <w:lang w:val="en"/>
              </w:rPr>
            </w:pPr>
            <w:r w:rsidRPr="00410B75">
              <w:rPr>
                <w:rFonts w:ascii="Arial" w:hAnsi="Arial" w:cs="Arial"/>
                <w:b/>
                <w:bCs/>
                <w:lang w:val="en"/>
              </w:rPr>
              <w:t>Precondition</w:t>
            </w:r>
          </w:p>
        </w:tc>
        <w:tc>
          <w:tcPr>
            <w:tcW w:w="7051" w:type="dxa"/>
            <w:hideMark/>
          </w:tcPr>
          <w:p w14:paraId="1A75C873" w14:textId="77777777" w:rsidR="00485AF8" w:rsidRPr="00410B75" w:rsidRDefault="00485AF8" w:rsidP="00EF0429">
            <w:pPr>
              <w:rPr>
                <w:rFonts w:ascii="Arial" w:hAnsi="Arial" w:cs="Arial"/>
                <w:lang w:val="en"/>
              </w:rPr>
            </w:pPr>
            <w:r w:rsidRPr="00410B75">
              <w:rPr>
                <w:rFonts w:ascii="Arial" w:hAnsi="Arial" w:cs="Arial"/>
                <w:lang w:val="en"/>
              </w:rPr>
              <w:t>A dispensing event occurred</w:t>
            </w:r>
          </w:p>
        </w:tc>
      </w:tr>
      <w:tr w:rsidR="00485AF8" w:rsidRPr="00410B75" w14:paraId="739C3F2B" w14:textId="77777777" w:rsidTr="003A24A5">
        <w:tc>
          <w:tcPr>
            <w:tcW w:w="1738" w:type="dxa"/>
            <w:hideMark/>
          </w:tcPr>
          <w:p w14:paraId="59F9E5A1" w14:textId="77777777" w:rsidR="00485AF8" w:rsidRPr="00410B75" w:rsidRDefault="00485AF8" w:rsidP="00EF0429">
            <w:pPr>
              <w:rPr>
                <w:rFonts w:ascii="Arial" w:hAnsi="Arial" w:cs="Arial"/>
                <w:lang w:val="en"/>
              </w:rPr>
            </w:pPr>
            <w:r w:rsidRPr="00410B75">
              <w:rPr>
                <w:rFonts w:ascii="Arial" w:hAnsi="Arial" w:cs="Arial"/>
                <w:b/>
                <w:bCs/>
                <w:lang w:val="en"/>
              </w:rPr>
              <w:t>Test Steps</w:t>
            </w:r>
          </w:p>
        </w:tc>
        <w:tc>
          <w:tcPr>
            <w:tcW w:w="7051" w:type="dxa"/>
            <w:hideMark/>
          </w:tcPr>
          <w:p w14:paraId="62EB2FF9" w14:textId="77777777" w:rsidR="00485AF8" w:rsidRPr="00410B75" w:rsidRDefault="00485AF8" w:rsidP="00EF0429">
            <w:pPr>
              <w:rPr>
                <w:rFonts w:ascii="Arial" w:hAnsi="Arial" w:cs="Arial"/>
                <w:lang w:val="en"/>
              </w:rPr>
            </w:pPr>
            <w:r w:rsidRPr="00410B75">
              <w:rPr>
                <w:rFonts w:ascii="Arial" w:hAnsi="Arial" w:cs="Arial"/>
                <w:lang w:val="en"/>
              </w:rPr>
              <w:t>Press tactile button</w:t>
            </w:r>
          </w:p>
        </w:tc>
      </w:tr>
      <w:tr w:rsidR="00485AF8" w:rsidRPr="00410B75" w14:paraId="10388307" w14:textId="77777777" w:rsidTr="003A24A5">
        <w:tc>
          <w:tcPr>
            <w:tcW w:w="1738" w:type="dxa"/>
            <w:hideMark/>
          </w:tcPr>
          <w:p w14:paraId="4C303B0C" w14:textId="77777777" w:rsidR="00485AF8" w:rsidRPr="00410B75" w:rsidRDefault="00485AF8" w:rsidP="00EF0429">
            <w:pPr>
              <w:rPr>
                <w:rFonts w:ascii="Arial" w:hAnsi="Arial" w:cs="Arial"/>
                <w:lang w:val="en"/>
              </w:rPr>
            </w:pPr>
            <w:r w:rsidRPr="00410B75">
              <w:rPr>
                <w:rFonts w:ascii="Arial" w:hAnsi="Arial" w:cs="Arial"/>
                <w:b/>
                <w:bCs/>
                <w:lang w:val="en"/>
              </w:rPr>
              <w:t>Expected Result</w:t>
            </w:r>
          </w:p>
        </w:tc>
        <w:tc>
          <w:tcPr>
            <w:tcW w:w="7051" w:type="dxa"/>
            <w:hideMark/>
          </w:tcPr>
          <w:p w14:paraId="715620E2" w14:textId="77777777" w:rsidR="00485AF8" w:rsidRPr="00410B75" w:rsidRDefault="00485AF8" w:rsidP="00EF0429">
            <w:pPr>
              <w:rPr>
                <w:rFonts w:ascii="Arial" w:hAnsi="Arial" w:cs="Arial"/>
                <w:lang w:val="en"/>
              </w:rPr>
            </w:pPr>
            <w:r w:rsidRPr="00410B75">
              <w:rPr>
                <w:rFonts w:ascii="Arial" w:hAnsi="Arial" w:cs="Arial"/>
                <w:lang w:val="en"/>
              </w:rPr>
              <w:t xml:space="preserve">Status changes to “Taken”; log stored in </w:t>
            </w:r>
            <w:proofErr w:type="spellStart"/>
            <w:r w:rsidRPr="00410B75">
              <w:rPr>
                <w:rFonts w:ascii="Arial" w:hAnsi="Arial" w:cs="Arial"/>
                <w:lang w:val="en"/>
              </w:rPr>
              <w:t>Firestore</w:t>
            </w:r>
            <w:proofErr w:type="spellEnd"/>
          </w:p>
        </w:tc>
      </w:tr>
      <w:tr w:rsidR="00485AF8" w:rsidRPr="00410B75" w14:paraId="52BEF646" w14:textId="77777777" w:rsidTr="003A24A5">
        <w:trPr>
          <w:trHeight w:val="7589"/>
        </w:trPr>
        <w:tc>
          <w:tcPr>
            <w:tcW w:w="1738" w:type="dxa"/>
            <w:hideMark/>
          </w:tcPr>
          <w:p w14:paraId="63076002" w14:textId="77777777" w:rsidR="00485AF8" w:rsidRPr="00410B75" w:rsidRDefault="00485AF8" w:rsidP="00EF0429">
            <w:pPr>
              <w:rPr>
                <w:rFonts w:ascii="Arial" w:hAnsi="Arial" w:cs="Arial"/>
                <w:lang w:val="en"/>
              </w:rPr>
            </w:pPr>
            <w:r w:rsidRPr="00410B75">
              <w:rPr>
                <w:rFonts w:ascii="Arial" w:hAnsi="Arial" w:cs="Arial"/>
                <w:b/>
                <w:bCs/>
                <w:lang w:val="en"/>
              </w:rPr>
              <w:t>Actual Result</w:t>
            </w:r>
          </w:p>
        </w:tc>
        <w:tc>
          <w:tcPr>
            <w:tcW w:w="7051" w:type="dxa"/>
            <w:hideMark/>
          </w:tcPr>
          <w:p w14:paraId="2CFB1CF8" w14:textId="77777777" w:rsidR="00485AF8" w:rsidRPr="00410B75" w:rsidRDefault="00485AF8" w:rsidP="00EF0429">
            <w:pPr>
              <w:rPr>
                <w:rFonts w:ascii="Arial" w:hAnsi="Arial" w:cs="Arial"/>
                <w:lang w:val="en"/>
              </w:rPr>
            </w:pPr>
            <w:r w:rsidRPr="00410B75">
              <w:rPr>
                <w:rFonts w:ascii="Arial" w:hAnsi="Arial" w:cs="Arial"/>
                <w:lang w:val="en"/>
              </w:rPr>
              <w:t xml:space="preserve">User pressed tactile button; status changed to “Taken”; log saved in </w:t>
            </w:r>
            <w:proofErr w:type="spellStart"/>
            <w:r w:rsidRPr="00410B75">
              <w:rPr>
                <w:rFonts w:ascii="Arial" w:hAnsi="Arial" w:cs="Arial"/>
                <w:lang w:val="en"/>
              </w:rPr>
              <w:t>Firestore</w:t>
            </w:r>
            <w:proofErr w:type="spellEnd"/>
          </w:p>
          <w:p w14:paraId="389333AE" w14:textId="4E050DFD" w:rsidR="00485AF8" w:rsidRPr="00410B75" w:rsidRDefault="002D1E6B" w:rsidP="00EF0429">
            <w:pPr>
              <w:rPr>
                <w:rFonts w:ascii="Arial" w:hAnsi="Arial" w:cs="Arial"/>
                <w:lang w:val="en"/>
              </w:rPr>
            </w:pPr>
            <w:r w:rsidRPr="00410B75">
              <w:rPr>
                <w:rFonts w:ascii="Arial" w:hAnsi="Arial" w:cs="Arial"/>
                <w:noProof/>
              </w:rPr>
              <w:drawing>
                <wp:anchor distT="0" distB="0" distL="114300" distR="114300" simplePos="0" relativeHeight="251727872" behindDoc="0" locked="0" layoutInCell="1" allowOverlap="1" wp14:anchorId="0D4FAEA0" wp14:editId="7EB47831">
                  <wp:simplePos x="0" y="0"/>
                  <wp:positionH relativeFrom="column">
                    <wp:posOffset>1243965</wp:posOffset>
                  </wp:positionH>
                  <wp:positionV relativeFrom="paragraph">
                    <wp:posOffset>106680</wp:posOffset>
                  </wp:positionV>
                  <wp:extent cx="1870710" cy="4160520"/>
                  <wp:effectExtent l="0" t="0" r="0" b="0"/>
                  <wp:wrapSquare wrapText="bothSides"/>
                  <wp:docPr id="392141366" name="Picture 13"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41366" name="Picture 13" descr="Screens screenshot of a phone&#10;&#10;AI-generated content may be incorrect."/>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870710" cy="4160520"/>
                          </a:xfrm>
                          <a:prstGeom prst="rect">
                            <a:avLst/>
                          </a:prstGeom>
                        </pic:spPr>
                      </pic:pic>
                    </a:graphicData>
                  </a:graphic>
                  <wp14:sizeRelH relativeFrom="margin">
                    <wp14:pctWidth>0</wp14:pctWidth>
                  </wp14:sizeRelH>
                  <wp14:sizeRelV relativeFrom="margin">
                    <wp14:pctHeight>0</wp14:pctHeight>
                  </wp14:sizeRelV>
                </wp:anchor>
              </w:drawing>
            </w:r>
          </w:p>
          <w:p w14:paraId="02326F09" w14:textId="0977A517" w:rsidR="00485AF8" w:rsidRPr="00410B75" w:rsidRDefault="00485AF8" w:rsidP="00EF0429">
            <w:pPr>
              <w:rPr>
                <w:rFonts w:ascii="Arial" w:hAnsi="Arial" w:cs="Arial"/>
                <w:lang w:val="en"/>
              </w:rPr>
            </w:pPr>
          </w:p>
          <w:p w14:paraId="63DA510F" w14:textId="2385D228" w:rsidR="00485AF8" w:rsidRPr="00410B75" w:rsidRDefault="00485AF8" w:rsidP="00EF0429">
            <w:pPr>
              <w:rPr>
                <w:rFonts w:ascii="Arial" w:hAnsi="Arial" w:cs="Arial"/>
                <w:lang w:val="en"/>
              </w:rPr>
            </w:pPr>
          </w:p>
          <w:p w14:paraId="49648D69" w14:textId="77777777" w:rsidR="00485AF8" w:rsidRPr="00410B75" w:rsidRDefault="00485AF8" w:rsidP="00EF0429">
            <w:pPr>
              <w:rPr>
                <w:rFonts w:ascii="Arial" w:hAnsi="Arial" w:cs="Arial"/>
                <w:lang w:val="en"/>
              </w:rPr>
            </w:pPr>
          </w:p>
          <w:p w14:paraId="3191C146" w14:textId="77777777" w:rsidR="00485AF8" w:rsidRPr="00410B75" w:rsidRDefault="00485AF8" w:rsidP="00EF0429">
            <w:pPr>
              <w:rPr>
                <w:rFonts w:ascii="Arial" w:hAnsi="Arial" w:cs="Arial"/>
                <w:lang w:val="en"/>
              </w:rPr>
            </w:pPr>
          </w:p>
          <w:p w14:paraId="3FB062E3" w14:textId="77777777" w:rsidR="00485AF8" w:rsidRPr="00410B75" w:rsidRDefault="00485AF8" w:rsidP="00EF0429">
            <w:pPr>
              <w:rPr>
                <w:rFonts w:ascii="Arial" w:hAnsi="Arial" w:cs="Arial"/>
                <w:lang w:val="en"/>
              </w:rPr>
            </w:pPr>
          </w:p>
          <w:p w14:paraId="6CCE6ABD" w14:textId="77777777" w:rsidR="00485AF8" w:rsidRPr="00410B75" w:rsidRDefault="00485AF8" w:rsidP="00EF0429">
            <w:pPr>
              <w:rPr>
                <w:rFonts w:ascii="Arial" w:hAnsi="Arial" w:cs="Arial"/>
                <w:lang w:val="en"/>
              </w:rPr>
            </w:pPr>
          </w:p>
          <w:p w14:paraId="45E1D16A" w14:textId="77777777" w:rsidR="00485AF8" w:rsidRPr="00410B75" w:rsidRDefault="00485AF8" w:rsidP="00EF0429">
            <w:pPr>
              <w:rPr>
                <w:rFonts w:ascii="Arial" w:hAnsi="Arial" w:cs="Arial"/>
                <w:lang w:val="en"/>
              </w:rPr>
            </w:pPr>
          </w:p>
          <w:p w14:paraId="032BB9FC" w14:textId="77777777" w:rsidR="00485AF8" w:rsidRPr="00410B75" w:rsidRDefault="00485AF8" w:rsidP="00EF0429">
            <w:pPr>
              <w:rPr>
                <w:rFonts w:ascii="Arial" w:hAnsi="Arial" w:cs="Arial"/>
                <w:lang w:val="en"/>
              </w:rPr>
            </w:pPr>
          </w:p>
          <w:p w14:paraId="3F8AB04B" w14:textId="77777777" w:rsidR="00485AF8" w:rsidRPr="00410B75" w:rsidRDefault="00485AF8" w:rsidP="00EF0429">
            <w:pPr>
              <w:rPr>
                <w:rFonts w:ascii="Arial" w:hAnsi="Arial" w:cs="Arial"/>
                <w:lang w:val="en"/>
              </w:rPr>
            </w:pPr>
          </w:p>
          <w:p w14:paraId="469A0C7B" w14:textId="77777777" w:rsidR="00485AF8" w:rsidRPr="00410B75" w:rsidRDefault="00485AF8" w:rsidP="00EF0429">
            <w:pPr>
              <w:rPr>
                <w:rFonts w:ascii="Arial" w:hAnsi="Arial" w:cs="Arial"/>
                <w:lang w:val="en"/>
              </w:rPr>
            </w:pPr>
          </w:p>
          <w:p w14:paraId="1EDDB65C" w14:textId="77777777" w:rsidR="00485AF8" w:rsidRPr="00410B75" w:rsidRDefault="00485AF8" w:rsidP="00EF0429">
            <w:pPr>
              <w:rPr>
                <w:rFonts w:ascii="Arial" w:hAnsi="Arial" w:cs="Arial"/>
                <w:lang w:val="en"/>
              </w:rPr>
            </w:pPr>
          </w:p>
          <w:p w14:paraId="3AA99B93" w14:textId="77777777" w:rsidR="00485AF8" w:rsidRPr="00410B75" w:rsidRDefault="00485AF8" w:rsidP="00EF0429">
            <w:pPr>
              <w:rPr>
                <w:rFonts w:ascii="Arial" w:hAnsi="Arial" w:cs="Arial"/>
                <w:lang w:val="en"/>
              </w:rPr>
            </w:pPr>
          </w:p>
          <w:p w14:paraId="17C21A11" w14:textId="77777777" w:rsidR="00485AF8" w:rsidRPr="00410B75" w:rsidRDefault="00485AF8" w:rsidP="00EF0429">
            <w:pPr>
              <w:rPr>
                <w:rFonts w:ascii="Arial" w:hAnsi="Arial" w:cs="Arial"/>
                <w:lang w:val="en"/>
              </w:rPr>
            </w:pPr>
          </w:p>
          <w:p w14:paraId="0C6EB27B" w14:textId="77777777" w:rsidR="00485AF8" w:rsidRPr="00410B75" w:rsidRDefault="00485AF8" w:rsidP="00EF0429">
            <w:pPr>
              <w:rPr>
                <w:rFonts w:ascii="Arial" w:hAnsi="Arial" w:cs="Arial"/>
                <w:lang w:val="en"/>
              </w:rPr>
            </w:pPr>
          </w:p>
          <w:p w14:paraId="0DC1C3EC" w14:textId="77777777" w:rsidR="00485AF8" w:rsidRPr="00410B75" w:rsidRDefault="00485AF8" w:rsidP="00EF0429">
            <w:pPr>
              <w:rPr>
                <w:rFonts w:ascii="Arial" w:hAnsi="Arial" w:cs="Arial"/>
                <w:lang w:val="en"/>
              </w:rPr>
            </w:pPr>
          </w:p>
          <w:p w14:paraId="5D85E0CA" w14:textId="77777777" w:rsidR="00485AF8" w:rsidRPr="00410B75" w:rsidRDefault="00485AF8" w:rsidP="00EF0429">
            <w:pPr>
              <w:rPr>
                <w:rFonts w:ascii="Arial" w:hAnsi="Arial" w:cs="Arial"/>
                <w:lang w:val="en"/>
              </w:rPr>
            </w:pPr>
          </w:p>
          <w:p w14:paraId="740D9E17" w14:textId="77777777" w:rsidR="00485AF8" w:rsidRPr="00410B75" w:rsidRDefault="00485AF8" w:rsidP="00EF0429">
            <w:pPr>
              <w:rPr>
                <w:rFonts w:ascii="Arial" w:hAnsi="Arial" w:cs="Arial"/>
                <w:lang w:val="en"/>
              </w:rPr>
            </w:pPr>
          </w:p>
          <w:p w14:paraId="4976CA19" w14:textId="77777777" w:rsidR="00485AF8" w:rsidRPr="00410B75" w:rsidRDefault="00485AF8" w:rsidP="00EF0429">
            <w:pPr>
              <w:rPr>
                <w:rFonts w:ascii="Arial" w:hAnsi="Arial" w:cs="Arial"/>
                <w:lang w:val="en"/>
              </w:rPr>
            </w:pPr>
          </w:p>
          <w:p w14:paraId="6D33F0BA" w14:textId="77777777" w:rsidR="00485AF8" w:rsidRPr="00410B75" w:rsidRDefault="00485AF8" w:rsidP="00EF0429">
            <w:pPr>
              <w:rPr>
                <w:rFonts w:ascii="Arial" w:hAnsi="Arial" w:cs="Arial"/>
                <w:lang w:val="en"/>
              </w:rPr>
            </w:pPr>
          </w:p>
          <w:p w14:paraId="7CA712FE" w14:textId="77777777" w:rsidR="00485AF8" w:rsidRPr="00410B75" w:rsidRDefault="00485AF8" w:rsidP="00EF0429">
            <w:pPr>
              <w:rPr>
                <w:rFonts w:ascii="Arial" w:hAnsi="Arial" w:cs="Arial"/>
                <w:lang w:val="en"/>
              </w:rPr>
            </w:pPr>
          </w:p>
          <w:p w14:paraId="30908B31" w14:textId="77777777" w:rsidR="00485AF8" w:rsidRPr="00410B75" w:rsidRDefault="00485AF8" w:rsidP="00EF0429">
            <w:pPr>
              <w:rPr>
                <w:rFonts w:ascii="Arial" w:hAnsi="Arial" w:cs="Arial"/>
                <w:lang w:val="en"/>
              </w:rPr>
            </w:pPr>
          </w:p>
          <w:p w14:paraId="3438A673" w14:textId="77777777" w:rsidR="00485AF8" w:rsidRPr="00410B75" w:rsidRDefault="00485AF8" w:rsidP="00EF0429">
            <w:pPr>
              <w:rPr>
                <w:rFonts w:ascii="Arial" w:hAnsi="Arial" w:cs="Arial"/>
                <w:lang w:val="en"/>
              </w:rPr>
            </w:pPr>
          </w:p>
          <w:p w14:paraId="7C5666D6" w14:textId="77777777" w:rsidR="00485AF8" w:rsidRPr="00410B75" w:rsidRDefault="00485AF8" w:rsidP="00EF0429">
            <w:pPr>
              <w:rPr>
                <w:rFonts w:ascii="Arial" w:hAnsi="Arial" w:cs="Arial"/>
                <w:lang w:val="en"/>
              </w:rPr>
            </w:pPr>
          </w:p>
          <w:p w14:paraId="19B41083" w14:textId="77777777" w:rsidR="00485AF8" w:rsidRPr="00410B75" w:rsidRDefault="00485AF8" w:rsidP="00EF0429">
            <w:pPr>
              <w:rPr>
                <w:rFonts w:ascii="Arial" w:hAnsi="Arial" w:cs="Arial"/>
                <w:lang w:val="en"/>
              </w:rPr>
            </w:pPr>
          </w:p>
          <w:p w14:paraId="2BEA334E" w14:textId="77777777" w:rsidR="00485AF8" w:rsidRPr="00410B75" w:rsidRDefault="00485AF8" w:rsidP="00EF0429">
            <w:pPr>
              <w:rPr>
                <w:rFonts w:ascii="Arial" w:hAnsi="Arial" w:cs="Arial"/>
                <w:lang w:val="en"/>
              </w:rPr>
            </w:pPr>
          </w:p>
        </w:tc>
      </w:tr>
      <w:tr w:rsidR="00485AF8" w:rsidRPr="00410B75" w14:paraId="5D6640B0" w14:textId="77777777" w:rsidTr="003A24A5">
        <w:tc>
          <w:tcPr>
            <w:tcW w:w="1738" w:type="dxa"/>
            <w:hideMark/>
          </w:tcPr>
          <w:p w14:paraId="02FACB74" w14:textId="77777777" w:rsidR="00485AF8" w:rsidRPr="00410B75" w:rsidRDefault="00485AF8" w:rsidP="00EF0429">
            <w:pPr>
              <w:rPr>
                <w:rFonts w:ascii="Arial" w:hAnsi="Arial" w:cs="Arial"/>
                <w:lang w:val="en"/>
              </w:rPr>
            </w:pPr>
            <w:r w:rsidRPr="00410B75">
              <w:rPr>
                <w:rFonts w:ascii="Arial" w:hAnsi="Arial" w:cs="Arial"/>
                <w:b/>
                <w:bCs/>
                <w:lang w:val="en"/>
              </w:rPr>
              <w:t>Status</w:t>
            </w:r>
          </w:p>
        </w:tc>
        <w:tc>
          <w:tcPr>
            <w:tcW w:w="7051" w:type="dxa"/>
            <w:hideMark/>
          </w:tcPr>
          <w:p w14:paraId="6A5BC375" w14:textId="77777777" w:rsidR="00485AF8" w:rsidRPr="00410B75" w:rsidRDefault="00485AF8" w:rsidP="00EF0429">
            <w:pPr>
              <w:rPr>
                <w:rFonts w:ascii="Arial" w:hAnsi="Arial" w:cs="Arial"/>
                <w:lang w:val="en"/>
              </w:rPr>
            </w:pPr>
            <w:r w:rsidRPr="00410B75">
              <w:rPr>
                <w:rFonts w:ascii="Arial" w:hAnsi="Arial" w:cs="Arial"/>
                <w:lang w:val="en"/>
              </w:rPr>
              <w:t>Pass</w:t>
            </w:r>
          </w:p>
        </w:tc>
      </w:tr>
      <w:tr w:rsidR="00485AF8" w:rsidRPr="00410B75" w14:paraId="6B28CA9F" w14:textId="77777777" w:rsidTr="003A24A5">
        <w:tc>
          <w:tcPr>
            <w:tcW w:w="1738" w:type="dxa"/>
          </w:tcPr>
          <w:p w14:paraId="36CC80F8" w14:textId="77777777" w:rsidR="00485AF8" w:rsidRPr="00410B75" w:rsidRDefault="00485AF8" w:rsidP="00EF0429">
            <w:pPr>
              <w:rPr>
                <w:rFonts w:ascii="Arial" w:hAnsi="Arial" w:cs="Arial"/>
                <w:b/>
                <w:bCs/>
                <w:lang w:val="en"/>
              </w:rPr>
            </w:pPr>
            <w:r w:rsidRPr="00410B75">
              <w:rPr>
                <w:rFonts w:ascii="Arial" w:hAnsi="Arial" w:cs="Arial"/>
                <w:b/>
                <w:bCs/>
                <w:lang w:val="en"/>
              </w:rPr>
              <w:t>Remarks</w:t>
            </w:r>
          </w:p>
        </w:tc>
        <w:tc>
          <w:tcPr>
            <w:tcW w:w="7051" w:type="dxa"/>
          </w:tcPr>
          <w:p w14:paraId="5E7C8C8C" w14:textId="77777777" w:rsidR="00485AF8" w:rsidRPr="00410B75" w:rsidRDefault="00485AF8" w:rsidP="00EF0429">
            <w:pPr>
              <w:rPr>
                <w:rFonts w:ascii="Arial" w:hAnsi="Arial" w:cs="Arial"/>
                <w:lang w:val="en"/>
              </w:rPr>
            </w:pPr>
            <w:r w:rsidRPr="00410B75">
              <w:rPr>
                <w:rFonts w:ascii="Arial" w:hAnsi="Arial" w:cs="Arial"/>
                <w:lang w:val="en"/>
              </w:rPr>
              <w:t>Status changed correctly to “Taken” when the button was pressed. Button was responsive, and the action logged successfully in the system.</w:t>
            </w:r>
          </w:p>
        </w:tc>
      </w:tr>
    </w:tbl>
    <w:p w14:paraId="16F227F5" w14:textId="77777777" w:rsidR="00485AF8" w:rsidRPr="00410B75" w:rsidRDefault="00485AF8" w:rsidP="00485AF8">
      <w:pPr>
        <w:rPr>
          <w:rFonts w:ascii="Arial" w:hAnsi="Arial" w:cs="Arial"/>
          <w:lang w:val="en"/>
        </w:rPr>
      </w:pPr>
    </w:p>
    <w:p w14:paraId="752F227B" w14:textId="77777777" w:rsidR="002D1E6B" w:rsidRDefault="002D1E6B" w:rsidP="00485AF8">
      <w:pPr>
        <w:rPr>
          <w:rFonts w:ascii="Arial" w:hAnsi="Arial" w:cs="Arial"/>
          <w:b/>
          <w:bCs/>
          <w:lang w:val="en"/>
        </w:rPr>
      </w:pPr>
    </w:p>
    <w:p w14:paraId="62F38E96" w14:textId="37E206E4" w:rsidR="00485AF8" w:rsidRDefault="00485AF8" w:rsidP="00485AF8">
      <w:pPr>
        <w:rPr>
          <w:rFonts w:ascii="Arial" w:hAnsi="Arial" w:cs="Arial"/>
          <w:b/>
          <w:bCs/>
          <w:lang w:val="en"/>
        </w:rPr>
      </w:pPr>
      <w:r w:rsidRPr="00410B75">
        <w:rPr>
          <w:rFonts w:ascii="Arial" w:hAnsi="Arial" w:cs="Arial"/>
          <w:b/>
          <w:bCs/>
          <w:lang w:val="en"/>
        </w:rPr>
        <w:lastRenderedPageBreak/>
        <w:t>UC-10: View Medication</w:t>
      </w:r>
    </w:p>
    <w:p w14:paraId="0A99EF58" w14:textId="77777777" w:rsidR="00135A99" w:rsidRPr="00410B75" w:rsidRDefault="00135A99" w:rsidP="00485AF8">
      <w:pPr>
        <w:rPr>
          <w:rFonts w:ascii="Arial" w:hAnsi="Arial" w:cs="Arial"/>
          <w:b/>
          <w:bCs/>
          <w:lang w:val="en"/>
        </w:rPr>
      </w:pPr>
    </w:p>
    <w:tbl>
      <w:tblPr>
        <w:tblStyle w:val="TableGrid"/>
        <w:tblW w:w="0" w:type="auto"/>
        <w:tblInd w:w="279" w:type="dxa"/>
        <w:tblLook w:val="04A0" w:firstRow="1" w:lastRow="0" w:firstColumn="1" w:lastColumn="0" w:noHBand="0" w:noVBand="1"/>
      </w:tblPr>
      <w:tblGrid>
        <w:gridCol w:w="1561"/>
        <w:gridCol w:w="7023"/>
      </w:tblGrid>
      <w:tr w:rsidR="00485AF8" w:rsidRPr="00410B75" w14:paraId="5AAB6C59" w14:textId="77777777" w:rsidTr="003A24A5">
        <w:trPr>
          <w:trHeight w:val="240"/>
        </w:trPr>
        <w:tc>
          <w:tcPr>
            <w:tcW w:w="1559" w:type="dxa"/>
            <w:hideMark/>
          </w:tcPr>
          <w:p w14:paraId="34B1ED41" w14:textId="77777777" w:rsidR="00485AF8" w:rsidRPr="00410B75" w:rsidRDefault="00485AF8" w:rsidP="00EF0429">
            <w:pPr>
              <w:rPr>
                <w:rFonts w:ascii="Arial" w:hAnsi="Arial" w:cs="Arial"/>
                <w:b/>
                <w:bCs/>
                <w:lang w:val="en"/>
              </w:rPr>
            </w:pPr>
            <w:r w:rsidRPr="00410B75">
              <w:rPr>
                <w:rFonts w:ascii="Arial" w:hAnsi="Arial" w:cs="Arial"/>
                <w:b/>
                <w:bCs/>
                <w:lang w:val="en"/>
              </w:rPr>
              <w:t>Field</w:t>
            </w:r>
          </w:p>
        </w:tc>
        <w:tc>
          <w:tcPr>
            <w:tcW w:w="7023" w:type="dxa"/>
            <w:hideMark/>
          </w:tcPr>
          <w:p w14:paraId="28E7AB82" w14:textId="77777777" w:rsidR="00485AF8" w:rsidRPr="00410B75" w:rsidRDefault="00485AF8" w:rsidP="00EF0429">
            <w:pPr>
              <w:rPr>
                <w:rFonts w:ascii="Arial" w:hAnsi="Arial" w:cs="Arial"/>
                <w:b/>
                <w:bCs/>
                <w:lang w:val="en"/>
              </w:rPr>
            </w:pPr>
            <w:r w:rsidRPr="00410B75">
              <w:rPr>
                <w:rFonts w:ascii="Arial" w:hAnsi="Arial" w:cs="Arial"/>
                <w:b/>
                <w:bCs/>
                <w:lang w:val="en"/>
              </w:rPr>
              <w:t>Description</w:t>
            </w:r>
          </w:p>
        </w:tc>
      </w:tr>
      <w:tr w:rsidR="00485AF8" w:rsidRPr="00410B75" w14:paraId="30828333" w14:textId="77777777" w:rsidTr="003A24A5">
        <w:trPr>
          <w:trHeight w:val="240"/>
        </w:trPr>
        <w:tc>
          <w:tcPr>
            <w:tcW w:w="1559" w:type="dxa"/>
            <w:hideMark/>
          </w:tcPr>
          <w:p w14:paraId="7D686F2A" w14:textId="77777777" w:rsidR="00485AF8" w:rsidRPr="00410B75" w:rsidRDefault="00485AF8" w:rsidP="00EF0429">
            <w:pPr>
              <w:rPr>
                <w:rFonts w:ascii="Arial" w:hAnsi="Arial" w:cs="Arial"/>
                <w:lang w:val="en"/>
              </w:rPr>
            </w:pPr>
            <w:r w:rsidRPr="00410B75">
              <w:rPr>
                <w:rFonts w:ascii="Arial" w:hAnsi="Arial" w:cs="Arial"/>
                <w:b/>
                <w:bCs/>
                <w:lang w:val="en"/>
              </w:rPr>
              <w:t>Use Case ID</w:t>
            </w:r>
          </w:p>
        </w:tc>
        <w:tc>
          <w:tcPr>
            <w:tcW w:w="7023" w:type="dxa"/>
            <w:hideMark/>
          </w:tcPr>
          <w:p w14:paraId="2A7DA07C" w14:textId="77777777" w:rsidR="00485AF8" w:rsidRPr="00410B75" w:rsidRDefault="00485AF8" w:rsidP="00EF0429">
            <w:pPr>
              <w:rPr>
                <w:rFonts w:ascii="Arial" w:hAnsi="Arial" w:cs="Arial"/>
                <w:lang w:val="en"/>
              </w:rPr>
            </w:pPr>
            <w:r w:rsidRPr="00410B75">
              <w:rPr>
                <w:rFonts w:ascii="Arial" w:hAnsi="Arial" w:cs="Arial"/>
                <w:lang w:val="en"/>
              </w:rPr>
              <w:t>UC-10</w:t>
            </w:r>
          </w:p>
        </w:tc>
      </w:tr>
      <w:tr w:rsidR="00485AF8" w:rsidRPr="00410B75" w14:paraId="2EF37E67" w14:textId="77777777" w:rsidTr="003A24A5">
        <w:trPr>
          <w:trHeight w:val="501"/>
        </w:trPr>
        <w:tc>
          <w:tcPr>
            <w:tcW w:w="1559" w:type="dxa"/>
            <w:hideMark/>
          </w:tcPr>
          <w:p w14:paraId="19F00050" w14:textId="77777777" w:rsidR="00485AF8" w:rsidRPr="00410B75" w:rsidRDefault="00485AF8" w:rsidP="00EF0429">
            <w:pPr>
              <w:rPr>
                <w:rFonts w:ascii="Arial" w:hAnsi="Arial" w:cs="Arial"/>
                <w:lang w:val="en"/>
              </w:rPr>
            </w:pPr>
            <w:r w:rsidRPr="00410B75">
              <w:rPr>
                <w:rFonts w:ascii="Arial" w:hAnsi="Arial" w:cs="Arial"/>
                <w:b/>
                <w:bCs/>
                <w:lang w:val="en"/>
              </w:rPr>
              <w:t>Use Case Name</w:t>
            </w:r>
          </w:p>
        </w:tc>
        <w:tc>
          <w:tcPr>
            <w:tcW w:w="7023" w:type="dxa"/>
            <w:hideMark/>
          </w:tcPr>
          <w:p w14:paraId="2748CD2A" w14:textId="77777777" w:rsidR="00485AF8" w:rsidRPr="00410B75" w:rsidRDefault="00485AF8" w:rsidP="00EF0429">
            <w:pPr>
              <w:rPr>
                <w:rFonts w:ascii="Arial" w:hAnsi="Arial" w:cs="Arial"/>
                <w:lang w:val="en"/>
              </w:rPr>
            </w:pPr>
            <w:r w:rsidRPr="00410B75">
              <w:rPr>
                <w:rFonts w:ascii="Arial" w:hAnsi="Arial" w:cs="Arial"/>
                <w:lang w:val="en"/>
              </w:rPr>
              <w:t>View Medication</w:t>
            </w:r>
          </w:p>
        </w:tc>
      </w:tr>
      <w:tr w:rsidR="00485AF8" w:rsidRPr="00410B75" w14:paraId="1BF55452" w14:textId="77777777" w:rsidTr="003A24A5">
        <w:trPr>
          <w:trHeight w:val="240"/>
        </w:trPr>
        <w:tc>
          <w:tcPr>
            <w:tcW w:w="1559" w:type="dxa"/>
            <w:hideMark/>
          </w:tcPr>
          <w:p w14:paraId="4E450D75" w14:textId="77777777" w:rsidR="00485AF8" w:rsidRPr="00410B75" w:rsidRDefault="00485AF8" w:rsidP="00EF0429">
            <w:pPr>
              <w:rPr>
                <w:rFonts w:ascii="Arial" w:hAnsi="Arial" w:cs="Arial"/>
                <w:lang w:val="en"/>
              </w:rPr>
            </w:pPr>
            <w:r w:rsidRPr="00410B75">
              <w:rPr>
                <w:rFonts w:ascii="Arial" w:hAnsi="Arial" w:cs="Arial"/>
                <w:b/>
                <w:bCs/>
                <w:lang w:val="en"/>
              </w:rPr>
              <w:t>Actors</w:t>
            </w:r>
          </w:p>
        </w:tc>
        <w:tc>
          <w:tcPr>
            <w:tcW w:w="7023" w:type="dxa"/>
            <w:hideMark/>
          </w:tcPr>
          <w:p w14:paraId="4A222BC0" w14:textId="77777777" w:rsidR="00485AF8" w:rsidRPr="00410B75" w:rsidRDefault="00485AF8" w:rsidP="00EF0429">
            <w:pPr>
              <w:rPr>
                <w:rFonts w:ascii="Arial" w:hAnsi="Arial" w:cs="Arial"/>
                <w:lang w:val="en"/>
              </w:rPr>
            </w:pPr>
            <w:r w:rsidRPr="00410B75">
              <w:rPr>
                <w:rFonts w:ascii="Arial" w:hAnsi="Arial" w:cs="Arial"/>
                <w:lang w:val="en"/>
              </w:rPr>
              <w:t>User, Guardian</w:t>
            </w:r>
          </w:p>
        </w:tc>
      </w:tr>
      <w:tr w:rsidR="00485AF8" w:rsidRPr="00410B75" w14:paraId="61C5475A" w14:textId="77777777" w:rsidTr="003A24A5">
        <w:trPr>
          <w:trHeight w:val="240"/>
        </w:trPr>
        <w:tc>
          <w:tcPr>
            <w:tcW w:w="1559" w:type="dxa"/>
            <w:hideMark/>
          </w:tcPr>
          <w:p w14:paraId="2DB09306" w14:textId="77777777" w:rsidR="00485AF8" w:rsidRPr="00410B75" w:rsidRDefault="00485AF8" w:rsidP="00EF0429">
            <w:pPr>
              <w:rPr>
                <w:rFonts w:ascii="Arial" w:hAnsi="Arial" w:cs="Arial"/>
                <w:lang w:val="en"/>
              </w:rPr>
            </w:pPr>
            <w:r w:rsidRPr="00410B75">
              <w:rPr>
                <w:rFonts w:ascii="Arial" w:hAnsi="Arial" w:cs="Arial"/>
                <w:b/>
                <w:bCs/>
                <w:lang w:val="en"/>
              </w:rPr>
              <w:t>Precondition</w:t>
            </w:r>
          </w:p>
        </w:tc>
        <w:tc>
          <w:tcPr>
            <w:tcW w:w="7023" w:type="dxa"/>
            <w:hideMark/>
          </w:tcPr>
          <w:p w14:paraId="6A0520B9" w14:textId="77777777" w:rsidR="00485AF8" w:rsidRPr="00410B75" w:rsidRDefault="00485AF8" w:rsidP="00EF0429">
            <w:pPr>
              <w:rPr>
                <w:rFonts w:ascii="Arial" w:hAnsi="Arial" w:cs="Arial"/>
                <w:lang w:val="en"/>
              </w:rPr>
            </w:pPr>
            <w:r w:rsidRPr="00410B75">
              <w:rPr>
                <w:rFonts w:ascii="Arial" w:hAnsi="Arial" w:cs="Arial"/>
                <w:lang w:val="en"/>
              </w:rPr>
              <w:t>Medications exist in database</w:t>
            </w:r>
          </w:p>
        </w:tc>
      </w:tr>
      <w:tr w:rsidR="00485AF8" w:rsidRPr="00410B75" w14:paraId="6F9581C8" w14:textId="77777777" w:rsidTr="003A24A5">
        <w:trPr>
          <w:trHeight w:val="260"/>
        </w:trPr>
        <w:tc>
          <w:tcPr>
            <w:tcW w:w="1559" w:type="dxa"/>
            <w:hideMark/>
          </w:tcPr>
          <w:p w14:paraId="684F21FB" w14:textId="77777777" w:rsidR="00485AF8" w:rsidRPr="00410B75" w:rsidRDefault="00485AF8" w:rsidP="00EF0429">
            <w:pPr>
              <w:rPr>
                <w:rFonts w:ascii="Arial" w:hAnsi="Arial" w:cs="Arial"/>
                <w:lang w:val="en"/>
              </w:rPr>
            </w:pPr>
            <w:r w:rsidRPr="00410B75">
              <w:rPr>
                <w:rFonts w:ascii="Arial" w:hAnsi="Arial" w:cs="Arial"/>
                <w:b/>
                <w:bCs/>
                <w:lang w:val="en"/>
              </w:rPr>
              <w:t>Test Steps</w:t>
            </w:r>
          </w:p>
        </w:tc>
        <w:tc>
          <w:tcPr>
            <w:tcW w:w="7023" w:type="dxa"/>
            <w:hideMark/>
          </w:tcPr>
          <w:p w14:paraId="3ED795AA" w14:textId="77777777" w:rsidR="00485AF8" w:rsidRPr="00410B75" w:rsidRDefault="00485AF8" w:rsidP="00EF0429">
            <w:pPr>
              <w:rPr>
                <w:rFonts w:ascii="Arial" w:hAnsi="Arial" w:cs="Arial"/>
                <w:lang w:val="en"/>
              </w:rPr>
            </w:pPr>
            <w:r w:rsidRPr="00410B75">
              <w:rPr>
                <w:rFonts w:ascii="Arial" w:hAnsi="Arial" w:cs="Arial"/>
                <w:lang w:val="en"/>
              </w:rPr>
              <w:t>Open medication list</w:t>
            </w:r>
          </w:p>
        </w:tc>
      </w:tr>
      <w:tr w:rsidR="00485AF8" w:rsidRPr="00410B75" w14:paraId="51C7EE04" w14:textId="77777777" w:rsidTr="003A24A5">
        <w:trPr>
          <w:trHeight w:val="481"/>
        </w:trPr>
        <w:tc>
          <w:tcPr>
            <w:tcW w:w="1559" w:type="dxa"/>
            <w:hideMark/>
          </w:tcPr>
          <w:p w14:paraId="55A0CC7E" w14:textId="77777777" w:rsidR="00485AF8" w:rsidRPr="00410B75" w:rsidRDefault="00485AF8" w:rsidP="00EF0429">
            <w:pPr>
              <w:rPr>
                <w:rFonts w:ascii="Arial" w:hAnsi="Arial" w:cs="Arial"/>
                <w:lang w:val="en"/>
              </w:rPr>
            </w:pPr>
            <w:r w:rsidRPr="00410B75">
              <w:rPr>
                <w:rFonts w:ascii="Arial" w:hAnsi="Arial" w:cs="Arial"/>
                <w:b/>
                <w:bCs/>
                <w:lang w:val="en"/>
              </w:rPr>
              <w:t>Expected Result</w:t>
            </w:r>
          </w:p>
        </w:tc>
        <w:tc>
          <w:tcPr>
            <w:tcW w:w="7023" w:type="dxa"/>
            <w:hideMark/>
          </w:tcPr>
          <w:p w14:paraId="14D1DAEA" w14:textId="77777777" w:rsidR="00485AF8" w:rsidRPr="00410B75" w:rsidRDefault="00485AF8" w:rsidP="00EF0429">
            <w:pPr>
              <w:rPr>
                <w:rFonts w:ascii="Arial" w:hAnsi="Arial" w:cs="Arial"/>
                <w:lang w:val="en"/>
              </w:rPr>
            </w:pPr>
            <w:r w:rsidRPr="00410B75">
              <w:rPr>
                <w:rFonts w:ascii="Arial" w:hAnsi="Arial" w:cs="Arial"/>
                <w:lang w:val="en"/>
              </w:rPr>
              <w:t>List displays all medications with details</w:t>
            </w:r>
          </w:p>
        </w:tc>
      </w:tr>
      <w:tr w:rsidR="00485AF8" w:rsidRPr="00410B75" w14:paraId="2AE208E7" w14:textId="77777777" w:rsidTr="003A24A5">
        <w:trPr>
          <w:trHeight w:val="7475"/>
        </w:trPr>
        <w:tc>
          <w:tcPr>
            <w:tcW w:w="1559" w:type="dxa"/>
            <w:hideMark/>
          </w:tcPr>
          <w:p w14:paraId="7E02F354" w14:textId="77777777" w:rsidR="00485AF8" w:rsidRPr="00410B75" w:rsidRDefault="00485AF8" w:rsidP="00EF0429">
            <w:pPr>
              <w:rPr>
                <w:rFonts w:ascii="Arial" w:hAnsi="Arial" w:cs="Arial"/>
                <w:lang w:val="en"/>
              </w:rPr>
            </w:pPr>
            <w:r w:rsidRPr="00410B75">
              <w:rPr>
                <w:rFonts w:ascii="Arial" w:hAnsi="Arial" w:cs="Arial"/>
                <w:b/>
                <w:bCs/>
                <w:lang w:val="en"/>
              </w:rPr>
              <w:t>Actual Result</w:t>
            </w:r>
          </w:p>
        </w:tc>
        <w:tc>
          <w:tcPr>
            <w:tcW w:w="7023" w:type="dxa"/>
            <w:hideMark/>
          </w:tcPr>
          <w:p w14:paraId="523DE296" w14:textId="77777777" w:rsidR="00485AF8" w:rsidRPr="00410B75" w:rsidRDefault="00485AF8" w:rsidP="00EF0429">
            <w:pPr>
              <w:rPr>
                <w:rFonts w:ascii="Arial" w:hAnsi="Arial" w:cs="Arial"/>
                <w:lang w:val="en"/>
              </w:rPr>
            </w:pPr>
            <w:r w:rsidRPr="00410B75">
              <w:rPr>
                <w:rFonts w:ascii="Arial" w:hAnsi="Arial" w:cs="Arial"/>
                <w:lang w:val="en"/>
              </w:rPr>
              <w:t>Medication list displayed all medications with names, dosage, treatment, and instructions</w:t>
            </w:r>
          </w:p>
          <w:p w14:paraId="2B2A851C" w14:textId="0016BCB9" w:rsidR="00485AF8" w:rsidRPr="00410B75" w:rsidRDefault="002D1E6B" w:rsidP="00EF0429">
            <w:pPr>
              <w:rPr>
                <w:rFonts w:ascii="Arial" w:hAnsi="Arial" w:cs="Arial"/>
                <w:lang w:val="en"/>
              </w:rPr>
            </w:pPr>
            <w:r w:rsidRPr="00410B75">
              <w:rPr>
                <w:rFonts w:ascii="Arial" w:hAnsi="Arial" w:cs="Arial"/>
                <w:noProof/>
              </w:rPr>
              <w:drawing>
                <wp:anchor distT="0" distB="0" distL="114300" distR="114300" simplePos="0" relativeHeight="251729920" behindDoc="0" locked="0" layoutInCell="1" allowOverlap="1" wp14:anchorId="054978AB" wp14:editId="666C2F59">
                  <wp:simplePos x="0" y="0"/>
                  <wp:positionH relativeFrom="column">
                    <wp:posOffset>1297305</wp:posOffset>
                  </wp:positionH>
                  <wp:positionV relativeFrom="paragraph">
                    <wp:posOffset>116205</wp:posOffset>
                  </wp:positionV>
                  <wp:extent cx="1870950" cy="4160520"/>
                  <wp:effectExtent l="0" t="0" r="0" b="0"/>
                  <wp:wrapSquare wrapText="bothSides"/>
                  <wp:docPr id="1749977825" name="Picture 15"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77825" name="Picture 15" descr="Screens screenshot of a phone&#10;&#10;AI-generated content may be incorrect."/>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870950" cy="4160520"/>
                          </a:xfrm>
                          <a:prstGeom prst="rect">
                            <a:avLst/>
                          </a:prstGeom>
                        </pic:spPr>
                      </pic:pic>
                    </a:graphicData>
                  </a:graphic>
                </wp:anchor>
              </w:drawing>
            </w:r>
          </w:p>
          <w:p w14:paraId="19415D3D" w14:textId="4728B78F" w:rsidR="00485AF8" w:rsidRPr="00410B75" w:rsidRDefault="00485AF8" w:rsidP="00EF0429">
            <w:pPr>
              <w:rPr>
                <w:rFonts w:ascii="Arial" w:hAnsi="Arial" w:cs="Arial"/>
                <w:lang w:val="en"/>
              </w:rPr>
            </w:pPr>
          </w:p>
          <w:p w14:paraId="7BA2AD5F" w14:textId="77777777" w:rsidR="00485AF8" w:rsidRPr="00410B75" w:rsidRDefault="00485AF8" w:rsidP="00EF0429">
            <w:pPr>
              <w:rPr>
                <w:rFonts w:ascii="Arial" w:hAnsi="Arial" w:cs="Arial"/>
                <w:lang w:val="en"/>
              </w:rPr>
            </w:pPr>
          </w:p>
        </w:tc>
      </w:tr>
      <w:tr w:rsidR="00485AF8" w:rsidRPr="00410B75" w14:paraId="136A0D81" w14:textId="77777777" w:rsidTr="003A24A5">
        <w:trPr>
          <w:trHeight w:val="240"/>
        </w:trPr>
        <w:tc>
          <w:tcPr>
            <w:tcW w:w="1559" w:type="dxa"/>
            <w:hideMark/>
          </w:tcPr>
          <w:p w14:paraId="3C7C5544" w14:textId="77777777" w:rsidR="00485AF8" w:rsidRPr="00410B75" w:rsidRDefault="00485AF8" w:rsidP="00EF0429">
            <w:pPr>
              <w:rPr>
                <w:rFonts w:ascii="Arial" w:hAnsi="Arial" w:cs="Arial"/>
                <w:lang w:val="en"/>
              </w:rPr>
            </w:pPr>
            <w:r w:rsidRPr="00410B75">
              <w:rPr>
                <w:rFonts w:ascii="Arial" w:hAnsi="Arial" w:cs="Arial"/>
                <w:b/>
                <w:bCs/>
                <w:lang w:val="en"/>
              </w:rPr>
              <w:t>Status</w:t>
            </w:r>
          </w:p>
        </w:tc>
        <w:tc>
          <w:tcPr>
            <w:tcW w:w="7023" w:type="dxa"/>
            <w:hideMark/>
          </w:tcPr>
          <w:p w14:paraId="08DFF942" w14:textId="77777777" w:rsidR="00485AF8" w:rsidRPr="00410B75" w:rsidRDefault="00485AF8" w:rsidP="00EF0429">
            <w:pPr>
              <w:rPr>
                <w:rFonts w:ascii="Arial" w:hAnsi="Arial" w:cs="Arial"/>
                <w:lang w:val="en"/>
              </w:rPr>
            </w:pPr>
            <w:r w:rsidRPr="00410B75">
              <w:rPr>
                <w:rFonts w:ascii="Arial" w:hAnsi="Arial" w:cs="Arial"/>
                <w:lang w:val="en"/>
              </w:rPr>
              <w:t>Pass</w:t>
            </w:r>
          </w:p>
        </w:tc>
      </w:tr>
      <w:tr w:rsidR="00485AF8" w:rsidRPr="00410B75" w14:paraId="72C27CB4" w14:textId="77777777" w:rsidTr="003A24A5">
        <w:trPr>
          <w:trHeight w:val="501"/>
        </w:trPr>
        <w:tc>
          <w:tcPr>
            <w:tcW w:w="1559" w:type="dxa"/>
          </w:tcPr>
          <w:p w14:paraId="6694CE00" w14:textId="77777777" w:rsidR="00485AF8" w:rsidRPr="00410B75" w:rsidRDefault="00485AF8" w:rsidP="00EF0429">
            <w:pPr>
              <w:rPr>
                <w:rFonts w:ascii="Arial" w:hAnsi="Arial" w:cs="Arial"/>
                <w:b/>
                <w:bCs/>
                <w:lang w:val="en"/>
              </w:rPr>
            </w:pPr>
            <w:r w:rsidRPr="00410B75">
              <w:rPr>
                <w:rFonts w:ascii="Arial" w:hAnsi="Arial" w:cs="Arial"/>
                <w:b/>
                <w:bCs/>
                <w:lang w:val="en"/>
              </w:rPr>
              <w:t>Remarks</w:t>
            </w:r>
          </w:p>
        </w:tc>
        <w:tc>
          <w:tcPr>
            <w:tcW w:w="7023" w:type="dxa"/>
          </w:tcPr>
          <w:p w14:paraId="75AFC26B" w14:textId="77777777" w:rsidR="00485AF8" w:rsidRPr="00410B75" w:rsidRDefault="00485AF8" w:rsidP="00EF0429">
            <w:pPr>
              <w:rPr>
                <w:rFonts w:ascii="Arial" w:hAnsi="Arial" w:cs="Arial"/>
                <w:lang w:val="en"/>
              </w:rPr>
            </w:pPr>
            <w:r w:rsidRPr="00410B75">
              <w:rPr>
                <w:rFonts w:ascii="Arial" w:hAnsi="Arial" w:cs="Arial"/>
                <w:lang w:val="en"/>
              </w:rPr>
              <w:t>List displayed all medications; details clear. Could include search or sort function for convenience.</w:t>
            </w:r>
          </w:p>
        </w:tc>
      </w:tr>
    </w:tbl>
    <w:p w14:paraId="2A36ECB8" w14:textId="77777777" w:rsidR="00485AF8" w:rsidRPr="00410B75" w:rsidRDefault="00485AF8" w:rsidP="00485AF8">
      <w:pPr>
        <w:rPr>
          <w:rFonts w:ascii="Arial" w:hAnsi="Arial" w:cs="Arial"/>
          <w:lang w:val="en"/>
        </w:rPr>
      </w:pPr>
    </w:p>
    <w:p w14:paraId="0E522982" w14:textId="77777777" w:rsidR="002D1E6B" w:rsidRDefault="002D1E6B" w:rsidP="00485AF8">
      <w:pPr>
        <w:rPr>
          <w:rFonts w:ascii="Arial" w:hAnsi="Arial" w:cs="Arial"/>
          <w:b/>
          <w:bCs/>
          <w:lang w:val="en"/>
        </w:rPr>
      </w:pPr>
    </w:p>
    <w:p w14:paraId="5F4B321D" w14:textId="77777777" w:rsidR="002D1E6B" w:rsidRDefault="002D1E6B" w:rsidP="00485AF8">
      <w:pPr>
        <w:rPr>
          <w:rFonts w:ascii="Arial" w:hAnsi="Arial" w:cs="Arial"/>
          <w:b/>
          <w:bCs/>
          <w:lang w:val="en"/>
        </w:rPr>
      </w:pPr>
    </w:p>
    <w:p w14:paraId="182414E8" w14:textId="22CAF5FA" w:rsidR="00485AF8" w:rsidRDefault="00485AF8" w:rsidP="00485AF8">
      <w:pPr>
        <w:rPr>
          <w:rFonts w:ascii="Arial" w:hAnsi="Arial" w:cs="Arial"/>
          <w:b/>
          <w:bCs/>
          <w:lang w:val="en"/>
        </w:rPr>
      </w:pPr>
      <w:r w:rsidRPr="00410B75">
        <w:rPr>
          <w:rFonts w:ascii="Arial" w:hAnsi="Arial" w:cs="Arial"/>
          <w:b/>
          <w:bCs/>
          <w:lang w:val="en"/>
        </w:rPr>
        <w:lastRenderedPageBreak/>
        <w:t>UC-11: View Schedule</w:t>
      </w:r>
    </w:p>
    <w:p w14:paraId="128D1BDA" w14:textId="77777777" w:rsidR="00135A99" w:rsidRPr="00410B75" w:rsidRDefault="00135A99" w:rsidP="00485AF8">
      <w:pPr>
        <w:rPr>
          <w:rFonts w:ascii="Arial" w:hAnsi="Arial" w:cs="Arial"/>
          <w:b/>
          <w:bCs/>
          <w:lang w:val="en"/>
        </w:rPr>
      </w:pPr>
    </w:p>
    <w:tbl>
      <w:tblPr>
        <w:tblStyle w:val="TableGrid"/>
        <w:tblW w:w="0" w:type="auto"/>
        <w:tblInd w:w="279" w:type="dxa"/>
        <w:tblLook w:val="04A0" w:firstRow="1" w:lastRow="0" w:firstColumn="1" w:lastColumn="0" w:noHBand="0" w:noVBand="1"/>
      </w:tblPr>
      <w:tblGrid>
        <w:gridCol w:w="1561"/>
        <w:gridCol w:w="7023"/>
      </w:tblGrid>
      <w:tr w:rsidR="00485AF8" w:rsidRPr="00410B75" w14:paraId="6435097C" w14:textId="77777777" w:rsidTr="003A24A5">
        <w:trPr>
          <w:trHeight w:val="246"/>
        </w:trPr>
        <w:tc>
          <w:tcPr>
            <w:tcW w:w="1559" w:type="dxa"/>
            <w:hideMark/>
          </w:tcPr>
          <w:p w14:paraId="3B42B564" w14:textId="77777777" w:rsidR="00485AF8" w:rsidRPr="00410B75" w:rsidRDefault="00485AF8" w:rsidP="00EF0429">
            <w:pPr>
              <w:rPr>
                <w:rFonts w:ascii="Arial" w:hAnsi="Arial" w:cs="Arial"/>
                <w:b/>
                <w:bCs/>
                <w:lang w:val="en"/>
              </w:rPr>
            </w:pPr>
            <w:r w:rsidRPr="00410B75">
              <w:rPr>
                <w:rFonts w:ascii="Arial" w:hAnsi="Arial" w:cs="Arial"/>
                <w:b/>
                <w:bCs/>
                <w:lang w:val="en"/>
              </w:rPr>
              <w:t>Field</w:t>
            </w:r>
          </w:p>
        </w:tc>
        <w:tc>
          <w:tcPr>
            <w:tcW w:w="7023" w:type="dxa"/>
            <w:hideMark/>
          </w:tcPr>
          <w:p w14:paraId="09357E25" w14:textId="77777777" w:rsidR="00485AF8" w:rsidRPr="00410B75" w:rsidRDefault="00485AF8" w:rsidP="00EF0429">
            <w:pPr>
              <w:rPr>
                <w:rFonts w:ascii="Arial" w:hAnsi="Arial" w:cs="Arial"/>
                <w:b/>
                <w:bCs/>
                <w:lang w:val="en"/>
              </w:rPr>
            </w:pPr>
            <w:r w:rsidRPr="00410B75">
              <w:rPr>
                <w:rFonts w:ascii="Arial" w:hAnsi="Arial" w:cs="Arial"/>
                <w:b/>
                <w:bCs/>
                <w:lang w:val="en"/>
              </w:rPr>
              <w:t>Description</w:t>
            </w:r>
          </w:p>
        </w:tc>
      </w:tr>
      <w:tr w:rsidR="00485AF8" w:rsidRPr="00410B75" w14:paraId="11EE0890" w14:textId="77777777" w:rsidTr="003A24A5">
        <w:trPr>
          <w:trHeight w:val="246"/>
        </w:trPr>
        <w:tc>
          <w:tcPr>
            <w:tcW w:w="1559" w:type="dxa"/>
            <w:hideMark/>
          </w:tcPr>
          <w:p w14:paraId="61B9D527" w14:textId="77777777" w:rsidR="00485AF8" w:rsidRPr="00410B75" w:rsidRDefault="00485AF8" w:rsidP="00EF0429">
            <w:pPr>
              <w:rPr>
                <w:rFonts w:ascii="Arial" w:hAnsi="Arial" w:cs="Arial"/>
                <w:lang w:val="en"/>
              </w:rPr>
            </w:pPr>
            <w:r w:rsidRPr="00410B75">
              <w:rPr>
                <w:rFonts w:ascii="Arial" w:hAnsi="Arial" w:cs="Arial"/>
                <w:b/>
                <w:bCs/>
                <w:lang w:val="en"/>
              </w:rPr>
              <w:t>Use Case ID</w:t>
            </w:r>
          </w:p>
        </w:tc>
        <w:tc>
          <w:tcPr>
            <w:tcW w:w="7023" w:type="dxa"/>
            <w:hideMark/>
          </w:tcPr>
          <w:p w14:paraId="313323B8" w14:textId="77777777" w:rsidR="00485AF8" w:rsidRPr="00410B75" w:rsidRDefault="00485AF8" w:rsidP="00EF0429">
            <w:pPr>
              <w:rPr>
                <w:rFonts w:ascii="Arial" w:hAnsi="Arial" w:cs="Arial"/>
                <w:lang w:val="en"/>
              </w:rPr>
            </w:pPr>
            <w:r w:rsidRPr="00410B75">
              <w:rPr>
                <w:rFonts w:ascii="Arial" w:hAnsi="Arial" w:cs="Arial"/>
                <w:lang w:val="en"/>
              </w:rPr>
              <w:t>UC-11</w:t>
            </w:r>
          </w:p>
        </w:tc>
      </w:tr>
      <w:tr w:rsidR="00485AF8" w:rsidRPr="00410B75" w14:paraId="2F083CB1" w14:textId="77777777" w:rsidTr="003A24A5">
        <w:trPr>
          <w:trHeight w:val="513"/>
        </w:trPr>
        <w:tc>
          <w:tcPr>
            <w:tcW w:w="1559" w:type="dxa"/>
            <w:hideMark/>
          </w:tcPr>
          <w:p w14:paraId="73CB310F" w14:textId="77777777" w:rsidR="00485AF8" w:rsidRPr="00410B75" w:rsidRDefault="00485AF8" w:rsidP="00EF0429">
            <w:pPr>
              <w:rPr>
                <w:rFonts w:ascii="Arial" w:hAnsi="Arial" w:cs="Arial"/>
                <w:lang w:val="en"/>
              </w:rPr>
            </w:pPr>
            <w:r w:rsidRPr="00410B75">
              <w:rPr>
                <w:rFonts w:ascii="Arial" w:hAnsi="Arial" w:cs="Arial"/>
                <w:b/>
                <w:bCs/>
                <w:lang w:val="en"/>
              </w:rPr>
              <w:t>Use Case Name</w:t>
            </w:r>
          </w:p>
        </w:tc>
        <w:tc>
          <w:tcPr>
            <w:tcW w:w="7023" w:type="dxa"/>
            <w:hideMark/>
          </w:tcPr>
          <w:p w14:paraId="552607DB" w14:textId="77777777" w:rsidR="00485AF8" w:rsidRPr="00410B75" w:rsidRDefault="00485AF8" w:rsidP="00EF0429">
            <w:pPr>
              <w:rPr>
                <w:rFonts w:ascii="Arial" w:hAnsi="Arial" w:cs="Arial"/>
                <w:lang w:val="en"/>
              </w:rPr>
            </w:pPr>
            <w:r w:rsidRPr="00410B75">
              <w:rPr>
                <w:rFonts w:ascii="Arial" w:hAnsi="Arial" w:cs="Arial"/>
                <w:lang w:val="en"/>
              </w:rPr>
              <w:t>View Schedule</w:t>
            </w:r>
          </w:p>
        </w:tc>
      </w:tr>
      <w:tr w:rsidR="00485AF8" w:rsidRPr="00410B75" w14:paraId="5EF24CA0" w14:textId="77777777" w:rsidTr="003A24A5">
        <w:trPr>
          <w:trHeight w:val="246"/>
        </w:trPr>
        <w:tc>
          <w:tcPr>
            <w:tcW w:w="1559" w:type="dxa"/>
            <w:hideMark/>
          </w:tcPr>
          <w:p w14:paraId="6A0D2DDC" w14:textId="77777777" w:rsidR="00485AF8" w:rsidRPr="00410B75" w:rsidRDefault="00485AF8" w:rsidP="00EF0429">
            <w:pPr>
              <w:rPr>
                <w:rFonts w:ascii="Arial" w:hAnsi="Arial" w:cs="Arial"/>
                <w:lang w:val="en"/>
              </w:rPr>
            </w:pPr>
            <w:r w:rsidRPr="00410B75">
              <w:rPr>
                <w:rFonts w:ascii="Arial" w:hAnsi="Arial" w:cs="Arial"/>
                <w:b/>
                <w:bCs/>
                <w:lang w:val="en"/>
              </w:rPr>
              <w:t>Actors</w:t>
            </w:r>
          </w:p>
        </w:tc>
        <w:tc>
          <w:tcPr>
            <w:tcW w:w="7023" w:type="dxa"/>
            <w:hideMark/>
          </w:tcPr>
          <w:p w14:paraId="16A54FC7" w14:textId="77777777" w:rsidR="00485AF8" w:rsidRPr="00410B75" w:rsidRDefault="00485AF8" w:rsidP="00EF0429">
            <w:pPr>
              <w:rPr>
                <w:rFonts w:ascii="Arial" w:hAnsi="Arial" w:cs="Arial"/>
                <w:lang w:val="en"/>
              </w:rPr>
            </w:pPr>
            <w:r w:rsidRPr="00410B75">
              <w:rPr>
                <w:rFonts w:ascii="Arial" w:hAnsi="Arial" w:cs="Arial"/>
                <w:lang w:val="en"/>
              </w:rPr>
              <w:t>User, Guardian</w:t>
            </w:r>
          </w:p>
        </w:tc>
      </w:tr>
      <w:tr w:rsidR="00485AF8" w:rsidRPr="00410B75" w14:paraId="5DA0452E" w14:textId="77777777" w:rsidTr="003A24A5">
        <w:trPr>
          <w:trHeight w:val="246"/>
        </w:trPr>
        <w:tc>
          <w:tcPr>
            <w:tcW w:w="1559" w:type="dxa"/>
            <w:hideMark/>
          </w:tcPr>
          <w:p w14:paraId="10726CF8" w14:textId="77777777" w:rsidR="00485AF8" w:rsidRPr="00410B75" w:rsidRDefault="00485AF8" w:rsidP="00EF0429">
            <w:pPr>
              <w:rPr>
                <w:rFonts w:ascii="Arial" w:hAnsi="Arial" w:cs="Arial"/>
                <w:lang w:val="en"/>
              </w:rPr>
            </w:pPr>
            <w:r w:rsidRPr="00410B75">
              <w:rPr>
                <w:rFonts w:ascii="Arial" w:hAnsi="Arial" w:cs="Arial"/>
                <w:b/>
                <w:bCs/>
                <w:lang w:val="en"/>
              </w:rPr>
              <w:t>Precondition</w:t>
            </w:r>
          </w:p>
        </w:tc>
        <w:tc>
          <w:tcPr>
            <w:tcW w:w="7023" w:type="dxa"/>
            <w:hideMark/>
          </w:tcPr>
          <w:p w14:paraId="10CB2D94" w14:textId="77777777" w:rsidR="00485AF8" w:rsidRPr="00410B75" w:rsidRDefault="00485AF8" w:rsidP="00EF0429">
            <w:pPr>
              <w:rPr>
                <w:rFonts w:ascii="Arial" w:hAnsi="Arial" w:cs="Arial"/>
                <w:lang w:val="en"/>
              </w:rPr>
            </w:pPr>
            <w:r w:rsidRPr="00410B75">
              <w:rPr>
                <w:rFonts w:ascii="Arial" w:hAnsi="Arial" w:cs="Arial"/>
                <w:lang w:val="en"/>
              </w:rPr>
              <w:t>Schedules exist</w:t>
            </w:r>
          </w:p>
        </w:tc>
      </w:tr>
      <w:tr w:rsidR="00485AF8" w:rsidRPr="00410B75" w14:paraId="226E8C6B" w14:textId="77777777" w:rsidTr="003A24A5">
        <w:trPr>
          <w:trHeight w:val="266"/>
        </w:trPr>
        <w:tc>
          <w:tcPr>
            <w:tcW w:w="1559" w:type="dxa"/>
            <w:hideMark/>
          </w:tcPr>
          <w:p w14:paraId="688ADB50" w14:textId="77777777" w:rsidR="00485AF8" w:rsidRPr="00410B75" w:rsidRDefault="00485AF8" w:rsidP="00EF0429">
            <w:pPr>
              <w:rPr>
                <w:rFonts w:ascii="Arial" w:hAnsi="Arial" w:cs="Arial"/>
                <w:lang w:val="en"/>
              </w:rPr>
            </w:pPr>
            <w:r w:rsidRPr="00410B75">
              <w:rPr>
                <w:rFonts w:ascii="Arial" w:hAnsi="Arial" w:cs="Arial"/>
                <w:b/>
                <w:bCs/>
                <w:lang w:val="en"/>
              </w:rPr>
              <w:t>Test Steps</w:t>
            </w:r>
          </w:p>
        </w:tc>
        <w:tc>
          <w:tcPr>
            <w:tcW w:w="7023" w:type="dxa"/>
            <w:hideMark/>
          </w:tcPr>
          <w:p w14:paraId="320C7197" w14:textId="77777777" w:rsidR="00485AF8" w:rsidRPr="00410B75" w:rsidRDefault="00485AF8" w:rsidP="00EF0429">
            <w:pPr>
              <w:rPr>
                <w:rFonts w:ascii="Arial" w:hAnsi="Arial" w:cs="Arial"/>
                <w:lang w:val="en"/>
              </w:rPr>
            </w:pPr>
            <w:r w:rsidRPr="00410B75">
              <w:rPr>
                <w:rFonts w:ascii="Arial" w:hAnsi="Arial" w:cs="Arial"/>
                <w:lang w:val="en"/>
              </w:rPr>
              <w:t>Open Schedule tab</w:t>
            </w:r>
          </w:p>
        </w:tc>
      </w:tr>
      <w:tr w:rsidR="00485AF8" w:rsidRPr="00410B75" w14:paraId="5BD6AEDA" w14:textId="77777777" w:rsidTr="003A24A5">
        <w:trPr>
          <w:trHeight w:val="492"/>
        </w:trPr>
        <w:tc>
          <w:tcPr>
            <w:tcW w:w="1559" w:type="dxa"/>
            <w:hideMark/>
          </w:tcPr>
          <w:p w14:paraId="060DA131" w14:textId="77777777" w:rsidR="00485AF8" w:rsidRPr="00410B75" w:rsidRDefault="00485AF8" w:rsidP="00EF0429">
            <w:pPr>
              <w:rPr>
                <w:rFonts w:ascii="Arial" w:hAnsi="Arial" w:cs="Arial"/>
                <w:lang w:val="en"/>
              </w:rPr>
            </w:pPr>
            <w:r w:rsidRPr="00410B75">
              <w:rPr>
                <w:rFonts w:ascii="Arial" w:hAnsi="Arial" w:cs="Arial"/>
                <w:b/>
                <w:bCs/>
                <w:lang w:val="en"/>
              </w:rPr>
              <w:t>Expected Result</w:t>
            </w:r>
          </w:p>
        </w:tc>
        <w:tc>
          <w:tcPr>
            <w:tcW w:w="7023" w:type="dxa"/>
            <w:hideMark/>
          </w:tcPr>
          <w:p w14:paraId="53ED90BE" w14:textId="77777777" w:rsidR="00485AF8" w:rsidRPr="00410B75" w:rsidRDefault="00485AF8" w:rsidP="00EF0429">
            <w:pPr>
              <w:rPr>
                <w:rFonts w:ascii="Arial" w:hAnsi="Arial" w:cs="Arial"/>
                <w:lang w:val="en"/>
              </w:rPr>
            </w:pPr>
            <w:r w:rsidRPr="00410B75">
              <w:rPr>
                <w:rFonts w:ascii="Arial" w:hAnsi="Arial" w:cs="Arial"/>
                <w:lang w:val="en"/>
              </w:rPr>
              <w:t>All active schedules are displayed correctly</w:t>
            </w:r>
          </w:p>
        </w:tc>
      </w:tr>
      <w:tr w:rsidR="00485AF8" w:rsidRPr="00410B75" w14:paraId="2DE8786A" w14:textId="77777777" w:rsidTr="003A24A5">
        <w:trPr>
          <w:trHeight w:val="7787"/>
        </w:trPr>
        <w:tc>
          <w:tcPr>
            <w:tcW w:w="1559" w:type="dxa"/>
            <w:hideMark/>
          </w:tcPr>
          <w:p w14:paraId="55FEB544" w14:textId="77777777" w:rsidR="00485AF8" w:rsidRPr="00410B75" w:rsidRDefault="00485AF8" w:rsidP="00EF0429">
            <w:pPr>
              <w:rPr>
                <w:rFonts w:ascii="Arial" w:hAnsi="Arial" w:cs="Arial"/>
                <w:lang w:val="en"/>
              </w:rPr>
            </w:pPr>
            <w:r w:rsidRPr="00410B75">
              <w:rPr>
                <w:rFonts w:ascii="Arial" w:hAnsi="Arial" w:cs="Arial"/>
                <w:b/>
                <w:bCs/>
                <w:lang w:val="en"/>
              </w:rPr>
              <w:t>Actual Result</w:t>
            </w:r>
          </w:p>
        </w:tc>
        <w:tc>
          <w:tcPr>
            <w:tcW w:w="7023" w:type="dxa"/>
            <w:hideMark/>
          </w:tcPr>
          <w:p w14:paraId="277CC3E7" w14:textId="77777777" w:rsidR="00485AF8" w:rsidRPr="00410B75" w:rsidRDefault="00485AF8" w:rsidP="00EF0429">
            <w:pPr>
              <w:rPr>
                <w:rFonts w:ascii="Arial" w:hAnsi="Arial" w:cs="Arial"/>
                <w:lang w:val="en"/>
              </w:rPr>
            </w:pPr>
            <w:r w:rsidRPr="00410B75">
              <w:rPr>
                <w:rFonts w:ascii="Arial" w:hAnsi="Arial" w:cs="Arial"/>
                <w:lang w:val="en"/>
              </w:rPr>
              <w:t>All active schedules displayed correctly in the Schedule tab</w:t>
            </w:r>
          </w:p>
          <w:p w14:paraId="7874325B" w14:textId="77777777" w:rsidR="00485AF8" w:rsidRPr="00410B75" w:rsidRDefault="00485AF8" w:rsidP="00EF0429">
            <w:pPr>
              <w:rPr>
                <w:rFonts w:ascii="Arial" w:hAnsi="Arial" w:cs="Arial"/>
                <w:lang w:val="en"/>
              </w:rPr>
            </w:pPr>
          </w:p>
          <w:p w14:paraId="1CBCCB2A" w14:textId="77777777" w:rsidR="00485AF8" w:rsidRPr="00410B75" w:rsidRDefault="00485AF8" w:rsidP="00EF0429">
            <w:pPr>
              <w:rPr>
                <w:rFonts w:ascii="Arial" w:hAnsi="Arial" w:cs="Arial"/>
                <w:lang w:val="en"/>
              </w:rPr>
            </w:pPr>
          </w:p>
          <w:p w14:paraId="11CAD8B6" w14:textId="77777777" w:rsidR="00485AF8" w:rsidRPr="00410B75" w:rsidRDefault="00485AF8" w:rsidP="00EF0429">
            <w:pPr>
              <w:rPr>
                <w:rFonts w:ascii="Arial" w:hAnsi="Arial" w:cs="Arial"/>
                <w:lang w:val="en"/>
              </w:rPr>
            </w:pPr>
            <w:r w:rsidRPr="00410B75">
              <w:rPr>
                <w:rFonts w:ascii="Arial" w:hAnsi="Arial" w:cs="Arial"/>
                <w:noProof/>
              </w:rPr>
              <w:drawing>
                <wp:anchor distT="0" distB="0" distL="114300" distR="114300" simplePos="0" relativeHeight="251731968" behindDoc="0" locked="0" layoutInCell="1" allowOverlap="1" wp14:anchorId="156115FB" wp14:editId="4894F628">
                  <wp:simplePos x="0" y="0"/>
                  <wp:positionH relativeFrom="column">
                    <wp:posOffset>2196465</wp:posOffset>
                  </wp:positionH>
                  <wp:positionV relativeFrom="paragraph">
                    <wp:posOffset>1270</wp:posOffset>
                  </wp:positionV>
                  <wp:extent cx="1870081" cy="4160520"/>
                  <wp:effectExtent l="0" t="0" r="0" b="0"/>
                  <wp:wrapSquare wrapText="bothSides"/>
                  <wp:docPr id="340722663" name="Picture 1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22663" name="Picture 17" descr="A screenshot of a phone&#10;&#10;AI-generated content may be incorrect."/>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870081" cy="4160520"/>
                          </a:xfrm>
                          <a:prstGeom prst="rect">
                            <a:avLst/>
                          </a:prstGeom>
                          <a:noFill/>
                        </pic:spPr>
                      </pic:pic>
                    </a:graphicData>
                  </a:graphic>
                  <wp14:sizeRelH relativeFrom="margin">
                    <wp14:pctWidth>0</wp14:pctWidth>
                  </wp14:sizeRelH>
                  <wp14:sizeRelV relativeFrom="margin">
                    <wp14:pctHeight>0</wp14:pctHeight>
                  </wp14:sizeRelV>
                </wp:anchor>
              </w:drawing>
            </w:r>
            <w:r w:rsidRPr="00410B75">
              <w:rPr>
                <w:rFonts w:ascii="Arial" w:hAnsi="Arial" w:cs="Arial"/>
                <w:noProof/>
              </w:rPr>
              <w:drawing>
                <wp:anchor distT="0" distB="0" distL="114300" distR="114300" simplePos="0" relativeHeight="251730944" behindDoc="0" locked="0" layoutInCell="1" allowOverlap="1" wp14:anchorId="15B42A4F" wp14:editId="3BC7E101">
                  <wp:simplePos x="0" y="0"/>
                  <wp:positionH relativeFrom="column">
                    <wp:posOffset>1905</wp:posOffset>
                  </wp:positionH>
                  <wp:positionV relativeFrom="paragraph">
                    <wp:posOffset>1270</wp:posOffset>
                  </wp:positionV>
                  <wp:extent cx="1875074" cy="4160520"/>
                  <wp:effectExtent l="0" t="0" r="0" b="0"/>
                  <wp:wrapSquare wrapText="bothSides"/>
                  <wp:docPr id="1472051183" name="Picture 16" descr="A screenshot of a mobil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51183" name="Picture 16" descr="A screenshot of a mobile application&#10;&#10;AI-generated content may be incorrect."/>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875074" cy="4160520"/>
                          </a:xfrm>
                          <a:prstGeom prst="rect">
                            <a:avLst/>
                          </a:prstGeom>
                          <a:noFill/>
                        </pic:spPr>
                      </pic:pic>
                    </a:graphicData>
                  </a:graphic>
                </wp:anchor>
              </w:drawing>
            </w:r>
          </w:p>
        </w:tc>
      </w:tr>
      <w:tr w:rsidR="00485AF8" w:rsidRPr="00410B75" w14:paraId="40DEB605" w14:textId="77777777" w:rsidTr="003A24A5">
        <w:trPr>
          <w:trHeight w:val="246"/>
        </w:trPr>
        <w:tc>
          <w:tcPr>
            <w:tcW w:w="1559" w:type="dxa"/>
            <w:hideMark/>
          </w:tcPr>
          <w:p w14:paraId="4A603A1F" w14:textId="77777777" w:rsidR="00485AF8" w:rsidRPr="00410B75" w:rsidRDefault="00485AF8" w:rsidP="00EF0429">
            <w:pPr>
              <w:rPr>
                <w:rFonts w:ascii="Arial" w:hAnsi="Arial" w:cs="Arial"/>
                <w:lang w:val="en"/>
              </w:rPr>
            </w:pPr>
            <w:r w:rsidRPr="00410B75">
              <w:rPr>
                <w:rFonts w:ascii="Arial" w:hAnsi="Arial" w:cs="Arial"/>
                <w:b/>
                <w:bCs/>
                <w:lang w:val="en"/>
              </w:rPr>
              <w:t>Status</w:t>
            </w:r>
          </w:p>
        </w:tc>
        <w:tc>
          <w:tcPr>
            <w:tcW w:w="7023" w:type="dxa"/>
            <w:hideMark/>
          </w:tcPr>
          <w:p w14:paraId="68A29944" w14:textId="77777777" w:rsidR="00485AF8" w:rsidRPr="00410B75" w:rsidRDefault="00485AF8" w:rsidP="00EF0429">
            <w:pPr>
              <w:rPr>
                <w:rFonts w:ascii="Arial" w:hAnsi="Arial" w:cs="Arial"/>
                <w:lang w:val="en"/>
              </w:rPr>
            </w:pPr>
            <w:r w:rsidRPr="00410B75">
              <w:rPr>
                <w:rFonts w:ascii="Arial" w:hAnsi="Arial" w:cs="Arial"/>
                <w:lang w:val="en"/>
              </w:rPr>
              <w:t>Pass</w:t>
            </w:r>
          </w:p>
        </w:tc>
      </w:tr>
      <w:tr w:rsidR="00485AF8" w:rsidRPr="00410B75" w14:paraId="6829EE25" w14:textId="77777777" w:rsidTr="003A24A5">
        <w:trPr>
          <w:trHeight w:val="513"/>
        </w:trPr>
        <w:tc>
          <w:tcPr>
            <w:tcW w:w="1559" w:type="dxa"/>
          </w:tcPr>
          <w:p w14:paraId="3AF9C25F" w14:textId="77777777" w:rsidR="00485AF8" w:rsidRPr="00410B75" w:rsidRDefault="00485AF8" w:rsidP="00EF0429">
            <w:pPr>
              <w:rPr>
                <w:rFonts w:ascii="Arial" w:hAnsi="Arial" w:cs="Arial"/>
                <w:b/>
                <w:bCs/>
                <w:lang w:val="en"/>
              </w:rPr>
            </w:pPr>
            <w:r w:rsidRPr="00410B75">
              <w:rPr>
                <w:rFonts w:ascii="Arial" w:hAnsi="Arial" w:cs="Arial"/>
                <w:b/>
                <w:bCs/>
                <w:lang w:val="en"/>
              </w:rPr>
              <w:t>Remarks</w:t>
            </w:r>
          </w:p>
        </w:tc>
        <w:tc>
          <w:tcPr>
            <w:tcW w:w="7023" w:type="dxa"/>
          </w:tcPr>
          <w:p w14:paraId="1AA28736" w14:textId="77777777" w:rsidR="00485AF8" w:rsidRPr="00410B75" w:rsidRDefault="00485AF8" w:rsidP="00EF0429">
            <w:pPr>
              <w:rPr>
                <w:rFonts w:ascii="Arial" w:hAnsi="Arial" w:cs="Arial"/>
                <w:lang w:val="en"/>
              </w:rPr>
            </w:pPr>
            <w:r w:rsidRPr="00410B75">
              <w:rPr>
                <w:rFonts w:ascii="Arial" w:hAnsi="Arial" w:cs="Arial"/>
                <w:lang w:val="en"/>
              </w:rPr>
              <w:t>Schedule displayed correctly; UI easy to navigate. May include display overall list of schedules.</w:t>
            </w:r>
          </w:p>
        </w:tc>
      </w:tr>
    </w:tbl>
    <w:p w14:paraId="0EFBADC7" w14:textId="77777777" w:rsidR="002D1E6B" w:rsidRDefault="002D1E6B" w:rsidP="00485AF8">
      <w:pPr>
        <w:rPr>
          <w:rFonts w:ascii="Arial" w:hAnsi="Arial" w:cs="Arial"/>
          <w:b/>
          <w:bCs/>
          <w:lang w:val="en"/>
        </w:rPr>
      </w:pPr>
    </w:p>
    <w:p w14:paraId="6FA2D23E" w14:textId="77777777" w:rsidR="002D1E6B" w:rsidRDefault="002D1E6B" w:rsidP="00485AF8">
      <w:pPr>
        <w:rPr>
          <w:rFonts w:ascii="Arial" w:hAnsi="Arial" w:cs="Arial"/>
          <w:b/>
          <w:bCs/>
          <w:lang w:val="en"/>
        </w:rPr>
      </w:pPr>
    </w:p>
    <w:p w14:paraId="69816836" w14:textId="77777777" w:rsidR="002D1E6B" w:rsidRDefault="002D1E6B" w:rsidP="00485AF8">
      <w:pPr>
        <w:rPr>
          <w:rFonts w:ascii="Arial" w:hAnsi="Arial" w:cs="Arial"/>
          <w:b/>
          <w:bCs/>
          <w:lang w:val="en"/>
        </w:rPr>
      </w:pPr>
    </w:p>
    <w:p w14:paraId="2BA1DEE1" w14:textId="787632A2" w:rsidR="00485AF8" w:rsidRDefault="00485AF8" w:rsidP="00485AF8">
      <w:pPr>
        <w:rPr>
          <w:rFonts w:ascii="Arial" w:hAnsi="Arial" w:cs="Arial"/>
          <w:b/>
          <w:bCs/>
          <w:lang w:val="en"/>
        </w:rPr>
      </w:pPr>
      <w:r w:rsidRPr="00410B75">
        <w:rPr>
          <w:rFonts w:ascii="Arial" w:hAnsi="Arial" w:cs="Arial"/>
          <w:b/>
          <w:bCs/>
          <w:lang w:val="en"/>
        </w:rPr>
        <w:t>UC-12: Export Reports</w:t>
      </w:r>
    </w:p>
    <w:p w14:paraId="18B3B824" w14:textId="77777777" w:rsidR="00135A99" w:rsidRPr="00410B75" w:rsidRDefault="00135A99" w:rsidP="00485AF8">
      <w:pPr>
        <w:rPr>
          <w:rFonts w:ascii="Arial" w:hAnsi="Arial" w:cs="Arial"/>
          <w:b/>
          <w:bCs/>
          <w:lang w:val="en"/>
        </w:rPr>
      </w:pPr>
    </w:p>
    <w:tbl>
      <w:tblPr>
        <w:tblStyle w:val="TableGrid"/>
        <w:tblW w:w="0" w:type="auto"/>
        <w:tblInd w:w="137" w:type="dxa"/>
        <w:tblLook w:val="04A0" w:firstRow="1" w:lastRow="0" w:firstColumn="1" w:lastColumn="0" w:noHBand="0" w:noVBand="1"/>
      </w:tblPr>
      <w:tblGrid>
        <w:gridCol w:w="1730"/>
        <w:gridCol w:w="7059"/>
      </w:tblGrid>
      <w:tr w:rsidR="00485AF8" w:rsidRPr="00410B75" w14:paraId="5E4DCDD0" w14:textId="77777777" w:rsidTr="003A24A5">
        <w:tc>
          <w:tcPr>
            <w:tcW w:w="1730" w:type="dxa"/>
            <w:hideMark/>
          </w:tcPr>
          <w:p w14:paraId="7BF0249E" w14:textId="77777777" w:rsidR="00485AF8" w:rsidRPr="00410B75" w:rsidRDefault="00485AF8" w:rsidP="00EF0429">
            <w:pPr>
              <w:rPr>
                <w:rFonts w:ascii="Arial" w:hAnsi="Arial" w:cs="Arial"/>
                <w:b/>
                <w:bCs/>
                <w:lang w:val="en"/>
              </w:rPr>
            </w:pPr>
            <w:r w:rsidRPr="00410B75">
              <w:rPr>
                <w:rFonts w:ascii="Arial" w:hAnsi="Arial" w:cs="Arial"/>
                <w:b/>
                <w:bCs/>
                <w:lang w:val="en"/>
              </w:rPr>
              <w:t>Field</w:t>
            </w:r>
          </w:p>
        </w:tc>
        <w:tc>
          <w:tcPr>
            <w:tcW w:w="7059" w:type="dxa"/>
            <w:hideMark/>
          </w:tcPr>
          <w:p w14:paraId="46B9BB28" w14:textId="77777777" w:rsidR="00485AF8" w:rsidRPr="00410B75" w:rsidRDefault="00485AF8" w:rsidP="00EF0429">
            <w:pPr>
              <w:rPr>
                <w:rFonts w:ascii="Arial" w:hAnsi="Arial" w:cs="Arial"/>
                <w:b/>
                <w:bCs/>
                <w:lang w:val="en"/>
              </w:rPr>
            </w:pPr>
            <w:r w:rsidRPr="00410B75">
              <w:rPr>
                <w:rFonts w:ascii="Arial" w:hAnsi="Arial" w:cs="Arial"/>
                <w:b/>
                <w:bCs/>
                <w:lang w:val="en"/>
              </w:rPr>
              <w:t>Description</w:t>
            </w:r>
          </w:p>
        </w:tc>
      </w:tr>
      <w:tr w:rsidR="00485AF8" w:rsidRPr="00410B75" w14:paraId="546449E5" w14:textId="77777777" w:rsidTr="003A24A5">
        <w:tc>
          <w:tcPr>
            <w:tcW w:w="1730" w:type="dxa"/>
            <w:hideMark/>
          </w:tcPr>
          <w:p w14:paraId="69DD8E0F" w14:textId="77777777" w:rsidR="00485AF8" w:rsidRPr="00410B75" w:rsidRDefault="00485AF8" w:rsidP="00EF0429">
            <w:pPr>
              <w:rPr>
                <w:rFonts w:ascii="Arial" w:hAnsi="Arial" w:cs="Arial"/>
                <w:lang w:val="en"/>
              </w:rPr>
            </w:pPr>
            <w:r w:rsidRPr="00410B75">
              <w:rPr>
                <w:rFonts w:ascii="Arial" w:hAnsi="Arial" w:cs="Arial"/>
                <w:b/>
                <w:bCs/>
                <w:lang w:val="en"/>
              </w:rPr>
              <w:t>Use Case ID</w:t>
            </w:r>
          </w:p>
        </w:tc>
        <w:tc>
          <w:tcPr>
            <w:tcW w:w="7059" w:type="dxa"/>
            <w:hideMark/>
          </w:tcPr>
          <w:p w14:paraId="739FCC0F" w14:textId="77777777" w:rsidR="00485AF8" w:rsidRPr="00410B75" w:rsidRDefault="00485AF8" w:rsidP="00EF0429">
            <w:pPr>
              <w:rPr>
                <w:rFonts w:ascii="Arial" w:hAnsi="Arial" w:cs="Arial"/>
                <w:lang w:val="en"/>
              </w:rPr>
            </w:pPr>
            <w:r w:rsidRPr="00410B75">
              <w:rPr>
                <w:rFonts w:ascii="Arial" w:hAnsi="Arial" w:cs="Arial"/>
                <w:lang w:val="en"/>
              </w:rPr>
              <w:t>UC-12</w:t>
            </w:r>
          </w:p>
        </w:tc>
      </w:tr>
      <w:tr w:rsidR="00485AF8" w:rsidRPr="00410B75" w14:paraId="11491197" w14:textId="77777777" w:rsidTr="003A24A5">
        <w:tc>
          <w:tcPr>
            <w:tcW w:w="1730" w:type="dxa"/>
            <w:hideMark/>
          </w:tcPr>
          <w:p w14:paraId="2673A624" w14:textId="77777777" w:rsidR="00485AF8" w:rsidRPr="00410B75" w:rsidRDefault="00485AF8" w:rsidP="00EF0429">
            <w:pPr>
              <w:rPr>
                <w:rFonts w:ascii="Arial" w:hAnsi="Arial" w:cs="Arial"/>
                <w:lang w:val="en"/>
              </w:rPr>
            </w:pPr>
            <w:r w:rsidRPr="00410B75">
              <w:rPr>
                <w:rFonts w:ascii="Arial" w:hAnsi="Arial" w:cs="Arial"/>
                <w:b/>
                <w:bCs/>
                <w:lang w:val="en"/>
              </w:rPr>
              <w:t>Use Case Name</w:t>
            </w:r>
          </w:p>
        </w:tc>
        <w:tc>
          <w:tcPr>
            <w:tcW w:w="7059" w:type="dxa"/>
            <w:hideMark/>
          </w:tcPr>
          <w:p w14:paraId="3DB985A6" w14:textId="77777777" w:rsidR="00485AF8" w:rsidRPr="00410B75" w:rsidRDefault="00485AF8" w:rsidP="00EF0429">
            <w:pPr>
              <w:rPr>
                <w:rFonts w:ascii="Arial" w:hAnsi="Arial" w:cs="Arial"/>
                <w:lang w:val="en"/>
              </w:rPr>
            </w:pPr>
            <w:r w:rsidRPr="00410B75">
              <w:rPr>
                <w:rFonts w:ascii="Arial" w:hAnsi="Arial" w:cs="Arial"/>
                <w:lang w:val="en"/>
              </w:rPr>
              <w:t>Export Reports</w:t>
            </w:r>
          </w:p>
        </w:tc>
      </w:tr>
      <w:tr w:rsidR="00485AF8" w:rsidRPr="00410B75" w14:paraId="44714CC3" w14:textId="77777777" w:rsidTr="003A24A5">
        <w:tc>
          <w:tcPr>
            <w:tcW w:w="1730" w:type="dxa"/>
            <w:hideMark/>
          </w:tcPr>
          <w:p w14:paraId="3B3490FE" w14:textId="77777777" w:rsidR="00485AF8" w:rsidRPr="00410B75" w:rsidRDefault="00485AF8" w:rsidP="00EF0429">
            <w:pPr>
              <w:rPr>
                <w:rFonts w:ascii="Arial" w:hAnsi="Arial" w:cs="Arial"/>
                <w:lang w:val="en"/>
              </w:rPr>
            </w:pPr>
            <w:r w:rsidRPr="00410B75">
              <w:rPr>
                <w:rFonts w:ascii="Arial" w:hAnsi="Arial" w:cs="Arial"/>
                <w:b/>
                <w:bCs/>
                <w:lang w:val="en"/>
              </w:rPr>
              <w:t>Actors</w:t>
            </w:r>
          </w:p>
        </w:tc>
        <w:tc>
          <w:tcPr>
            <w:tcW w:w="7059" w:type="dxa"/>
            <w:hideMark/>
          </w:tcPr>
          <w:p w14:paraId="6AAB3085" w14:textId="77777777" w:rsidR="00485AF8" w:rsidRPr="00410B75" w:rsidRDefault="00485AF8" w:rsidP="00EF0429">
            <w:pPr>
              <w:rPr>
                <w:rFonts w:ascii="Arial" w:hAnsi="Arial" w:cs="Arial"/>
                <w:lang w:val="en"/>
              </w:rPr>
            </w:pPr>
            <w:r w:rsidRPr="00410B75">
              <w:rPr>
                <w:rFonts w:ascii="Arial" w:hAnsi="Arial" w:cs="Arial"/>
                <w:lang w:val="en"/>
              </w:rPr>
              <w:t>User, Guardian</w:t>
            </w:r>
          </w:p>
        </w:tc>
      </w:tr>
      <w:tr w:rsidR="00485AF8" w:rsidRPr="00410B75" w14:paraId="5434BC24" w14:textId="77777777" w:rsidTr="003A24A5">
        <w:tc>
          <w:tcPr>
            <w:tcW w:w="1730" w:type="dxa"/>
            <w:hideMark/>
          </w:tcPr>
          <w:p w14:paraId="499AA4A3" w14:textId="77777777" w:rsidR="00485AF8" w:rsidRPr="00410B75" w:rsidRDefault="00485AF8" w:rsidP="00EF0429">
            <w:pPr>
              <w:rPr>
                <w:rFonts w:ascii="Arial" w:hAnsi="Arial" w:cs="Arial"/>
                <w:lang w:val="en"/>
              </w:rPr>
            </w:pPr>
            <w:r w:rsidRPr="00410B75">
              <w:rPr>
                <w:rFonts w:ascii="Arial" w:hAnsi="Arial" w:cs="Arial"/>
                <w:b/>
                <w:bCs/>
                <w:lang w:val="en"/>
              </w:rPr>
              <w:t>Precondition</w:t>
            </w:r>
          </w:p>
        </w:tc>
        <w:tc>
          <w:tcPr>
            <w:tcW w:w="7059" w:type="dxa"/>
            <w:hideMark/>
          </w:tcPr>
          <w:p w14:paraId="4CAAEC36" w14:textId="77777777" w:rsidR="00485AF8" w:rsidRPr="00410B75" w:rsidRDefault="00485AF8" w:rsidP="00EF0429">
            <w:pPr>
              <w:rPr>
                <w:rFonts w:ascii="Arial" w:hAnsi="Arial" w:cs="Arial"/>
                <w:lang w:val="en"/>
              </w:rPr>
            </w:pPr>
            <w:r w:rsidRPr="00410B75">
              <w:rPr>
                <w:rFonts w:ascii="Arial" w:hAnsi="Arial" w:cs="Arial"/>
                <w:lang w:val="en"/>
              </w:rPr>
              <w:t>Report data exists</w:t>
            </w:r>
          </w:p>
        </w:tc>
      </w:tr>
      <w:tr w:rsidR="00485AF8" w:rsidRPr="00410B75" w14:paraId="1C946EA1" w14:textId="77777777" w:rsidTr="003A24A5">
        <w:tc>
          <w:tcPr>
            <w:tcW w:w="1730" w:type="dxa"/>
            <w:hideMark/>
          </w:tcPr>
          <w:p w14:paraId="062299D5" w14:textId="77777777" w:rsidR="00485AF8" w:rsidRPr="00410B75" w:rsidRDefault="00485AF8" w:rsidP="00EF0429">
            <w:pPr>
              <w:rPr>
                <w:rFonts w:ascii="Arial" w:hAnsi="Arial" w:cs="Arial"/>
                <w:lang w:val="en"/>
              </w:rPr>
            </w:pPr>
            <w:r w:rsidRPr="00410B75">
              <w:rPr>
                <w:rFonts w:ascii="Arial" w:hAnsi="Arial" w:cs="Arial"/>
                <w:b/>
                <w:bCs/>
                <w:lang w:val="en"/>
              </w:rPr>
              <w:t>Test Steps</w:t>
            </w:r>
          </w:p>
        </w:tc>
        <w:tc>
          <w:tcPr>
            <w:tcW w:w="7059" w:type="dxa"/>
            <w:hideMark/>
          </w:tcPr>
          <w:p w14:paraId="7874314E" w14:textId="77777777" w:rsidR="00485AF8" w:rsidRPr="00410B75" w:rsidRDefault="00485AF8" w:rsidP="00EF0429">
            <w:pPr>
              <w:rPr>
                <w:rFonts w:ascii="Arial" w:hAnsi="Arial" w:cs="Arial"/>
                <w:lang w:val="en"/>
              </w:rPr>
            </w:pPr>
            <w:r w:rsidRPr="00410B75">
              <w:rPr>
                <w:rFonts w:ascii="Arial" w:hAnsi="Arial" w:cs="Arial"/>
                <w:lang w:val="en"/>
              </w:rPr>
              <w:t>Tap “Export” button</w:t>
            </w:r>
          </w:p>
        </w:tc>
      </w:tr>
      <w:tr w:rsidR="00485AF8" w:rsidRPr="00410B75" w14:paraId="479326F2" w14:textId="77777777" w:rsidTr="003A24A5">
        <w:tc>
          <w:tcPr>
            <w:tcW w:w="1730" w:type="dxa"/>
            <w:hideMark/>
          </w:tcPr>
          <w:p w14:paraId="0564E28B" w14:textId="77777777" w:rsidR="00485AF8" w:rsidRPr="00410B75" w:rsidRDefault="00485AF8" w:rsidP="00EF0429">
            <w:pPr>
              <w:rPr>
                <w:rFonts w:ascii="Arial" w:hAnsi="Arial" w:cs="Arial"/>
                <w:lang w:val="en"/>
              </w:rPr>
            </w:pPr>
            <w:r w:rsidRPr="00410B75">
              <w:rPr>
                <w:rFonts w:ascii="Arial" w:hAnsi="Arial" w:cs="Arial"/>
                <w:b/>
                <w:bCs/>
                <w:lang w:val="en"/>
              </w:rPr>
              <w:t>Expected Result</w:t>
            </w:r>
          </w:p>
        </w:tc>
        <w:tc>
          <w:tcPr>
            <w:tcW w:w="7059" w:type="dxa"/>
            <w:hideMark/>
          </w:tcPr>
          <w:p w14:paraId="0A53AFFD" w14:textId="77777777" w:rsidR="00485AF8" w:rsidRPr="00410B75" w:rsidRDefault="00485AF8" w:rsidP="00EF0429">
            <w:pPr>
              <w:rPr>
                <w:rFonts w:ascii="Arial" w:hAnsi="Arial" w:cs="Arial"/>
                <w:lang w:val="en"/>
              </w:rPr>
            </w:pPr>
            <w:r w:rsidRPr="00410B75">
              <w:rPr>
                <w:rFonts w:ascii="Arial" w:hAnsi="Arial" w:cs="Arial"/>
                <w:lang w:val="en"/>
              </w:rPr>
              <w:t>Report file is generated and downloadable</w:t>
            </w:r>
          </w:p>
        </w:tc>
      </w:tr>
      <w:tr w:rsidR="00485AF8" w:rsidRPr="00410B75" w14:paraId="254E588C" w14:textId="77777777" w:rsidTr="003A24A5">
        <w:trPr>
          <w:trHeight w:val="7305"/>
        </w:trPr>
        <w:tc>
          <w:tcPr>
            <w:tcW w:w="1730" w:type="dxa"/>
            <w:hideMark/>
          </w:tcPr>
          <w:p w14:paraId="7349E7EE" w14:textId="77777777" w:rsidR="00485AF8" w:rsidRPr="00410B75" w:rsidRDefault="00485AF8" w:rsidP="00EF0429">
            <w:pPr>
              <w:rPr>
                <w:rFonts w:ascii="Arial" w:hAnsi="Arial" w:cs="Arial"/>
                <w:lang w:val="en"/>
              </w:rPr>
            </w:pPr>
            <w:r w:rsidRPr="00410B75">
              <w:rPr>
                <w:rFonts w:ascii="Arial" w:hAnsi="Arial" w:cs="Arial"/>
                <w:b/>
                <w:bCs/>
                <w:lang w:val="en"/>
              </w:rPr>
              <w:t>Actual Result</w:t>
            </w:r>
          </w:p>
        </w:tc>
        <w:tc>
          <w:tcPr>
            <w:tcW w:w="7059" w:type="dxa"/>
            <w:hideMark/>
          </w:tcPr>
          <w:p w14:paraId="75538361" w14:textId="32547C3C" w:rsidR="00485AF8" w:rsidRPr="00410B75" w:rsidRDefault="00135A99" w:rsidP="00EF0429">
            <w:pPr>
              <w:rPr>
                <w:rFonts w:ascii="Arial" w:hAnsi="Arial" w:cs="Arial"/>
                <w:lang w:val="en"/>
              </w:rPr>
            </w:pPr>
            <w:r w:rsidRPr="00410B75">
              <w:rPr>
                <w:rFonts w:ascii="Arial" w:hAnsi="Arial" w:cs="Arial"/>
                <w:noProof/>
              </w:rPr>
              <w:drawing>
                <wp:anchor distT="0" distB="0" distL="114300" distR="114300" simplePos="0" relativeHeight="251817984" behindDoc="0" locked="0" layoutInCell="1" allowOverlap="1" wp14:anchorId="7E0FC810" wp14:editId="7B516217">
                  <wp:simplePos x="0" y="0"/>
                  <wp:positionH relativeFrom="column">
                    <wp:posOffset>129540</wp:posOffset>
                  </wp:positionH>
                  <wp:positionV relativeFrom="paragraph">
                    <wp:posOffset>262890</wp:posOffset>
                  </wp:positionV>
                  <wp:extent cx="4160520" cy="4160520"/>
                  <wp:effectExtent l="0" t="0" r="0" b="0"/>
                  <wp:wrapThrough wrapText="bothSides">
                    <wp:wrapPolygon edited="0">
                      <wp:start x="0" y="0"/>
                      <wp:lineTo x="0" y="21462"/>
                      <wp:lineTo x="9890" y="21462"/>
                      <wp:lineTo x="21462" y="21462"/>
                      <wp:lineTo x="21462" y="0"/>
                      <wp:lineTo x="0" y="0"/>
                    </wp:wrapPolygon>
                  </wp:wrapThrough>
                  <wp:docPr id="1550957626" name="Picture 18" descr="Screens screenshot of 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57626" name="Picture 18" descr="Screens screenshot of a screenshot of a computer&#10;&#10;AI-generated content may be incorrect."/>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160520" cy="4160520"/>
                          </a:xfrm>
                          <a:prstGeom prst="rect">
                            <a:avLst/>
                          </a:prstGeom>
                          <a:noFill/>
                        </pic:spPr>
                      </pic:pic>
                    </a:graphicData>
                  </a:graphic>
                </wp:anchor>
              </w:drawing>
            </w:r>
            <w:r w:rsidR="00485AF8" w:rsidRPr="00410B75">
              <w:rPr>
                <w:rFonts w:ascii="Arial" w:hAnsi="Arial" w:cs="Arial"/>
                <w:lang w:val="en"/>
              </w:rPr>
              <w:t>Reports exported as CSV; file downloadable on device</w:t>
            </w:r>
          </w:p>
          <w:p w14:paraId="0AAF83FA" w14:textId="225F0521" w:rsidR="00485AF8" w:rsidRPr="00410B75" w:rsidRDefault="00485AF8" w:rsidP="00EF0429">
            <w:pPr>
              <w:rPr>
                <w:rFonts w:ascii="Arial" w:hAnsi="Arial" w:cs="Arial"/>
                <w:lang w:val="en"/>
              </w:rPr>
            </w:pPr>
          </w:p>
          <w:p w14:paraId="0A66D036" w14:textId="77777777" w:rsidR="00485AF8" w:rsidRPr="00410B75" w:rsidRDefault="00485AF8" w:rsidP="00EF0429">
            <w:pPr>
              <w:rPr>
                <w:rFonts w:ascii="Arial" w:hAnsi="Arial" w:cs="Arial"/>
                <w:lang w:val="en"/>
              </w:rPr>
            </w:pPr>
          </w:p>
        </w:tc>
      </w:tr>
      <w:tr w:rsidR="00485AF8" w:rsidRPr="00410B75" w14:paraId="0C851C2E" w14:textId="77777777" w:rsidTr="003A24A5">
        <w:tc>
          <w:tcPr>
            <w:tcW w:w="1730" w:type="dxa"/>
            <w:hideMark/>
          </w:tcPr>
          <w:p w14:paraId="49A7BDCA" w14:textId="77777777" w:rsidR="00485AF8" w:rsidRPr="00410B75" w:rsidRDefault="00485AF8" w:rsidP="00EF0429">
            <w:pPr>
              <w:rPr>
                <w:rFonts w:ascii="Arial" w:hAnsi="Arial" w:cs="Arial"/>
                <w:lang w:val="en"/>
              </w:rPr>
            </w:pPr>
            <w:r w:rsidRPr="00410B75">
              <w:rPr>
                <w:rFonts w:ascii="Arial" w:hAnsi="Arial" w:cs="Arial"/>
                <w:b/>
                <w:bCs/>
                <w:lang w:val="en"/>
              </w:rPr>
              <w:t>Status</w:t>
            </w:r>
          </w:p>
        </w:tc>
        <w:tc>
          <w:tcPr>
            <w:tcW w:w="7059" w:type="dxa"/>
            <w:hideMark/>
          </w:tcPr>
          <w:p w14:paraId="4328BA6F" w14:textId="77777777" w:rsidR="00485AF8" w:rsidRPr="00410B75" w:rsidRDefault="00485AF8" w:rsidP="00EF0429">
            <w:pPr>
              <w:rPr>
                <w:rFonts w:ascii="Arial" w:hAnsi="Arial" w:cs="Arial"/>
                <w:lang w:val="en"/>
              </w:rPr>
            </w:pPr>
            <w:r w:rsidRPr="00410B75">
              <w:rPr>
                <w:rFonts w:ascii="Arial" w:hAnsi="Arial" w:cs="Arial"/>
                <w:lang w:val="en"/>
              </w:rPr>
              <w:t>Pass</w:t>
            </w:r>
          </w:p>
        </w:tc>
      </w:tr>
      <w:tr w:rsidR="00485AF8" w:rsidRPr="00410B75" w14:paraId="1533E857" w14:textId="77777777" w:rsidTr="003A24A5">
        <w:tc>
          <w:tcPr>
            <w:tcW w:w="1730" w:type="dxa"/>
          </w:tcPr>
          <w:p w14:paraId="6996BABE" w14:textId="77777777" w:rsidR="00485AF8" w:rsidRPr="00410B75" w:rsidRDefault="00485AF8" w:rsidP="00EF0429">
            <w:pPr>
              <w:rPr>
                <w:rFonts w:ascii="Arial" w:hAnsi="Arial" w:cs="Arial"/>
                <w:b/>
                <w:bCs/>
                <w:lang w:val="en"/>
              </w:rPr>
            </w:pPr>
            <w:r w:rsidRPr="00410B75">
              <w:rPr>
                <w:rFonts w:ascii="Arial" w:hAnsi="Arial" w:cs="Arial"/>
                <w:b/>
                <w:bCs/>
                <w:lang w:val="en"/>
              </w:rPr>
              <w:t>Remarks</w:t>
            </w:r>
          </w:p>
        </w:tc>
        <w:tc>
          <w:tcPr>
            <w:tcW w:w="7059" w:type="dxa"/>
          </w:tcPr>
          <w:p w14:paraId="56870767" w14:textId="77777777" w:rsidR="00485AF8" w:rsidRPr="00410B75" w:rsidRDefault="00485AF8" w:rsidP="00EF0429">
            <w:pPr>
              <w:rPr>
                <w:rFonts w:ascii="Arial" w:hAnsi="Arial" w:cs="Arial"/>
                <w:lang w:val="en"/>
              </w:rPr>
            </w:pPr>
            <w:r w:rsidRPr="00410B75">
              <w:rPr>
                <w:rFonts w:ascii="Arial" w:hAnsi="Arial" w:cs="Arial"/>
                <w:lang w:val="en"/>
              </w:rPr>
              <w:t>Reports exported successfully; Enhance filename and format. Could allow multiple formats other than CSV.</w:t>
            </w:r>
          </w:p>
        </w:tc>
      </w:tr>
    </w:tbl>
    <w:p w14:paraId="036516FE" w14:textId="77777777" w:rsidR="00485AF8" w:rsidRPr="00410B75" w:rsidRDefault="00485AF8" w:rsidP="00485AF8">
      <w:pPr>
        <w:rPr>
          <w:rFonts w:ascii="Arial" w:hAnsi="Arial" w:cs="Arial"/>
          <w:b/>
          <w:bCs/>
          <w:lang w:val="en"/>
        </w:rPr>
      </w:pPr>
    </w:p>
    <w:p w14:paraId="2B651012" w14:textId="77777777" w:rsidR="00135A99" w:rsidRDefault="00135A99" w:rsidP="00485AF8">
      <w:pPr>
        <w:rPr>
          <w:rFonts w:ascii="Arial" w:hAnsi="Arial" w:cs="Arial"/>
          <w:b/>
          <w:bCs/>
          <w:lang w:val="en"/>
        </w:rPr>
      </w:pPr>
    </w:p>
    <w:p w14:paraId="5CD850BD" w14:textId="77777777" w:rsidR="00135A99" w:rsidRDefault="00135A99" w:rsidP="00485AF8">
      <w:pPr>
        <w:rPr>
          <w:rFonts w:ascii="Arial" w:hAnsi="Arial" w:cs="Arial"/>
          <w:b/>
          <w:bCs/>
          <w:lang w:val="en"/>
        </w:rPr>
      </w:pPr>
    </w:p>
    <w:p w14:paraId="0C48D9EB" w14:textId="77777777" w:rsidR="00135A99" w:rsidRDefault="00135A99" w:rsidP="00485AF8">
      <w:pPr>
        <w:rPr>
          <w:rFonts w:ascii="Arial" w:hAnsi="Arial" w:cs="Arial"/>
          <w:b/>
          <w:bCs/>
          <w:lang w:val="en"/>
        </w:rPr>
      </w:pPr>
    </w:p>
    <w:p w14:paraId="582FC964" w14:textId="1AB0D0D9" w:rsidR="00485AF8" w:rsidRDefault="00485AF8" w:rsidP="00485AF8">
      <w:pPr>
        <w:rPr>
          <w:rFonts w:ascii="Arial" w:hAnsi="Arial" w:cs="Arial"/>
          <w:b/>
          <w:bCs/>
          <w:lang w:val="en"/>
        </w:rPr>
      </w:pPr>
      <w:r w:rsidRPr="00410B75">
        <w:rPr>
          <w:rFonts w:ascii="Arial" w:hAnsi="Arial" w:cs="Arial"/>
          <w:b/>
          <w:bCs/>
          <w:lang w:val="en"/>
        </w:rPr>
        <w:t>UC-13: View Refill Status</w:t>
      </w:r>
    </w:p>
    <w:p w14:paraId="00C19504" w14:textId="77777777" w:rsidR="00135A99" w:rsidRPr="00410B75" w:rsidRDefault="00135A99" w:rsidP="00485AF8">
      <w:pPr>
        <w:rPr>
          <w:rFonts w:ascii="Arial" w:hAnsi="Arial" w:cs="Arial"/>
          <w:b/>
          <w:bCs/>
          <w:lang w:val="en"/>
        </w:rPr>
      </w:pPr>
    </w:p>
    <w:tbl>
      <w:tblPr>
        <w:tblStyle w:val="TableGrid"/>
        <w:tblW w:w="0" w:type="auto"/>
        <w:tblInd w:w="137" w:type="dxa"/>
        <w:tblLook w:val="04A0" w:firstRow="1" w:lastRow="0" w:firstColumn="1" w:lastColumn="0" w:noHBand="0" w:noVBand="1"/>
      </w:tblPr>
      <w:tblGrid>
        <w:gridCol w:w="1738"/>
        <w:gridCol w:w="7051"/>
      </w:tblGrid>
      <w:tr w:rsidR="00485AF8" w:rsidRPr="00410B75" w14:paraId="6021F908" w14:textId="77777777" w:rsidTr="003A24A5">
        <w:tc>
          <w:tcPr>
            <w:tcW w:w="1738" w:type="dxa"/>
            <w:hideMark/>
          </w:tcPr>
          <w:p w14:paraId="3C4DE73B" w14:textId="77777777" w:rsidR="00485AF8" w:rsidRPr="00410B75" w:rsidRDefault="00485AF8" w:rsidP="00EF0429">
            <w:pPr>
              <w:rPr>
                <w:rFonts w:ascii="Arial" w:hAnsi="Arial" w:cs="Arial"/>
                <w:b/>
                <w:bCs/>
                <w:lang w:val="en"/>
              </w:rPr>
            </w:pPr>
            <w:r w:rsidRPr="00410B75">
              <w:rPr>
                <w:rFonts w:ascii="Arial" w:hAnsi="Arial" w:cs="Arial"/>
                <w:b/>
                <w:bCs/>
                <w:lang w:val="en"/>
              </w:rPr>
              <w:t>Field</w:t>
            </w:r>
          </w:p>
        </w:tc>
        <w:tc>
          <w:tcPr>
            <w:tcW w:w="7051" w:type="dxa"/>
            <w:hideMark/>
          </w:tcPr>
          <w:p w14:paraId="13AC9D79" w14:textId="77777777" w:rsidR="00485AF8" w:rsidRPr="00410B75" w:rsidRDefault="00485AF8" w:rsidP="00EF0429">
            <w:pPr>
              <w:rPr>
                <w:rFonts w:ascii="Arial" w:hAnsi="Arial" w:cs="Arial"/>
                <w:b/>
                <w:bCs/>
                <w:lang w:val="en"/>
              </w:rPr>
            </w:pPr>
            <w:r w:rsidRPr="00410B75">
              <w:rPr>
                <w:rFonts w:ascii="Arial" w:hAnsi="Arial" w:cs="Arial"/>
                <w:b/>
                <w:bCs/>
                <w:lang w:val="en"/>
              </w:rPr>
              <w:t>Description</w:t>
            </w:r>
          </w:p>
        </w:tc>
      </w:tr>
      <w:tr w:rsidR="00485AF8" w:rsidRPr="00410B75" w14:paraId="48ED83C0" w14:textId="77777777" w:rsidTr="003A24A5">
        <w:tc>
          <w:tcPr>
            <w:tcW w:w="1738" w:type="dxa"/>
            <w:hideMark/>
          </w:tcPr>
          <w:p w14:paraId="125B8C17" w14:textId="77777777" w:rsidR="00485AF8" w:rsidRPr="00410B75" w:rsidRDefault="00485AF8" w:rsidP="00EF0429">
            <w:pPr>
              <w:rPr>
                <w:rFonts w:ascii="Arial" w:hAnsi="Arial" w:cs="Arial"/>
                <w:lang w:val="en"/>
              </w:rPr>
            </w:pPr>
            <w:r w:rsidRPr="00410B75">
              <w:rPr>
                <w:rFonts w:ascii="Arial" w:hAnsi="Arial" w:cs="Arial"/>
                <w:b/>
                <w:bCs/>
                <w:lang w:val="en"/>
              </w:rPr>
              <w:t>Use Case ID</w:t>
            </w:r>
          </w:p>
        </w:tc>
        <w:tc>
          <w:tcPr>
            <w:tcW w:w="7051" w:type="dxa"/>
            <w:hideMark/>
          </w:tcPr>
          <w:p w14:paraId="5D19FC36" w14:textId="77777777" w:rsidR="00485AF8" w:rsidRPr="00410B75" w:rsidRDefault="00485AF8" w:rsidP="00EF0429">
            <w:pPr>
              <w:rPr>
                <w:rFonts w:ascii="Arial" w:hAnsi="Arial" w:cs="Arial"/>
                <w:lang w:val="en"/>
              </w:rPr>
            </w:pPr>
            <w:r w:rsidRPr="00410B75">
              <w:rPr>
                <w:rFonts w:ascii="Arial" w:hAnsi="Arial" w:cs="Arial"/>
                <w:lang w:val="en"/>
              </w:rPr>
              <w:t>UC-13</w:t>
            </w:r>
          </w:p>
        </w:tc>
      </w:tr>
      <w:tr w:rsidR="00485AF8" w:rsidRPr="00410B75" w14:paraId="454D67EB" w14:textId="77777777" w:rsidTr="003A24A5">
        <w:tc>
          <w:tcPr>
            <w:tcW w:w="1738" w:type="dxa"/>
            <w:hideMark/>
          </w:tcPr>
          <w:p w14:paraId="5AE43850" w14:textId="77777777" w:rsidR="00485AF8" w:rsidRPr="00410B75" w:rsidRDefault="00485AF8" w:rsidP="00EF0429">
            <w:pPr>
              <w:rPr>
                <w:rFonts w:ascii="Arial" w:hAnsi="Arial" w:cs="Arial"/>
                <w:lang w:val="en"/>
              </w:rPr>
            </w:pPr>
            <w:r w:rsidRPr="00410B75">
              <w:rPr>
                <w:rFonts w:ascii="Arial" w:hAnsi="Arial" w:cs="Arial"/>
                <w:b/>
                <w:bCs/>
                <w:lang w:val="en"/>
              </w:rPr>
              <w:t>Use Case Name</w:t>
            </w:r>
          </w:p>
        </w:tc>
        <w:tc>
          <w:tcPr>
            <w:tcW w:w="7051" w:type="dxa"/>
            <w:hideMark/>
          </w:tcPr>
          <w:p w14:paraId="00512D8F" w14:textId="77777777" w:rsidR="00485AF8" w:rsidRPr="00410B75" w:rsidRDefault="00485AF8" w:rsidP="00EF0429">
            <w:pPr>
              <w:rPr>
                <w:rFonts w:ascii="Arial" w:hAnsi="Arial" w:cs="Arial"/>
                <w:lang w:val="en"/>
              </w:rPr>
            </w:pPr>
            <w:r w:rsidRPr="00410B75">
              <w:rPr>
                <w:rFonts w:ascii="Arial" w:hAnsi="Arial" w:cs="Arial"/>
                <w:lang w:val="en"/>
              </w:rPr>
              <w:t>View Refill Status</w:t>
            </w:r>
          </w:p>
        </w:tc>
      </w:tr>
      <w:tr w:rsidR="00485AF8" w:rsidRPr="00410B75" w14:paraId="0FB34CD2" w14:textId="77777777" w:rsidTr="003A24A5">
        <w:tc>
          <w:tcPr>
            <w:tcW w:w="1738" w:type="dxa"/>
            <w:hideMark/>
          </w:tcPr>
          <w:p w14:paraId="45987937" w14:textId="77777777" w:rsidR="00485AF8" w:rsidRPr="00410B75" w:rsidRDefault="00485AF8" w:rsidP="00EF0429">
            <w:pPr>
              <w:rPr>
                <w:rFonts w:ascii="Arial" w:hAnsi="Arial" w:cs="Arial"/>
                <w:lang w:val="en"/>
              </w:rPr>
            </w:pPr>
            <w:r w:rsidRPr="00410B75">
              <w:rPr>
                <w:rFonts w:ascii="Arial" w:hAnsi="Arial" w:cs="Arial"/>
                <w:b/>
                <w:bCs/>
                <w:lang w:val="en"/>
              </w:rPr>
              <w:t>Actors</w:t>
            </w:r>
          </w:p>
        </w:tc>
        <w:tc>
          <w:tcPr>
            <w:tcW w:w="7051" w:type="dxa"/>
            <w:hideMark/>
          </w:tcPr>
          <w:p w14:paraId="056F08DA" w14:textId="77777777" w:rsidR="00485AF8" w:rsidRPr="00410B75" w:rsidRDefault="00485AF8" w:rsidP="00EF0429">
            <w:pPr>
              <w:rPr>
                <w:rFonts w:ascii="Arial" w:hAnsi="Arial" w:cs="Arial"/>
                <w:lang w:val="en"/>
              </w:rPr>
            </w:pPr>
            <w:r w:rsidRPr="00410B75">
              <w:rPr>
                <w:rFonts w:ascii="Arial" w:hAnsi="Arial" w:cs="Arial"/>
                <w:lang w:val="en"/>
              </w:rPr>
              <w:t>User, Guardian</w:t>
            </w:r>
          </w:p>
        </w:tc>
      </w:tr>
      <w:tr w:rsidR="00485AF8" w:rsidRPr="00410B75" w14:paraId="1219ADAA" w14:textId="77777777" w:rsidTr="003A24A5">
        <w:tc>
          <w:tcPr>
            <w:tcW w:w="1738" w:type="dxa"/>
            <w:hideMark/>
          </w:tcPr>
          <w:p w14:paraId="6C96BB8D" w14:textId="77777777" w:rsidR="00485AF8" w:rsidRPr="00410B75" w:rsidRDefault="00485AF8" w:rsidP="00EF0429">
            <w:pPr>
              <w:rPr>
                <w:rFonts w:ascii="Arial" w:hAnsi="Arial" w:cs="Arial"/>
                <w:lang w:val="en"/>
              </w:rPr>
            </w:pPr>
            <w:r w:rsidRPr="00410B75">
              <w:rPr>
                <w:rFonts w:ascii="Arial" w:hAnsi="Arial" w:cs="Arial"/>
                <w:b/>
                <w:bCs/>
                <w:lang w:val="en"/>
              </w:rPr>
              <w:t>Precondition</w:t>
            </w:r>
          </w:p>
        </w:tc>
        <w:tc>
          <w:tcPr>
            <w:tcW w:w="7051" w:type="dxa"/>
            <w:hideMark/>
          </w:tcPr>
          <w:p w14:paraId="6DA5F0F4" w14:textId="77777777" w:rsidR="00485AF8" w:rsidRPr="00410B75" w:rsidRDefault="00485AF8" w:rsidP="00EF0429">
            <w:pPr>
              <w:rPr>
                <w:rFonts w:ascii="Arial" w:hAnsi="Arial" w:cs="Arial"/>
                <w:lang w:val="en"/>
              </w:rPr>
            </w:pPr>
            <w:r w:rsidRPr="00410B75">
              <w:rPr>
                <w:rFonts w:ascii="Arial" w:hAnsi="Arial" w:cs="Arial"/>
                <w:lang w:val="en"/>
              </w:rPr>
              <w:t>Refill status data available</w:t>
            </w:r>
          </w:p>
        </w:tc>
      </w:tr>
      <w:tr w:rsidR="00485AF8" w:rsidRPr="00410B75" w14:paraId="0354F5F5" w14:textId="77777777" w:rsidTr="003A24A5">
        <w:tc>
          <w:tcPr>
            <w:tcW w:w="1738" w:type="dxa"/>
            <w:hideMark/>
          </w:tcPr>
          <w:p w14:paraId="7E281152" w14:textId="77777777" w:rsidR="00485AF8" w:rsidRPr="00410B75" w:rsidRDefault="00485AF8" w:rsidP="00EF0429">
            <w:pPr>
              <w:rPr>
                <w:rFonts w:ascii="Arial" w:hAnsi="Arial" w:cs="Arial"/>
                <w:lang w:val="en"/>
              </w:rPr>
            </w:pPr>
            <w:r w:rsidRPr="00410B75">
              <w:rPr>
                <w:rFonts w:ascii="Arial" w:hAnsi="Arial" w:cs="Arial"/>
                <w:b/>
                <w:bCs/>
                <w:lang w:val="en"/>
              </w:rPr>
              <w:t>Test Steps</w:t>
            </w:r>
          </w:p>
        </w:tc>
        <w:tc>
          <w:tcPr>
            <w:tcW w:w="7051" w:type="dxa"/>
            <w:hideMark/>
          </w:tcPr>
          <w:p w14:paraId="622D6A54" w14:textId="77777777" w:rsidR="00485AF8" w:rsidRPr="00410B75" w:rsidRDefault="00485AF8" w:rsidP="00EF0429">
            <w:pPr>
              <w:rPr>
                <w:rFonts w:ascii="Arial" w:hAnsi="Arial" w:cs="Arial"/>
                <w:lang w:val="en"/>
              </w:rPr>
            </w:pPr>
            <w:r w:rsidRPr="00410B75">
              <w:rPr>
                <w:rFonts w:ascii="Arial" w:hAnsi="Arial" w:cs="Arial"/>
                <w:lang w:val="en"/>
              </w:rPr>
              <w:t>Open Refill Status tab</w:t>
            </w:r>
          </w:p>
        </w:tc>
      </w:tr>
      <w:tr w:rsidR="00485AF8" w:rsidRPr="00410B75" w14:paraId="677D301C" w14:textId="77777777" w:rsidTr="003A24A5">
        <w:tc>
          <w:tcPr>
            <w:tcW w:w="1738" w:type="dxa"/>
            <w:hideMark/>
          </w:tcPr>
          <w:p w14:paraId="6D6C5885" w14:textId="77777777" w:rsidR="00485AF8" w:rsidRPr="00410B75" w:rsidRDefault="00485AF8" w:rsidP="00EF0429">
            <w:pPr>
              <w:rPr>
                <w:rFonts w:ascii="Arial" w:hAnsi="Arial" w:cs="Arial"/>
                <w:lang w:val="en"/>
              </w:rPr>
            </w:pPr>
            <w:r w:rsidRPr="00410B75">
              <w:rPr>
                <w:rFonts w:ascii="Arial" w:hAnsi="Arial" w:cs="Arial"/>
                <w:b/>
                <w:bCs/>
                <w:lang w:val="en"/>
              </w:rPr>
              <w:t>Expected Result</w:t>
            </w:r>
          </w:p>
        </w:tc>
        <w:tc>
          <w:tcPr>
            <w:tcW w:w="7051" w:type="dxa"/>
            <w:hideMark/>
          </w:tcPr>
          <w:p w14:paraId="708CE013" w14:textId="77777777" w:rsidR="00485AF8" w:rsidRPr="00410B75" w:rsidRDefault="00485AF8" w:rsidP="00EF0429">
            <w:pPr>
              <w:rPr>
                <w:rFonts w:ascii="Arial" w:hAnsi="Arial" w:cs="Arial"/>
                <w:lang w:val="en"/>
              </w:rPr>
            </w:pPr>
            <w:r w:rsidRPr="00410B75">
              <w:rPr>
                <w:rFonts w:ascii="Arial" w:hAnsi="Arial" w:cs="Arial"/>
                <w:lang w:val="en"/>
              </w:rPr>
              <w:t>Compartment levels shown accurately</w:t>
            </w:r>
          </w:p>
        </w:tc>
      </w:tr>
      <w:tr w:rsidR="00485AF8" w:rsidRPr="00410B75" w14:paraId="64480177" w14:textId="77777777" w:rsidTr="003A24A5">
        <w:trPr>
          <w:trHeight w:val="7305"/>
        </w:trPr>
        <w:tc>
          <w:tcPr>
            <w:tcW w:w="1738" w:type="dxa"/>
            <w:hideMark/>
          </w:tcPr>
          <w:p w14:paraId="48ABA213" w14:textId="77777777" w:rsidR="00485AF8" w:rsidRPr="00410B75" w:rsidRDefault="00485AF8" w:rsidP="00EF0429">
            <w:pPr>
              <w:rPr>
                <w:rFonts w:ascii="Arial" w:hAnsi="Arial" w:cs="Arial"/>
                <w:lang w:val="en"/>
              </w:rPr>
            </w:pPr>
            <w:r w:rsidRPr="00410B75">
              <w:rPr>
                <w:rFonts w:ascii="Arial" w:hAnsi="Arial" w:cs="Arial"/>
                <w:b/>
                <w:bCs/>
                <w:lang w:val="en"/>
              </w:rPr>
              <w:t>Actual Result</w:t>
            </w:r>
          </w:p>
        </w:tc>
        <w:tc>
          <w:tcPr>
            <w:tcW w:w="7051" w:type="dxa"/>
            <w:hideMark/>
          </w:tcPr>
          <w:p w14:paraId="7B758F10" w14:textId="77777777" w:rsidR="00485AF8" w:rsidRPr="00410B75" w:rsidRDefault="00485AF8" w:rsidP="00EF0429">
            <w:pPr>
              <w:rPr>
                <w:rFonts w:ascii="Arial" w:hAnsi="Arial" w:cs="Arial"/>
                <w:lang w:val="en"/>
              </w:rPr>
            </w:pPr>
            <w:r w:rsidRPr="00410B75">
              <w:rPr>
                <w:rFonts w:ascii="Arial" w:hAnsi="Arial" w:cs="Arial"/>
                <w:lang w:val="en"/>
              </w:rPr>
              <w:t>Compartment levels displayed accurately; shows 5/16 slots remaining</w:t>
            </w:r>
          </w:p>
          <w:p w14:paraId="67FE42AF" w14:textId="77777777" w:rsidR="00485AF8" w:rsidRPr="00410B75" w:rsidRDefault="00485AF8" w:rsidP="00EF0429">
            <w:pPr>
              <w:rPr>
                <w:rFonts w:ascii="Arial" w:hAnsi="Arial" w:cs="Arial"/>
                <w:lang w:val="en"/>
              </w:rPr>
            </w:pPr>
          </w:p>
          <w:p w14:paraId="205126BE" w14:textId="77777777" w:rsidR="00485AF8" w:rsidRPr="00410B75" w:rsidRDefault="00485AF8" w:rsidP="00EF0429">
            <w:pPr>
              <w:rPr>
                <w:rFonts w:ascii="Arial" w:hAnsi="Arial" w:cs="Arial"/>
                <w:lang w:val="en"/>
              </w:rPr>
            </w:pPr>
            <w:r w:rsidRPr="00410B75">
              <w:rPr>
                <w:rFonts w:ascii="Arial" w:hAnsi="Arial" w:cs="Arial"/>
                <w:noProof/>
              </w:rPr>
              <w:drawing>
                <wp:anchor distT="0" distB="0" distL="114300" distR="114300" simplePos="0" relativeHeight="251734016" behindDoc="0" locked="0" layoutInCell="1" allowOverlap="1" wp14:anchorId="128D78ED" wp14:editId="5864DAE3">
                  <wp:simplePos x="0" y="0"/>
                  <wp:positionH relativeFrom="column">
                    <wp:posOffset>2257425</wp:posOffset>
                  </wp:positionH>
                  <wp:positionV relativeFrom="paragraph">
                    <wp:posOffset>1270</wp:posOffset>
                  </wp:positionV>
                  <wp:extent cx="1872234" cy="4160520"/>
                  <wp:effectExtent l="0" t="0" r="0" b="0"/>
                  <wp:wrapSquare wrapText="bothSides"/>
                  <wp:docPr id="336889112" name="Picture 1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89112" name="Picture 19" descr="A screenshot of a phone&#10;&#10;AI-generated content may be incorrect."/>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872234" cy="4160520"/>
                          </a:xfrm>
                          <a:prstGeom prst="rect">
                            <a:avLst/>
                          </a:prstGeom>
                        </pic:spPr>
                      </pic:pic>
                    </a:graphicData>
                  </a:graphic>
                </wp:anchor>
              </w:drawing>
            </w:r>
            <w:r w:rsidRPr="00410B75">
              <w:rPr>
                <w:rFonts w:ascii="Arial" w:hAnsi="Arial" w:cs="Arial"/>
                <w:noProof/>
              </w:rPr>
              <w:drawing>
                <wp:anchor distT="0" distB="0" distL="114300" distR="114300" simplePos="0" relativeHeight="251732992" behindDoc="0" locked="0" layoutInCell="1" allowOverlap="1" wp14:anchorId="302E188C" wp14:editId="737083C7">
                  <wp:simplePos x="0" y="0"/>
                  <wp:positionH relativeFrom="column">
                    <wp:posOffset>47625</wp:posOffset>
                  </wp:positionH>
                  <wp:positionV relativeFrom="paragraph">
                    <wp:posOffset>8890</wp:posOffset>
                  </wp:positionV>
                  <wp:extent cx="1871980" cy="4160520"/>
                  <wp:effectExtent l="0" t="0" r="0" b="0"/>
                  <wp:wrapSquare wrapText="bothSides"/>
                  <wp:docPr id="1535041218" name="Picture 1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41218" name="Picture 10" descr="A screenshot of a phone&#10;&#10;AI-generated content may be incorrect."/>
                          <pic:cNvPicPr>
                            <a:picLocks noChangeAspect="1" noChangeArrowheads="1"/>
                          </pic:cNvPicPr>
                        </pic:nvPicPr>
                        <pic:blipFill>
                          <a:blip r:embed="rId111" cstate="print">
                            <a:extLst>
                              <a:ext uri="{28A0092B-C50C-407E-A947-70E740481C1C}">
                                <a14:useLocalDpi xmlns:a14="http://schemas.microsoft.com/office/drawing/2010/main" val="0"/>
                              </a:ext>
                            </a:extLst>
                          </a:blip>
                          <a:stretch>
                            <a:fillRect/>
                          </a:stretch>
                        </pic:blipFill>
                        <pic:spPr bwMode="auto">
                          <a:xfrm>
                            <a:off x="0" y="0"/>
                            <a:ext cx="1871980" cy="4160520"/>
                          </a:xfrm>
                          <a:prstGeom prst="rect">
                            <a:avLst/>
                          </a:prstGeom>
                          <a:noFill/>
                        </pic:spPr>
                      </pic:pic>
                    </a:graphicData>
                  </a:graphic>
                </wp:anchor>
              </w:drawing>
            </w:r>
          </w:p>
        </w:tc>
      </w:tr>
      <w:tr w:rsidR="00485AF8" w:rsidRPr="00410B75" w14:paraId="318242F5" w14:textId="77777777" w:rsidTr="003A24A5">
        <w:tc>
          <w:tcPr>
            <w:tcW w:w="1738" w:type="dxa"/>
            <w:hideMark/>
          </w:tcPr>
          <w:p w14:paraId="396D2625" w14:textId="77777777" w:rsidR="00485AF8" w:rsidRPr="00410B75" w:rsidRDefault="00485AF8" w:rsidP="00EF0429">
            <w:pPr>
              <w:rPr>
                <w:rFonts w:ascii="Arial" w:hAnsi="Arial" w:cs="Arial"/>
                <w:lang w:val="en"/>
              </w:rPr>
            </w:pPr>
            <w:r w:rsidRPr="00410B75">
              <w:rPr>
                <w:rFonts w:ascii="Arial" w:hAnsi="Arial" w:cs="Arial"/>
                <w:b/>
                <w:bCs/>
                <w:lang w:val="en"/>
              </w:rPr>
              <w:t>Status</w:t>
            </w:r>
          </w:p>
        </w:tc>
        <w:tc>
          <w:tcPr>
            <w:tcW w:w="7051" w:type="dxa"/>
            <w:hideMark/>
          </w:tcPr>
          <w:p w14:paraId="2B5D3335" w14:textId="77777777" w:rsidR="00485AF8" w:rsidRPr="00410B75" w:rsidRDefault="00485AF8" w:rsidP="00EF0429">
            <w:pPr>
              <w:rPr>
                <w:rFonts w:ascii="Arial" w:hAnsi="Arial" w:cs="Arial"/>
                <w:lang w:val="en"/>
              </w:rPr>
            </w:pPr>
            <w:r w:rsidRPr="00410B75">
              <w:rPr>
                <w:rFonts w:ascii="Arial" w:hAnsi="Arial" w:cs="Arial"/>
                <w:lang w:val="en"/>
              </w:rPr>
              <w:t>Pass</w:t>
            </w:r>
          </w:p>
        </w:tc>
      </w:tr>
      <w:tr w:rsidR="00485AF8" w:rsidRPr="00410B75" w14:paraId="4D6C4D2F" w14:textId="77777777" w:rsidTr="003A24A5">
        <w:tc>
          <w:tcPr>
            <w:tcW w:w="1738" w:type="dxa"/>
          </w:tcPr>
          <w:p w14:paraId="6D4F8E83" w14:textId="77777777" w:rsidR="00485AF8" w:rsidRPr="00410B75" w:rsidRDefault="00485AF8" w:rsidP="00EF0429">
            <w:pPr>
              <w:rPr>
                <w:rFonts w:ascii="Arial" w:hAnsi="Arial" w:cs="Arial"/>
                <w:b/>
                <w:bCs/>
                <w:lang w:val="en"/>
              </w:rPr>
            </w:pPr>
            <w:r w:rsidRPr="00410B75">
              <w:rPr>
                <w:rFonts w:ascii="Arial" w:hAnsi="Arial" w:cs="Arial"/>
                <w:b/>
                <w:bCs/>
                <w:lang w:val="en"/>
              </w:rPr>
              <w:t>Remarks</w:t>
            </w:r>
          </w:p>
        </w:tc>
        <w:tc>
          <w:tcPr>
            <w:tcW w:w="7051" w:type="dxa"/>
          </w:tcPr>
          <w:p w14:paraId="201B2BCE" w14:textId="77777777" w:rsidR="00485AF8" w:rsidRPr="00410B75" w:rsidRDefault="00485AF8" w:rsidP="00EF0429">
            <w:pPr>
              <w:rPr>
                <w:rFonts w:ascii="Arial" w:hAnsi="Arial" w:cs="Arial"/>
                <w:lang w:val="en"/>
              </w:rPr>
            </w:pPr>
            <w:r w:rsidRPr="00410B75">
              <w:rPr>
                <w:rFonts w:ascii="Arial" w:hAnsi="Arial" w:cs="Arial"/>
                <w:lang w:val="en"/>
              </w:rPr>
              <w:t>Compartment levels accurate; visual indicators clear. Could include estimated days left for refill.</w:t>
            </w:r>
          </w:p>
        </w:tc>
      </w:tr>
    </w:tbl>
    <w:p w14:paraId="4ED9EBA0" w14:textId="77777777" w:rsidR="00485AF8" w:rsidRDefault="00485AF8" w:rsidP="00485AF8">
      <w:pPr>
        <w:rPr>
          <w:rFonts w:ascii="Arial" w:hAnsi="Arial" w:cs="Arial"/>
          <w:b/>
          <w:bCs/>
          <w:sz w:val="24"/>
          <w:szCs w:val="24"/>
        </w:rPr>
      </w:pPr>
      <w:r>
        <w:rPr>
          <w:rFonts w:ascii="Arial" w:hAnsi="Arial" w:cs="Arial"/>
          <w:b/>
          <w:bCs/>
          <w:sz w:val="24"/>
          <w:szCs w:val="24"/>
        </w:rPr>
        <w:br w:type="page"/>
      </w:r>
    </w:p>
    <w:p w14:paraId="19313404" w14:textId="4324F9FE" w:rsidR="00485AF8" w:rsidRPr="008E7230" w:rsidRDefault="00485AF8" w:rsidP="00485AF8">
      <w:pPr>
        <w:spacing w:after="240"/>
        <w:jc w:val="center"/>
        <w:rPr>
          <w:rFonts w:ascii="Arial" w:hAnsi="Arial" w:cs="Arial"/>
          <w:noProof/>
        </w:rPr>
      </w:pPr>
      <w:r>
        <w:rPr>
          <w:rFonts w:ascii="Arial" w:hAnsi="Arial" w:cs="Arial"/>
          <w:b/>
          <w:bCs/>
          <w:sz w:val="24"/>
          <w:szCs w:val="24"/>
        </w:rPr>
        <w:lastRenderedPageBreak/>
        <w:t xml:space="preserve">Appendix </w:t>
      </w:r>
      <w:r w:rsidR="000F18FF">
        <w:rPr>
          <w:rFonts w:ascii="Arial" w:hAnsi="Arial" w:cs="Arial"/>
          <w:b/>
          <w:bCs/>
          <w:sz w:val="24"/>
          <w:szCs w:val="24"/>
        </w:rPr>
        <w:t>5</w:t>
      </w:r>
    </w:p>
    <w:p w14:paraId="0FA53D98" w14:textId="77777777" w:rsidR="00485AF8" w:rsidRPr="00DF5CD8" w:rsidRDefault="00485AF8" w:rsidP="00485AF8">
      <w:pPr>
        <w:spacing w:line="480" w:lineRule="auto"/>
        <w:ind w:left="284" w:hanging="284"/>
        <w:jc w:val="center"/>
        <w:rPr>
          <w:rFonts w:ascii="Arial" w:hAnsi="Arial" w:cs="Arial"/>
          <w:b/>
          <w:bCs/>
          <w:sz w:val="48"/>
          <w:szCs w:val="48"/>
        </w:rPr>
      </w:pPr>
      <w:r>
        <w:rPr>
          <w:rFonts w:ascii="Arial" w:hAnsi="Arial" w:cs="Arial"/>
          <w:b/>
          <w:bCs/>
          <w:sz w:val="24"/>
          <w:szCs w:val="24"/>
        </w:rPr>
        <w:t>USER’S MANUAL</w:t>
      </w:r>
    </w:p>
    <w:p w14:paraId="5138B647" w14:textId="77777777" w:rsidR="00485AF8" w:rsidRPr="005767A3" w:rsidRDefault="00485AF8" w:rsidP="00485AF8">
      <w:pPr>
        <w:rPr>
          <w:rFonts w:ascii="Arial" w:hAnsi="Arial" w:cs="Arial"/>
          <w:b/>
          <w:bCs/>
          <w:lang w:val="en"/>
        </w:rPr>
      </w:pPr>
      <w:proofErr w:type="spellStart"/>
      <w:r w:rsidRPr="005767A3">
        <w:rPr>
          <w:rFonts w:ascii="Arial" w:hAnsi="Arial" w:cs="Arial"/>
          <w:b/>
          <w:bCs/>
          <w:lang w:val="en"/>
        </w:rPr>
        <w:t>PillSync</w:t>
      </w:r>
      <w:proofErr w:type="spellEnd"/>
      <w:r w:rsidRPr="005767A3">
        <w:rPr>
          <w:rFonts w:ascii="Arial" w:hAnsi="Arial" w:cs="Arial"/>
          <w:b/>
          <w:bCs/>
          <w:lang w:val="en"/>
        </w:rPr>
        <w:t xml:space="preserve"> Quick Start Guide </w:t>
      </w:r>
    </w:p>
    <w:p w14:paraId="07B59544" w14:textId="77777777" w:rsidR="00485AF8" w:rsidRPr="005767A3" w:rsidRDefault="00485AF8" w:rsidP="00485AF8">
      <w:pPr>
        <w:rPr>
          <w:rFonts w:ascii="Arial" w:hAnsi="Arial" w:cs="Arial"/>
          <w:b/>
          <w:bCs/>
          <w:lang w:val="en"/>
        </w:rPr>
      </w:pPr>
      <w:r w:rsidRPr="005767A3">
        <w:rPr>
          <w:rFonts w:ascii="Arial" w:hAnsi="Arial" w:cs="Arial"/>
          <w:b/>
          <w:bCs/>
          <w:i/>
          <w:iCs/>
          <w:lang w:val="en"/>
        </w:rPr>
        <w:t>Smart Medication Dispenser + Mobile App</w:t>
      </w:r>
    </w:p>
    <w:p w14:paraId="5C2C1284" w14:textId="77777777" w:rsidR="00485AF8" w:rsidRPr="005767A3" w:rsidRDefault="00485AF8" w:rsidP="00485AF8">
      <w:pPr>
        <w:rPr>
          <w:rFonts w:ascii="Arial" w:hAnsi="Arial" w:cs="Arial"/>
          <w:b/>
          <w:bCs/>
          <w:lang w:val="en"/>
        </w:rPr>
      </w:pPr>
      <w:r w:rsidRPr="005767A3">
        <w:rPr>
          <w:rFonts w:ascii="Arial" w:hAnsi="Arial" w:cs="Arial"/>
          <w:b/>
          <w:bCs/>
          <w:lang w:val="en"/>
        </w:rPr>
        <w:t>1. Package Contents</w:t>
      </w:r>
    </w:p>
    <w:p w14:paraId="21CF305D" w14:textId="77777777" w:rsidR="00485AF8" w:rsidRPr="005767A3" w:rsidRDefault="00485AF8" w:rsidP="00485AF8">
      <w:pPr>
        <w:numPr>
          <w:ilvl w:val="0"/>
          <w:numId w:val="47"/>
        </w:numPr>
        <w:rPr>
          <w:rFonts w:ascii="Arial" w:hAnsi="Arial" w:cs="Arial"/>
          <w:bCs/>
          <w:lang w:val="en"/>
        </w:rPr>
      </w:pPr>
      <w:proofErr w:type="spellStart"/>
      <w:r w:rsidRPr="005767A3">
        <w:rPr>
          <w:rFonts w:ascii="Arial" w:hAnsi="Arial" w:cs="Arial"/>
          <w:bCs/>
          <w:lang w:val="en"/>
        </w:rPr>
        <w:t>PillSync</w:t>
      </w:r>
      <w:proofErr w:type="spellEnd"/>
      <w:r w:rsidRPr="005767A3">
        <w:rPr>
          <w:rFonts w:ascii="Arial" w:hAnsi="Arial" w:cs="Arial"/>
          <w:bCs/>
          <w:lang w:val="en"/>
        </w:rPr>
        <w:t xml:space="preserve"> Smart Medication Dispenser</w:t>
      </w:r>
    </w:p>
    <w:p w14:paraId="247F3488" w14:textId="77777777" w:rsidR="00485AF8" w:rsidRPr="005767A3" w:rsidRDefault="00485AF8" w:rsidP="00485AF8">
      <w:pPr>
        <w:numPr>
          <w:ilvl w:val="0"/>
          <w:numId w:val="47"/>
        </w:numPr>
        <w:rPr>
          <w:rFonts w:ascii="Arial" w:hAnsi="Arial" w:cs="Arial"/>
          <w:bCs/>
          <w:lang w:val="en"/>
        </w:rPr>
      </w:pPr>
      <w:r w:rsidRPr="005767A3">
        <w:rPr>
          <w:rFonts w:ascii="Arial" w:hAnsi="Arial" w:cs="Arial"/>
          <w:bCs/>
          <w:lang w:val="en"/>
        </w:rPr>
        <w:t>Power Adapter</w:t>
      </w:r>
    </w:p>
    <w:p w14:paraId="3F0F0997" w14:textId="77777777" w:rsidR="00485AF8" w:rsidRPr="005767A3" w:rsidRDefault="00485AF8" w:rsidP="00485AF8">
      <w:pPr>
        <w:numPr>
          <w:ilvl w:val="0"/>
          <w:numId w:val="47"/>
        </w:numPr>
        <w:rPr>
          <w:rFonts w:ascii="Arial" w:hAnsi="Arial" w:cs="Arial"/>
          <w:bCs/>
          <w:lang w:val="en"/>
        </w:rPr>
      </w:pPr>
      <w:r w:rsidRPr="005767A3">
        <w:rPr>
          <w:rFonts w:ascii="Arial" w:hAnsi="Arial" w:cs="Arial"/>
          <w:bCs/>
          <w:lang w:val="en"/>
        </w:rPr>
        <w:t>QR Code for App Installation</w:t>
      </w:r>
    </w:p>
    <w:p w14:paraId="3EEFCAEF" w14:textId="77777777" w:rsidR="00485AF8" w:rsidRPr="005767A3" w:rsidRDefault="00485AF8" w:rsidP="00485AF8">
      <w:pPr>
        <w:numPr>
          <w:ilvl w:val="0"/>
          <w:numId w:val="47"/>
        </w:numPr>
        <w:rPr>
          <w:rFonts w:ascii="Arial" w:hAnsi="Arial" w:cs="Arial"/>
          <w:bCs/>
          <w:lang w:val="en"/>
        </w:rPr>
      </w:pPr>
      <w:r w:rsidRPr="005767A3">
        <w:rPr>
          <w:rFonts w:ascii="Arial" w:hAnsi="Arial" w:cs="Arial"/>
          <w:bCs/>
          <w:lang w:val="en"/>
        </w:rPr>
        <w:t>User Guides &amp; Safety Sheet</w:t>
      </w:r>
    </w:p>
    <w:p w14:paraId="10490DF1" w14:textId="77777777" w:rsidR="00485AF8" w:rsidRPr="005767A3" w:rsidRDefault="00485AF8" w:rsidP="00485AF8">
      <w:pPr>
        <w:rPr>
          <w:rFonts w:ascii="Arial" w:hAnsi="Arial" w:cs="Arial"/>
          <w:b/>
          <w:bCs/>
          <w:lang w:val="en"/>
        </w:rPr>
      </w:pPr>
      <w:r w:rsidRPr="005767A3">
        <w:rPr>
          <w:rFonts w:ascii="Arial" w:hAnsi="Arial" w:cs="Arial"/>
          <w:b/>
          <w:bCs/>
          <w:lang w:val="en"/>
        </w:rPr>
        <w:t>2. Getting Started</w:t>
      </w:r>
    </w:p>
    <w:p w14:paraId="5DA8853B" w14:textId="77777777" w:rsidR="00485AF8" w:rsidRPr="005767A3" w:rsidRDefault="00485AF8" w:rsidP="00485AF8">
      <w:pPr>
        <w:rPr>
          <w:rFonts w:ascii="Arial" w:hAnsi="Arial" w:cs="Arial"/>
          <w:b/>
          <w:bCs/>
          <w:lang w:val="en"/>
        </w:rPr>
      </w:pPr>
      <w:r w:rsidRPr="005767A3">
        <w:rPr>
          <w:rFonts w:ascii="Arial" w:hAnsi="Arial" w:cs="Arial"/>
          <w:b/>
          <w:bCs/>
          <w:lang w:val="en"/>
        </w:rPr>
        <w:t>Step 1 – Power On the Dispenser</w:t>
      </w:r>
    </w:p>
    <w:p w14:paraId="250C087E" w14:textId="77777777" w:rsidR="00485AF8" w:rsidRPr="005767A3" w:rsidRDefault="00485AF8" w:rsidP="00485AF8">
      <w:pPr>
        <w:numPr>
          <w:ilvl w:val="0"/>
          <w:numId w:val="48"/>
        </w:numPr>
        <w:rPr>
          <w:rFonts w:ascii="Arial" w:hAnsi="Arial" w:cs="Arial"/>
          <w:bCs/>
          <w:lang w:val="en"/>
        </w:rPr>
      </w:pPr>
      <w:r w:rsidRPr="005767A3">
        <w:rPr>
          <w:rFonts w:ascii="Arial" w:hAnsi="Arial" w:cs="Arial"/>
          <w:bCs/>
          <w:lang w:val="en"/>
        </w:rPr>
        <w:t>Connect the power adapter.</w:t>
      </w:r>
    </w:p>
    <w:p w14:paraId="59AE9E5E" w14:textId="77777777" w:rsidR="00485AF8" w:rsidRPr="005767A3" w:rsidRDefault="00485AF8" w:rsidP="00485AF8">
      <w:pPr>
        <w:numPr>
          <w:ilvl w:val="0"/>
          <w:numId w:val="48"/>
        </w:numPr>
        <w:rPr>
          <w:rFonts w:ascii="Arial" w:hAnsi="Arial" w:cs="Arial"/>
          <w:bCs/>
          <w:lang w:val="en"/>
        </w:rPr>
      </w:pPr>
      <w:r w:rsidRPr="005767A3">
        <w:rPr>
          <w:rFonts w:ascii="Arial" w:hAnsi="Arial" w:cs="Arial"/>
          <w:bCs/>
          <w:lang w:val="en"/>
        </w:rPr>
        <w:t>Wait for the LCD indicator to signal startup.</w:t>
      </w:r>
    </w:p>
    <w:p w14:paraId="1AFE58C3" w14:textId="77777777" w:rsidR="00485AF8" w:rsidRPr="005767A3" w:rsidRDefault="00485AF8" w:rsidP="00485AF8">
      <w:pPr>
        <w:rPr>
          <w:rFonts w:ascii="Arial" w:hAnsi="Arial" w:cs="Arial"/>
          <w:b/>
          <w:bCs/>
          <w:lang w:val="en"/>
        </w:rPr>
      </w:pPr>
      <w:r w:rsidRPr="005767A3">
        <w:rPr>
          <w:rFonts w:ascii="Arial" w:hAnsi="Arial" w:cs="Arial"/>
          <w:b/>
          <w:bCs/>
          <w:lang w:val="en"/>
        </w:rPr>
        <w:t xml:space="preserve">Step 2 – Install the </w:t>
      </w:r>
      <w:proofErr w:type="spellStart"/>
      <w:r w:rsidRPr="005767A3">
        <w:rPr>
          <w:rFonts w:ascii="Arial" w:hAnsi="Arial" w:cs="Arial"/>
          <w:b/>
          <w:bCs/>
          <w:lang w:val="en"/>
        </w:rPr>
        <w:t>PillSync</w:t>
      </w:r>
      <w:proofErr w:type="spellEnd"/>
      <w:r w:rsidRPr="005767A3">
        <w:rPr>
          <w:rFonts w:ascii="Arial" w:hAnsi="Arial" w:cs="Arial"/>
          <w:b/>
          <w:bCs/>
          <w:lang w:val="en"/>
        </w:rPr>
        <w:t xml:space="preserve"> Mobile App</w:t>
      </w:r>
    </w:p>
    <w:p w14:paraId="2A9FF7CC" w14:textId="77777777" w:rsidR="00485AF8" w:rsidRPr="005767A3" w:rsidRDefault="00485AF8" w:rsidP="00485AF8">
      <w:pPr>
        <w:numPr>
          <w:ilvl w:val="0"/>
          <w:numId w:val="49"/>
        </w:numPr>
        <w:rPr>
          <w:rFonts w:ascii="Arial" w:hAnsi="Arial" w:cs="Arial"/>
          <w:bCs/>
          <w:lang w:val="en"/>
        </w:rPr>
      </w:pPr>
      <w:r w:rsidRPr="005767A3">
        <w:rPr>
          <w:rFonts w:ascii="Arial" w:hAnsi="Arial" w:cs="Arial"/>
          <w:bCs/>
          <w:lang w:val="en"/>
        </w:rPr>
        <w:t xml:space="preserve">Scan the provided </w:t>
      </w:r>
      <w:r w:rsidRPr="005767A3">
        <w:rPr>
          <w:rFonts w:ascii="Arial" w:hAnsi="Arial" w:cs="Arial"/>
          <w:b/>
          <w:bCs/>
          <w:lang w:val="en"/>
        </w:rPr>
        <w:t>QR Code</w:t>
      </w:r>
      <w:r w:rsidRPr="005767A3">
        <w:rPr>
          <w:rFonts w:ascii="Arial" w:hAnsi="Arial" w:cs="Arial"/>
          <w:bCs/>
          <w:lang w:val="en"/>
        </w:rPr>
        <w:t>.</w:t>
      </w:r>
    </w:p>
    <w:p w14:paraId="55F22779" w14:textId="77777777" w:rsidR="00485AF8" w:rsidRPr="005767A3" w:rsidRDefault="00485AF8" w:rsidP="00485AF8">
      <w:pPr>
        <w:numPr>
          <w:ilvl w:val="0"/>
          <w:numId w:val="49"/>
        </w:numPr>
        <w:rPr>
          <w:rFonts w:ascii="Arial" w:hAnsi="Arial" w:cs="Arial"/>
          <w:bCs/>
          <w:lang w:val="en"/>
        </w:rPr>
      </w:pPr>
      <w:r w:rsidRPr="005767A3">
        <w:rPr>
          <w:rFonts w:ascii="Arial" w:hAnsi="Arial" w:cs="Arial"/>
          <w:bCs/>
          <w:lang w:val="en"/>
        </w:rPr>
        <w:t xml:space="preserve">Tap </w:t>
      </w:r>
      <w:r w:rsidRPr="005767A3">
        <w:rPr>
          <w:rFonts w:ascii="Arial" w:hAnsi="Arial" w:cs="Arial"/>
          <w:b/>
          <w:bCs/>
          <w:lang w:val="en"/>
        </w:rPr>
        <w:t>Download</w:t>
      </w:r>
      <w:r w:rsidRPr="005767A3">
        <w:rPr>
          <w:rFonts w:ascii="Arial" w:hAnsi="Arial" w:cs="Arial"/>
          <w:bCs/>
          <w:lang w:val="en"/>
        </w:rPr>
        <w:t>.</w:t>
      </w:r>
    </w:p>
    <w:p w14:paraId="45E1290B" w14:textId="77777777" w:rsidR="00485AF8" w:rsidRPr="005767A3" w:rsidRDefault="00485AF8" w:rsidP="00485AF8">
      <w:pPr>
        <w:numPr>
          <w:ilvl w:val="0"/>
          <w:numId w:val="49"/>
        </w:numPr>
        <w:rPr>
          <w:rFonts w:ascii="Arial" w:hAnsi="Arial" w:cs="Arial"/>
          <w:bCs/>
          <w:lang w:val="en"/>
        </w:rPr>
      </w:pPr>
      <w:r w:rsidRPr="005767A3">
        <w:rPr>
          <w:rFonts w:ascii="Arial" w:hAnsi="Arial" w:cs="Arial"/>
          <w:bCs/>
          <w:lang w:val="en"/>
        </w:rPr>
        <w:t xml:space="preserve">Enable </w:t>
      </w:r>
      <w:r w:rsidRPr="005767A3">
        <w:rPr>
          <w:rFonts w:ascii="Arial" w:hAnsi="Arial" w:cs="Arial"/>
          <w:b/>
          <w:bCs/>
          <w:lang w:val="en"/>
        </w:rPr>
        <w:t>Install Unknown Apps</w:t>
      </w:r>
      <w:r w:rsidRPr="005767A3">
        <w:rPr>
          <w:rFonts w:ascii="Arial" w:hAnsi="Arial" w:cs="Arial"/>
          <w:bCs/>
          <w:lang w:val="en"/>
        </w:rPr>
        <w:t xml:space="preserve"> if prompted.</w:t>
      </w:r>
    </w:p>
    <w:p w14:paraId="69F06DE6" w14:textId="77777777" w:rsidR="00485AF8" w:rsidRPr="005767A3" w:rsidRDefault="00485AF8" w:rsidP="00485AF8">
      <w:pPr>
        <w:numPr>
          <w:ilvl w:val="0"/>
          <w:numId w:val="49"/>
        </w:numPr>
        <w:rPr>
          <w:rFonts w:ascii="Arial" w:hAnsi="Arial" w:cs="Arial"/>
          <w:bCs/>
          <w:lang w:val="en"/>
        </w:rPr>
      </w:pPr>
      <w:r w:rsidRPr="005767A3">
        <w:rPr>
          <w:rFonts w:ascii="Arial" w:hAnsi="Arial" w:cs="Arial"/>
          <w:bCs/>
          <w:lang w:val="en"/>
        </w:rPr>
        <w:t xml:space="preserve">Tap </w:t>
      </w:r>
      <w:r w:rsidRPr="005767A3">
        <w:rPr>
          <w:rFonts w:ascii="Arial" w:hAnsi="Arial" w:cs="Arial"/>
          <w:b/>
          <w:bCs/>
          <w:lang w:val="en"/>
        </w:rPr>
        <w:t>Install</w:t>
      </w:r>
      <w:r w:rsidRPr="005767A3">
        <w:rPr>
          <w:rFonts w:ascii="Arial" w:hAnsi="Arial" w:cs="Arial"/>
          <w:bCs/>
          <w:lang w:val="en"/>
        </w:rPr>
        <w:t>.</w:t>
      </w:r>
    </w:p>
    <w:p w14:paraId="47B507C4" w14:textId="77777777" w:rsidR="00485AF8" w:rsidRPr="005767A3" w:rsidRDefault="00485AF8" w:rsidP="00485AF8">
      <w:pPr>
        <w:rPr>
          <w:rFonts w:ascii="Arial" w:hAnsi="Arial" w:cs="Arial"/>
          <w:b/>
          <w:bCs/>
          <w:lang w:val="en"/>
        </w:rPr>
      </w:pPr>
      <w:r w:rsidRPr="005767A3">
        <w:rPr>
          <w:rFonts w:ascii="Arial" w:hAnsi="Arial" w:cs="Arial"/>
          <w:b/>
          <w:bCs/>
          <w:lang w:val="en"/>
        </w:rPr>
        <w:t>Step 3 – Create Your Account</w:t>
      </w:r>
    </w:p>
    <w:p w14:paraId="06F7C3AC" w14:textId="77777777" w:rsidR="00485AF8" w:rsidRPr="005767A3" w:rsidRDefault="00485AF8" w:rsidP="00485AF8">
      <w:pPr>
        <w:numPr>
          <w:ilvl w:val="0"/>
          <w:numId w:val="50"/>
        </w:numPr>
        <w:rPr>
          <w:rFonts w:ascii="Arial" w:hAnsi="Arial" w:cs="Arial"/>
          <w:bCs/>
          <w:lang w:val="en"/>
        </w:rPr>
      </w:pPr>
      <w:r w:rsidRPr="005767A3">
        <w:rPr>
          <w:rFonts w:ascii="Arial" w:hAnsi="Arial" w:cs="Arial"/>
          <w:bCs/>
          <w:lang w:val="en"/>
        </w:rPr>
        <w:t>Open the app.</w:t>
      </w:r>
    </w:p>
    <w:p w14:paraId="6A1A4C50" w14:textId="77777777" w:rsidR="00485AF8" w:rsidRPr="005767A3" w:rsidRDefault="00485AF8" w:rsidP="00485AF8">
      <w:pPr>
        <w:numPr>
          <w:ilvl w:val="0"/>
          <w:numId w:val="50"/>
        </w:numPr>
        <w:rPr>
          <w:rFonts w:ascii="Arial" w:hAnsi="Arial" w:cs="Arial"/>
          <w:bCs/>
          <w:lang w:val="en"/>
        </w:rPr>
      </w:pPr>
      <w:r w:rsidRPr="005767A3">
        <w:rPr>
          <w:rFonts w:ascii="Arial" w:hAnsi="Arial" w:cs="Arial"/>
          <w:bCs/>
          <w:lang w:val="en"/>
        </w:rPr>
        <w:t xml:space="preserve">Tap </w:t>
      </w:r>
      <w:r w:rsidRPr="005767A3">
        <w:rPr>
          <w:rFonts w:ascii="Arial" w:hAnsi="Arial" w:cs="Arial"/>
          <w:b/>
          <w:bCs/>
          <w:lang w:val="en"/>
        </w:rPr>
        <w:t>Create Account</w:t>
      </w:r>
      <w:r w:rsidRPr="005767A3">
        <w:rPr>
          <w:rFonts w:ascii="Arial" w:hAnsi="Arial" w:cs="Arial"/>
          <w:bCs/>
          <w:lang w:val="en"/>
        </w:rPr>
        <w:t>.</w:t>
      </w:r>
    </w:p>
    <w:p w14:paraId="0DEE8710" w14:textId="77777777" w:rsidR="00485AF8" w:rsidRPr="005767A3" w:rsidRDefault="00485AF8" w:rsidP="00485AF8">
      <w:pPr>
        <w:numPr>
          <w:ilvl w:val="0"/>
          <w:numId w:val="50"/>
        </w:numPr>
        <w:rPr>
          <w:rFonts w:ascii="Arial" w:hAnsi="Arial" w:cs="Arial"/>
          <w:bCs/>
          <w:lang w:val="en"/>
        </w:rPr>
      </w:pPr>
      <w:r w:rsidRPr="005767A3">
        <w:rPr>
          <w:rFonts w:ascii="Arial" w:hAnsi="Arial" w:cs="Arial"/>
          <w:bCs/>
          <w:lang w:val="en"/>
        </w:rPr>
        <w:t>Enter email, password, and basic details.</w:t>
      </w:r>
    </w:p>
    <w:p w14:paraId="12C016CE" w14:textId="77777777" w:rsidR="00485AF8" w:rsidRPr="005767A3" w:rsidRDefault="00485AF8" w:rsidP="00485AF8">
      <w:pPr>
        <w:numPr>
          <w:ilvl w:val="0"/>
          <w:numId w:val="50"/>
        </w:numPr>
        <w:rPr>
          <w:rFonts w:ascii="Arial" w:hAnsi="Arial" w:cs="Arial"/>
          <w:bCs/>
          <w:lang w:val="en"/>
        </w:rPr>
      </w:pPr>
      <w:r w:rsidRPr="005767A3">
        <w:rPr>
          <w:rFonts w:ascii="Arial" w:hAnsi="Arial" w:cs="Arial"/>
          <w:bCs/>
          <w:lang w:val="en"/>
        </w:rPr>
        <w:t xml:space="preserve">Tap </w:t>
      </w:r>
      <w:r w:rsidRPr="005767A3">
        <w:rPr>
          <w:rFonts w:ascii="Arial" w:hAnsi="Arial" w:cs="Arial"/>
          <w:b/>
          <w:bCs/>
          <w:lang w:val="en"/>
        </w:rPr>
        <w:t>Sign Up</w:t>
      </w:r>
      <w:r w:rsidRPr="005767A3">
        <w:rPr>
          <w:rFonts w:ascii="Arial" w:hAnsi="Arial" w:cs="Arial"/>
          <w:bCs/>
          <w:lang w:val="en"/>
        </w:rPr>
        <w:t>.</w:t>
      </w:r>
    </w:p>
    <w:p w14:paraId="6E3793D5" w14:textId="77777777" w:rsidR="00485AF8" w:rsidRPr="005767A3" w:rsidRDefault="00485AF8" w:rsidP="00485AF8">
      <w:pPr>
        <w:numPr>
          <w:ilvl w:val="0"/>
          <w:numId w:val="50"/>
        </w:numPr>
        <w:rPr>
          <w:rFonts w:ascii="Arial" w:hAnsi="Arial" w:cs="Arial"/>
          <w:bCs/>
          <w:lang w:val="en"/>
        </w:rPr>
      </w:pPr>
      <w:r w:rsidRPr="005767A3">
        <w:rPr>
          <w:rFonts w:ascii="Arial" w:hAnsi="Arial" w:cs="Arial"/>
          <w:bCs/>
          <w:lang w:val="en"/>
        </w:rPr>
        <w:t>Log in.</w:t>
      </w:r>
    </w:p>
    <w:p w14:paraId="652F38A7" w14:textId="77777777" w:rsidR="00485AF8" w:rsidRPr="005767A3" w:rsidRDefault="00485AF8" w:rsidP="00485AF8">
      <w:pPr>
        <w:rPr>
          <w:rFonts w:ascii="Arial" w:hAnsi="Arial" w:cs="Arial"/>
          <w:b/>
          <w:bCs/>
          <w:lang w:val="en"/>
        </w:rPr>
      </w:pPr>
      <w:r w:rsidRPr="005767A3">
        <w:rPr>
          <w:rFonts w:ascii="Arial" w:hAnsi="Arial" w:cs="Arial"/>
          <w:b/>
          <w:bCs/>
          <w:lang w:val="en"/>
        </w:rPr>
        <w:t xml:space="preserve">Step 4 – Connect Dispenser to </w:t>
      </w:r>
      <w:proofErr w:type="spellStart"/>
      <w:r w:rsidRPr="005767A3">
        <w:rPr>
          <w:rFonts w:ascii="Arial" w:hAnsi="Arial" w:cs="Arial"/>
          <w:b/>
          <w:bCs/>
          <w:lang w:val="en"/>
        </w:rPr>
        <w:t>WiFi</w:t>
      </w:r>
      <w:proofErr w:type="spellEnd"/>
    </w:p>
    <w:p w14:paraId="5F9D5C9F" w14:textId="77777777" w:rsidR="00485AF8" w:rsidRPr="005767A3" w:rsidRDefault="00485AF8" w:rsidP="00485AF8">
      <w:pPr>
        <w:numPr>
          <w:ilvl w:val="0"/>
          <w:numId w:val="51"/>
        </w:numPr>
        <w:rPr>
          <w:rFonts w:ascii="Arial" w:hAnsi="Arial" w:cs="Arial"/>
          <w:bCs/>
          <w:lang w:val="en"/>
        </w:rPr>
      </w:pPr>
      <w:r w:rsidRPr="005767A3">
        <w:rPr>
          <w:rFonts w:ascii="Arial" w:hAnsi="Arial" w:cs="Arial"/>
          <w:bCs/>
          <w:lang w:val="en"/>
        </w:rPr>
        <w:t xml:space="preserve">Go to </w:t>
      </w:r>
      <w:proofErr w:type="spellStart"/>
      <w:r w:rsidRPr="005767A3">
        <w:rPr>
          <w:rFonts w:ascii="Arial" w:hAnsi="Arial" w:cs="Arial"/>
          <w:b/>
          <w:bCs/>
          <w:lang w:val="en"/>
        </w:rPr>
        <w:t>WiFi</w:t>
      </w:r>
      <w:proofErr w:type="spellEnd"/>
      <w:r w:rsidRPr="005767A3">
        <w:rPr>
          <w:rFonts w:ascii="Arial" w:hAnsi="Arial" w:cs="Arial"/>
          <w:b/>
          <w:bCs/>
          <w:lang w:val="en"/>
        </w:rPr>
        <w:t xml:space="preserve"> Setup</w:t>
      </w:r>
      <w:r w:rsidRPr="005767A3">
        <w:rPr>
          <w:rFonts w:ascii="Arial" w:hAnsi="Arial" w:cs="Arial"/>
          <w:bCs/>
          <w:lang w:val="en"/>
        </w:rPr>
        <w:t>.</w:t>
      </w:r>
    </w:p>
    <w:p w14:paraId="32F72691" w14:textId="77777777" w:rsidR="00485AF8" w:rsidRPr="005767A3" w:rsidRDefault="00485AF8" w:rsidP="00485AF8">
      <w:pPr>
        <w:numPr>
          <w:ilvl w:val="0"/>
          <w:numId w:val="51"/>
        </w:numPr>
        <w:rPr>
          <w:rFonts w:ascii="Arial" w:hAnsi="Arial" w:cs="Arial"/>
          <w:bCs/>
          <w:lang w:val="en"/>
        </w:rPr>
      </w:pPr>
      <w:r w:rsidRPr="005767A3">
        <w:rPr>
          <w:rFonts w:ascii="Arial" w:hAnsi="Arial" w:cs="Arial"/>
          <w:bCs/>
          <w:lang w:val="en"/>
        </w:rPr>
        <w:t>Connect to ESP32</w:t>
      </w:r>
    </w:p>
    <w:p w14:paraId="4E8F443E" w14:textId="77777777" w:rsidR="00485AF8" w:rsidRPr="005767A3" w:rsidRDefault="00485AF8" w:rsidP="00485AF8">
      <w:pPr>
        <w:numPr>
          <w:ilvl w:val="0"/>
          <w:numId w:val="51"/>
        </w:numPr>
        <w:rPr>
          <w:rFonts w:ascii="Arial" w:hAnsi="Arial" w:cs="Arial"/>
          <w:bCs/>
          <w:lang w:val="en"/>
        </w:rPr>
      </w:pPr>
      <w:r w:rsidRPr="005767A3">
        <w:rPr>
          <w:rFonts w:ascii="Arial" w:hAnsi="Arial" w:cs="Arial"/>
          <w:bCs/>
          <w:lang w:val="en"/>
        </w:rPr>
        <w:t xml:space="preserve">Select your </w:t>
      </w:r>
      <w:proofErr w:type="spellStart"/>
      <w:r w:rsidRPr="005767A3">
        <w:rPr>
          <w:rFonts w:ascii="Arial" w:hAnsi="Arial" w:cs="Arial"/>
          <w:bCs/>
          <w:lang w:val="en"/>
        </w:rPr>
        <w:t>WiFi</w:t>
      </w:r>
      <w:proofErr w:type="spellEnd"/>
      <w:r w:rsidRPr="005767A3">
        <w:rPr>
          <w:rFonts w:ascii="Arial" w:hAnsi="Arial" w:cs="Arial"/>
          <w:bCs/>
          <w:lang w:val="en"/>
        </w:rPr>
        <w:t xml:space="preserve"> network.</w:t>
      </w:r>
    </w:p>
    <w:p w14:paraId="6939E7DF" w14:textId="77777777" w:rsidR="00485AF8" w:rsidRPr="005767A3" w:rsidRDefault="00485AF8" w:rsidP="00485AF8">
      <w:pPr>
        <w:numPr>
          <w:ilvl w:val="0"/>
          <w:numId w:val="51"/>
        </w:numPr>
        <w:rPr>
          <w:rFonts w:ascii="Arial" w:hAnsi="Arial" w:cs="Arial"/>
          <w:bCs/>
          <w:lang w:val="en"/>
        </w:rPr>
      </w:pPr>
      <w:r w:rsidRPr="005767A3">
        <w:rPr>
          <w:rFonts w:ascii="Arial" w:hAnsi="Arial" w:cs="Arial"/>
          <w:bCs/>
          <w:lang w:val="en"/>
        </w:rPr>
        <w:t>Enter password.</w:t>
      </w:r>
    </w:p>
    <w:p w14:paraId="6D813EAF" w14:textId="77777777" w:rsidR="00485AF8" w:rsidRPr="005767A3" w:rsidRDefault="00485AF8" w:rsidP="00485AF8">
      <w:pPr>
        <w:numPr>
          <w:ilvl w:val="0"/>
          <w:numId w:val="51"/>
        </w:numPr>
        <w:rPr>
          <w:rFonts w:ascii="Arial" w:hAnsi="Arial" w:cs="Arial"/>
          <w:bCs/>
          <w:lang w:val="en"/>
        </w:rPr>
      </w:pPr>
      <w:r w:rsidRPr="005767A3">
        <w:rPr>
          <w:rFonts w:ascii="Arial" w:hAnsi="Arial" w:cs="Arial"/>
          <w:bCs/>
          <w:lang w:val="en"/>
        </w:rPr>
        <w:t>Wait for confirmation.</w:t>
      </w:r>
    </w:p>
    <w:p w14:paraId="124EB644" w14:textId="77777777" w:rsidR="00485AF8" w:rsidRPr="005767A3" w:rsidRDefault="00485AF8" w:rsidP="00485AF8">
      <w:pPr>
        <w:rPr>
          <w:rFonts w:ascii="Arial" w:hAnsi="Arial" w:cs="Arial"/>
          <w:b/>
          <w:bCs/>
          <w:lang w:val="en"/>
        </w:rPr>
      </w:pPr>
      <w:r w:rsidRPr="005767A3">
        <w:rPr>
          <w:rFonts w:ascii="Arial" w:hAnsi="Arial" w:cs="Arial"/>
          <w:b/>
          <w:bCs/>
          <w:lang w:val="en"/>
        </w:rPr>
        <w:t>3. Adding Medications</w:t>
      </w:r>
    </w:p>
    <w:p w14:paraId="70B2F763" w14:textId="77777777" w:rsidR="00485AF8" w:rsidRPr="005767A3" w:rsidRDefault="00485AF8" w:rsidP="00485AF8">
      <w:pPr>
        <w:numPr>
          <w:ilvl w:val="0"/>
          <w:numId w:val="52"/>
        </w:numPr>
        <w:rPr>
          <w:rFonts w:ascii="Arial" w:hAnsi="Arial" w:cs="Arial"/>
          <w:bCs/>
          <w:lang w:val="en"/>
        </w:rPr>
      </w:pPr>
      <w:r w:rsidRPr="005767A3">
        <w:rPr>
          <w:rFonts w:ascii="Arial" w:hAnsi="Arial" w:cs="Arial"/>
          <w:bCs/>
          <w:lang w:val="en"/>
        </w:rPr>
        <w:t xml:space="preserve">Go to </w:t>
      </w:r>
      <w:r w:rsidRPr="005767A3">
        <w:rPr>
          <w:rFonts w:ascii="Arial" w:hAnsi="Arial" w:cs="Arial"/>
          <w:b/>
          <w:bCs/>
          <w:lang w:val="en"/>
        </w:rPr>
        <w:t>Home</w:t>
      </w:r>
      <w:r w:rsidRPr="005767A3">
        <w:rPr>
          <w:rFonts w:ascii="Arial" w:hAnsi="Arial" w:cs="Arial"/>
          <w:bCs/>
          <w:lang w:val="en"/>
        </w:rPr>
        <w:t>.</w:t>
      </w:r>
    </w:p>
    <w:p w14:paraId="1CC98302" w14:textId="77777777" w:rsidR="00485AF8" w:rsidRPr="005767A3" w:rsidRDefault="00485AF8" w:rsidP="00485AF8">
      <w:pPr>
        <w:numPr>
          <w:ilvl w:val="0"/>
          <w:numId w:val="52"/>
        </w:numPr>
        <w:rPr>
          <w:rFonts w:ascii="Arial" w:hAnsi="Arial" w:cs="Arial"/>
          <w:bCs/>
          <w:lang w:val="en"/>
        </w:rPr>
      </w:pPr>
      <w:r w:rsidRPr="005767A3">
        <w:rPr>
          <w:rFonts w:ascii="Arial" w:hAnsi="Arial" w:cs="Arial"/>
          <w:bCs/>
          <w:lang w:val="en"/>
        </w:rPr>
        <w:t xml:space="preserve">Tap </w:t>
      </w:r>
      <w:r w:rsidRPr="005767A3">
        <w:rPr>
          <w:rFonts w:ascii="Arial" w:hAnsi="Arial" w:cs="Arial"/>
          <w:b/>
          <w:bCs/>
          <w:lang w:val="en"/>
        </w:rPr>
        <w:t>+ Add Medication</w:t>
      </w:r>
      <w:r w:rsidRPr="005767A3">
        <w:rPr>
          <w:rFonts w:ascii="Arial" w:hAnsi="Arial" w:cs="Arial"/>
          <w:bCs/>
          <w:lang w:val="en"/>
        </w:rPr>
        <w:t>.</w:t>
      </w:r>
    </w:p>
    <w:p w14:paraId="79B3A8E2" w14:textId="77777777" w:rsidR="00485AF8" w:rsidRPr="005767A3" w:rsidRDefault="00485AF8" w:rsidP="00485AF8">
      <w:pPr>
        <w:numPr>
          <w:ilvl w:val="0"/>
          <w:numId w:val="52"/>
        </w:numPr>
        <w:rPr>
          <w:rFonts w:ascii="Arial" w:hAnsi="Arial" w:cs="Arial"/>
          <w:bCs/>
          <w:lang w:val="en"/>
        </w:rPr>
      </w:pPr>
      <w:r w:rsidRPr="005767A3">
        <w:rPr>
          <w:rFonts w:ascii="Arial" w:hAnsi="Arial" w:cs="Arial"/>
          <w:bCs/>
          <w:lang w:val="en"/>
        </w:rPr>
        <w:t>Enter medication name, dosage, instructions.</w:t>
      </w:r>
    </w:p>
    <w:p w14:paraId="7C62D90A" w14:textId="77777777" w:rsidR="00485AF8" w:rsidRPr="005767A3" w:rsidRDefault="00485AF8" w:rsidP="00485AF8">
      <w:pPr>
        <w:numPr>
          <w:ilvl w:val="0"/>
          <w:numId w:val="52"/>
        </w:numPr>
        <w:rPr>
          <w:rFonts w:ascii="Arial" w:hAnsi="Arial" w:cs="Arial"/>
          <w:bCs/>
          <w:lang w:val="en"/>
        </w:rPr>
      </w:pPr>
      <w:r w:rsidRPr="005767A3">
        <w:rPr>
          <w:rFonts w:ascii="Arial" w:hAnsi="Arial" w:cs="Arial"/>
          <w:bCs/>
          <w:lang w:val="en"/>
        </w:rPr>
        <w:t xml:space="preserve">Tap </w:t>
      </w:r>
      <w:r w:rsidRPr="005767A3">
        <w:rPr>
          <w:rFonts w:ascii="Arial" w:hAnsi="Arial" w:cs="Arial"/>
          <w:b/>
          <w:bCs/>
          <w:lang w:val="en"/>
        </w:rPr>
        <w:t>Next</w:t>
      </w:r>
      <w:r w:rsidRPr="005767A3">
        <w:rPr>
          <w:rFonts w:ascii="Arial" w:hAnsi="Arial" w:cs="Arial"/>
          <w:bCs/>
          <w:lang w:val="en"/>
        </w:rPr>
        <w:t>.</w:t>
      </w:r>
    </w:p>
    <w:p w14:paraId="772D470C" w14:textId="77777777" w:rsidR="00485AF8" w:rsidRPr="005767A3" w:rsidRDefault="00485AF8" w:rsidP="00485AF8">
      <w:pPr>
        <w:rPr>
          <w:rFonts w:ascii="Arial" w:hAnsi="Arial" w:cs="Arial"/>
          <w:bCs/>
          <w:lang w:val="en"/>
        </w:rPr>
      </w:pPr>
    </w:p>
    <w:p w14:paraId="1F0B7F4A" w14:textId="77777777" w:rsidR="00485AF8" w:rsidRPr="005767A3" w:rsidRDefault="00485AF8" w:rsidP="00485AF8">
      <w:pPr>
        <w:rPr>
          <w:rFonts w:ascii="Arial" w:hAnsi="Arial" w:cs="Arial"/>
          <w:b/>
          <w:bCs/>
          <w:lang w:val="en"/>
        </w:rPr>
      </w:pPr>
      <w:r w:rsidRPr="005767A3">
        <w:rPr>
          <w:rFonts w:ascii="Arial" w:hAnsi="Arial" w:cs="Arial"/>
          <w:b/>
          <w:bCs/>
          <w:lang w:val="en"/>
        </w:rPr>
        <w:t>Schedule Setup</w:t>
      </w:r>
    </w:p>
    <w:p w14:paraId="171EEAF7" w14:textId="77777777" w:rsidR="00485AF8" w:rsidRPr="005767A3" w:rsidRDefault="00485AF8" w:rsidP="00485AF8">
      <w:pPr>
        <w:numPr>
          <w:ilvl w:val="0"/>
          <w:numId w:val="53"/>
        </w:numPr>
        <w:rPr>
          <w:rFonts w:ascii="Arial" w:hAnsi="Arial" w:cs="Arial"/>
          <w:bCs/>
          <w:lang w:val="en"/>
        </w:rPr>
      </w:pPr>
      <w:r w:rsidRPr="005767A3">
        <w:rPr>
          <w:rFonts w:ascii="Arial" w:hAnsi="Arial" w:cs="Arial"/>
          <w:bCs/>
          <w:lang w:val="en"/>
        </w:rPr>
        <w:t>Choose frequency (Daily / Weekly / As Needed)</w:t>
      </w:r>
    </w:p>
    <w:p w14:paraId="1828B83C" w14:textId="77777777" w:rsidR="00485AF8" w:rsidRPr="005767A3" w:rsidRDefault="00485AF8" w:rsidP="00485AF8">
      <w:pPr>
        <w:numPr>
          <w:ilvl w:val="0"/>
          <w:numId w:val="53"/>
        </w:numPr>
        <w:rPr>
          <w:rFonts w:ascii="Arial" w:hAnsi="Arial" w:cs="Arial"/>
          <w:bCs/>
          <w:lang w:val="en"/>
        </w:rPr>
      </w:pPr>
      <w:r w:rsidRPr="005767A3">
        <w:rPr>
          <w:rFonts w:ascii="Arial" w:hAnsi="Arial" w:cs="Arial"/>
          <w:bCs/>
          <w:lang w:val="en"/>
        </w:rPr>
        <w:t>Set dose times</w:t>
      </w:r>
    </w:p>
    <w:p w14:paraId="6D30999B" w14:textId="77777777" w:rsidR="00485AF8" w:rsidRPr="005767A3" w:rsidRDefault="00485AF8" w:rsidP="00485AF8">
      <w:pPr>
        <w:numPr>
          <w:ilvl w:val="0"/>
          <w:numId w:val="53"/>
        </w:numPr>
        <w:rPr>
          <w:rFonts w:ascii="Arial" w:hAnsi="Arial" w:cs="Arial"/>
          <w:bCs/>
          <w:lang w:val="en"/>
        </w:rPr>
      </w:pPr>
      <w:r w:rsidRPr="005767A3">
        <w:rPr>
          <w:rFonts w:ascii="Arial" w:hAnsi="Arial" w:cs="Arial"/>
          <w:bCs/>
          <w:lang w:val="en"/>
        </w:rPr>
        <w:t>Assign dispenser slot</w:t>
      </w:r>
    </w:p>
    <w:p w14:paraId="7C81B7E8" w14:textId="77777777" w:rsidR="00485AF8" w:rsidRPr="005767A3" w:rsidRDefault="00485AF8" w:rsidP="00485AF8">
      <w:pPr>
        <w:numPr>
          <w:ilvl w:val="0"/>
          <w:numId w:val="53"/>
        </w:numPr>
        <w:rPr>
          <w:rFonts w:ascii="Arial" w:hAnsi="Arial" w:cs="Arial"/>
          <w:bCs/>
          <w:lang w:val="en"/>
        </w:rPr>
      </w:pPr>
      <w:r w:rsidRPr="005767A3">
        <w:rPr>
          <w:rFonts w:ascii="Arial" w:hAnsi="Arial" w:cs="Arial"/>
          <w:bCs/>
          <w:lang w:val="en"/>
        </w:rPr>
        <w:t xml:space="preserve">Tap </w:t>
      </w:r>
      <w:r w:rsidRPr="005767A3">
        <w:rPr>
          <w:rFonts w:ascii="Arial" w:hAnsi="Arial" w:cs="Arial"/>
          <w:b/>
          <w:bCs/>
          <w:lang w:val="en"/>
        </w:rPr>
        <w:t>Save</w:t>
      </w:r>
    </w:p>
    <w:p w14:paraId="17792F01" w14:textId="77777777" w:rsidR="00485AF8" w:rsidRPr="005767A3" w:rsidRDefault="00485AF8" w:rsidP="00485AF8">
      <w:pPr>
        <w:rPr>
          <w:rFonts w:ascii="Arial" w:hAnsi="Arial" w:cs="Arial"/>
          <w:b/>
          <w:bCs/>
          <w:lang w:val="en"/>
        </w:rPr>
      </w:pPr>
      <w:r w:rsidRPr="005767A3">
        <w:rPr>
          <w:rFonts w:ascii="Arial" w:hAnsi="Arial" w:cs="Arial"/>
          <w:b/>
          <w:bCs/>
          <w:lang w:val="en"/>
        </w:rPr>
        <w:t>4. Daily Use</w:t>
      </w:r>
    </w:p>
    <w:p w14:paraId="1F0CE63F" w14:textId="77777777" w:rsidR="00485AF8" w:rsidRPr="005767A3" w:rsidRDefault="00485AF8" w:rsidP="00485AF8">
      <w:pPr>
        <w:rPr>
          <w:rFonts w:ascii="Arial" w:hAnsi="Arial" w:cs="Arial"/>
          <w:b/>
          <w:bCs/>
          <w:lang w:val="en"/>
        </w:rPr>
      </w:pPr>
      <w:r w:rsidRPr="005767A3">
        <w:rPr>
          <w:rFonts w:ascii="Arial" w:hAnsi="Arial" w:cs="Arial"/>
          <w:b/>
          <w:bCs/>
          <w:lang w:val="en"/>
        </w:rPr>
        <w:t>When a dose is due:</w:t>
      </w:r>
    </w:p>
    <w:p w14:paraId="4CE9D128" w14:textId="77777777" w:rsidR="00485AF8" w:rsidRPr="005767A3" w:rsidRDefault="00485AF8" w:rsidP="00485AF8">
      <w:pPr>
        <w:numPr>
          <w:ilvl w:val="0"/>
          <w:numId w:val="54"/>
        </w:numPr>
        <w:rPr>
          <w:rFonts w:ascii="Arial" w:hAnsi="Arial" w:cs="Arial"/>
          <w:bCs/>
          <w:lang w:val="en"/>
        </w:rPr>
      </w:pPr>
      <w:r w:rsidRPr="005767A3">
        <w:rPr>
          <w:rFonts w:ascii="Arial" w:hAnsi="Arial" w:cs="Arial"/>
          <w:bCs/>
          <w:lang w:val="en"/>
        </w:rPr>
        <w:t>App sends a notification.</w:t>
      </w:r>
    </w:p>
    <w:p w14:paraId="4109D64E" w14:textId="77777777" w:rsidR="00485AF8" w:rsidRPr="005767A3" w:rsidRDefault="00485AF8" w:rsidP="00485AF8">
      <w:pPr>
        <w:numPr>
          <w:ilvl w:val="0"/>
          <w:numId w:val="54"/>
        </w:numPr>
        <w:rPr>
          <w:rFonts w:ascii="Arial" w:hAnsi="Arial" w:cs="Arial"/>
          <w:bCs/>
          <w:lang w:val="en"/>
        </w:rPr>
      </w:pPr>
      <w:r w:rsidRPr="005767A3">
        <w:rPr>
          <w:rFonts w:ascii="Arial" w:hAnsi="Arial" w:cs="Arial"/>
          <w:bCs/>
          <w:lang w:val="en"/>
        </w:rPr>
        <w:t>Dispenser rotates/drops medication.</w:t>
      </w:r>
    </w:p>
    <w:p w14:paraId="316F41F5" w14:textId="77777777" w:rsidR="00485AF8" w:rsidRPr="005767A3" w:rsidRDefault="00485AF8" w:rsidP="00485AF8">
      <w:pPr>
        <w:numPr>
          <w:ilvl w:val="0"/>
          <w:numId w:val="54"/>
        </w:numPr>
        <w:rPr>
          <w:rFonts w:ascii="Arial" w:hAnsi="Arial" w:cs="Arial"/>
          <w:bCs/>
          <w:lang w:val="en"/>
        </w:rPr>
      </w:pPr>
      <w:r w:rsidRPr="005767A3">
        <w:rPr>
          <w:rFonts w:ascii="Arial" w:hAnsi="Arial" w:cs="Arial"/>
          <w:bCs/>
          <w:lang w:val="en"/>
        </w:rPr>
        <w:lastRenderedPageBreak/>
        <w:t xml:space="preserve">Tap </w:t>
      </w:r>
      <w:r w:rsidRPr="005767A3">
        <w:rPr>
          <w:rFonts w:ascii="Arial" w:hAnsi="Arial" w:cs="Arial"/>
          <w:b/>
          <w:bCs/>
          <w:lang w:val="en"/>
        </w:rPr>
        <w:t>Take</w:t>
      </w:r>
      <w:r w:rsidRPr="005767A3">
        <w:rPr>
          <w:rFonts w:ascii="Arial" w:hAnsi="Arial" w:cs="Arial"/>
          <w:bCs/>
          <w:lang w:val="en"/>
        </w:rPr>
        <w:t xml:space="preserve">, </w:t>
      </w:r>
      <w:r w:rsidRPr="005767A3">
        <w:rPr>
          <w:rFonts w:ascii="Arial" w:hAnsi="Arial" w:cs="Arial"/>
          <w:b/>
          <w:bCs/>
          <w:lang w:val="en"/>
        </w:rPr>
        <w:t>Skip</w:t>
      </w:r>
      <w:r w:rsidRPr="005767A3">
        <w:rPr>
          <w:rFonts w:ascii="Arial" w:hAnsi="Arial" w:cs="Arial"/>
          <w:bCs/>
          <w:lang w:val="en"/>
        </w:rPr>
        <w:t xml:space="preserve">, or </w:t>
      </w:r>
      <w:r w:rsidRPr="005767A3">
        <w:rPr>
          <w:rFonts w:ascii="Arial" w:hAnsi="Arial" w:cs="Arial"/>
          <w:b/>
          <w:bCs/>
          <w:lang w:val="en"/>
        </w:rPr>
        <w:t>Snooze</w:t>
      </w:r>
      <w:r w:rsidRPr="005767A3">
        <w:rPr>
          <w:rFonts w:ascii="Arial" w:hAnsi="Arial" w:cs="Arial"/>
          <w:bCs/>
          <w:lang w:val="en"/>
        </w:rPr>
        <w:t xml:space="preserve"> in the app.</w:t>
      </w:r>
    </w:p>
    <w:p w14:paraId="144222C2" w14:textId="77777777" w:rsidR="00485AF8" w:rsidRPr="005767A3" w:rsidRDefault="00485AF8" w:rsidP="00485AF8">
      <w:pPr>
        <w:rPr>
          <w:rFonts w:ascii="Arial" w:hAnsi="Arial" w:cs="Arial"/>
          <w:b/>
          <w:bCs/>
          <w:lang w:val="en"/>
        </w:rPr>
      </w:pPr>
      <w:r w:rsidRPr="005767A3">
        <w:rPr>
          <w:rFonts w:ascii="Arial" w:hAnsi="Arial" w:cs="Arial"/>
          <w:b/>
          <w:bCs/>
          <w:lang w:val="en"/>
        </w:rPr>
        <w:t>5. Tracking Progress</w:t>
      </w:r>
    </w:p>
    <w:p w14:paraId="483C1C48" w14:textId="77777777" w:rsidR="00485AF8" w:rsidRPr="005767A3" w:rsidRDefault="00485AF8" w:rsidP="00485AF8">
      <w:pPr>
        <w:numPr>
          <w:ilvl w:val="0"/>
          <w:numId w:val="55"/>
        </w:numPr>
        <w:rPr>
          <w:rFonts w:ascii="Arial" w:hAnsi="Arial" w:cs="Arial"/>
          <w:bCs/>
          <w:lang w:val="en"/>
        </w:rPr>
      </w:pPr>
      <w:r w:rsidRPr="005767A3">
        <w:rPr>
          <w:rFonts w:ascii="Arial" w:hAnsi="Arial" w:cs="Arial"/>
          <w:b/>
          <w:bCs/>
          <w:lang w:val="en"/>
        </w:rPr>
        <w:t>Reports:</w:t>
      </w:r>
      <w:r w:rsidRPr="005767A3">
        <w:rPr>
          <w:rFonts w:ascii="Arial" w:hAnsi="Arial" w:cs="Arial"/>
          <w:bCs/>
          <w:lang w:val="en"/>
        </w:rPr>
        <w:t xml:space="preserve"> View graphs of weekly/monthly adherence.</w:t>
      </w:r>
    </w:p>
    <w:p w14:paraId="4515CBA6" w14:textId="77777777" w:rsidR="00485AF8" w:rsidRPr="005767A3" w:rsidRDefault="00485AF8" w:rsidP="00485AF8">
      <w:pPr>
        <w:numPr>
          <w:ilvl w:val="0"/>
          <w:numId w:val="55"/>
        </w:numPr>
        <w:rPr>
          <w:rFonts w:ascii="Arial" w:hAnsi="Arial" w:cs="Arial"/>
          <w:bCs/>
          <w:lang w:val="en"/>
        </w:rPr>
      </w:pPr>
      <w:r w:rsidRPr="005767A3">
        <w:rPr>
          <w:rFonts w:ascii="Arial" w:hAnsi="Arial" w:cs="Arial"/>
          <w:b/>
          <w:bCs/>
          <w:lang w:val="en"/>
        </w:rPr>
        <w:t>History:</w:t>
      </w:r>
      <w:r w:rsidRPr="005767A3">
        <w:rPr>
          <w:rFonts w:ascii="Arial" w:hAnsi="Arial" w:cs="Arial"/>
          <w:bCs/>
          <w:lang w:val="en"/>
        </w:rPr>
        <w:t xml:space="preserve"> Review taken, missed, or skipped doses.</w:t>
      </w:r>
    </w:p>
    <w:p w14:paraId="703282CF" w14:textId="77777777" w:rsidR="00485AF8" w:rsidRPr="005767A3" w:rsidRDefault="00485AF8" w:rsidP="00485AF8">
      <w:pPr>
        <w:rPr>
          <w:rFonts w:ascii="Arial" w:hAnsi="Arial" w:cs="Arial"/>
          <w:b/>
          <w:bCs/>
          <w:lang w:val="en"/>
        </w:rPr>
      </w:pPr>
      <w:r w:rsidRPr="005767A3">
        <w:rPr>
          <w:rFonts w:ascii="Arial" w:hAnsi="Arial" w:cs="Arial"/>
          <w:b/>
          <w:bCs/>
          <w:lang w:val="en"/>
        </w:rPr>
        <w:t>6. Refilling the Dispenser</w:t>
      </w:r>
    </w:p>
    <w:p w14:paraId="5CD1216E" w14:textId="77777777" w:rsidR="00485AF8" w:rsidRPr="005767A3" w:rsidRDefault="00485AF8" w:rsidP="00485AF8">
      <w:pPr>
        <w:numPr>
          <w:ilvl w:val="0"/>
          <w:numId w:val="56"/>
        </w:numPr>
        <w:rPr>
          <w:rFonts w:ascii="Arial" w:hAnsi="Arial" w:cs="Arial"/>
          <w:bCs/>
          <w:lang w:val="en"/>
        </w:rPr>
      </w:pPr>
      <w:r w:rsidRPr="005767A3">
        <w:rPr>
          <w:rFonts w:ascii="Arial" w:hAnsi="Arial" w:cs="Arial"/>
          <w:bCs/>
          <w:lang w:val="en"/>
        </w:rPr>
        <w:t>Open the lid.</w:t>
      </w:r>
    </w:p>
    <w:p w14:paraId="5DFC57E5" w14:textId="77777777" w:rsidR="00485AF8" w:rsidRPr="005767A3" w:rsidRDefault="00485AF8" w:rsidP="00485AF8">
      <w:pPr>
        <w:numPr>
          <w:ilvl w:val="0"/>
          <w:numId w:val="56"/>
        </w:numPr>
        <w:rPr>
          <w:rFonts w:ascii="Arial" w:hAnsi="Arial" w:cs="Arial"/>
          <w:bCs/>
          <w:lang w:val="en"/>
        </w:rPr>
      </w:pPr>
      <w:r w:rsidRPr="005767A3">
        <w:rPr>
          <w:rFonts w:ascii="Arial" w:hAnsi="Arial" w:cs="Arial"/>
          <w:bCs/>
          <w:lang w:val="en"/>
        </w:rPr>
        <w:t>Refill the correct compartment.</w:t>
      </w:r>
    </w:p>
    <w:p w14:paraId="34C4CB5A" w14:textId="77777777" w:rsidR="00485AF8" w:rsidRPr="005767A3" w:rsidRDefault="00485AF8" w:rsidP="00485AF8">
      <w:pPr>
        <w:numPr>
          <w:ilvl w:val="0"/>
          <w:numId w:val="56"/>
        </w:numPr>
        <w:rPr>
          <w:rFonts w:ascii="Arial" w:hAnsi="Arial" w:cs="Arial"/>
          <w:bCs/>
          <w:lang w:val="en"/>
        </w:rPr>
      </w:pPr>
      <w:r w:rsidRPr="005767A3">
        <w:rPr>
          <w:rFonts w:ascii="Arial" w:hAnsi="Arial" w:cs="Arial"/>
          <w:bCs/>
          <w:lang w:val="en"/>
        </w:rPr>
        <w:t>Close lid securely.</w:t>
      </w:r>
    </w:p>
    <w:p w14:paraId="7CBA0964" w14:textId="77777777" w:rsidR="00485AF8" w:rsidRPr="005767A3" w:rsidRDefault="00485AF8" w:rsidP="00485AF8">
      <w:pPr>
        <w:rPr>
          <w:rFonts w:ascii="Arial" w:hAnsi="Arial" w:cs="Arial"/>
          <w:bCs/>
          <w:lang w:val="en"/>
        </w:rPr>
      </w:pPr>
    </w:p>
    <w:p w14:paraId="08074F65" w14:textId="77777777" w:rsidR="00485AF8" w:rsidRPr="005767A3" w:rsidRDefault="00485AF8" w:rsidP="00485AF8">
      <w:pPr>
        <w:rPr>
          <w:rFonts w:ascii="Arial" w:hAnsi="Arial" w:cs="Arial"/>
          <w:b/>
          <w:bCs/>
          <w:lang w:val="en"/>
        </w:rPr>
      </w:pPr>
      <w:r w:rsidRPr="005767A3">
        <w:rPr>
          <w:rFonts w:ascii="Arial" w:hAnsi="Arial" w:cs="Arial"/>
          <w:b/>
          <w:bCs/>
          <w:lang w:val="en"/>
        </w:rPr>
        <w:t>7. Basic Troubleshooting</w:t>
      </w:r>
    </w:p>
    <w:p w14:paraId="1B7D9828" w14:textId="77777777" w:rsidR="00485AF8" w:rsidRPr="005767A3" w:rsidRDefault="00485AF8" w:rsidP="00485AF8">
      <w:pPr>
        <w:numPr>
          <w:ilvl w:val="0"/>
          <w:numId w:val="57"/>
        </w:numPr>
        <w:rPr>
          <w:rFonts w:ascii="Arial" w:hAnsi="Arial" w:cs="Arial"/>
          <w:bCs/>
          <w:lang w:val="en"/>
        </w:rPr>
      </w:pPr>
      <w:r w:rsidRPr="005767A3">
        <w:rPr>
          <w:rFonts w:ascii="Arial" w:hAnsi="Arial" w:cs="Arial"/>
          <w:b/>
          <w:bCs/>
          <w:lang w:val="en"/>
        </w:rPr>
        <w:t xml:space="preserve">No </w:t>
      </w:r>
      <w:proofErr w:type="spellStart"/>
      <w:r w:rsidRPr="005767A3">
        <w:rPr>
          <w:rFonts w:ascii="Arial" w:hAnsi="Arial" w:cs="Arial"/>
          <w:b/>
          <w:bCs/>
          <w:lang w:val="en"/>
        </w:rPr>
        <w:t>WiFi</w:t>
      </w:r>
      <w:proofErr w:type="spellEnd"/>
      <w:r w:rsidRPr="005767A3">
        <w:rPr>
          <w:rFonts w:ascii="Arial" w:hAnsi="Arial" w:cs="Arial"/>
          <w:b/>
          <w:bCs/>
          <w:lang w:val="en"/>
        </w:rPr>
        <w:t>:</w:t>
      </w:r>
      <w:r w:rsidRPr="005767A3">
        <w:rPr>
          <w:rFonts w:ascii="Arial" w:hAnsi="Arial" w:cs="Arial"/>
          <w:bCs/>
          <w:lang w:val="en"/>
        </w:rPr>
        <w:t xml:space="preserve"> Restart router and reconnect.</w:t>
      </w:r>
    </w:p>
    <w:p w14:paraId="3C42EE6E" w14:textId="77777777" w:rsidR="00485AF8" w:rsidRPr="005767A3" w:rsidRDefault="00485AF8" w:rsidP="00485AF8">
      <w:pPr>
        <w:numPr>
          <w:ilvl w:val="0"/>
          <w:numId w:val="57"/>
        </w:numPr>
        <w:rPr>
          <w:rFonts w:ascii="Arial" w:hAnsi="Arial" w:cs="Arial"/>
          <w:bCs/>
          <w:lang w:val="en"/>
        </w:rPr>
      </w:pPr>
      <w:r w:rsidRPr="005767A3">
        <w:rPr>
          <w:rFonts w:ascii="Arial" w:hAnsi="Arial" w:cs="Arial"/>
          <w:b/>
          <w:bCs/>
          <w:lang w:val="en"/>
        </w:rPr>
        <w:t>Not dispensing:</w:t>
      </w:r>
      <w:r w:rsidRPr="005767A3">
        <w:rPr>
          <w:rFonts w:ascii="Arial" w:hAnsi="Arial" w:cs="Arial"/>
          <w:bCs/>
          <w:lang w:val="en"/>
        </w:rPr>
        <w:t xml:space="preserve"> Check slot for blockage.</w:t>
      </w:r>
    </w:p>
    <w:p w14:paraId="6EC1B8C4" w14:textId="77777777" w:rsidR="00485AF8" w:rsidRPr="005767A3" w:rsidRDefault="00485AF8" w:rsidP="00485AF8">
      <w:pPr>
        <w:numPr>
          <w:ilvl w:val="0"/>
          <w:numId w:val="57"/>
        </w:numPr>
        <w:rPr>
          <w:rFonts w:ascii="Arial" w:hAnsi="Arial" w:cs="Arial"/>
          <w:bCs/>
          <w:lang w:val="en"/>
        </w:rPr>
      </w:pPr>
      <w:r w:rsidRPr="005767A3">
        <w:rPr>
          <w:rFonts w:ascii="Arial" w:hAnsi="Arial" w:cs="Arial"/>
          <w:b/>
          <w:bCs/>
          <w:lang w:val="en"/>
        </w:rPr>
        <w:t>No notifications:</w:t>
      </w:r>
      <w:r w:rsidRPr="005767A3">
        <w:rPr>
          <w:rFonts w:ascii="Arial" w:hAnsi="Arial" w:cs="Arial"/>
          <w:bCs/>
          <w:lang w:val="en"/>
        </w:rPr>
        <w:t xml:space="preserve"> Enable app permissions.</w:t>
      </w:r>
    </w:p>
    <w:p w14:paraId="18DA29FF" w14:textId="77777777" w:rsidR="00485AF8" w:rsidRPr="005767A3" w:rsidRDefault="00485AF8" w:rsidP="00485AF8">
      <w:pPr>
        <w:rPr>
          <w:rFonts w:ascii="Arial" w:hAnsi="Arial" w:cs="Arial"/>
          <w:b/>
          <w:bCs/>
          <w:lang w:val="en"/>
        </w:rPr>
      </w:pPr>
      <w:r w:rsidRPr="005767A3">
        <w:rPr>
          <w:rFonts w:ascii="Arial" w:hAnsi="Arial" w:cs="Arial"/>
          <w:b/>
          <w:bCs/>
          <w:lang w:val="en"/>
        </w:rPr>
        <w:t>QR Code Placeholder</w:t>
      </w:r>
    </w:p>
    <w:p w14:paraId="0489D99B" w14:textId="77777777" w:rsidR="00485AF8" w:rsidRPr="005767A3" w:rsidRDefault="00485AF8" w:rsidP="00485AF8">
      <w:pPr>
        <w:rPr>
          <w:rFonts w:ascii="Arial" w:hAnsi="Arial" w:cs="Arial"/>
          <w:bCs/>
          <w:lang w:val="en"/>
        </w:rPr>
      </w:pPr>
      <w:r w:rsidRPr="005767A3">
        <w:rPr>
          <w:rFonts w:ascii="Arial" w:hAnsi="Arial" w:cs="Arial"/>
          <w:b/>
          <w:bCs/>
          <w:noProof/>
        </w:rPr>
        <w:drawing>
          <wp:anchor distT="0" distB="0" distL="114300" distR="114300" simplePos="0" relativeHeight="251736064" behindDoc="0" locked="0" layoutInCell="1" allowOverlap="1" wp14:anchorId="3E7C7017" wp14:editId="46E4F381">
            <wp:simplePos x="0" y="0"/>
            <wp:positionH relativeFrom="margin">
              <wp:posOffset>36195</wp:posOffset>
            </wp:positionH>
            <wp:positionV relativeFrom="margin">
              <wp:posOffset>2001096</wp:posOffset>
            </wp:positionV>
            <wp:extent cx="1838960" cy="1838960"/>
            <wp:effectExtent l="0" t="0" r="8890" b="8890"/>
            <wp:wrapThrough wrapText="bothSides">
              <wp:wrapPolygon edited="0">
                <wp:start x="0" y="0"/>
                <wp:lineTo x="0" y="21481"/>
                <wp:lineTo x="21481" y="21481"/>
                <wp:lineTo x="21481" y="0"/>
                <wp:lineTo x="0" y="0"/>
              </wp:wrapPolygon>
            </wp:wrapThrough>
            <wp:docPr id="763982888" name="Picture 763982888" descr="C:\Users\ADMIN\Downloads\454154089_1142288233505986_7852136514495635169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C:\Users\ADMIN\Downloads\454154089_1142288233505986_7852136514495635169_n.jp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838960" cy="18389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76DCB1A" w14:textId="77777777" w:rsidR="00485AF8" w:rsidRPr="005767A3" w:rsidRDefault="00485AF8" w:rsidP="00485AF8">
      <w:pPr>
        <w:rPr>
          <w:rFonts w:ascii="Arial" w:hAnsi="Arial" w:cs="Arial"/>
          <w:bCs/>
          <w:lang w:val="en"/>
        </w:rPr>
      </w:pPr>
    </w:p>
    <w:p w14:paraId="0A157C57" w14:textId="77777777" w:rsidR="00485AF8" w:rsidRPr="005767A3" w:rsidRDefault="00485AF8" w:rsidP="00485AF8">
      <w:pPr>
        <w:rPr>
          <w:rFonts w:ascii="Arial" w:hAnsi="Arial" w:cs="Arial"/>
          <w:bCs/>
          <w:lang w:val="en"/>
        </w:rPr>
      </w:pPr>
    </w:p>
    <w:p w14:paraId="754FCB8D" w14:textId="77777777" w:rsidR="00485AF8" w:rsidRPr="005767A3" w:rsidRDefault="00485AF8" w:rsidP="00485AF8">
      <w:pPr>
        <w:rPr>
          <w:rFonts w:ascii="Arial" w:hAnsi="Arial" w:cs="Arial"/>
          <w:bCs/>
          <w:lang w:val="en"/>
        </w:rPr>
      </w:pPr>
    </w:p>
    <w:p w14:paraId="1140D809" w14:textId="77777777" w:rsidR="00485AF8" w:rsidRPr="005767A3" w:rsidRDefault="00485AF8" w:rsidP="00485AF8">
      <w:pPr>
        <w:rPr>
          <w:rFonts w:ascii="Arial" w:hAnsi="Arial" w:cs="Arial"/>
          <w:bCs/>
          <w:lang w:val="en"/>
        </w:rPr>
      </w:pPr>
    </w:p>
    <w:p w14:paraId="7FAC95D3" w14:textId="77777777" w:rsidR="00485AF8" w:rsidRPr="005767A3" w:rsidRDefault="00485AF8" w:rsidP="00485AF8">
      <w:pPr>
        <w:rPr>
          <w:rFonts w:ascii="Arial" w:hAnsi="Arial" w:cs="Arial"/>
          <w:bCs/>
          <w:lang w:val="en"/>
        </w:rPr>
      </w:pPr>
    </w:p>
    <w:p w14:paraId="1AFCC793" w14:textId="77777777" w:rsidR="00485AF8" w:rsidRPr="005767A3" w:rsidRDefault="00485AF8" w:rsidP="00485AF8">
      <w:pPr>
        <w:rPr>
          <w:rFonts w:ascii="Arial" w:hAnsi="Arial" w:cs="Arial"/>
          <w:bCs/>
          <w:lang w:val="en"/>
        </w:rPr>
      </w:pPr>
    </w:p>
    <w:p w14:paraId="6E81190F" w14:textId="77777777" w:rsidR="00485AF8" w:rsidRPr="005767A3" w:rsidRDefault="00485AF8" w:rsidP="00485AF8">
      <w:pPr>
        <w:rPr>
          <w:rFonts w:ascii="Arial" w:hAnsi="Arial" w:cs="Arial"/>
          <w:bCs/>
          <w:lang w:val="en"/>
        </w:rPr>
      </w:pPr>
    </w:p>
    <w:p w14:paraId="69AB394D" w14:textId="77777777" w:rsidR="00485AF8" w:rsidRPr="005767A3" w:rsidRDefault="00485AF8" w:rsidP="00485AF8">
      <w:pPr>
        <w:rPr>
          <w:rFonts w:ascii="Arial" w:hAnsi="Arial" w:cs="Arial"/>
          <w:bCs/>
          <w:lang w:val="en"/>
        </w:rPr>
      </w:pPr>
    </w:p>
    <w:p w14:paraId="6E2F43D9" w14:textId="13F0704C" w:rsidR="00485AF8" w:rsidRDefault="00485AF8" w:rsidP="00485AF8">
      <w:pPr>
        <w:rPr>
          <w:rFonts w:ascii="Arial" w:hAnsi="Arial" w:cs="Arial"/>
          <w:bCs/>
          <w:lang w:val="en"/>
        </w:rPr>
      </w:pPr>
    </w:p>
    <w:p w14:paraId="3FD0C2D1" w14:textId="77777777" w:rsidR="00135A99" w:rsidRPr="005767A3" w:rsidRDefault="00135A99" w:rsidP="00485AF8">
      <w:pPr>
        <w:rPr>
          <w:rFonts w:ascii="Arial" w:hAnsi="Arial" w:cs="Arial"/>
          <w:bCs/>
          <w:lang w:val="en"/>
        </w:rPr>
      </w:pPr>
    </w:p>
    <w:p w14:paraId="264ADCC9" w14:textId="77777777" w:rsidR="00485AF8" w:rsidRPr="005767A3" w:rsidRDefault="00485AF8" w:rsidP="00485AF8">
      <w:pPr>
        <w:rPr>
          <w:rFonts w:ascii="Arial" w:hAnsi="Arial" w:cs="Arial"/>
          <w:bCs/>
          <w:lang w:val="en"/>
        </w:rPr>
      </w:pPr>
    </w:p>
    <w:p w14:paraId="2104D5BA" w14:textId="77777777" w:rsidR="00485AF8" w:rsidRDefault="00485AF8" w:rsidP="00485AF8">
      <w:pPr>
        <w:rPr>
          <w:rFonts w:ascii="Arial" w:hAnsi="Arial" w:cs="Arial"/>
          <w:b/>
          <w:bCs/>
          <w:lang w:val="en"/>
        </w:rPr>
      </w:pPr>
      <w:r w:rsidRPr="005767A3">
        <w:rPr>
          <w:rFonts w:ascii="Arial" w:hAnsi="Arial" w:cs="Arial"/>
          <w:b/>
          <w:bCs/>
          <w:lang w:val="en"/>
        </w:rPr>
        <w:t>User Manual</w:t>
      </w:r>
    </w:p>
    <w:p w14:paraId="0045B728" w14:textId="77777777" w:rsidR="00135A99" w:rsidRPr="005767A3" w:rsidRDefault="00135A99" w:rsidP="00485AF8">
      <w:pPr>
        <w:rPr>
          <w:rFonts w:ascii="Arial" w:hAnsi="Arial" w:cs="Arial"/>
          <w:b/>
          <w:bCs/>
          <w:lang w:val="en"/>
        </w:rPr>
      </w:pPr>
    </w:p>
    <w:p w14:paraId="5187F7B7" w14:textId="77777777" w:rsidR="00485AF8" w:rsidRPr="005767A3" w:rsidRDefault="00485AF8" w:rsidP="00485AF8">
      <w:pPr>
        <w:rPr>
          <w:rFonts w:ascii="Arial" w:hAnsi="Arial" w:cs="Arial"/>
          <w:b/>
          <w:bCs/>
          <w:lang w:val="en"/>
        </w:rPr>
      </w:pPr>
      <w:r w:rsidRPr="005767A3">
        <w:rPr>
          <w:rFonts w:ascii="Arial" w:hAnsi="Arial" w:cs="Arial"/>
          <w:b/>
          <w:bCs/>
          <w:i/>
          <w:iCs/>
          <w:lang w:val="en"/>
        </w:rPr>
        <w:t>Smart Medication Dispenser + Mobile App</w:t>
      </w:r>
    </w:p>
    <w:p w14:paraId="68371BB1" w14:textId="77777777" w:rsidR="00485AF8" w:rsidRPr="005767A3" w:rsidRDefault="00485AF8" w:rsidP="00485AF8">
      <w:pPr>
        <w:rPr>
          <w:rFonts w:ascii="Arial" w:hAnsi="Arial" w:cs="Arial"/>
          <w:b/>
          <w:bCs/>
          <w:lang w:val="en"/>
        </w:rPr>
      </w:pPr>
      <w:r w:rsidRPr="005767A3">
        <w:rPr>
          <w:rFonts w:ascii="Arial" w:hAnsi="Arial" w:cs="Arial"/>
          <w:b/>
          <w:bCs/>
          <w:lang w:val="en"/>
        </w:rPr>
        <w:t>1. Introduction</w:t>
      </w:r>
    </w:p>
    <w:p w14:paraId="252E4AF1" w14:textId="77777777" w:rsidR="00485AF8" w:rsidRPr="005767A3" w:rsidRDefault="00485AF8" w:rsidP="00485AF8">
      <w:pPr>
        <w:rPr>
          <w:rFonts w:ascii="Arial" w:hAnsi="Arial" w:cs="Arial"/>
          <w:bCs/>
          <w:lang w:val="en"/>
        </w:rPr>
      </w:pPr>
      <w:proofErr w:type="spellStart"/>
      <w:r w:rsidRPr="005767A3">
        <w:rPr>
          <w:rFonts w:ascii="Arial" w:hAnsi="Arial" w:cs="Arial"/>
          <w:bCs/>
          <w:lang w:val="en"/>
        </w:rPr>
        <w:t>PillSync</w:t>
      </w:r>
      <w:proofErr w:type="spellEnd"/>
      <w:r w:rsidRPr="005767A3">
        <w:rPr>
          <w:rFonts w:ascii="Arial" w:hAnsi="Arial" w:cs="Arial"/>
          <w:bCs/>
          <w:lang w:val="en"/>
        </w:rPr>
        <w:t xml:space="preserve"> is an integrated medication management system that automates dosing, improves adherence, and provides easy monitoring through a smart dispenser paired with a mobile application.</w:t>
      </w:r>
    </w:p>
    <w:p w14:paraId="7BFDB9C4" w14:textId="77777777" w:rsidR="00485AF8" w:rsidRPr="005767A3" w:rsidRDefault="00485AF8" w:rsidP="00485AF8">
      <w:pPr>
        <w:rPr>
          <w:rFonts w:ascii="Arial" w:hAnsi="Arial" w:cs="Arial"/>
          <w:bCs/>
          <w:lang w:val="en"/>
        </w:rPr>
      </w:pPr>
      <w:r w:rsidRPr="005767A3">
        <w:rPr>
          <w:rFonts w:ascii="Arial" w:hAnsi="Arial" w:cs="Arial"/>
          <w:bCs/>
          <w:lang w:val="en"/>
        </w:rPr>
        <w:t>This manual provides detailed instructions for installation, configuration, daily operation, maintenance, and troubleshooting.</w:t>
      </w:r>
    </w:p>
    <w:p w14:paraId="4FCC9993" w14:textId="77777777" w:rsidR="00485AF8" w:rsidRPr="005767A3" w:rsidRDefault="00485AF8" w:rsidP="00485AF8">
      <w:pPr>
        <w:rPr>
          <w:rFonts w:ascii="Arial" w:hAnsi="Arial" w:cs="Arial"/>
          <w:bCs/>
          <w:lang w:val="en"/>
        </w:rPr>
      </w:pPr>
    </w:p>
    <w:p w14:paraId="772C8287" w14:textId="77777777" w:rsidR="00485AF8" w:rsidRPr="005767A3" w:rsidRDefault="00485AF8" w:rsidP="00485AF8">
      <w:pPr>
        <w:rPr>
          <w:rFonts w:ascii="Arial" w:hAnsi="Arial" w:cs="Arial"/>
          <w:b/>
          <w:bCs/>
          <w:lang w:val="en"/>
        </w:rPr>
      </w:pPr>
      <w:r w:rsidRPr="005767A3">
        <w:rPr>
          <w:rFonts w:ascii="Arial" w:hAnsi="Arial" w:cs="Arial"/>
          <w:b/>
          <w:bCs/>
          <w:lang w:val="en"/>
        </w:rPr>
        <w:t>2. System Overview</w:t>
      </w:r>
    </w:p>
    <w:p w14:paraId="019864FD" w14:textId="77777777" w:rsidR="00485AF8" w:rsidRPr="005767A3" w:rsidRDefault="00485AF8" w:rsidP="00485AF8">
      <w:pPr>
        <w:rPr>
          <w:rFonts w:ascii="Arial" w:hAnsi="Arial" w:cs="Arial"/>
          <w:b/>
          <w:bCs/>
          <w:lang w:val="en"/>
        </w:rPr>
      </w:pPr>
      <w:r w:rsidRPr="005767A3">
        <w:rPr>
          <w:rFonts w:ascii="Arial" w:hAnsi="Arial" w:cs="Arial"/>
          <w:b/>
          <w:bCs/>
          <w:lang w:val="en"/>
        </w:rPr>
        <w:t>Components</w:t>
      </w:r>
    </w:p>
    <w:p w14:paraId="4E66FFC6" w14:textId="77777777" w:rsidR="00485AF8" w:rsidRPr="005767A3" w:rsidRDefault="00485AF8" w:rsidP="00485AF8">
      <w:pPr>
        <w:numPr>
          <w:ilvl w:val="0"/>
          <w:numId w:val="58"/>
        </w:numPr>
        <w:rPr>
          <w:rFonts w:ascii="Arial" w:hAnsi="Arial" w:cs="Arial"/>
          <w:bCs/>
          <w:lang w:val="en"/>
        </w:rPr>
      </w:pPr>
      <w:r w:rsidRPr="005767A3">
        <w:rPr>
          <w:rFonts w:ascii="Arial" w:hAnsi="Arial" w:cs="Arial"/>
          <w:b/>
          <w:bCs/>
          <w:lang w:val="en"/>
        </w:rPr>
        <w:t>Smart Medication Dispenser</w:t>
      </w:r>
      <w:r w:rsidRPr="005767A3">
        <w:rPr>
          <w:rFonts w:ascii="Arial" w:hAnsi="Arial" w:cs="Arial"/>
          <w:bCs/>
          <w:lang w:val="en"/>
        </w:rPr>
        <w:t xml:space="preserve"> (ESP32 powered)</w:t>
      </w:r>
    </w:p>
    <w:p w14:paraId="606F1BCE" w14:textId="77777777" w:rsidR="00485AF8" w:rsidRPr="005767A3" w:rsidRDefault="00485AF8" w:rsidP="00485AF8">
      <w:pPr>
        <w:numPr>
          <w:ilvl w:val="0"/>
          <w:numId w:val="58"/>
        </w:numPr>
        <w:rPr>
          <w:rFonts w:ascii="Arial" w:hAnsi="Arial" w:cs="Arial"/>
          <w:bCs/>
          <w:lang w:val="en"/>
        </w:rPr>
      </w:pPr>
      <w:proofErr w:type="spellStart"/>
      <w:r w:rsidRPr="005767A3">
        <w:rPr>
          <w:rFonts w:ascii="Arial" w:hAnsi="Arial" w:cs="Arial"/>
          <w:b/>
          <w:bCs/>
          <w:lang w:val="en"/>
        </w:rPr>
        <w:t>PillSync</w:t>
      </w:r>
      <w:proofErr w:type="spellEnd"/>
      <w:r w:rsidRPr="005767A3">
        <w:rPr>
          <w:rFonts w:ascii="Arial" w:hAnsi="Arial" w:cs="Arial"/>
          <w:b/>
          <w:bCs/>
          <w:lang w:val="en"/>
        </w:rPr>
        <w:t xml:space="preserve"> Mobile Application</w:t>
      </w:r>
      <w:r w:rsidRPr="005767A3">
        <w:rPr>
          <w:rFonts w:ascii="Arial" w:hAnsi="Arial" w:cs="Arial"/>
          <w:bCs/>
          <w:lang w:val="en"/>
        </w:rPr>
        <w:t xml:space="preserve"> (APK via QR code)</w:t>
      </w:r>
    </w:p>
    <w:p w14:paraId="218AA114" w14:textId="77777777" w:rsidR="00485AF8" w:rsidRPr="005767A3" w:rsidRDefault="00485AF8" w:rsidP="00485AF8">
      <w:pPr>
        <w:numPr>
          <w:ilvl w:val="0"/>
          <w:numId w:val="58"/>
        </w:numPr>
        <w:rPr>
          <w:rFonts w:ascii="Arial" w:hAnsi="Arial" w:cs="Arial"/>
          <w:bCs/>
          <w:lang w:val="en"/>
        </w:rPr>
      </w:pPr>
      <w:r w:rsidRPr="005767A3">
        <w:rPr>
          <w:rFonts w:ascii="Arial" w:hAnsi="Arial" w:cs="Arial"/>
          <w:b/>
          <w:bCs/>
          <w:lang w:val="en"/>
        </w:rPr>
        <w:t>Firebase Realtime Database</w:t>
      </w:r>
      <w:r w:rsidRPr="005767A3">
        <w:rPr>
          <w:rFonts w:ascii="Arial" w:hAnsi="Arial" w:cs="Arial"/>
          <w:bCs/>
          <w:lang w:val="en"/>
        </w:rPr>
        <w:t xml:space="preserve"> for syncing schedules and logs</w:t>
      </w:r>
    </w:p>
    <w:p w14:paraId="5E523DAD" w14:textId="77777777" w:rsidR="00485AF8" w:rsidRPr="005767A3" w:rsidRDefault="00485AF8" w:rsidP="00485AF8">
      <w:pPr>
        <w:rPr>
          <w:rFonts w:ascii="Arial" w:hAnsi="Arial" w:cs="Arial"/>
          <w:b/>
          <w:bCs/>
          <w:lang w:val="en"/>
        </w:rPr>
      </w:pPr>
      <w:r w:rsidRPr="005767A3">
        <w:rPr>
          <w:rFonts w:ascii="Arial" w:hAnsi="Arial" w:cs="Arial"/>
          <w:b/>
          <w:bCs/>
          <w:lang w:val="en"/>
        </w:rPr>
        <w:t>Core Features</w:t>
      </w:r>
    </w:p>
    <w:p w14:paraId="141505A5" w14:textId="77777777" w:rsidR="00485AF8" w:rsidRPr="005767A3" w:rsidRDefault="00485AF8" w:rsidP="00485AF8">
      <w:pPr>
        <w:numPr>
          <w:ilvl w:val="0"/>
          <w:numId w:val="59"/>
        </w:numPr>
        <w:rPr>
          <w:rFonts w:ascii="Arial" w:hAnsi="Arial" w:cs="Arial"/>
          <w:bCs/>
          <w:lang w:val="en"/>
        </w:rPr>
      </w:pPr>
      <w:r w:rsidRPr="005767A3">
        <w:rPr>
          <w:rFonts w:ascii="Arial" w:hAnsi="Arial" w:cs="Arial"/>
          <w:bCs/>
          <w:lang w:val="en"/>
        </w:rPr>
        <w:t>Automated medication dispensing</w:t>
      </w:r>
    </w:p>
    <w:p w14:paraId="05863EB9" w14:textId="77777777" w:rsidR="00485AF8" w:rsidRPr="005767A3" w:rsidRDefault="00485AF8" w:rsidP="00485AF8">
      <w:pPr>
        <w:numPr>
          <w:ilvl w:val="0"/>
          <w:numId w:val="59"/>
        </w:numPr>
        <w:rPr>
          <w:rFonts w:ascii="Arial" w:hAnsi="Arial" w:cs="Arial"/>
          <w:bCs/>
          <w:lang w:val="en"/>
        </w:rPr>
      </w:pPr>
      <w:r w:rsidRPr="005767A3">
        <w:rPr>
          <w:rFonts w:ascii="Arial" w:hAnsi="Arial" w:cs="Arial"/>
          <w:bCs/>
          <w:lang w:val="en"/>
        </w:rPr>
        <w:t>Schedule-based reminders</w:t>
      </w:r>
    </w:p>
    <w:p w14:paraId="0A20E007" w14:textId="77777777" w:rsidR="00485AF8" w:rsidRPr="005767A3" w:rsidRDefault="00485AF8" w:rsidP="00485AF8">
      <w:pPr>
        <w:numPr>
          <w:ilvl w:val="0"/>
          <w:numId w:val="59"/>
        </w:numPr>
        <w:rPr>
          <w:rFonts w:ascii="Arial" w:hAnsi="Arial" w:cs="Arial"/>
          <w:bCs/>
          <w:lang w:val="en"/>
        </w:rPr>
      </w:pPr>
      <w:r w:rsidRPr="005767A3">
        <w:rPr>
          <w:rFonts w:ascii="Arial" w:hAnsi="Arial" w:cs="Arial"/>
          <w:bCs/>
          <w:lang w:val="en"/>
        </w:rPr>
        <w:t>Adherence tracking and reporting</w:t>
      </w:r>
    </w:p>
    <w:p w14:paraId="2A3F3573" w14:textId="77777777" w:rsidR="00485AF8" w:rsidRPr="005767A3" w:rsidRDefault="00485AF8" w:rsidP="00485AF8">
      <w:pPr>
        <w:numPr>
          <w:ilvl w:val="0"/>
          <w:numId w:val="59"/>
        </w:numPr>
        <w:rPr>
          <w:rFonts w:ascii="Arial" w:hAnsi="Arial" w:cs="Arial"/>
          <w:bCs/>
          <w:lang w:val="en"/>
        </w:rPr>
      </w:pPr>
      <w:r w:rsidRPr="005767A3">
        <w:rPr>
          <w:rFonts w:ascii="Arial" w:hAnsi="Arial" w:cs="Arial"/>
          <w:bCs/>
          <w:lang w:val="en"/>
        </w:rPr>
        <w:t>Remote monitoring</w:t>
      </w:r>
    </w:p>
    <w:p w14:paraId="49CD5DB0" w14:textId="77777777" w:rsidR="00485AF8" w:rsidRPr="005767A3" w:rsidRDefault="00485AF8" w:rsidP="00485AF8">
      <w:pPr>
        <w:rPr>
          <w:rFonts w:ascii="Arial" w:hAnsi="Arial" w:cs="Arial"/>
          <w:bCs/>
          <w:lang w:val="en"/>
        </w:rPr>
      </w:pPr>
    </w:p>
    <w:p w14:paraId="66901150" w14:textId="77777777" w:rsidR="00485AF8" w:rsidRPr="005767A3" w:rsidRDefault="00485AF8" w:rsidP="00485AF8">
      <w:pPr>
        <w:rPr>
          <w:rFonts w:ascii="Arial" w:hAnsi="Arial" w:cs="Arial"/>
          <w:b/>
          <w:bCs/>
          <w:lang w:val="en"/>
        </w:rPr>
      </w:pPr>
      <w:r w:rsidRPr="005767A3">
        <w:rPr>
          <w:rFonts w:ascii="Arial" w:hAnsi="Arial" w:cs="Arial"/>
          <w:b/>
          <w:bCs/>
          <w:lang w:val="en"/>
        </w:rPr>
        <w:lastRenderedPageBreak/>
        <w:t>3. Safety Precautions</w:t>
      </w:r>
    </w:p>
    <w:p w14:paraId="3FF504E0" w14:textId="77777777" w:rsidR="00485AF8" w:rsidRPr="005767A3" w:rsidRDefault="00485AF8" w:rsidP="00485AF8">
      <w:pPr>
        <w:numPr>
          <w:ilvl w:val="0"/>
          <w:numId w:val="60"/>
        </w:numPr>
        <w:rPr>
          <w:rFonts w:ascii="Arial" w:hAnsi="Arial" w:cs="Arial"/>
          <w:bCs/>
          <w:lang w:val="en"/>
        </w:rPr>
      </w:pPr>
      <w:r w:rsidRPr="005767A3">
        <w:rPr>
          <w:rFonts w:ascii="Arial" w:hAnsi="Arial" w:cs="Arial"/>
          <w:bCs/>
          <w:lang w:val="en"/>
        </w:rPr>
        <w:t>Keep the dispenser away from water or moisture.</w:t>
      </w:r>
    </w:p>
    <w:p w14:paraId="35C8E4E9" w14:textId="77777777" w:rsidR="00485AF8" w:rsidRPr="005767A3" w:rsidRDefault="00485AF8" w:rsidP="00485AF8">
      <w:pPr>
        <w:numPr>
          <w:ilvl w:val="0"/>
          <w:numId w:val="60"/>
        </w:numPr>
        <w:rPr>
          <w:rFonts w:ascii="Arial" w:hAnsi="Arial" w:cs="Arial"/>
          <w:bCs/>
          <w:lang w:val="en"/>
        </w:rPr>
      </w:pPr>
      <w:r w:rsidRPr="005767A3">
        <w:rPr>
          <w:rFonts w:ascii="Arial" w:hAnsi="Arial" w:cs="Arial"/>
          <w:bCs/>
          <w:lang w:val="en"/>
        </w:rPr>
        <w:t>Do not open or tamper with internal components.</w:t>
      </w:r>
    </w:p>
    <w:p w14:paraId="770288D2" w14:textId="77777777" w:rsidR="00485AF8" w:rsidRPr="005767A3" w:rsidRDefault="00485AF8" w:rsidP="00485AF8">
      <w:pPr>
        <w:numPr>
          <w:ilvl w:val="0"/>
          <w:numId w:val="60"/>
        </w:numPr>
        <w:rPr>
          <w:rFonts w:ascii="Arial" w:hAnsi="Arial" w:cs="Arial"/>
          <w:bCs/>
          <w:lang w:val="en"/>
        </w:rPr>
      </w:pPr>
      <w:r w:rsidRPr="005767A3">
        <w:rPr>
          <w:rFonts w:ascii="Arial" w:hAnsi="Arial" w:cs="Arial"/>
          <w:bCs/>
          <w:lang w:val="en"/>
        </w:rPr>
        <w:t>Use only the provided power adapter.</w:t>
      </w:r>
    </w:p>
    <w:p w14:paraId="3747D9C0" w14:textId="77777777" w:rsidR="00485AF8" w:rsidRPr="005767A3" w:rsidRDefault="00485AF8" w:rsidP="00485AF8">
      <w:pPr>
        <w:numPr>
          <w:ilvl w:val="0"/>
          <w:numId w:val="60"/>
        </w:numPr>
        <w:rPr>
          <w:rFonts w:ascii="Arial" w:hAnsi="Arial" w:cs="Arial"/>
          <w:bCs/>
          <w:lang w:val="en"/>
        </w:rPr>
      </w:pPr>
      <w:r w:rsidRPr="005767A3">
        <w:rPr>
          <w:rFonts w:ascii="Arial" w:hAnsi="Arial" w:cs="Arial"/>
          <w:bCs/>
          <w:lang w:val="en"/>
        </w:rPr>
        <w:t>Keep out of reach of children unless supervised.</w:t>
      </w:r>
    </w:p>
    <w:p w14:paraId="5A795F29" w14:textId="77777777" w:rsidR="00485AF8" w:rsidRPr="005767A3" w:rsidRDefault="00485AF8" w:rsidP="00485AF8">
      <w:pPr>
        <w:numPr>
          <w:ilvl w:val="0"/>
          <w:numId w:val="60"/>
        </w:numPr>
        <w:rPr>
          <w:rFonts w:ascii="Arial" w:hAnsi="Arial" w:cs="Arial"/>
          <w:bCs/>
          <w:lang w:val="en"/>
        </w:rPr>
      </w:pPr>
      <w:r w:rsidRPr="005767A3">
        <w:rPr>
          <w:rFonts w:ascii="Arial" w:hAnsi="Arial" w:cs="Arial"/>
          <w:bCs/>
          <w:lang w:val="en"/>
        </w:rPr>
        <w:t>Ensure medications are assigned to the correct compartments.</w:t>
      </w:r>
    </w:p>
    <w:p w14:paraId="7D447B83" w14:textId="77777777" w:rsidR="00485AF8" w:rsidRPr="005767A3" w:rsidRDefault="00485AF8" w:rsidP="00485AF8">
      <w:pPr>
        <w:rPr>
          <w:rFonts w:ascii="Arial" w:hAnsi="Arial" w:cs="Arial"/>
          <w:b/>
          <w:bCs/>
          <w:lang w:val="en"/>
        </w:rPr>
      </w:pPr>
      <w:r w:rsidRPr="005767A3">
        <w:rPr>
          <w:rFonts w:ascii="Arial" w:hAnsi="Arial" w:cs="Arial"/>
          <w:b/>
          <w:bCs/>
          <w:lang w:val="en"/>
        </w:rPr>
        <w:t>4. System Requirements</w:t>
      </w:r>
    </w:p>
    <w:p w14:paraId="474345B4" w14:textId="77777777" w:rsidR="00485AF8" w:rsidRPr="005767A3" w:rsidRDefault="00485AF8" w:rsidP="00485AF8">
      <w:pPr>
        <w:rPr>
          <w:rFonts w:ascii="Arial" w:hAnsi="Arial" w:cs="Arial"/>
          <w:b/>
          <w:bCs/>
          <w:lang w:val="en"/>
        </w:rPr>
      </w:pPr>
      <w:r w:rsidRPr="005767A3">
        <w:rPr>
          <w:rFonts w:ascii="Arial" w:hAnsi="Arial" w:cs="Arial"/>
          <w:b/>
          <w:bCs/>
          <w:lang w:val="en"/>
        </w:rPr>
        <w:t>Hardware:</w:t>
      </w:r>
    </w:p>
    <w:p w14:paraId="7AD5E0A1" w14:textId="77777777" w:rsidR="00485AF8" w:rsidRPr="005767A3" w:rsidRDefault="00485AF8" w:rsidP="00485AF8">
      <w:pPr>
        <w:numPr>
          <w:ilvl w:val="0"/>
          <w:numId w:val="61"/>
        </w:numPr>
        <w:rPr>
          <w:rFonts w:ascii="Arial" w:hAnsi="Arial" w:cs="Arial"/>
          <w:bCs/>
          <w:lang w:val="en"/>
        </w:rPr>
      </w:pPr>
      <w:proofErr w:type="spellStart"/>
      <w:r w:rsidRPr="005767A3">
        <w:rPr>
          <w:rFonts w:ascii="Arial" w:hAnsi="Arial" w:cs="Arial"/>
          <w:bCs/>
          <w:lang w:val="en"/>
        </w:rPr>
        <w:t>PillSync</w:t>
      </w:r>
      <w:proofErr w:type="spellEnd"/>
      <w:r w:rsidRPr="005767A3">
        <w:rPr>
          <w:rFonts w:ascii="Arial" w:hAnsi="Arial" w:cs="Arial"/>
          <w:bCs/>
          <w:lang w:val="en"/>
        </w:rPr>
        <w:t xml:space="preserve"> Dispenser</w:t>
      </w:r>
    </w:p>
    <w:p w14:paraId="7A17834F" w14:textId="77777777" w:rsidR="00485AF8" w:rsidRPr="005767A3" w:rsidRDefault="00485AF8" w:rsidP="00485AF8">
      <w:pPr>
        <w:numPr>
          <w:ilvl w:val="0"/>
          <w:numId w:val="61"/>
        </w:numPr>
        <w:rPr>
          <w:rFonts w:ascii="Arial" w:hAnsi="Arial" w:cs="Arial"/>
          <w:bCs/>
          <w:lang w:val="en"/>
        </w:rPr>
      </w:pPr>
      <w:r w:rsidRPr="005767A3">
        <w:rPr>
          <w:rFonts w:ascii="Arial" w:hAnsi="Arial" w:cs="Arial"/>
          <w:bCs/>
          <w:lang w:val="en"/>
        </w:rPr>
        <w:t>Android Smartphone</w:t>
      </w:r>
    </w:p>
    <w:p w14:paraId="73157398" w14:textId="77777777" w:rsidR="00485AF8" w:rsidRPr="005767A3" w:rsidRDefault="00485AF8" w:rsidP="00485AF8">
      <w:pPr>
        <w:numPr>
          <w:ilvl w:val="0"/>
          <w:numId w:val="61"/>
        </w:numPr>
        <w:rPr>
          <w:rFonts w:ascii="Arial" w:hAnsi="Arial" w:cs="Arial"/>
          <w:bCs/>
          <w:lang w:val="en"/>
        </w:rPr>
      </w:pPr>
      <w:r w:rsidRPr="005767A3">
        <w:rPr>
          <w:rFonts w:ascii="Arial" w:hAnsi="Arial" w:cs="Arial"/>
          <w:bCs/>
          <w:lang w:val="en"/>
        </w:rPr>
        <w:t xml:space="preserve">Stable 2.4 GHz </w:t>
      </w:r>
      <w:proofErr w:type="spellStart"/>
      <w:r w:rsidRPr="005767A3">
        <w:rPr>
          <w:rFonts w:ascii="Arial" w:hAnsi="Arial" w:cs="Arial"/>
          <w:bCs/>
          <w:lang w:val="en"/>
        </w:rPr>
        <w:t>WiFi</w:t>
      </w:r>
      <w:proofErr w:type="spellEnd"/>
      <w:r w:rsidRPr="005767A3">
        <w:rPr>
          <w:rFonts w:ascii="Arial" w:hAnsi="Arial" w:cs="Arial"/>
          <w:bCs/>
          <w:lang w:val="en"/>
        </w:rPr>
        <w:t xml:space="preserve"> network</w:t>
      </w:r>
    </w:p>
    <w:p w14:paraId="19007ED7" w14:textId="77777777" w:rsidR="00485AF8" w:rsidRPr="005767A3" w:rsidRDefault="00485AF8" w:rsidP="00485AF8">
      <w:pPr>
        <w:rPr>
          <w:rFonts w:ascii="Arial" w:hAnsi="Arial" w:cs="Arial"/>
          <w:b/>
          <w:bCs/>
          <w:lang w:val="en"/>
        </w:rPr>
      </w:pPr>
      <w:r w:rsidRPr="005767A3">
        <w:rPr>
          <w:rFonts w:ascii="Arial" w:hAnsi="Arial" w:cs="Arial"/>
          <w:b/>
          <w:bCs/>
          <w:lang w:val="en"/>
        </w:rPr>
        <w:t>Software:</w:t>
      </w:r>
    </w:p>
    <w:p w14:paraId="430EB1E2" w14:textId="77777777" w:rsidR="00485AF8" w:rsidRPr="005767A3" w:rsidRDefault="00485AF8" w:rsidP="00485AF8">
      <w:pPr>
        <w:numPr>
          <w:ilvl w:val="0"/>
          <w:numId w:val="62"/>
        </w:numPr>
        <w:rPr>
          <w:rFonts w:ascii="Arial" w:hAnsi="Arial" w:cs="Arial"/>
          <w:bCs/>
          <w:lang w:val="en"/>
        </w:rPr>
      </w:pPr>
      <w:proofErr w:type="spellStart"/>
      <w:r w:rsidRPr="005767A3">
        <w:rPr>
          <w:rFonts w:ascii="Arial" w:hAnsi="Arial" w:cs="Arial"/>
          <w:bCs/>
          <w:lang w:val="en"/>
        </w:rPr>
        <w:t>PillSync</w:t>
      </w:r>
      <w:proofErr w:type="spellEnd"/>
      <w:r w:rsidRPr="005767A3">
        <w:rPr>
          <w:rFonts w:ascii="Arial" w:hAnsi="Arial" w:cs="Arial"/>
          <w:bCs/>
          <w:lang w:val="en"/>
        </w:rPr>
        <w:t xml:space="preserve"> APK (via QR Download)</w:t>
      </w:r>
    </w:p>
    <w:p w14:paraId="25CAF249" w14:textId="77777777" w:rsidR="00485AF8" w:rsidRPr="005767A3" w:rsidRDefault="00485AF8" w:rsidP="00485AF8">
      <w:pPr>
        <w:numPr>
          <w:ilvl w:val="0"/>
          <w:numId w:val="62"/>
        </w:numPr>
        <w:rPr>
          <w:rFonts w:ascii="Arial" w:hAnsi="Arial" w:cs="Arial"/>
          <w:bCs/>
          <w:lang w:val="en"/>
        </w:rPr>
      </w:pPr>
      <w:r w:rsidRPr="005767A3">
        <w:rPr>
          <w:rFonts w:ascii="Arial" w:hAnsi="Arial" w:cs="Arial"/>
          <w:bCs/>
          <w:lang w:val="en"/>
        </w:rPr>
        <w:t>Firebase backend services</w:t>
      </w:r>
    </w:p>
    <w:p w14:paraId="75BDA36C" w14:textId="77777777" w:rsidR="00485AF8" w:rsidRPr="005767A3" w:rsidRDefault="00485AF8" w:rsidP="00485AF8">
      <w:pPr>
        <w:rPr>
          <w:rFonts w:ascii="Arial" w:hAnsi="Arial" w:cs="Arial"/>
          <w:b/>
          <w:bCs/>
          <w:lang w:val="en"/>
        </w:rPr>
      </w:pPr>
      <w:r w:rsidRPr="005767A3">
        <w:rPr>
          <w:rFonts w:ascii="Arial" w:hAnsi="Arial" w:cs="Arial"/>
          <w:b/>
          <w:bCs/>
          <w:lang w:val="en"/>
        </w:rPr>
        <w:t>5. Installation &amp; Setup</w:t>
      </w:r>
    </w:p>
    <w:p w14:paraId="07335C53" w14:textId="77777777" w:rsidR="00485AF8" w:rsidRPr="005767A3" w:rsidRDefault="00485AF8" w:rsidP="00485AF8">
      <w:pPr>
        <w:rPr>
          <w:rFonts w:ascii="Arial" w:hAnsi="Arial" w:cs="Arial"/>
          <w:b/>
          <w:bCs/>
          <w:lang w:val="en"/>
        </w:rPr>
      </w:pPr>
      <w:r w:rsidRPr="005767A3">
        <w:rPr>
          <w:rFonts w:ascii="Arial" w:hAnsi="Arial" w:cs="Arial"/>
          <w:b/>
          <w:bCs/>
          <w:lang w:val="en"/>
        </w:rPr>
        <w:t>5.1 Installing the App (via QR Code)</w:t>
      </w:r>
    </w:p>
    <w:p w14:paraId="586999D1" w14:textId="77777777" w:rsidR="00485AF8" w:rsidRPr="005767A3" w:rsidRDefault="00485AF8" w:rsidP="00485AF8">
      <w:pPr>
        <w:numPr>
          <w:ilvl w:val="0"/>
          <w:numId w:val="63"/>
        </w:numPr>
        <w:rPr>
          <w:rFonts w:ascii="Arial" w:hAnsi="Arial" w:cs="Arial"/>
          <w:bCs/>
          <w:lang w:val="en"/>
        </w:rPr>
      </w:pPr>
      <w:r w:rsidRPr="005767A3">
        <w:rPr>
          <w:rFonts w:ascii="Arial" w:hAnsi="Arial" w:cs="Arial"/>
          <w:bCs/>
          <w:lang w:val="en"/>
        </w:rPr>
        <w:t>Scan the QR code provided.</w:t>
      </w:r>
    </w:p>
    <w:p w14:paraId="663ED392" w14:textId="77777777" w:rsidR="00485AF8" w:rsidRPr="005767A3" w:rsidRDefault="00485AF8" w:rsidP="00485AF8">
      <w:pPr>
        <w:numPr>
          <w:ilvl w:val="0"/>
          <w:numId w:val="63"/>
        </w:numPr>
        <w:rPr>
          <w:rFonts w:ascii="Arial" w:hAnsi="Arial" w:cs="Arial"/>
          <w:bCs/>
          <w:lang w:val="en"/>
        </w:rPr>
      </w:pPr>
      <w:r w:rsidRPr="005767A3">
        <w:rPr>
          <w:rFonts w:ascii="Arial" w:hAnsi="Arial" w:cs="Arial"/>
          <w:bCs/>
          <w:lang w:val="en"/>
        </w:rPr>
        <w:t xml:space="preserve">Tap </w:t>
      </w:r>
      <w:r w:rsidRPr="005767A3">
        <w:rPr>
          <w:rFonts w:ascii="Arial" w:hAnsi="Arial" w:cs="Arial"/>
          <w:b/>
          <w:bCs/>
          <w:lang w:val="en"/>
        </w:rPr>
        <w:t>Download</w:t>
      </w:r>
      <w:r w:rsidRPr="005767A3">
        <w:rPr>
          <w:rFonts w:ascii="Arial" w:hAnsi="Arial" w:cs="Arial"/>
          <w:bCs/>
          <w:lang w:val="en"/>
        </w:rPr>
        <w:t>.</w:t>
      </w:r>
    </w:p>
    <w:p w14:paraId="1347706B" w14:textId="77777777" w:rsidR="00485AF8" w:rsidRPr="005767A3" w:rsidRDefault="00485AF8" w:rsidP="00485AF8">
      <w:pPr>
        <w:numPr>
          <w:ilvl w:val="0"/>
          <w:numId w:val="63"/>
        </w:numPr>
        <w:rPr>
          <w:rFonts w:ascii="Arial" w:hAnsi="Arial" w:cs="Arial"/>
          <w:bCs/>
          <w:lang w:val="en"/>
        </w:rPr>
      </w:pPr>
      <w:r w:rsidRPr="005767A3">
        <w:rPr>
          <w:rFonts w:ascii="Arial" w:hAnsi="Arial" w:cs="Arial"/>
          <w:bCs/>
          <w:lang w:val="en"/>
        </w:rPr>
        <w:t xml:space="preserve">Enable </w:t>
      </w:r>
      <w:r w:rsidRPr="005767A3">
        <w:rPr>
          <w:rFonts w:ascii="Arial" w:hAnsi="Arial" w:cs="Arial"/>
          <w:b/>
          <w:bCs/>
          <w:lang w:val="en"/>
        </w:rPr>
        <w:t>Install Unknown Apps</w:t>
      </w:r>
      <w:r w:rsidRPr="005767A3">
        <w:rPr>
          <w:rFonts w:ascii="Arial" w:hAnsi="Arial" w:cs="Arial"/>
          <w:bCs/>
          <w:lang w:val="en"/>
        </w:rPr>
        <w:t xml:space="preserve"> if prompted.</w:t>
      </w:r>
    </w:p>
    <w:p w14:paraId="36B06D52" w14:textId="77777777" w:rsidR="00485AF8" w:rsidRPr="005767A3" w:rsidRDefault="00485AF8" w:rsidP="00485AF8">
      <w:pPr>
        <w:numPr>
          <w:ilvl w:val="0"/>
          <w:numId w:val="63"/>
        </w:numPr>
        <w:rPr>
          <w:rFonts w:ascii="Arial" w:hAnsi="Arial" w:cs="Arial"/>
          <w:bCs/>
          <w:lang w:val="en"/>
        </w:rPr>
      </w:pPr>
      <w:r w:rsidRPr="005767A3">
        <w:rPr>
          <w:rFonts w:ascii="Arial" w:hAnsi="Arial" w:cs="Arial"/>
          <w:bCs/>
          <w:lang w:val="en"/>
        </w:rPr>
        <w:t xml:space="preserve">Tap </w:t>
      </w:r>
      <w:r w:rsidRPr="005767A3">
        <w:rPr>
          <w:rFonts w:ascii="Arial" w:hAnsi="Arial" w:cs="Arial"/>
          <w:b/>
          <w:bCs/>
          <w:lang w:val="en"/>
        </w:rPr>
        <w:t>Install</w:t>
      </w:r>
      <w:r w:rsidRPr="005767A3">
        <w:rPr>
          <w:rFonts w:ascii="Arial" w:hAnsi="Arial" w:cs="Arial"/>
          <w:bCs/>
          <w:lang w:val="en"/>
        </w:rPr>
        <w:t>.</w:t>
      </w:r>
    </w:p>
    <w:p w14:paraId="295EC253" w14:textId="77777777" w:rsidR="00485AF8" w:rsidRPr="005767A3" w:rsidRDefault="00485AF8" w:rsidP="00485AF8">
      <w:pPr>
        <w:rPr>
          <w:rFonts w:ascii="Arial" w:hAnsi="Arial" w:cs="Arial"/>
          <w:b/>
          <w:bCs/>
          <w:lang w:val="en"/>
        </w:rPr>
      </w:pPr>
      <w:r w:rsidRPr="005767A3">
        <w:rPr>
          <w:rFonts w:ascii="Arial" w:hAnsi="Arial" w:cs="Arial"/>
          <w:b/>
          <w:bCs/>
          <w:lang w:val="en"/>
        </w:rPr>
        <w:t>5.2 Creating Your Account</w:t>
      </w:r>
    </w:p>
    <w:p w14:paraId="3351B455" w14:textId="77777777" w:rsidR="00485AF8" w:rsidRPr="005767A3" w:rsidRDefault="00485AF8" w:rsidP="00485AF8">
      <w:pPr>
        <w:numPr>
          <w:ilvl w:val="0"/>
          <w:numId w:val="64"/>
        </w:numPr>
        <w:rPr>
          <w:rFonts w:ascii="Arial" w:hAnsi="Arial" w:cs="Arial"/>
          <w:bCs/>
          <w:lang w:val="en"/>
        </w:rPr>
      </w:pPr>
      <w:r w:rsidRPr="005767A3">
        <w:rPr>
          <w:rFonts w:ascii="Arial" w:hAnsi="Arial" w:cs="Arial"/>
          <w:bCs/>
          <w:lang w:val="en"/>
        </w:rPr>
        <w:t xml:space="preserve">Open the app and tap </w:t>
      </w:r>
      <w:r w:rsidRPr="005767A3">
        <w:rPr>
          <w:rFonts w:ascii="Arial" w:hAnsi="Arial" w:cs="Arial"/>
          <w:b/>
          <w:bCs/>
          <w:lang w:val="en"/>
        </w:rPr>
        <w:t>Create Account</w:t>
      </w:r>
      <w:r w:rsidRPr="005767A3">
        <w:rPr>
          <w:rFonts w:ascii="Arial" w:hAnsi="Arial" w:cs="Arial"/>
          <w:bCs/>
          <w:lang w:val="en"/>
        </w:rPr>
        <w:t>.</w:t>
      </w:r>
    </w:p>
    <w:p w14:paraId="607FF3F9" w14:textId="77777777" w:rsidR="00485AF8" w:rsidRPr="005767A3" w:rsidRDefault="00485AF8" w:rsidP="00485AF8">
      <w:pPr>
        <w:numPr>
          <w:ilvl w:val="0"/>
          <w:numId w:val="64"/>
        </w:numPr>
        <w:rPr>
          <w:rFonts w:ascii="Arial" w:hAnsi="Arial" w:cs="Arial"/>
          <w:bCs/>
          <w:lang w:val="en"/>
        </w:rPr>
      </w:pPr>
      <w:r w:rsidRPr="005767A3">
        <w:rPr>
          <w:rFonts w:ascii="Arial" w:hAnsi="Arial" w:cs="Arial"/>
          <w:bCs/>
          <w:lang w:val="en"/>
        </w:rPr>
        <w:t>Enter email, password, and profile info.</w:t>
      </w:r>
    </w:p>
    <w:p w14:paraId="27BF8228" w14:textId="77777777" w:rsidR="00485AF8" w:rsidRPr="005767A3" w:rsidRDefault="00485AF8" w:rsidP="00485AF8">
      <w:pPr>
        <w:numPr>
          <w:ilvl w:val="0"/>
          <w:numId w:val="64"/>
        </w:numPr>
        <w:rPr>
          <w:rFonts w:ascii="Arial" w:hAnsi="Arial" w:cs="Arial"/>
          <w:bCs/>
          <w:lang w:val="en"/>
        </w:rPr>
      </w:pPr>
      <w:r w:rsidRPr="005767A3">
        <w:rPr>
          <w:rFonts w:ascii="Arial" w:hAnsi="Arial" w:cs="Arial"/>
          <w:bCs/>
          <w:lang w:val="en"/>
        </w:rPr>
        <w:t xml:space="preserve">Tap </w:t>
      </w:r>
      <w:r w:rsidRPr="005767A3">
        <w:rPr>
          <w:rFonts w:ascii="Arial" w:hAnsi="Arial" w:cs="Arial"/>
          <w:b/>
          <w:bCs/>
          <w:lang w:val="en"/>
        </w:rPr>
        <w:t>Sign Up</w:t>
      </w:r>
      <w:r w:rsidRPr="005767A3">
        <w:rPr>
          <w:rFonts w:ascii="Arial" w:hAnsi="Arial" w:cs="Arial"/>
          <w:bCs/>
          <w:lang w:val="en"/>
        </w:rPr>
        <w:t>.</w:t>
      </w:r>
    </w:p>
    <w:p w14:paraId="78F1052E" w14:textId="77777777" w:rsidR="00485AF8" w:rsidRPr="005767A3" w:rsidRDefault="00485AF8" w:rsidP="00485AF8">
      <w:pPr>
        <w:numPr>
          <w:ilvl w:val="0"/>
          <w:numId w:val="64"/>
        </w:numPr>
        <w:rPr>
          <w:rFonts w:ascii="Arial" w:hAnsi="Arial" w:cs="Arial"/>
          <w:bCs/>
          <w:lang w:val="en"/>
        </w:rPr>
      </w:pPr>
      <w:r w:rsidRPr="005767A3">
        <w:rPr>
          <w:rFonts w:ascii="Arial" w:hAnsi="Arial" w:cs="Arial"/>
          <w:bCs/>
          <w:lang w:val="en"/>
        </w:rPr>
        <w:t>Log in.</w:t>
      </w:r>
    </w:p>
    <w:p w14:paraId="5160AEF2" w14:textId="77777777" w:rsidR="00485AF8" w:rsidRPr="005767A3" w:rsidRDefault="00485AF8" w:rsidP="00485AF8">
      <w:pPr>
        <w:rPr>
          <w:rFonts w:ascii="Arial" w:hAnsi="Arial" w:cs="Arial"/>
          <w:b/>
          <w:bCs/>
          <w:lang w:val="en"/>
        </w:rPr>
      </w:pPr>
      <w:r w:rsidRPr="005767A3">
        <w:rPr>
          <w:rFonts w:ascii="Arial" w:hAnsi="Arial" w:cs="Arial"/>
          <w:b/>
          <w:bCs/>
          <w:lang w:val="en"/>
        </w:rPr>
        <w:t>5.3 Setting Up Your Profile</w:t>
      </w:r>
    </w:p>
    <w:p w14:paraId="05244FDC" w14:textId="77777777" w:rsidR="00485AF8" w:rsidRPr="005767A3" w:rsidRDefault="00485AF8" w:rsidP="00485AF8">
      <w:pPr>
        <w:numPr>
          <w:ilvl w:val="0"/>
          <w:numId w:val="65"/>
        </w:numPr>
        <w:rPr>
          <w:rFonts w:ascii="Arial" w:hAnsi="Arial" w:cs="Arial"/>
          <w:bCs/>
          <w:lang w:val="en"/>
        </w:rPr>
      </w:pPr>
      <w:r w:rsidRPr="005767A3">
        <w:rPr>
          <w:rFonts w:ascii="Arial" w:hAnsi="Arial" w:cs="Arial"/>
          <w:bCs/>
          <w:lang w:val="en"/>
        </w:rPr>
        <w:t xml:space="preserve">Go to </w:t>
      </w:r>
      <w:r w:rsidRPr="005767A3">
        <w:rPr>
          <w:rFonts w:ascii="Arial" w:hAnsi="Arial" w:cs="Arial"/>
          <w:b/>
          <w:bCs/>
          <w:lang w:val="en"/>
        </w:rPr>
        <w:t>Profile</w:t>
      </w:r>
      <w:r w:rsidRPr="005767A3">
        <w:rPr>
          <w:rFonts w:ascii="Arial" w:hAnsi="Arial" w:cs="Arial"/>
          <w:bCs/>
          <w:lang w:val="en"/>
        </w:rPr>
        <w:t>.</w:t>
      </w:r>
    </w:p>
    <w:p w14:paraId="5D186B82" w14:textId="77777777" w:rsidR="00485AF8" w:rsidRPr="005767A3" w:rsidRDefault="00485AF8" w:rsidP="00485AF8">
      <w:pPr>
        <w:numPr>
          <w:ilvl w:val="0"/>
          <w:numId w:val="65"/>
        </w:numPr>
        <w:rPr>
          <w:rFonts w:ascii="Arial" w:hAnsi="Arial" w:cs="Arial"/>
          <w:bCs/>
          <w:lang w:val="en"/>
        </w:rPr>
      </w:pPr>
      <w:r w:rsidRPr="005767A3">
        <w:rPr>
          <w:rFonts w:ascii="Arial" w:hAnsi="Arial" w:cs="Arial"/>
          <w:bCs/>
          <w:lang w:val="en"/>
        </w:rPr>
        <w:t>Input health details.</w:t>
      </w:r>
    </w:p>
    <w:p w14:paraId="0CE14A19" w14:textId="77777777" w:rsidR="00485AF8" w:rsidRPr="005767A3" w:rsidRDefault="00485AF8" w:rsidP="00485AF8">
      <w:pPr>
        <w:numPr>
          <w:ilvl w:val="0"/>
          <w:numId w:val="65"/>
        </w:numPr>
        <w:rPr>
          <w:rFonts w:ascii="Arial" w:hAnsi="Arial" w:cs="Arial"/>
          <w:bCs/>
          <w:lang w:val="en"/>
        </w:rPr>
      </w:pPr>
      <w:r w:rsidRPr="005767A3">
        <w:rPr>
          <w:rFonts w:ascii="Arial" w:hAnsi="Arial" w:cs="Arial"/>
          <w:bCs/>
          <w:lang w:val="en"/>
        </w:rPr>
        <w:t>Configure notification preferences.</w:t>
      </w:r>
    </w:p>
    <w:p w14:paraId="39E45BD4" w14:textId="77777777" w:rsidR="00485AF8" w:rsidRPr="005767A3" w:rsidRDefault="00485AF8" w:rsidP="00485AF8">
      <w:pPr>
        <w:numPr>
          <w:ilvl w:val="0"/>
          <w:numId w:val="65"/>
        </w:numPr>
        <w:rPr>
          <w:rFonts w:ascii="Arial" w:hAnsi="Arial" w:cs="Arial"/>
          <w:bCs/>
          <w:lang w:val="en"/>
        </w:rPr>
      </w:pPr>
      <w:r w:rsidRPr="005767A3">
        <w:rPr>
          <w:rFonts w:ascii="Arial" w:hAnsi="Arial" w:cs="Arial"/>
          <w:bCs/>
          <w:lang w:val="en"/>
        </w:rPr>
        <w:t>Save changes.</w:t>
      </w:r>
    </w:p>
    <w:p w14:paraId="08A39715" w14:textId="77777777" w:rsidR="00485AF8" w:rsidRPr="005767A3" w:rsidRDefault="00485AF8" w:rsidP="00485AF8">
      <w:pPr>
        <w:rPr>
          <w:rFonts w:ascii="Arial" w:hAnsi="Arial" w:cs="Arial"/>
          <w:b/>
          <w:bCs/>
          <w:lang w:val="en"/>
        </w:rPr>
      </w:pPr>
      <w:r w:rsidRPr="005767A3">
        <w:rPr>
          <w:rFonts w:ascii="Arial" w:hAnsi="Arial" w:cs="Arial"/>
          <w:b/>
          <w:bCs/>
          <w:lang w:val="en"/>
        </w:rPr>
        <w:t xml:space="preserve">6. Connecting the Dispenser to </w:t>
      </w:r>
      <w:proofErr w:type="spellStart"/>
      <w:r w:rsidRPr="005767A3">
        <w:rPr>
          <w:rFonts w:ascii="Arial" w:hAnsi="Arial" w:cs="Arial"/>
          <w:b/>
          <w:bCs/>
          <w:lang w:val="en"/>
        </w:rPr>
        <w:t>WiFi</w:t>
      </w:r>
      <w:proofErr w:type="spellEnd"/>
    </w:p>
    <w:p w14:paraId="06E7A38D" w14:textId="77777777" w:rsidR="00485AF8" w:rsidRPr="005767A3" w:rsidRDefault="00485AF8" w:rsidP="00485AF8">
      <w:pPr>
        <w:numPr>
          <w:ilvl w:val="0"/>
          <w:numId w:val="66"/>
        </w:numPr>
        <w:rPr>
          <w:rFonts w:ascii="Arial" w:hAnsi="Arial" w:cs="Arial"/>
          <w:bCs/>
          <w:lang w:val="en"/>
        </w:rPr>
      </w:pPr>
      <w:r w:rsidRPr="005767A3">
        <w:rPr>
          <w:rFonts w:ascii="Arial" w:hAnsi="Arial" w:cs="Arial"/>
          <w:bCs/>
          <w:lang w:val="en"/>
        </w:rPr>
        <w:t>Plug in the dispenser.</w:t>
      </w:r>
    </w:p>
    <w:p w14:paraId="7F79FE0F" w14:textId="77777777" w:rsidR="00485AF8" w:rsidRPr="005767A3" w:rsidRDefault="00485AF8" w:rsidP="00485AF8">
      <w:pPr>
        <w:numPr>
          <w:ilvl w:val="0"/>
          <w:numId w:val="66"/>
        </w:numPr>
        <w:rPr>
          <w:rFonts w:ascii="Arial" w:hAnsi="Arial" w:cs="Arial"/>
          <w:bCs/>
          <w:lang w:val="en"/>
        </w:rPr>
      </w:pPr>
      <w:r w:rsidRPr="005767A3">
        <w:rPr>
          <w:rFonts w:ascii="Arial" w:hAnsi="Arial" w:cs="Arial"/>
          <w:bCs/>
          <w:lang w:val="en"/>
        </w:rPr>
        <w:t>Wait for the startup indicator.</w:t>
      </w:r>
    </w:p>
    <w:p w14:paraId="06147B3E" w14:textId="77777777" w:rsidR="00485AF8" w:rsidRPr="005767A3" w:rsidRDefault="00485AF8" w:rsidP="00485AF8">
      <w:pPr>
        <w:numPr>
          <w:ilvl w:val="0"/>
          <w:numId w:val="66"/>
        </w:numPr>
        <w:rPr>
          <w:rFonts w:ascii="Arial" w:hAnsi="Arial" w:cs="Arial"/>
          <w:bCs/>
          <w:lang w:val="en"/>
        </w:rPr>
      </w:pPr>
      <w:r w:rsidRPr="005767A3">
        <w:rPr>
          <w:rFonts w:ascii="Arial" w:hAnsi="Arial" w:cs="Arial"/>
          <w:bCs/>
          <w:lang w:val="en"/>
        </w:rPr>
        <w:t xml:space="preserve">Go to </w:t>
      </w:r>
      <w:proofErr w:type="spellStart"/>
      <w:r w:rsidRPr="005767A3">
        <w:rPr>
          <w:rFonts w:ascii="Arial" w:hAnsi="Arial" w:cs="Arial"/>
          <w:bCs/>
          <w:lang w:val="en"/>
        </w:rPr>
        <w:t>WiFi</w:t>
      </w:r>
      <w:proofErr w:type="spellEnd"/>
      <w:r w:rsidRPr="005767A3">
        <w:rPr>
          <w:rFonts w:ascii="Arial" w:hAnsi="Arial" w:cs="Arial"/>
          <w:bCs/>
          <w:lang w:val="en"/>
        </w:rPr>
        <w:t xml:space="preserve"> Setup.</w:t>
      </w:r>
    </w:p>
    <w:p w14:paraId="5AC89B51" w14:textId="77777777" w:rsidR="00485AF8" w:rsidRPr="005767A3" w:rsidRDefault="00485AF8" w:rsidP="00485AF8">
      <w:pPr>
        <w:numPr>
          <w:ilvl w:val="0"/>
          <w:numId w:val="66"/>
        </w:numPr>
        <w:rPr>
          <w:rFonts w:ascii="Arial" w:hAnsi="Arial" w:cs="Arial"/>
          <w:bCs/>
          <w:lang w:val="en"/>
        </w:rPr>
      </w:pPr>
      <w:r w:rsidRPr="005767A3">
        <w:rPr>
          <w:rFonts w:ascii="Arial" w:hAnsi="Arial" w:cs="Arial"/>
          <w:bCs/>
          <w:lang w:val="en"/>
        </w:rPr>
        <w:t>Connect to ESP32</w:t>
      </w:r>
    </w:p>
    <w:p w14:paraId="5CFB4931" w14:textId="77777777" w:rsidR="00485AF8" w:rsidRPr="005767A3" w:rsidRDefault="00485AF8" w:rsidP="00485AF8">
      <w:pPr>
        <w:numPr>
          <w:ilvl w:val="0"/>
          <w:numId w:val="66"/>
        </w:numPr>
        <w:rPr>
          <w:rFonts w:ascii="Arial" w:hAnsi="Arial" w:cs="Arial"/>
          <w:bCs/>
          <w:lang w:val="en"/>
        </w:rPr>
      </w:pPr>
      <w:r w:rsidRPr="005767A3">
        <w:rPr>
          <w:rFonts w:ascii="Arial" w:hAnsi="Arial" w:cs="Arial"/>
          <w:bCs/>
          <w:lang w:val="en"/>
        </w:rPr>
        <w:t xml:space="preserve">Select your </w:t>
      </w:r>
      <w:proofErr w:type="spellStart"/>
      <w:r w:rsidRPr="005767A3">
        <w:rPr>
          <w:rFonts w:ascii="Arial" w:hAnsi="Arial" w:cs="Arial"/>
          <w:bCs/>
          <w:lang w:val="en"/>
        </w:rPr>
        <w:t>WiFi</w:t>
      </w:r>
      <w:proofErr w:type="spellEnd"/>
      <w:r w:rsidRPr="005767A3">
        <w:rPr>
          <w:rFonts w:ascii="Arial" w:hAnsi="Arial" w:cs="Arial"/>
          <w:bCs/>
          <w:lang w:val="en"/>
        </w:rPr>
        <w:t xml:space="preserve"> network.</w:t>
      </w:r>
    </w:p>
    <w:p w14:paraId="2F33C3AE" w14:textId="77777777" w:rsidR="00485AF8" w:rsidRPr="005767A3" w:rsidRDefault="00485AF8" w:rsidP="00485AF8">
      <w:pPr>
        <w:numPr>
          <w:ilvl w:val="0"/>
          <w:numId w:val="66"/>
        </w:numPr>
        <w:rPr>
          <w:rFonts w:ascii="Arial" w:hAnsi="Arial" w:cs="Arial"/>
          <w:bCs/>
          <w:lang w:val="en"/>
        </w:rPr>
      </w:pPr>
      <w:r w:rsidRPr="005767A3">
        <w:rPr>
          <w:rFonts w:ascii="Arial" w:hAnsi="Arial" w:cs="Arial"/>
          <w:bCs/>
          <w:lang w:val="en"/>
        </w:rPr>
        <w:t>Enter password.</w:t>
      </w:r>
    </w:p>
    <w:p w14:paraId="6FE6ACBF" w14:textId="77777777" w:rsidR="00485AF8" w:rsidRPr="005767A3" w:rsidRDefault="00485AF8" w:rsidP="00485AF8">
      <w:pPr>
        <w:numPr>
          <w:ilvl w:val="0"/>
          <w:numId w:val="66"/>
        </w:numPr>
        <w:rPr>
          <w:rFonts w:ascii="Arial" w:hAnsi="Arial" w:cs="Arial"/>
          <w:bCs/>
          <w:lang w:val="en"/>
        </w:rPr>
      </w:pPr>
      <w:r w:rsidRPr="005767A3">
        <w:rPr>
          <w:rFonts w:ascii="Arial" w:hAnsi="Arial" w:cs="Arial"/>
          <w:bCs/>
          <w:lang w:val="en"/>
        </w:rPr>
        <w:t>Wait for confirmation.</w:t>
      </w:r>
    </w:p>
    <w:p w14:paraId="7F7E009C" w14:textId="77777777" w:rsidR="00485AF8" w:rsidRPr="005767A3" w:rsidRDefault="00485AF8" w:rsidP="00485AF8">
      <w:pPr>
        <w:rPr>
          <w:rFonts w:ascii="Arial" w:hAnsi="Arial" w:cs="Arial"/>
          <w:b/>
          <w:bCs/>
          <w:lang w:val="en"/>
        </w:rPr>
      </w:pPr>
      <w:r w:rsidRPr="005767A3">
        <w:rPr>
          <w:rFonts w:ascii="Arial" w:hAnsi="Arial" w:cs="Arial"/>
          <w:b/>
          <w:bCs/>
          <w:lang w:val="en"/>
        </w:rPr>
        <w:t>7. Medication Management</w:t>
      </w:r>
    </w:p>
    <w:p w14:paraId="1FEA7029" w14:textId="77777777" w:rsidR="00485AF8" w:rsidRPr="005767A3" w:rsidRDefault="00485AF8" w:rsidP="00485AF8">
      <w:pPr>
        <w:rPr>
          <w:rFonts w:ascii="Arial" w:hAnsi="Arial" w:cs="Arial"/>
          <w:b/>
          <w:bCs/>
          <w:lang w:val="en"/>
        </w:rPr>
      </w:pPr>
      <w:r w:rsidRPr="005767A3">
        <w:rPr>
          <w:rFonts w:ascii="Arial" w:hAnsi="Arial" w:cs="Arial"/>
          <w:b/>
          <w:bCs/>
          <w:lang w:val="en"/>
        </w:rPr>
        <w:t>7.1 Adding a Medication</w:t>
      </w:r>
    </w:p>
    <w:p w14:paraId="7FDDA8BC" w14:textId="77777777" w:rsidR="00485AF8" w:rsidRPr="005767A3" w:rsidRDefault="00485AF8" w:rsidP="00485AF8">
      <w:pPr>
        <w:numPr>
          <w:ilvl w:val="0"/>
          <w:numId w:val="67"/>
        </w:numPr>
        <w:rPr>
          <w:rFonts w:ascii="Arial" w:hAnsi="Arial" w:cs="Arial"/>
          <w:bCs/>
          <w:lang w:val="en"/>
        </w:rPr>
      </w:pPr>
      <w:r w:rsidRPr="005767A3">
        <w:rPr>
          <w:rFonts w:ascii="Arial" w:hAnsi="Arial" w:cs="Arial"/>
          <w:bCs/>
          <w:lang w:val="en"/>
        </w:rPr>
        <w:t xml:space="preserve">Tap </w:t>
      </w:r>
      <w:r w:rsidRPr="005767A3">
        <w:rPr>
          <w:rFonts w:ascii="Arial" w:hAnsi="Arial" w:cs="Arial"/>
          <w:b/>
          <w:bCs/>
          <w:lang w:val="en"/>
        </w:rPr>
        <w:t>+ Add Medication</w:t>
      </w:r>
      <w:r w:rsidRPr="005767A3">
        <w:rPr>
          <w:rFonts w:ascii="Arial" w:hAnsi="Arial" w:cs="Arial"/>
          <w:bCs/>
          <w:lang w:val="en"/>
        </w:rPr>
        <w:t>.</w:t>
      </w:r>
    </w:p>
    <w:p w14:paraId="759F3E50" w14:textId="77777777" w:rsidR="00485AF8" w:rsidRPr="005767A3" w:rsidRDefault="00485AF8" w:rsidP="00485AF8">
      <w:pPr>
        <w:numPr>
          <w:ilvl w:val="0"/>
          <w:numId w:val="67"/>
        </w:numPr>
        <w:rPr>
          <w:rFonts w:ascii="Arial" w:hAnsi="Arial" w:cs="Arial"/>
          <w:bCs/>
          <w:lang w:val="en"/>
        </w:rPr>
      </w:pPr>
      <w:r w:rsidRPr="005767A3">
        <w:rPr>
          <w:rFonts w:ascii="Arial" w:hAnsi="Arial" w:cs="Arial"/>
          <w:bCs/>
          <w:lang w:val="en"/>
        </w:rPr>
        <w:t>Enter name, dosage, and instructions.</w:t>
      </w:r>
    </w:p>
    <w:p w14:paraId="79267360" w14:textId="77777777" w:rsidR="00485AF8" w:rsidRPr="005767A3" w:rsidRDefault="00485AF8" w:rsidP="00485AF8">
      <w:pPr>
        <w:numPr>
          <w:ilvl w:val="0"/>
          <w:numId w:val="67"/>
        </w:numPr>
        <w:rPr>
          <w:rFonts w:ascii="Arial" w:hAnsi="Arial" w:cs="Arial"/>
          <w:bCs/>
          <w:lang w:val="en"/>
        </w:rPr>
      </w:pPr>
      <w:r w:rsidRPr="005767A3">
        <w:rPr>
          <w:rFonts w:ascii="Arial" w:hAnsi="Arial" w:cs="Arial"/>
          <w:bCs/>
          <w:lang w:val="en"/>
        </w:rPr>
        <w:t xml:space="preserve">Tap </w:t>
      </w:r>
      <w:r w:rsidRPr="005767A3">
        <w:rPr>
          <w:rFonts w:ascii="Arial" w:hAnsi="Arial" w:cs="Arial"/>
          <w:b/>
          <w:bCs/>
          <w:lang w:val="en"/>
        </w:rPr>
        <w:t>Next</w:t>
      </w:r>
      <w:r w:rsidRPr="005767A3">
        <w:rPr>
          <w:rFonts w:ascii="Arial" w:hAnsi="Arial" w:cs="Arial"/>
          <w:bCs/>
          <w:lang w:val="en"/>
        </w:rPr>
        <w:t>.</w:t>
      </w:r>
    </w:p>
    <w:p w14:paraId="532534DE" w14:textId="77777777" w:rsidR="00485AF8" w:rsidRPr="005767A3" w:rsidRDefault="00485AF8" w:rsidP="00485AF8">
      <w:pPr>
        <w:rPr>
          <w:rFonts w:ascii="Arial" w:hAnsi="Arial" w:cs="Arial"/>
          <w:b/>
          <w:bCs/>
          <w:lang w:val="en"/>
        </w:rPr>
      </w:pPr>
      <w:r w:rsidRPr="005767A3">
        <w:rPr>
          <w:rFonts w:ascii="Arial" w:hAnsi="Arial" w:cs="Arial"/>
          <w:b/>
          <w:bCs/>
          <w:lang w:val="en"/>
        </w:rPr>
        <w:t>7.2 Creating a Schedule</w:t>
      </w:r>
    </w:p>
    <w:p w14:paraId="556A0063" w14:textId="77777777" w:rsidR="00485AF8" w:rsidRPr="005767A3" w:rsidRDefault="00485AF8" w:rsidP="00485AF8">
      <w:pPr>
        <w:numPr>
          <w:ilvl w:val="0"/>
          <w:numId w:val="68"/>
        </w:numPr>
        <w:rPr>
          <w:rFonts w:ascii="Arial" w:hAnsi="Arial" w:cs="Arial"/>
          <w:bCs/>
          <w:lang w:val="en"/>
        </w:rPr>
      </w:pPr>
      <w:r w:rsidRPr="005767A3">
        <w:rPr>
          <w:rFonts w:ascii="Arial" w:hAnsi="Arial" w:cs="Arial"/>
          <w:bCs/>
          <w:lang w:val="en"/>
        </w:rPr>
        <w:t>Choose frequency: Daily, Weekly, or As Needed.</w:t>
      </w:r>
    </w:p>
    <w:p w14:paraId="5E9DCAB4" w14:textId="77777777" w:rsidR="00485AF8" w:rsidRPr="005767A3" w:rsidRDefault="00485AF8" w:rsidP="00485AF8">
      <w:pPr>
        <w:numPr>
          <w:ilvl w:val="0"/>
          <w:numId w:val="68"/>
        </w:numPr>
        <w:rPr>
          <w:rFonts w:ascii="Arial" w:hAnsi="Arial" w:cs="Arial"/>
          <w:bCs/>
          <w:lang w:val="en"/>
        </w:rPr>
      </w:pPr>
      <w:r w:rsidRPr="005767A3">
        <w:rPr>
          <w:rFonts w:ascii="Arial" w:hAnsi="Arial" w:cs="Arial"/>
          <w:bCs/>
          <w:lang w:val="en"/>
        </w:rPr>
        <w:t>Set time(s) for each dose.</w:t>
      </w:r>
    </w:p>
    <w:p w14:paraId="66763514" w14:textId="77777777" w:rsidR="00485AF8" w:rsidRPr="005767A3" w:rsidRDefault="00485AF8" w:rsidP="00485AF8">
      <w:pPr>
        <w:numPr>
          <w:ilvl w:val="0"/>
          <w:numId w:val="68"/>
        </w:numPr>
        <w:rPr>
          <w:rFonts w:ascii="Arial" w:hAnsi="Arial" w:cs="Arial"/>
          <w:bCs/>
          <w:lang w:val="en"/>
        </w:rPr>
      </w:pPr>
      <w:r w:rsidRPr="005767A3">
        <w:rPr>
          <w:rFonts w:ascii="Arial" w:hAnsi="Arial" w:cs="Arial"/>
          <w:bCs/>
          <w:lang w:val="en"/>
        </w:rPr>
        <w:t>Select start and end dates.</w:t>
      </w:r>
    </w:p>
    <w:p w14:paraId="5FDF2A5D" w14:textId="77777777" w:rsidR="00485AF8" w:rsidRPr="005767A3" w:rsidRDefault="00485AF8" w:rsidP="00485AF8">
      <w:pPr>
        <w:numPr>
          <w:ilvl w:val="0"/>
          <w:numId w:val="68"/>
        </w:numPr>
        <w:rPr>
          <w:rFonts w:ascii="Arial" w:hAnsi="Arial" w:cs="Arial"/>
          <w:bCs/>
          <w:lang w:val="en"/>
        </w:rPr>
      </w:pPr>
      <w:r w:rsidRPr="005767A3">
        <w:rPr>
          <w:rFonts w:ascii="Arial" w:hAnsi="Arial" w:cs="Arial"/>
          <w:bCs/>
          <w:lang w:val="en"/>
        </w:rPr>
        <w:lastRenderedPageBreak/>
        <w:t>Assign compartment.</w:t>
      </w:r>
    </w:p>
    <w:p w14:paraId="0F69136C" w14:textId="77777777" w:rsidR="00485AF8" w:rsidRPr="005767A3" w:rsidRDefault="00485AF8" w:rsidP="00485AF8">
      <w:pPr>
        <w:numPr>
          <w:ilvl w:val="0"/>
          <w:numId w:val="68"/>
        </w:numPr>
        <w:rPr>
          <w:rFonts w:ascii="Arial" w:hAnsi="Arial" w:cs="Arial"/>
          <w:bCs/>
          <w:lang w:val="en"/>
        </w:rPr>
      </w:pPr>
      <w:r w:rsidRPr="005767A3">
        <w:rPr>
          <w:rFonts w:ascii="Arial" w:hAnsi="Arial" w:cs="Arial"/>
          <w:bCs/>
          <w:lang w:val="en"/>
        </w:rPr>
        <w:t>Enable notifications.</w:t>
      </w:r>
    </w:p>
    <w:p w14:paraId="4D1ABD59" w14:textId="77777777" w:rsidR="00485AF8" w:rsidRPr="005767A3" w:rsidRDefault="00485AF8" w:rsidP="00485AF8">
      <w:pPr>
        <w:numPr>
          <w:ilvl w:val="0"/>
          <w:numId w:val="68"/>
        </w:numPr>
        <w:rPr>
          <w:rFonts w:ascii="Arial" w:hAnsi="Arial" w:cs="Arial"/>
          <w:bCs/>
          <w:lang w:val="en"/>
        </w:rPr>
      </w:pPr>
      <w:r w:rsidRPr="005767A3">
        <w:rPr>
          <w:rFonts w:ascii="Arial" w:hAnsi="Arial" w:cs="Arial"/>
          <w:bCs/>
          <w:lang w:val="en"/>
        </w:rPr>
        <w:t xml:space="preserve">Tap </w:t>
      </w:r>
      <w:r w:rsidRPr="005767A3">
        <w:rPr>
          <w:rFonts w:ascii="Arial" w:hAnsi="Arial" w:cs="Arial"/>
          <w:b/>
          <w:bCs/>
          <w:lang w:val="en"/>
        </w:rPr>
        <w:t>Save Schedule</w:t>
      </w:r>
      <w:r w:rsidRPr="005767A3">
        <w:rPr>
          <w:rFonts w:ascii="Arial" w:hAnsi="Arial" w:cs="Arial"/>
          <w:bCs/>
          <w:lang w:val="en"/>
        </w:rPr>
        <w:t>.</w:t>
      </w:r>
    </w:p>
    <w:p w14:paraId="15DED221" w14:textId="77777777" w:rsidR="00485AF8" w:rsidRPr="005767A3" w:rsidRDefault="00485AF8" w:rsidP="00485AF8">
      <w:pPr>
        <w:rPr>
          <w:rFonts w:ascii="Arial" w:hAnsi="Arial" w:cs="Arial"/>
          <w:b/>
          <w:bCs/>
          <w:lang w:val="en"/>
        </w:rPr>
      </w:pPr>
      <w:r w:rsidRPr="005767A3">
        <w:rPr>
          <w:rFonts w:ascii="Arial" w:hAnsi="Arial" w:cs="Arial"/>
          <w:b/>
          <w:bCs/>
          <w:lang w:val="en"/>
        </w:rPr>
        <w:t>8. Dispenser Operation</w:t>
      </w:r>
    </w:p>
    <w:p w14:paraId="20300AD1" w14:textId="77777777" w:rsidR="00485AF8" w:rsidRPr="005767A3" w:rsidRDefault="00485AF8" w:rsidP="00485AF8">
      <w:pPr>
        <w:rPr>
          <w:rFonts w:ascii="Arial" w:hAnsi="Arial" w:cs="Arial"/>
          <w:b/>
          <w:bCs/>
          <w:lang w:val="en"/>
        </w:rPr>
      </w:pPr>
      <w:r w:rsidRPr="005767A3">
        <w:rPr>
          <w:rFonts w:ascii="Arial" w:hAnsi="Arial" w:cs="Arial"/>
          <w:b/>
          <w:bCs/>
          <w:lang w:val="en"/>
        </w:rPr>
        <w:t>8.1 Automatic Dispensing</w:t>
      </w:r>
    </w:p>
    <w:p w14:paraId="6E1BAAB2" w14:textId="77777777" w:rsidR="00485AF8" w:rsidRPr="005767A3" w:rsidRDefault="00485AF8" w:rsidP="00485AF8">
      <w:pPr>
        <w:numPr>
          <w:ilvl w:val="0"/>
          <w:numId w:val="69"/>
        </w:numPr>
        <w:rPr>
          <w:rFonts w:ascii="Arial" w:hAnsi="Arial" w:cs="Arial"/>
          <w:bCs/>
          <w:lang w:val="en"/>
        </w:rPr>
      </w:pPr>
      <w:r w:rsidRPr="005767A3">
        <w:rPr>
          <w:rFonts w:ascii="Arial" w:hAnsi="Arial" w:cs="Arial"/>
          <w:bCs/>
          <w:lang w:val="en"/>
        </w:rPr>
        <w:t>When it's time for a dose, the dispenser rotates the correct slot.</w:t>
      </w:r>
    </w:p>
    <w:p w14:paraId="36706667" w14:textId="77777777" w:rsidR="00485AF8" w:rsidRPr="005767A3" w:rsidRDefault="00485AF8" w:rsidP="00485AF8">
      <w:pPr>
        <w:numPr>
          <w:ilvl w:val="0"/>
          <w:numId w:val="69"/>
        </w:numPr>
        <w:rPr>
          <w:rFonts w:ascii="Arial" w:hAnsi="Arial" w:cs="Arial"/>
          <w:bCs/>
          <w:lang w:val="en"/>
        </w:rPr>
      </w:pPr>
      <w:r w:rsidRPr="005767A3">
        <w:rPr>
          <w:rFonts w:ascii="Arial" w:hAnsi="Arial" w:cs="Arial"/>
          <w:bCs/>
          <w:lang w:val="en"/>
        </w:rPr>
        <w:t>The medication is dropped into the output area.</w:t>
      </w:r>
    </w:p>
    <w:p w14:paraId="11153B16" w14:textId="77777777" w:rsidR="00485AF8" w:rsidRPr="005767A3" w:rsidRDefault="00485AF8" w:rsidP="00485AF8">
      <w:pPr>
        <w:numPr>
          <w:ilvl w:val="0"/>
          <w:numId w:val="69"/>
        </w:numPr>
        <w:rPr>
          <w:rFonts w:ascii="Arial" w:hAnsi="Arial" w:cs="Arial"/>
          <w:bCs/>
          <w:lang w:val="en"/>
        </w:rPr>
      </w:pPr>
      <w:r w:rsidRPr="005767A3">
        <w:rPr>
          <w:rFonts w:ascii="Arial" w:hAnsi="Arial" w:cs="Arial"/>
          <w:bCs/>
          <w:lang w:val="en"/>
        </w:rPr>
        <w:t>A buzzer or light may indicate dispensing.</w:t>
      </w:r>
    </w:p>
    <w:p w14:paraId="76888146" w14:textId="77777777" w:rsidR="00485AF8" w:rsidRPr="005767A3" w:rsidRDefault="00485AF8" w:rsidP="00485AF8">
      <w:pPr>
        <w:rPr>
          <w:rFonts w:ascii="Arial" w:hAnsi="Arial" w:cs="Arial"/>
          <w:b/>
          <w:bCs/>
          <w:lang w:val="en"/>
        </w:rPr>
      </w:pPr>
      <w:r w:rsidRPr="005767A3">
        <w:rPr>
          <w:rFonts w:ascii="Arial" w:hAnsi="Arial" w:cs="Arial"/>
          <w:b/>
          <w:bCs/>
          <w:lang w:val="en"/>
        </w:rPr>
        <w:t>8.2 Manual Dispense</w:t>
      </w:r>
    </w:p>
    <w:p w14:paraId="6DD442CD" w14:textId="77777777" w:rsidR="00485AF8" w:rsidRPr="005767A3" w:rsidRDefault="00485AF8" w:rsidP="00485AF8">
      <w:pPr>
        <w:numPr>
          <w:ilvl w:val="0"/>
          <w:numId w:val="70"/>
        </w:numPr>
        <w:rPr>
          <w:rFonts w:ascii="Arial" w:hAnsi="Arial" w:cs="Arial"/>
          <w:bCs/>
          <w:lang w:val="en"/>
        </w:rPr>
      </w:pPr>
      <w:r w:rsidRPr="005767A3">
        <w:rPr>
          <w:rFonts w:ascii="Arial" w:hAnsi="Arial" w:cs="Arial"/>
          <w:bCs/>
          <w:lang w:val="en"/>
        </w:rPr>
        <w:t>Open the app.</w:t>
      </w:r>
    </w:p>
    <w:p w14:paraId="0313B3BA" w14:textId="77777777" w:rsidR="00485AF8" w:rsidRPr="005767A3" w:rsidRDefault="00485AF8" w:rsidP="00485AF8">
      <w:pPr>
        <w:numPr>
          <w:ilvl w:val="0"/>
          <w:numId w:val="70"/>
        </w:numPr>
        <w:rPr>
          <w:rFonts w:ascii="Arial" w:hAnsi="Arial" w:cs="Arial"/>
          <w:bCs/>
          <w:lang w:val="en"/>
        </w:rPr>
      </w:pPr>
      <w:r w:rsidRPr="005767A3">
        <w:rPr>
          <w:rFonts w:ascii="Arial" w:hAnsi="Arial" w:cs="Arial"/>
          <w:bCs/>
          <w:lang w:val="en"/>
        </w:rPr>
        <w:t>Select the medication.</w:t>
      </w:r>
    </w:p>
    <w:p w14:paraId="25E2A6C9" w14:textId="77777777" w:rsidR="00485AF8" w:rsidRPr="005767A3" w:rsidRDefault="00485AF8" w:rsidP="00485AF8">
      <w:pPr>
        <w:numPr>
          <w:ilvl w:val="0"/>
          <w:numId w:val="70"/>
        </w:numPr>
        <w:rPr>
          <w:rFonts w:ascii="Arial" w:hAnsi="Arial" w:cs="Arial"/>
          <w:bCs/>
          <w:lang w:val="en"/>
        </w:rPr>
      </w:pPr>
      <w:r w:rsidRPr="005767A3">
        <w:rPr>
          <w:rFonts w:ascii="Arial" w:hAnsi="Arial" w:cs="Arial"/>
          <w:bCs/>
          <w:lang w:val="en"/>
        </w:rPr>
        <w:t xml:space="preserve">Tap </w:t>
      </w:r>
      <w:r w:rsidRPr="005767A3">
        <w:rPr>
          <w:rFonts w:ascii="Arial" w:hAnsi="Arial" w:cs="Arial"/>
          <w:b/>
          <w:bCs/>
          <w:lang w:val="en"/>
        </w:rPr>
        <w:t>Dispense Now</w:t>
      </w:r>
      <w:r w:rsidRPr="005767A3">
        <w:rPr>
          <w:rFonts w:ascii="Arial" w:hAnsi="Arial" w:cs="Arial"/>
          <w:bCs/>
          <w:lang w:val="en"/>
        </w:rPr>
        <w:t>.</w:t>
      </w:r>
    </w:p>
    <w:p w14:paraId="03253A0D" w14:textId="77777777" w:rsidR="00485AF8" w:rsidRPr="005767A3" w:rsidRDefault="00485AF8" w:rsidP="00485AF8">
      <w:pPr>
        <w:rPr>
          <w:rFonts w:ascii="Arial" w:hAnsi="Arial" w:cs="Arial"/>
          <w:b/>
          <w:bCs/>
          <w:lang w:val="en"/>
        </w:rPr>
      </w:pPr>
      <w:r w:rsidRPr="005767A3">
        <w:rPr>
          <w:rFonts w:ascii="Arial" w:hAnsi="Arial" w:cs="Arial"/>
          <w:b/>
          <w:bCs/>
          <w:lang w:val="en"/>
        </w:rPr>
        <w:t>9. Notifications &amp; Alerts</w:t>
      </w:r>
    </w:p>
    <w:p w14:paraId="4630C4B6" w14:textId="77777777" w:rsidR="00485AF8" w:rsidRPr="005767A3" w:rsidRDefault="00485AF8" w:rsidP="00485AF8">
      <w:pPr>
        <w:rPr>
          <w:rFonts w:ascii="Arial" w:hAnsi="Arial" w:cs="Arial"/>
          <w:b/>
          <w:bCs/>
          <w:lang w:val="en"/>
        </w:rPr>
      </w:pPr>
      <w:r w:rsidRPr="005767A3">
        <w:rPr>
          <w:rFonts w:ascii="Arial" w:hAnsi="Arial" w:cs="Arial"/>
          <w:b/>
          <w:bCs/>
          <w:lang w:val="en"/>
        </w:rPr>
        <w:t>Types of Notifications:</w:t>
      </w:r>
    </w:p>
    <w:p w14:paraId="57F7589A" w14:textId="77777777" w:rsidR="00485AF8" w:rsidRPr="005767A3" w:rsidRDefault="00485AF8" w:rsidP="00485AF8">
      <w:pPr>
        <w:numPr>
          <w:ilvl w:val="0"/>
          <w:numId w:val="71"/>
        </w:numPr>
        <w:rPr>
          <w:rFonts w:ascii="Arial" w:hAnsi="Arial" w:cs="Arial"/>
          <w:bCs/>
          <w:lang w:val="en"/>
        </w:rPr>
      </w:pPr>
      <w:r w:rsidRPr="005767A3">
        <w:rPr>
          <w:rFonts w:ascii="Arial" w:hAnsi="Arial" w:cs="Arial"/>
          <w:b/>
          <w:bCs/>
          <w:lang w:val="en"/>
        </w:rPr>
        <w:t>Dose Reminder</w:t>
      </w:r>
      <w:r w:rsidRPr="005767A3">
        <w:rPr>
          <w:rFonts w:ascii="Arial" w:hAnsi="Arial" w:cs="Arial"/>
          <w:bCs/>
          <w:lang w:val="en"/>
        </w:rPr>
        <w:t xml:space="preserve"> – Sent at scheduled time.</w:t>
      </w:r>
    </w:p>
    <w:p w14:paraId="470EFEA9" w14:textId="77777777" w:rsidR="00485AF8" w:rsidRPr="005767A3" w:rsidRDefault="00485AF8" w:rsidP="00485AF8">
      <w:pPr>
        <w:numPr>
          <w:ilvl w:val="0"/>
          <w:numId w:val="71"/>
        </w:numPr>
        <w:rPr>
          <w:rFonts w:ascii="Arial" w:hAnsi="Arial" w:cs="Arial"/>
          <w:bCs/>
          <w:lang w:val="en"/>
        </w:rPr>
      </w:pPr>
      <w:r w:rsidRPr="005767A3">
        <w:rPr>
          <w:rFonts w:ascii="Arial" w:hAnsi="Arial" w:cs="Arial"/>
          <w:b/>
          <w:bCs/>
          <w:lang w:val="en"/>
        </w:rPr>
        <w:t>Missed Dose Alert</w:t>
      </w:r>
      <w:r w:rsidRPr="005767A3">
        <w:rPr>
          <w:rFonts w:ascii="Arial" w:hAnsi="Arial" w:cs="Arial"/>
          <w:bCs/>
          <w:lang w:val="en"/>
        </w:rPr>
        <w:t xml:space="preserve"> – Sent after grace period.</w:t>
      </w:r>
    </w:p>
    <w:p w14:paraId="254C76C2" w14:textId="77777777" w:rsidR="00485AF8" w:rsidRPr="005767A3" w:rsidRDefault="00485AF8" w:rsidP="00485AF8">
      <w:pPr>
        <w:numPr>
          <w:ilvl w:val="0"/>
          <w:numId w:val="71"/>
        </w:numPr>
        <w:rPr>
          <w:rFonts w:ascii="Arial" w:hAnsi="Arial" w:cs="Arial"/>
          <w:bCs/>
          <w:lang w:val="en"/>
        </w:rPr>
      </w:pPr>
      <w:r w:rsidRPr="005767A3">
        <w:rPr>
          <w:rFonts w:ascii="Arial" w:hAnsi="Arial" w:cs="Arial"/>
          <w:b/>
          <w:bCs/>
          <w:lang w:val="en"/>
        </w:rPr>
        <w:t>Refill Reminder</w:t>
      </w:r>
      <w:r w:rsidRPr="005767A3">
        <w:rPr>
          <w:rFonts w:ascii="Arial" w:hAnsi="Arial" w:cs="Arial"/>
          <w:bCs/>
          <w:lang w:val="en"/>
        </w:rPr>
        <w:t xml:space="preserve"> – Sent when medication is low.</w:t>
      </w:r>
    </w:p>
    <w:p w14:paraId="0174B065" w14:textId="77777777" w:rsidR="00485AF8" w:rsidRPr="005767A3" w:rsidRDefault="00485AF8" w:rsidP="00485AF8">
      <w:pPr>
        <w:rPr>
          <w:rFonts w:ascii="Arial" w:hAnsi="Arial" w:cs="Arial"/>
          <w:b/>
          <w:bCs/>
          <w:lang w:val="en"/>
        </w:rPr>
      </w:pPr>
      <w:r w:rsidRPr="005767A3">
        <w:rPr>
          <w:rFonts w:ascii="Arial" w:hAnsi="Arial" w:cs="Arial"/>
          <w:b/>
          <w:bCs/>
          <w:lang w:val="en"/>
        </w:rPr>
        <w:t>User Actions:</w:t>
      </w:r>
    </w:p>
    <w:p w14:paraId="749FC3D7" w14:textId="77777777" w:rsidR="00485AF8" w:rsidRPr="005767A3" w:rsidRDefault="00485AF8" w:rsidP="00485AF8">
      <w:pPr>
        <w:numPr>
          <w:ilvl w:val="0"/>
          <w:numId w:val="72"/>
        </w:numPr>
        <w:rPr>
          <w:rFonts w:ascii="Arial" w:hAnsi="Arial" w:cs="Arial"/>
          <w:bCs/>
          <w:lang w:val="en"/>
        </w:rPr>
      </w:pPr>
      <w:r w:rsidRPr="005767A3">
        <w:rPr>
          <w:rFonts w:ascii="Arial" w:hAnsi="Arial" w:cs="Arial"/>
          <w:b/>
          <w:bCs/>
          <w:lang w:val="en"/>
        </w:rPr>
        <w:t>Take</w:t>
      </w:r>
      <w:r w:rsidRPr="005767A3">
        <w:rPr>
          <w:rFonts w:ascii="Arial" w:hAnsi="Arial" w:cs="Arial"/>
          <w:bCs/>
          <w:lang w:val="en"/>
        </w:rPr>
        <w:t xml:space="preserve"> – Confirms the dose.</w:t>
      </w:r>
    </w:p>
    <w:p w14:paraId="3029154E" w14:textId="77777777" w:rsidR="00485AF8" w:rsidRPr="005767A3" w:rsidRDefault="00485AF8" w:rsidP="00485AF8">
      <w:pPr>
        <w:numPr>
          <w:ilvl w:val="0"/>
          <w:numId w:val="72"/>
        </w:numPr>
        <w:rPr>
          <w:rFonts w:ascii="Arial" w:hAnsi="Arial" w:cs="Arial"/>
          <w:bCs/>
          <w:lang w:val="en"/>
        </w:rPr>
      </w:pPr>
      <w:r w:rsidRPr="005767A3">
        <w:rPr>
          <w:rFonts w:ascii="Arial" w:hAnsi="Arial" w:cs="Arial"/>
          <w:b/>
          <w:bCs/>
          <w:lang w:val="en"/>
        </w:rPr>
        <w:t>Skip</w:t>
      </w:r>
      <w:r w:rsidRPr="005767A3">
        <w:rPr>
          <w:rFonts w:ascii="Arial" w:hAnsi="Arial" w:cs="Arial"/>
          <w:bCs/>
          <w:lang w:val="en"/>
        </w:rPr>
        <w:t xml:space="preserve"> – Logs skipped dose.</w:t>
      </w:r>
    </w:p>
    <w:p w14:paraId="33231CA4" w14:textId="77777777" w:rsidR="00485AF8" w:rsidRPr="005767A3" w:rsidRDefault="00485AF8" w:rsidP="00485AF8">
      <w:pPr>
        <w:numPr>
          <w:ilvl w:val="0"/>
          <w:numId w:val="72"/>
        </w:numPr>
        <w:rPr>
          <w:rFonts w:ascii="Arial" w:hAnsi="Arial" w:cs="Arial"/>
          <w:bCs/>
          <w:lang w:val="en"/>
        </w:rPr>
      </w:pPr>
      <w:r w:rsidRPr="005767A3">
        <w:rPr>
          <w:rFonts w:ascii="Arial" w:hAnsi="Arial" w:cs="Arial"/>
          <w:b/>
          <w:bCs/>
          <w:lang w:val="en"/>
        </w:rPr>
        <w:t>Snooze</w:t>
      </w:r>
      <w:r w:rsidRPr="005767A3">
        <w:rPr>
          <w:rFonts w:ascii="Arial" w:hAnsi="Arial" w:cs="Arial"/>
          <w:bCs/>
          <w:lang w:val="en"/>
        </w:rPr>
        <w:t xml:space="preserve"> – Delays reminder.</w:t>
      </w:r>
    </w:p>
    <w:p w14:paraId="650E881B" w14:textId="77777777" w:rsidR="00485AF8" w:rsidRPr="005767A3" w:rsidRDefault="00485AF8" w:rsidP="00485AF8">
      <w:pPr>
        <w:rPr>
          <w:rFonts w:ascii="Arial" w:hAnsi="Arial" w:cs="Arial"/>
          <w:b/>
          <w:bCs/>
          <w:lang w:val="en"/>
        </w:rPr>
      </w:pPr>
      <w:r w:rsidRPr="005767A3">
        <w:rPr>
          <w:rFonts w:ascii="Arial" w:hAnsi="Arial" w:cs="Arial"/>
          <w:b/>
          <w:bCs/>
          <w:lang w:val="en"/>
        </w:rPr>
        <w:t>10. Reports &amp; History</w:t>
      </w:r>
    </w:p>
    <w:p w14:paraId="79886D6A" w14:textId="77777777" w:rsidR="00485AF8" w:rsidRPr="005767A3" w:rsidRDefault="00485AF8" w:rsidP="00485AF8">
      <w:pPr>
        <w:rPr>
          <w:rFonts w:ascii="Arial" w:hAnsi="Arial" w:cs="Arial"/>
          <w:b/>
          <w:bCs/>
          <w:lang w:val="en"/>
        </w:rPr>
      </w:pPr>
      <w:r w:rsidRPr="005767A3">
        <w:rPr>
          <w:rFonts w:ascii="Arial" w:hAnsi="Arial" w:cs="Arial"/>
          <w:b/>
          <w:bCs/>
          <w:lang w:val="en"/>
        </w:rPr>
        <w:t>Reports Tab</w:t>
      </w:r>
    </w:p>
    <w:p w14:paraId="01DA7426" w14:textId="77777777" w:rsidR="00485AF8" w:rsidRPr="005767A3" w:rsidRDefault="00485AF8" w:rsidP="00485AF8">
      <w:pPr>
        <w:rPr>
          <w:rFonts w:ascii="Arial" w:hAnsi="Arial" w:cs="Arial"/>
          <w:bCs/>
          <w:lang w:val="en"/>
        </w:rPr>
      </w:pPr>
      <w:r w:rsidRPr="005767A3">
        <w:rPr>
          <w:rFonts w:ascii="Arial" w:hAnsi="Arial" w:cs="Arial"/>
          <w:bCs/>
          <w:lang w:val="en"/>
        </w:rPr>
        <w:t>Shows charts for:</w:t>
      </w:r>
    </w:p>
    <w:p w14:paraId="34A67400" w14:textId="77777777" w:rsidR="00485AF8" w:rsidRPr="005767A3" w:rsidRDefault="00485AF8" w:rsidP="00485AF8">
      <w:pPr>
        <w:numPr>
          <w:ilvl w:val="0"/>
          <w:numId w:val="73"/>
        </w:numPr>
        <w:rPr>
          <w:rFonts w:ascii="Arial" w:hAnsi="Arial" w:cs="Arial"/>
          <w:bCs/>
          <w:lang w:val="en"/>
        </w:rPr>
      </w:pPr>
      <w:r w:rsidRPr="005767A3">
        <w:rPr>
          <w:rFonts w:ascii="Arial" w:hAnsi="Arial" w:cs="Arial"/>
          <w:bCs/>
          <w:lang w:val="en"/>
        </w:rPr>
        <w:t>Weekly adherence</w:t>
      </w:r>
    </w:p>
    <w:p w14:paraId="70BD058E" w14:textId="77777777" w:rsidR="00485AF8" w:rsidRPr="005767A3" w:rsidRDefault="00485AF8" w:rsidP="00485AF8">
      <w:pPr>
        <w:numPr>
          <w:ilvl w:val="0"/>
          <w:numId w:val="73"/>
        </w:numPr>
        <w:rPr>
          <w:rFonts w:ascii="Arial" w:hAnsi="Arial" w:cs="Arial"/>
          <w:bCs/>
          <w:lang w:val="en"/>
        </w:rPr>
      </w:pPr>
      <w:r w:rsidRPr="005767A3">
        <w:rPr>
          <w:rFonts w:ascii="Arial" w:hAnsi="Arial" w:cs="Arial"/>
          <w:bCs/>
          <w:lang w:val="en"/>
        </w:rPr>
        <w:t>Monthly adherence</w:t>
      </w:r>
    </w:p>
    <w:p w14:paraId="1E8B1C76" w14:textId="77777777" w:rsidR="00485AF8" w:rsidRPr="005767A3" w:rsidRDefault="00485AF8" w:rsidP="00485AF8">
      <w:pPr>
        <w:numPr>
          <w:ilvl w:val="0"/>
          <w:numId w:val="73"/>
        </w:numPr>
        <w:rPr>
          <w:rFonts w:ascii="Arial" w:hAnsi="Arial" w:cs="Arial"/>
          <w:bCs/>
          <w:lang w:val="en"/>
        </w:rPr>
      </w:pPr>
      <w:r w:rsidRPr="005767A3">
        <w:rPr>
          <w:rFonts w:ascii="Arial" w:hAnsi="Arial" w:cs="Arial"/>
          <w:bCs/>
          <w:lang w:val="en"/>
        </w:rPr>
        <w:t>Most-missed doses</w:t>
      </w:r>
    </w:p>
    <w:p w14:paraId="59CFA8B7" w14:textId="77777777" w:rsidR="00485AF8" w:rsidRPr="005767A3" w:rsidRDefault="00485AF8" w:rsidP="00485AF8">
      <w:pPr>
        <w:rPr>
          <w:rFonts w:ascii="Arial" w:hAnsi="Arial" w:cs="Arial"/>
          <w:b/>
          <w:bCs/>
          <w:lang w:val="en"/>
        </w:rPr>
      </w:pPr>
      <w:r w:rsidRPr="005767A3">
        <w:rPr>
          <w:rFonts w:ascii="Arial" w:hAnsi="Arial" w:cs="Arial"/>
          <w:b/>
          <w:bCs/>
          <w:lang w:val="en"/>
        </w:rPr>
        <w:t>History Tab</w:t>
      </w:r>
    </w:p>
    <w:p w14:paraId="0E886A1F" w14:textId="77777777" w:rsidR="00485AF8" w:rsidRPr="005767A3" w:rsidRDefault="00485AF8" w:rsidP="00485AF8">
      <w:pPr>
        <w:rPr>
          <w:rFonts w:ascii="Arial" w:hAnsi="Arial" w:cs="Arial"/>
          <w:bCs/>
          <w:lang w:val="en"/>
        </w:rPr>
      </w:pPr>
      <w:r w:rsidRPr="005767A3">
        <w:rPr>
          <w:rFonts w:ascii="Arial" w:hAnsi="Arial" w:cs="Arial"/>
          <w:bCs/>
          <w:lang w:val="en"/>
        </w:rPr>
        <w:t>Shows:</w:t>
      </w:r>
    </w:p>
    <w:p w14:paraId="225BE17C" w14:textId="77777777" w:rsidR="00485AF8" w:rsidRPr="005767A3" w:rsidRDefault="00485AF8" w:rsidP="00485AF8">
      <w:pPr>
        <w:numPr>
          <w:ilvl w:val="0"/>
          <w:numId w:val="74"/>
        </w:numPr>
        <w:rPr>
          <w:rFonts w:ascii="Arial" w:hAnsi="Arial" w:cs="Arial"/>
          <w:bCs/>
          <w:lang w:val="en"/>
        </w:rPr>
      </w:pPr>
      <w:r w:rsidRPr="005767A3">
        <w:rPr>
          <w:rFonts w:ascii="Arial" w:hAnsi="Arial" w:cs="Arial"/>
          <w:bCs/>
          <w:lang w:val="en"/>
        </w:rPr>
        <w:t>Taken doses</w:t>
      </w:r>
    </w:p>
    <w:p w14:paraId="39E60AB2" w14:textId="77777777" w:rsidR="00485AF8" w:rsidRPr="005767A3" w:rsidRDefault="00485AF8" w:rsidP="00485AF8">
      <w:pPr>
        <w:numPr>
          <w:ilvl w:val="0"/>
          <w:numId w:val="74"/>
        </w:numPr>
        <w:rPr>
          <w:rFonts w:ascii="Arial" w:hAnsi="Arial" w:cs="Arial"/>
          <w:bCs/>
          <w:lang w:val="en"/>
        </w:rPr>
      </w:pPr>
      <w:r w:rsidRPr="005767A3">
        <w:rPr>
          <w:rFonts w:ascii="Arial" w:hAnsi="Arial" w:cs="Arial"/>
          <w:bCs/>
          <w:lang w:val="en"/>
        </w:rPr>
        <w:t>Missed doses</w:t>
      </w:r>
    </w:p>
    <w:p w14:paraId="49350E6E" w14:textId="77777777" w:rsidR="00485AF8" w:rsidRPr="005767A3" w:rsidRDefault="00485AF8" w:rsidP="00485AF8">
      <w:pPr>
        <w:numPr>
          <w:ilvl w:val="0"/>
          <w:numId w:val="74"/>
        </w:numPr>
        <w:rPr>
          <w:rFonts w:ascii="Arial" w:hAnsi="Arial" w:cs="Arial"/>
          <w:bCs/>
          <w:lang w:val="en"/>
        </w:rPr>
      </w:pPr>
      <w:r w:rsidRPr="005767A3">
        <w:rPr>
          <w:rFonts w:ascii="Arial" w:hAnsi="Arial" w:cs="Arial"/>
          <w:bCs/>
          <w:lang w:val="en"/>
        </w:rPr>
        <w:t>Skipped doses</w:t>
      </w:r>
    </w:p>
    <w:p w14:paraId="13775B8B" w14:textId="77777777" w:rsidR="00485AF8" w:rsidRPr="005767A3" w:rsidRDefault="00485AF8" w:rsidP="00485AF8">
      <w:pPr>
        <w:numPr>
          <w:ilvl w:val="0"/>
          <w:numId w:val="74"/>
        </w:numPr>
        <w:rPr>
          <w:rFonts w:ascii="Arial" w:hAnsi="Arial" w:cs="Arial"/>
          <w:bCs/>
          <w:lang w:val="en"/>
        </w:rPr>
      </w:pPr>
      <w:r w:rsidRPr="005767A3">
        <w:rPr>
          <w:rFonts w:ascii="Arial" w:hAnsi="Arial" w:cs="Arial"/>
          <w:bCs/>
          <w:lang w:val="en"/>
        </w:rPr>
        <w:t>Manual dispensing logs</w:t>
      </w:r>
    </w:p>
    <w:p w14:paraId="64FFA535" w14:textId="77777777" w:rsidR="00485AF8" w:rsidRPr="005767A3" w:rsidRDefault="00485AF8" w:rsidP="00485AF8">
      <w:pPr>
        <w:rPr>
          <w:rFonts w:ascii="Arial" w:hAnsi="Arial" w:cs="Arial"/>
          <w:b/>
          <w:bCs/>
          <w:lang w:val="en"/>
        </w:rPr>
      </w:pPr>
      <w:r w:rsidRPr="005767A3">
        <w:rPr>
          <w:rFonts w:ascii="Arial" w:hAnsi="Arial" w:cs="Arial"/>
          <w:b/>
          <w:bCs/>
          <w:lang w:val="en"/>
        </w:rPr>
        <w:t>11. Maintenance</w:t>
      </w:r>
    </w:p>
    <w:p w14:paraId="3E71C78F" w14:textId="77777777" w:rsidR="00485AF8" w:rsidRPr="005767A3" w:rsidRDefault="00485AF8" w:rsidP="00485AF8">
      <w:pPr>
        <w:rPr>
          <w:rFonts w:ascii="Arial" w:hAnsi="Arial" w:cs="Arial"/>
          <w:b/>
          <w:bCs/>
          <w:lang w:val="en"/>
        </w:rPr>
      </w:pPr>
      <w:r w:rsidRPr="005767A3">
        <w:rPr>
          <w:rFonts w:ascii="Arial" w:hAnsi="Arial" w:cs="Arial"/>
          <w:b/>
          <w:bCs/>
          <w:lang w:val="en"/>
        </w:rPr>
        <w:t>11.1 Cleaning</w:t>
      </w:r>
    </w:p>
    <w:p w14:paraId="2E01829B" w14:textId="77777777" w:rsidR="00485AF8" w:rsidRPr="005767A3" w:rsidRDefault="00485AF8" w:rsidP="00485AF8">
      <w:pPr>
        <w:numPr>
          <w:ilvl w:val="0"/>
          <w:numId w:val="75"/>
        </w:numPr>
        <w:rPr>
          <w:rFonts w:ascii="Arial" w:hAnsi="Arial" w:cs="Arial"/>
          <w:bCs/>
          <w:lang w:val="en"/>
        </w:rPr>
      </w:pPr>
      <w:r w:rsidRPr="005767A3">
        <w:rPr>
          <w:rFonts w:ascii="Arial" w:hAnsi="Arial" w:cs="Arial"/>
          <w:bCs/>
          <w:lang w:val="en"/>
        </w:rPr>
        <w:t>Turn off device.</w:t>
      </w:r>
    </w:p>
    <w:p w14:paraId="0AFC3CFE" w14:textId="77777777" w:rsidR="00485AF8" w:rsidRPr="005767A3" w:rsidRDefault="00485AF8" w:rsidP="00485AF8">
      <w:pPr>
        <w:numPr>
          <w:ilvl w:val="0"/>
          <w:numId w:val="75"/>
        </w:numPr>
        <w:rPr>
          <w:rFonts w:ascii="Arial" w:hAnsi="Arial" w:cs="Arial"/>
          <w:bCs/>
          <w:lang w:val="en"/>
        </w:rPr>
      </w:pPr>
      <w:r w:rsidRPr="005767A3">
        <w:rPr>
          <w:rFonts w:ascii="Arial" w:hAnsi="Arial" w:cs="Arial"/>
          <w:bCs/>
          <w:lang w:val="en"/>
        </w:rPr>
        <w:t>Wipe exterior with dry cloth.</w:t>
      </w:r>
    </w:p>
    <w:p w14:paraId="09BC9719" w14:textId="77777777" w:rsidR="00485AF8" w:rsidRPr="005767A3" w:rsidRDefault="00485AF8" w:rsidP="00485AF8">
      <w:pPr>
        <w:numPr>
          <w:ilvl w:val="0"/>
          <w:numId w:val="75"/>
        </w:numPr>
        <w:rPr>
          <w:rFonts w:ascii="Arial" w:hAnsi="Arial" w:cs="Arial"/>
          <w:bCs/>
          <w:lang w:val="en"/>
        </w:rPr>
      </w:pPr>
      <w:r w:rsidRPr="005767A3">
        <w:rPr>
          <w:rFonts w:ascii="Arial" w:hAnsi="Arial" w:cs="Arial"/>
          <w:bCs/>
          <w:lang w:val="en"/>
        </w:rPr>
        <w:t>Do not use water.</w:t>
      </w:r>
    </w:p>
    <w:p w14:paraId="22FD3DC0" w14:textId="77777777" w:rsidR="00485AF8" w:rsidRPr="005767A3" w:rsidRDefault="00485AF8" w:rsidP="00485AF8">
      <w:pPr>
        <w:rPr>
          <w:rFonts w:ascii="Arial" w:hAnsi="Arial" w:cs="Arial"/>
          <w:b/>
          <w:bCs/>
          <w:lang w:val="en"/>
        </w:rPr>
      </w:pPr>
      <w:r w:rsidRPr="005767A3">
        <w:rPr>
          <w:rFonts w:ascii="Arial" w:hAnsi="Arial" w:cs="Arial"/>
          <w:b/>
          <w:bCs/>
          <w:lang w:val="en"/>
        </w:rPr>
        <w:t>11.2 Refilling Compartments</w:t>
      </w:r>
    </w:p>
    <w:p w14:paraId="6836B3E8" w14:textId="77777777" w:rsidR="00485AF8" w:rsidRPr="005767A3" w:rsidRDefault="00485AF8" w:rsidP="00485AF8">
      <w:pPr>
        <w:numPr>
          <w:ilvl w:val="0"/>
          <w:numId w:val="76"/>
        </w:numPr>
        <w:rPr>
          <w:rFonts w:ascii="Arial" w:hAnsi="Arial" w:cs="Arial"/>
          <w:bCs/>
          <w:lang w:val="en"/>
        </w:rPr>
      </w:pPr>
      <w:r w:rsidRPr="005767A3">
        <w:rPr>
          <w:rFonts w:ascii="Arial" w:hAnsi="Arial" w:cs="Arial"/>
          <w:bCs/>
          <w:lang w:val="en"/>
        </w:rPr>
        <w:t>Open the dispenser lid.</w:t>
      </w:r>
    </w:p>
    <w:p w14:paraId="15A0BE39" w14:textId="77777777" w:rsidR="00485AF8" w:rsidRPr="005767A3" w:rsidRDefault="00485AF8" w:rsidP="00485AF8">
      <w:pPr>
        <w:numPr>
          <w:ilvl w:val="0"/>
          <w:numId w:val="76"/>
        </w:numPr>
        <w:rPr>
          <w:rFonts w:ascii="Arial" w:hAnsi="Arial" w:cs="Arial"/>
          <w:bCs/>
          <w:lang w:val="en"/>
        </w:rPr>
      </w:pPr>
      <w:r w:rsidRPr="005767A3">
        <w:rPr>
          <w:rFonts w:ascii="Arial" w:hAnsi="Arial" w:cs="Arial"/>
          <w:bCs/>
          <w:lang w:val="en"/>
        </w:rPr>
        <w:t>Refill assigned slot.</w:t>
      </w:r>
    </w:p>
    <w:p w14:paraId="52AE5C9C" w14:textId="77777777" w:rsidR="00485AF8" w:rsidRPr="005767A3" w:rsidRDefault="00485AF8" w:rsidP="00485AF8">
      <w:pPr>
        <w:numPr>
          <w:ilvl w:val="0"/>
          <w:numId w:val="76"/>
        </w:numPr>
        <w:rPr>
          <w:rFonts w:ascii="Arial" w:hAnsi="Arial" w:cs="Arial"/>
          <w:bCs/>
          <w:lang w:val="en"/>
        </w:rPr>
      </w:pPr>
      <w:r w:rsidRPr="005767A3">
        <w:rPr>
          <w:rFonts w:ascii="Arial" w:hAnsi="Arial" w:cs="Arial"/>
          <w:bCs/>
          <w:lang w:val="en"/>
        </w:rPr>
        <w:t>Close securely.</w:t>
      </w:r>
    </w:p>
    <w:p w14:paraId="0623A697" w14:textId="77777777" w:rsidR="00485AF8" w:rsidRPr="005767A3" w:rsidRDefault="00485AF8" w:rsidP="00485AF8">
      <w:pPr>
        <w:rPr>
          <w:rFonts w:ascii="Arial" w:hAnsi="Arial" w:cs="Arial"/>
          <w:b/>
          <w:bCs/>
          <w:lang w:val="en"/>
        </w:rPr>
      </w:pPr>
      <w:r w:rsidRPr="005767A3">
        <w:rPr>
          <w:rFonts w:ascii="Arial" w:hAnsi="Arial" w:cs="Arial"/>
          <w:b/>
          <w:bCs/>
          <w:lang w:val="en"/>
        </w:rPr>
        <w:t>11.3 Mechanical Check</w:t>
      </w:r>
    </w:p>
    <w:p w14:paraId="20BAA122" w14:textId="77777777" w:rsidR="00485AF8" w:rsidRPr="005767A3" w:rsidRDefault="00485AF8" w:rsidP="00485AF8">
      <w:pPr>
        <w:numPr>
          <w:ilvl w:val="0"/>
          <w:numId w:val="77"/>
        </w:numPr>
        <w:rPr>
          <w:rFonts w:ascii="Arial" w:hAnsi="Arial" w:cs="Arial"/>
          <w:bCs/>
          <w:lang w:val="en"/>
        </w:rPr>
      </w:pPr>
      <w:r w:rsidRPr="005767A3">
        <w:rPr>
          <w:rFonts w:ascii="Arial" w:hAnsi="Arial" w:cs="Arial"/>
          <w:bCs/>
          <w:lang w:val="en"/>
        </w:rPr>
        <w:t>Ensure compartments rotate smoothly.</w:t>
      </w:r>
    </w:p>
    <w:p w14:paraId="32C46A9F" w14:textId="77777777" w:rsidR="00485AF8" w:rsidRPr="005767A3" w:rsidRDefault="00485AF8" w:rsidP="00485AF8">
      <w:pPr>
        <w:numPr>
          <w:ilvl w:val="0"/>
          <w:numId w:val="77"/>
        </w:numPr>
        <w:rPr>
          <w:rFonts w:ascii="Arial" w:hAnsi="Arial" w:cs="Arial"/>
          <w:bCs/>
          <w:lang w:val="en"/>
        </w:rPr>
      </w:pPr>
      <w:r w:rsidRPr="005767A3">
        <w:rPr>
          <w:rFonts w:ascii="Arial" w:hAnsi="Arial" w:cs="Arial"/>
          <w:bCs/>
          <w:lang w:val="en"/>
        </w:rPr>
        <w:t>Inspect interior only if you are trained.</w:t>
      </w:r>
    </w:p>
    <w:p w14:paraId="343B245D" w14:textId="77777777" w:rsidR="00485AF8" w:rsidRPr="005767A3" w:rsidRDefault="00485AF8" w:rsidP="00485AF8">
      <w:pPr>
        <w:rPr>
          <w:rFonts w:ascii="Arial" w:hAnsi="Arial" w:cs="Arial"/>
          <w:bCs/>
          <w:lang w:val="en"/>
        </w:rPr>
      </w:pPr>
    </w:p>
    <w:p w14:paraId="5BEECC04" w14:textId="77777777" w:rsidR="00485AF8" w:rsidRPr="005767A3" w:rsidRDefault="00485AF8" w:rsidP="00485AF8">
      <w:pPr>
        <w:rPr>
          <w:rFonts w:ascii="Arial" w:hAnsi="Arial" w:cs="Arial"/>
          <w:b/>
          <w:bCs/>
          <w:lang w:val="en"/>
        </w:rPr>
      </w:pPr>
      <w:r w:rsidRPr="005767A3">
        <w:rPr>
          <w:rFonts w:ascii="Arial" w:hAnsi="Arial" w:cs="Arial"/>
          <w:b/>
          <w:bCs/>
          <w:lang w:val="en"/>
        </w:rPr>
        <w:t>12. Troubleshooting Guide</w:t>
      </w:r>
    </w:p>
    <w:tbl>
      <w:tblPr>
        <w:tblW w:w="0" w:type="auto"/>
        <w:tblInd w:w="-5" w:type="dxa"/>
        <w:tblLook w:val="04A0" w:firstRow="1" w:lastRow="0" w:firstColumn="1" w:lastColumn="0" w:noHBand="0" w:noVBand="1"/>
      </w:tblPr>
      <w:tblGrid>
        <w:gridCol w:w="2124"/>
        <w:gridCol w:w="2295"/>
        <w:gridCol w:w="2283"/>
      </w:tblGrid>
      <w:tr w:rsidR="00485AF8" w:rsidRPr="005767A3" w14:paraId="37E2AA5A" w14:textId="77777777" w:rsidTr="00EF0429">
        <w:tc>
          <w:tcPr>
            <w:tcW w:w="0" w:type="auto"/>
            <w:hideMark/>
          </w:tcPr>
          <w:p w14:paraId="73159330" w14:textId="77777777" w:rsidR="00485AF8" w:rsidRPr="005767A3" w:rsidRDefault="00485AF8" w:rsidP="00EF0429">
            <w:pPr>
              <w:rPr>
                <w:rFonts w:ascii="Arial" w:hAnsi="Arial" w:cs="Arial"/>
                <w:b/>
                <w:bCs/>
                <w:lang w:val="en"/>
              </w:rPr>
            </w:pPr>
            <w:r w:rsidRPr="005767A3">
              <w:rPr>
                <w:rFonts w:ascii="Arial" w:hAnsi="Arial" w:cs="Arial"/>
                <w:b/>
                <w:bCs/>
                <w:lang w:val="en"/>
              </w:rPr>
              <w:lastRenderedPageBreak/>
              <w:t>Issue</w:t>
            </w:r>
          </w:p>
        </w:tc>
        <w:tc>
          <w:tcPr>
            <w:tcW w:w="0" w:type="auto"/>
            <w:hideMark/>
          </w:tcPr>
          <w:p w14:paraId="1DBC7B32" w14:textId="77777777" w:rsidR="00485AF8" w:rsidRPr="005767A3" w:rsidRDefault="00485AF8" w:rsidP="00EF0429">
            <w:pPr>
              <w:rPr>
                <w:rFonts w:ascii="Arial" w:hAnsi="Arial" w:cs="Arial"/>
                <w:b/>
                <w:bCs/>
                <w:lang w:val="en"/>
              </w:rPr>
            </w:pPr>
            <w:r w:rsidRPr="005767A3">
              <w:rPr>
                <w:rFonts w:ascii="Arial" w:hAnsi="Arial" w:cs="Arial"/>
                <w:b/>
                <w:bCs/>
                <w:lang w:val="en"/>
              </w:rPr>
              <w:t>Possible Cause</w:t>
            </w:r>
          </w:p>
        </w:tc>
        <w:tc>
          <w:tcPr>
            <w:tcW w:w="0" w:type="auto"/>
            <w:hideMark/>
          </w:tcPr>
          <w:p w14:paraId="62CEF039" w14:textId="77777777" w:rsidR="00485AF8" w:rsidRPr="005767A3" w:rsidRDefault="00485AF8" w:rsidP="00EF0429">
            <w:pPr>
              <w:rPr>
                <w:rFonts w:ascii="Arial" w:hAnsi="Arial" w:cs="Arial"/>
                <w:b/>
                <w:bCs/>
                <w:lang w:val="en"/>
              </w:rPr>
            </w:pPr>
            <w:r w:rsidRPr="005767A3">
              <w:rPr>
                <w:rFonts w:ascii="Arial" w:hAnsi="Arial" w:cs="Arial"/>
                <w:b/>
                <w:bCs/>
                <w:lang w:val="en"/>
              </w:rPr>
              <w:t>Solution</w:t>
            </w:r>
          </w:p>
        </w:tc>
      </w:tr>
      <w:tr w:rsidR="00485AF8" w:rsidRPr="005767A3" w14:paraId="6A68B95F" w14:textId="77777777" w:rsidTr="00EF0429">
        <w:tc>
          <w:tcPr>
            <w:tcW w:w="0" w:type="auto"/>
            <w:hideMark/>
          </w:tcPr>
          <w:p w14:paraId="0DAE0AE7" w14:textId="77777777" w:rsidR="00485AF8" w:rsidRPr="005767A3" w:rsidRDefault="00485AF8" w:rsidP="00EF0429">
            <w:pPr>
              <w:rPr>
                <w:rFonts w:ascii="Arial" w:hAnsi="Arial" w:cs="Arial"/>
                <w:bCs/>
                <w:lang w:val="en"/>
              </w:rPr>
            </w:pPr>
            <w:r w:rsidRPr="005767A3">
              <w:rPr>
                <w:rFonts w:ascii="Arial" w:hAnsi="Arial" w:cs="Arial"/>
                <w:bCs/>
                <w:lang w:val="en"/>
              </w:rPr>
              <w:t xml:space="preserve">No </w:t>
            </w:r>
            <w:proofErr w:type="spellStart"/>
            <w:r w:rsidRPr="005767A3">
              <w:rPr>
                <w:rFonts w:ascii="Arial" w:hAnsi="Arial" w:cs="Arial"/>
                <w:bCs/>
                <w:lang w:val="en"/>
              </w:rPr>
              <w:t>WiFi</w:t>
            </w:r>
            <w:proofErr w:type="spellEnd"/>
            <w:r w:rsidRPr="005767A3">
              <w:rPr>
                <w:rFonts w:ascii="Arial" w:hAnsi="Arial" w:cs="Arial"/>
                <w:bCs/>
                <w:lang w:val="en"/>
              </w:rPr>
              <w:t xml:space="preserve"> connection</w:t>
            </w:r>
          </w:p>
        </w:tc>
        <w:tc>
          <w:tcPr>
            <w:tcW w:w="0" w:type="auto"/>
            <w:hideMark/>
          </w:tcPr>
          <w:p w14:paraId="68E4E8FA" w14:textId="77777777" w:rsidR="00485AF8" w:rsidRPr="005767A3" w:rsidRDefault="00485AF8" w:rsidP="00EF0429">
            <w:pPr>
              <w:rPr>
                <w:rFonts w:ascii="Arial" w:hAnsi="Arial" w:cs="Arial"/>
                <w:bCs/>
                <w:lang w:val="en"/>
              </w:rPr>
            </w:pPr>
            <w:r w:rsidRPr="005767A3">
              <w:rPr>
                <w:rFonts w:ascii="Arial" w:hAnsi="Arial" w:cs="Arial"/>
                <w:bCs/>
                <w:lang w:val="en"/>
              </w:rPr>
              <w:t>Wrong password</w:t>
            </w:r>
          </w:p>
        </w:tc>
        <w:tc>
          <w:tcPr>
            <w:tcW w:w="0" w:type="auto"/>
            <w:hideMark/>
          </w:tcPr>
          <w:p w14:paraId="30CAAD57" w14:textId="77777777" w:rsidR="00485AF8" w:rsidRPr="005767A3" w:rsidRDefault="00485AF8" w:rsidP="00EF0429">
            <w:pPr>
              <w:rPr>
                <w:rFonts w:ascii="Arial" w:hAnsi="Arial" w:cs="Arial"/>
                <w:bCs/>
                <w:lang w:val="en"/>
              </w:rPr>
            </w:pPr>
            <w:r w:rsidRPr="005767A3">
              <w:rPr>
                <w:rFonts w:ascii="Arial" w:hAnsi="Arial" w:cs="Arial"/>
                <w:bCs/>
                <w:lang w:val="en"/>
              </w:rPr>
              <w:t>Re-enter password</w:t>
            </w:r>
          </w:p>
        </w:tc>
      </w:tr>
      <w:tr w:rsidR="00485AF8" w:rsidRPr="005767A3" w14:paraId="0B2587A5" w14:textId="77777777" w:rsidTr="00EF0429">
        <w:tc>
          <w:tcPr>
            <w:tcW w:w="0" w:type="auto"/>
            <w:hideMark/>
          </w:tcPr>
          <w:p w14:paraId="4E9C5863" w14:textId="77777777" w:rsidR="00485AF8" w:rsidRPr="005767A3" w:rsidRDefault="00485AF8" w:rsidP="00EF0429">
            <w:pPr>
              <w:rPr>
                <w:rFonts w:ascii="Arial" w:hAnsi="Arial" w:cs="Arial"/>
                <w:bCs/>
                <w:lang w:val="en"/>
              </w:rPr>
            </w:pPr>
            <w:r w:rsidRPr="005767A3">
              <w:rPr>
                <w:rFonts w:ascii="Arial" w:hAnsi="Arial" w:cs="Arial"/>
                <w:bCs/>
                <w:lang w:val="en"/>
              </w:rPr>
              <w:t>Not dispensing</w:t>
            </w:r>
          </w:p>
        </w:tc>
        <w:tc>
          <w:tcPr>
            <w:tcW w:w="0" w:type="auto"/>
            <w:hideMark/>
          </w:tcPr>
          <w:p w14:paraId="5EF7B6DD" w14:textId="77777777" w:rsidR="00485AF8" w:rsidRPr="005767A3" w:rsidRDefault="00485AF8" w:rsidP="00EF0429">
            <w:pPr>
              <w:rPr>
                <w:rFonts w:ascii="Arial" w:hAnsi="Arial" w:cs="Arial"/>
                <w:bCs/>
                <w:lang w:val="en"/>
              </w:rPr>
            </w:pPr>
            <w:r w:rsidRPr="005767A3">
              <w:rPr>
                <w:rFonts w:ascii="Arial" w:hAnsi="Arial" w:cs="Arial"/>
                <w:bCs/>
                <w:lang w:val="en"/>
              </w:rPr>
              <w:t>Jammed slot</w:t>
            </w:r>
          </w:p>
        </w:tc>
        <w:tc>
          <w:tcPr>
            <w:tcW w:w="0" w:type="auto"/>
            <w:hideMark/>
          </w:tcPr>
          <w:p w14:paraId="602F2183" w14:textId="77777777" w:rsidR="00485AF8" w:rsidRPr="005767A3" w:rsidRDefault="00485AF8" w:rsidP="00EF0429">
            <w:pPr>
              <w:rPr>
                <w:rFonts w:ascii="Arial" w:hAnsi="Arial" w:cs="Arial"/>
                <w:bCs/>
                <w:lang w:val="en"/>
              </w:rPr>
            </w:pPr>
            <w:r w:rsidRPr="005767A3">
              <w:rPr>
                <w:rFonts w:ascii="Arial" w:hAnsi="Arial" w:cs="Arial"/>
                <w:bCs/>
                <w:lang w:val="en"/>
              </w:rPr>
              <w:t>Clear blockage</w:t>
            </w:r>
          </w:p>
        </w:tc>
      </w:tr>
      <w:tr w:rsidR="00485AF8" w:rsidRPr="005767A3" w14:paraId="23AAAA69" w14:textId="77777777" w:rsidTr="00EF0429">
        <w:tc>
          <w:tcPr>
            <w:tcW w:w="0" w:type="auto"/>
            <w:hideMark/>
          </w:tcPr>
          <w:p w14:paraId="39D16B61" w14:textId="77777777" w:rsidR="00485AF8" w:rsidRPr="005767A3" w:rsidRDefault="00485AF8" w:rsidP="00EF0429">
            <w:pPr>
              <w:rPr>
                <w:rFonts w:ascii="Arial" w:hAnsi="Arial" w:cs="Arial"/>
                <w:bCs/>
                <w:lang w:val="en"/>
              </w:rPr>
            </w:pPr>
            <w:r w:rsidRPr="005767A3">
              <w:rPr>
                <w:rFonts w:ascii="Arial" w:hAnsi="Arial" w:cs="Arial"/>
                <w:bCs/>
                <w:lang w:val="en"/>
              </w:rPr>
              <w:t>No notifications</w:t>
            </w:r>
          </w:p>
        </w:tc>
        <w:tc>
          <w:tcPr>
            <w:tcW w:w="0" w:type="auto"/>
            <w:hideMark/>
          </w:tcPr>
          <w:p w14:paraId="3211490C" w14:textId="77777777" w:rsidR="00485AF8" w:rsidRPr="005767A3" w:rsidRDefault="00485AF8" w:rsidP="00EF0429">
            <w:pPr>
              <w:rPr>
                <w:rFonts w:ascii="Arial" w:hAnsi="Arial" w:cs="Arial"/>
                <w:bCs/>
                <w:lang w:val="en"/>
              </w:rPr>
            </w:pPr>
            <w:r w:rsidRPr="005767A3">
              <w:rPr>
                <w:rFonts w:ascii="Arial" w:hAnsi="Arial" w:cs="Arial"/>
                <w:bCs/>
                <w:lang w:val="en"/>
              </w:rPr>
              <w:t>Permissions disabled</w:t>
            </w:r>
          </w:p>
        </w:tc>
        <w:tc>
          <w:tcPr>
            <w:tcW w:w="0" w:type="auto"/>
            <w:hideMark/>
          </w:tcPr>
          <w:p w14:paraId="5C2C1EE9" w14:textId="77777777" w:rsidR="00485AF8" w:rsidRPr="005767A3" w:rsidRDefault="00485AF8" w:rsidP="00EF0429">
            <w:pPr>
              <w:rPr>
                <w:rFonts w:ascii="Arial" w:hAnsi="Arial" w:cs="Arial"/>
                <w:bCs/>
                <w:lang w:val="en"/>
              </w:rPr>
            </w:pPr>
            <w:r w:rsidRPr="005767A3">
              <w:rPr>
                <w:rFonts w:ascii="Arial" w:hAnsi="Arial" w:cs="Arial"/>
                <w:bCs/>
                <w:lang w:val="en"/>
              </w:rPr>
              <w:t>Enable notifications</w:t>
            </w:r>
          </w:p>
        </w:tc>
      </w:tr>
      <w:tr w:rsidR="00485AF8" w:rsidRPr="005767A3" w14:paraId="10208A91" w14:textId="77777777" w:rsidTr="00EF0429">
        <w:tc>
          <w:tcPr>
            <w:tcW w:w="0" w:type="auto"/>
            <w:hideMark/>
          </w:tcPr>
          <w:p w14:paraId="655848D9" w14:textId="77777777" w:rsidR="00485AF8" w:rsidRPr="005767A3" w:rsidRDefault="00485AF8" w:rsidP="00EF0429">
            <w:pPr>
              <w:rPr>
                <w:rFonts w:ascii="Arial" w:hAnsi="Arial" w:cs="Arial"/>
                <w:bCs/>
                <w:lang w:val="en"/>
              </w:rPr>
            </w:pPr>
            <w:r w:rsidRPr="005767A3">
              <w:rPr>
                <w:rFonts w:ascii="Arial" w:hAnsi="Arial" w:cs="Arial"/>
                <w:bCs/>
                <w:lang w:val="en"/>
              </w:rPr>
              <w:t>Sync issues</w:t>
            </w:r>
          </w:p>
        </w:tc>
        <w:tc>
          <w:tcPr>
            <w:tcW w:w="0" w:type="auto"/>
            <w:hideMark/>
          </w:tcPr>
          <w:p w14:paraId="06EF8A59" w14:textId="77777777" w:rsidR="00485AF8" w:rsidRPr="005767A3" w:rsidRDefault="00485AF8" w:rsidP="00EF0429">
            <w:pPr>
              <w:rPr>
                <w:rFonts w:ascii="Arial" w:hAnsi="Arial" w:cs="Arial"/>
                <w:bCs/>
                <w:lang w:val="en"/>
              </w:rPr>
            </w:pPr>
            <w:r w:rsidRPr="005767A3">
              <w:rPr>
                <w:rFonts w:ascii="Arial" w:hAnsi="Arial" w:cs="Arial"/>
                <w:bCs/>
                <w:lang w:val="en"/>
              </w:rPr>
              <w:t xml:space="preserve">Weak </w:t>
            </w:r>
            <w:proofErr w:type="spellStart"/>
            <w:r w:rsidRPr="005767A3">
              <w:rPr>
                <w:rFonts w:ascii="Arial" w:hAnsi="Arial" w:cs="Arial"/>
                <w:bCs/>
                <w:lang w:val="en"/>
              </w:rPr>
              <w:t>WiFi</w:t>
            </w:r>
            <w:proofErr w:type="spellEnd"/>
          </w:p>
        </w:tc>
        <w:tc>
          <w:tcPr>
            <w:tcW w:w="0" w:type="auto"/>
            <w:hideMark/>
          </w:tcPr>
          <w:p w14:paraId="2E9B1FD2" w14:textId="77777777" w:rsidR="00485AF8" w:rsidRPr="005767A3" w:rsidRDefault="00485AF8" w:rsidP="00EF0429">
            <w:pPr>
              <w:rPr>
                <w:rFonts w:ascii="Arial" w:hAnsi="Arial" w:cs="Arial"/>
                <w:bCs/>
                <w:lang w:val="en"/>
              </w:rPr>
            </w:pPr>
            <w:r w:rsidRPr="005767A3">
              <w:rPr>
                <w:rFonts w:ascii="Arial" w:hAnsi="Arial" w:cs="Arial"/>
                <w:bCs/>
                <w:lang w:val="en"/>
              </w:rPr>
              <w:t>Move closer to router</w:t>
            </w:r>
          </w:p>
        </w:tc>
      </w:tr>
    </w:tbl>
    <w:p w14:paraId="4B7096E5" w14:textId="77777777" w:rsidR="00485AF8" w:rsidRPr="005767A3" w:rsidRDefault="00485AF8" w:rsidP="00485AF8">
      <w:pPr>
        <w:rPr>
          <w:rFonts w:ascii="Arial" w:hAnsi="Arial" w:cs="Arial"/>
          <w:bCs/>
          <w:lang w:val="en"/>
        </w:rPr>
      </w:pPr>
    </w:p>
    <w:p w14:paraId="3959AE34" w14:textId="77777777" w:rsidR="00485AF8" w:rsidRPr="005767A3" w:rsidRDefault="00485AF8" w:rsidP="00485AF8">
      <w:pPr>
        <w:rPr>
          <w:rFonts w:ascii="Arial" w:hAnsi="Arial" w:cs="Arial"/>
          <w:b/>
          <w:bCs/>
          <w:lang w:val="en"/>
        </w:rPr>
      </w:pPr>
      <w:r w:rsidRPr="005767A3">
        <w:rPr>
          <w:rFonts w:ascii="Arial" w:hAnsi="Arial" w:cs="Arial"/>
          <w:b/>
          <w:bCs/>
          <w:lang w:val="en"/>
        </w:rPr>
        <w:t>13. FAQ</w:t>
      </w:r>
    </w:p>
    <w:p w14:paraId="407CC0A8" w14:textId="77777777" w:rsidR="00485AF8" w:rsidRPr="005767A3" w:rsidRDefault="00485AF8" w:rsidP="00485AF8">
      <w:pPr>
        <w:rPr>
          <w:rFonts w:ascii="Arial" w:hAnsi="Arial" w:cs="Arial"/>
          <w:bCs/>
          <w:lang w:val="en"/>
        </w:rPr>
      </w:pPr>
      <w:r w:rsidRPr="005767A3">
        <w:rPr>
          <w:rFonts w:ascii="Arial" w:hAnsi="Arial" w:cs="Arial"/>
          <w:b/>
          <w:bCs/>
          <w:lang w:val="en"/>
        </w:rPr>
        <w:t xml:space="preserve">Q: Can multiple </w:t>
      </w:r>
      <w:proofErr w:type="gramStart"/>
      <w:r w:rsidRPr="005767A3">
        <w:rPr>
          <w:rFonts w:ascii="Arial" w:hAnsi="Arial" w:cs="Arial"/>
          <w:b/>
          <w:bCs/>
          <w:lang w:val="en"/>
        </w:rPr>
        <w:t>guardians</w:t>
      </w:r>
      <w:proofErr w:type="gramEnd"/>
      <w:r w:rsidRPr="005767A3">
        <w:rPr>
          <w:rFonts w:ascii="Arial" w:hAnsi="Arial" w:cs="Arial"/>
          <w:b/>
          <w:bCs/>
          <w:lang w:val="en"/>
        </w:rPr>
        <w:t xml:space="preserve"> monitor?</w:t>
      </w:r>
      <w:r w:rsidRPr="005767A3">
        <w:rPr>
          <w:rFonts w:ascii="Arial" w:hAnsi="Arial" w:cs="Arial"/>
          <w:bCs/>
          <w:lang w:val="en"/>
        </w:rPr>
        <w:br/>
        <w:t>Yes, if they have login access.</w:t>
      </w:r>
    </w:p>
    <w:p w14:paraId="0CF7B69D" w14:textId="77777777" w:rsidR="00485AF8" w:rsidRPr="005767A3" w:rsidRDefault="00485AF8" w:rsidP="00485AF8">
      <w:pPr>
        <w:rPr>
          <w:rFonts w:ascii="Arial" w:hAnsi="Arial" w:cs="Arial"/>
          <w:bCs/>
          <w:lang w:val="en"/>
        </w:rPr>
      </w:pPr>
      <w:r w:rsidRPr="005767A3">
        <w:rPr>
          <w:rFonts w:ascii="Arial" w:hAnsi="Arial" w:cs="Arial"/>
          <w:b/>
          <w:bCs/>
          <w:lang w:val="en"/>
        </w:rPr>
        <w:t>Q: Does the app work offline?</w:t>
      </w:r>
      <w:r w:rsidRPr="005767A3">
        <w:rPr>
          <w:rFonts w:ascii="Arial" w:hAnsi="Arial" w:cs="Arial"/>
          <w:bCs/>
          <w:lang w:val="en"/>
        </w:rPr>
        <w:br/>
        <w:t>Reminders require connection; some features work offline.</w:t>
      </w:r>
    </w:p>
    <w:p w14:paraId="162566C0" w14:textId="77777777" w:rsidR="00485AF8" w:rsidRPr="005767A3" w:rsidRDefault="00485AF8" w:rsidP="00485AF8">
      <w:pPr>
        <w:rPr>
          <w:rFonts w:ascii="Arial" w:hAnsi="Arial" w:cs="Arial"/>
          <w:bCs/>
          <w:lang w:val="en"/>
        </w:rPr>
      </w:pPr>
      <w:r w:rsidRPr="005767A3">
        <w:rPr>
          <w:rFonts w:ascii="Arial" w:hAnsi="Arial" w:cs="Arial"/>
          <w:b/>
          <w:bCs/>
          <w:lang w:val="en"/>
        </w:rPr>
        <w:t>Q: What medications are supported?</w:t>
      </w:r>
      <w:r w:rsidRPr="005767A3">
        <w:rPr>
          <w:rFonts w:ascii="Arial" w:hAnsi="Arial" w:cs="Arial"/>
          <w:bCs/>
          <w:lang w:val="en"/>
        </w:rPr>
        <w:br/>
        <w:t>Solid oral medications only.</w:t>
      </w:r>
    </w:p>
    <w:p w14:paraId="33E392B1" w14:textId="77777777" w:rsidR="00485AF8" w:rsidRPr="005767A3" w:rsidRDefault="00485AF8" w:rsidP="00485AF8">
      <w:pPr>
        <w:rPr>
          <w:rFonts w:ascii="Arial" w:hAnsi="Arial" w:cs="Arial"/>
          <w:bCs/>
          <w:lang w:val="en"/>
        </w:rPr>
      </w:pPr>
    </w:p>
    <w:p w14:paraId="3C7F59F5" w14:textId="77777777" w:rsidR="00485AF8" w:rsidRPr="005767A3" w:rsidRDefault="00485AF8" w:rsidP="00485AF8">
      <w:pPr>
        <w:rPr>
          <w:rFonts w:ascii="Arial" w:hAnsi="Arial" w:cs="Arial"/>
          <w:b/>
          <w:bCs/>
          <w:lang w:val="en"/>
        </w:rPr>
      </w:pPr>
      <w:r w:rsidRPr="005767A3">
        <w:rPr>
          <w:rFonts w:ascii="Arial" w:hAnsi="Arial" w:cs="Arial"/>
          <w:b/>
          <w:bCs/>
          <w:lang w:val="en"/>
        </w:rPr>
        <w:t>14. Technical Specifications</w:t>
      </w:r>
    </w:p>
    <w:p w14:paraId="7CAAD4AE" w14:textId="77777777" w:rsidR="00485AF8" w:rsidRPr="005767A3" w:rsidRDefault="00485AF8" w:rsidP="00485AF8">
      <w:pPr>
        <w:numPr>
          <w:ilvl w:val="0"/>
          <w:numId w:val="78"/>
        </w:numPr>
        <w:rPr>
          <w:rFonts w:ascii="Arial" w:hAnsi="Arial" w:cs="Arial"/>
          <w:bCs/>
          <w:lang w:val="en"/>
        </w:rPr>
      </w:pPr>
      <w:r w:rsidRPr="005767A3">
        <w:rPr>
          <w:rFonts w:ascii="Arial" w:hAnsi="Arial" w:cs="Arial"/>
          <w:bCs/>
          <w:lang w:val="en"/>
        </w:rPr>
        <w:t>ESP32 Microcontroller</w:t>
      </w:r>
    </w:p>
    <w:p w14:paraId="40AE1EC2" w14:textId="77777777" w:rsidR="00485AF8" w:rsidRPr="005767A3" w:rsidRDefault="00485AF8" w:rsidP="00485AF8">
      <w:pPr>
        <w:numPr>
          <w:ilvl w:val="0"/>
          <w:numId w:val="78"/>
        </w:numPr>
        <w:rPr>
          <w:rFonts w:ascii="Arial" w:hAnsi="Arial" w:cs="Arial"/>
          <w:bCs/>
          <w:lang w:val="en"/>
        </w:rPr>
      </w:pPr>
      <w:r w:rsidRPr="005767A3">
        <w:rPr>
          <w:rFonts w:ascii="Arial" w:hAnsi="Arial" w:cs="Arial"/>
          <w:bCs/>
          <w:lang w:val="en"/>
        </w:rPr>
        <w:t>Servo Motor Rotation System</w:t>
      </w:r>
    </w:p>
    <w:p w14:paraId="72DEC294" w14:textId="77777777" w:rsidR="00485AF8" w:rsidRPr="005767A3" w:rsidRDefault="00485AF8" w:rsidP="00485AF8">
      <w:pPr>
        <w:numPr>
          <w:ilvl w:val="0"/>
          <w:numId w:val="78"/>
        </w:numPr>
        <w:rPr>
          <w:rFonts w:ascii="Arial" w:hAnsi="Arial" w:cs="Arial"/>
          <w:bCs/>
          <w:lang w:val="en"/>
        </w:rPr>
      </w:pPr>
      <w:r w:rsidRPr="005767A3">
        <w:rPr>
          <w:rFonts w:ascii="Arial" w:hAnsi="Arial" w:cs="Arial"/>
          <w:bCs/>
          <w:lang w:val="en"/>
        </w:rPr>
        <w:t>Buzzer Indicator</w:t>
      </w:r>
    </w:p>
    <w:p w14:paraId="66DB9A41" w14:textId="77777777" w:rsidR="00485AF8" w:rsidRPr="005767A3" w:rsidRDefault="00485AF8" w:rsidP="00485AF8">
      <w:pPr>
        <w:numPr>
          <w:ilvl w:val="0"/>
          <w:numId w:val="78"/>
        </w:numPr>
        <w:rPr>
          <w:rFonts w:ascii="Arial" w:hAnsi="Arial" w:cs="Arial"/>
          <w:bCs/>
          <w:lang w:val="en"/>
        </w:rPr>
      </w:pPr>
      <w:r w:rsidRPr="005767A3">
        <w:rPr>
          <w:rFonts w:ascii="Arial" w:hAnsi="Arial" w:cs="Arial"/>
          <w:bCs/>
          <w:lang w:val="en"/>
        </w:rPr>
        <w:t>Firebase Realtime Backend</w:t>
      </w:r>
    </w:p>
    <w:p w14:paraId="11B99E6F" w14:textId="77777777" w:rsidR="00485AF8" w:rsidRPr="005767A3" w:rsidRDefault="00485AF8" w:rsidP="00485AF8">
      <w:pPr>
        <w:numPr>
          <w:ilvl w:val="0"/>
          <w:numId w:val="78"/>
        </w:numPr>
        <w:rPr>
          <w:rFonts w:ascii="Arial" w:hAnsi="Arial" w:cs="Arial"/>
          <w:bCs/>
          <w:lang w:val="en"/>
        </w:rPr>
      </w:pPr>
      <w:r w:rsidRPr="005767A3">
        <w:rPr>
          <w:rFonts w:ascii="Arial" w:hAnsi="Arial" w:cs="Arial"/>
          <w:bCs/>
          <w:lang w:val="en"/>
        </w:rPr>
        <w:t>React Native Mobile App</w:t>
      </w:r>
    </w:p>
    <w:p w14:paraId="18FFD49B" w14:textId="77777777" w:rsidR="00485AF8" w:rsidRPr="005767A3" w:rsidRDefault="00485AF8" w:rsidP="00485AF8">
      <w:pPr>
        <w:numPr>
          <w:ilvl w:val="0"/>
          <w:numId w:val="78"/>
        </w:numPr>
        <w:rPr>
          <w:rFonts w:ascii="Arial" w:hAnsi="Arial" w:cs="Arial"/>
          <w:bCs/>
          <w:lang w:val="en"/>
        </w:rPr>
      </w:pPr>
      <w:r w:rsidRPr="005767A3">
        <w:rPr>
          <w:rFonts w:ascii="Arial" w:hAnsi="Arial" w:cs="Arial"/>
          <w:bCs/>
          <w:lang w:val="en"/>
        </w:rPr>
        <w:t>DC Power Adapter</w:t>
      </w:r>
    </w:p>
    <w:p w14:paraId="298BEE57" w14:textId="77777777" w:rsidR="00485AF8" w:rsidRPr="005767A3" w:rsidRDefault="00485AF8" w:rsidP="00485AF8">
      <w:pPr>
        <w:rPr>
          <w:rFonts w:ascii="Arial" w:hAnsi="Arial" w:cs="Arial"/>
          <w:b/>
          <w:bCs/>
          <w:lang w:val="en"/>
        </w:rPr>
      </w:pPr>
      <w:r w:rsidRPr="005767A3">
        <w:rPr>
          <w:rFonts w:ascii="Arial" w:hAnsi="Arial" w:cs="Arial"/>
          <w:b/>
          <w:bCs/>
          <w:lang w:val="en"/>
        </w:rPr>
        <w:t>15. Disclaimer</w:t>
      </w:r>
    </w:p>
    <w:p w14:paraId="784343A3" w14:textId="77777777" w:rsidR="00485AF8" w:rsidRPr="005767A3" w:rsidRDefault="00485AF8" w:rsidP="00485AF8">
      <w:pPr>
        <w:rPr>
          <w:rFonts w:ascii="Arial" w:hAnsi="Arial" w:cs="Arial"/>
          <w:bCs/>
          <w:lang w:val="en"/>
        </w:rPr>
      </w:pPr>
      <w:proofErr w:type="spellStart"/>
      <w:r w:rsidRPr="005767A3">
        <w:rPr>
          <w:rFonts w:ascii="Arial" w:hAnsi="Arial" w:cs="Arial"/>
          <w:bCs/>
          <w:lang w:val="en"/>
        </w:rPr>
        <w:t>PillSync</w:t>
      </w:r>
      <w:proofErr w:type="spellEnd"/>
      <w:r w:rsidRPr="005767A3">
        <w:rPr>
          <w:rFonts w:ascii="Arial" w:hAnsi="Arial" w:cs="Arial"/>
          <w:bCs/>
          <w:lang w:val="en"/>
        </w:rPr>
        <w:t xml:space="preserve"> is an assistive tool and does not replace medical professionals. Users must ensure all medication data entered is accurate.</w:t>
      </w:r>
    </w:p>
    <w:p w14:paraId="4786C1B8" w14:textId="77777777" w:rsidR="00485AF8" w:rsidRDefault="00485AF8" w:rsidP="00485AF8">
      <w:pPr>
        <w:rPr>
          <w:rFonts w:ascii="Arial" w:hAnsi="Arial" w:cs="Arial"/>
          <w:b/>
          <w:bCs/>
          <w:lang w:val="en"/>
        </w:rPr>
      </w:pPr>
    </w:p>
    <w:p w14:paraId="17C29347" w14:textId="77777777" w:rsidR="00485AF8" w:rsidRPr="005767A3" w:rsidRDefault="00485AF8" w:rsidP="00485AF8">
      <w:pPr>
        <w:rPr>
          <w:rFonts w:ascii="Arial" w:hAnsi="Arial" w:cs="Arial"/>
          <w:b/>
          <w:bCs/>
          <w:lang w:val="en"/>
        </w:rPr>
      </w:pPr>
      <w:r w:rsidRPr="005767A3">
        <w:rPr>
          <w:rFonts w:ascii="Arial" w:hAnsi="Arial" w:cs="Arial"/>
          <w:b/>
          <w:bCs/>
          <w:lang w:val="en"/>
        </w:rPr>
        <w:t>QR Code Placeholder Page</w:t>
      </w:r>
    </w:p>
    <w:p w14:paraId="1E98BFB2" w14:textId="77777777" w:rsidR="00485AF8" w:rsidRPr="005767A3" w:rsidRDefault="00485AF8" w:rsidP="00485AF8">
      <w:pPr>
        <w:rPr>
          <w:rFonts w:ascii="Arial" w:hAnsi="Arial" w:cs="Arial"/>
          <w:b/>
          <w:bCs/>
          <w:lang w:val="en"/>
        </w:rPr>
      </w:pPr>
      <w:r w:rsidRPr="005767A3">
        <w:rPr>
          <w:rFonts w:ascii="Arial" w:hAnsi="Arial" w:cs="Arial"/>
          <w:b/>
          <w:bCs/>
          <w:noProof/>
        </w:rPr>
        <w:drawing>
          <wp:anchor distT="0" distB="0" distL="114300" distR="114300" simplePos="0" relativeHeight="251735040" behindDoc="0" locked="0" layoutInCell="1" allowOverlap="1" wp14:anchorId="544EE10E" wp14:editId="711CBAB6">
            <wp:simplePos x="0" y="0"/>
            <wp:positionH relativeFrom="margin">
              <wp:posOffset>-68239</wp:posOffset>
            </wp:positionH>
            <wp:positionV relativeFrom="margin">
              <wp:posOffset>3566160</wp:posOffset>
            </wp:positionV>
            <wp:extent cx="1796415" cy="1796415"/>
            <wp:effectExtent l="0" t="0" r="0" b="0"/>
            <wp:wrapThrough wrapText="bothSides">
              <wp:wrapPolygon edited="0">
                <wp:start x="0" y="0"/>
                <wp:lineTo x="0" y="21302"/>
                <wp:lineTo x="21302" y="21302"/>
                <wp:lineTo x="21302" y="0"/>
                <wp:lineTo x="0" y="0"/>
              </wp:wrapPolygon>
            </wp:wrapThrough>
            <wp:docPr id="1908121905" name="Picture 1908121905" descr="C:\Users\ADMIN\Downloads\454154089_1142288233505986_7852136514495635169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C:\Users\ADMIN\Downloads\454154089_1142288233505986_7852136514495635169_n.jp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796415" cy="1796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FECC47" w14:textId="77777777" w:rsidR="00485AF8" w:rsidRPr="005767A3" w:rsidRDefault="00485AF8" w:rsidP="00485AF8">
      <w:pPr>
        <w:rPr>
          <w:rFonts w:ascii="Arial" w:hAnsi="Arial" w:cs="Arial"/>
          <w:bCs/>
          <w:lang w:val="en"/>
        </w:rPr>
      </w:pPr>
    </w:p>
    <w:p w14:paraId="1DEFBDFA" w14:textId="77777777" w:rsidR="00485AF8" w:rsidRPr="005767A3" w:rsidRDefault="00485AF8" w:rsidP="00485AF8">
      <w:pPr>
        <w:rPr>
          <w:rFonts w:ascii="Arial" w:hAnsi="Arial" w:cs="Arial"/>
          <w:bCs/>
          <w:lang w:val="en"/>
        </w:rPr>
      </w:pPr>
    </w:p>
    <w:p w14:paraId="1157CECE" w14:textId="77777777" w:rsidR="00485AF8" w:rsidRPr="005767A3" w:rsidRDefault="00485AF8" w:rsidP="00485AF8">
      <w:pPr>
        <w:rPr>
          <w:rFonts w:ascii="Arial" w:hAnsi="Arial" w:cs="Arial"/>
          <w:bCs/>
          <w:lang w:val="en"/>
        </w:rPr>
      </w:pPr>
    </w:p>
    <w:p w14:paraId="70A5640A" w14:textId="77777777" w:rsidR="00485AF8" w:rsidRPr="005767A3" w:rsidRDefault="00485AF8" w:rsidP="00485AF8">
      <w:pPr>
        <w:rPr>
          <w:rFonts w:ascii="Arial" w:hAnsi="Arial" w:cs="Arial"/>
          <w:bCs/>
          <w:lang w:val="en"/>
        </w:rPr>
      </w:pPr>
    </w:p>
    <w:p w14:paraId="13FBBE1C" w14:textId="77777777" w:rsidR="00485AF8" w:rsidRPr="005767A3" w:rsidRDefault="00485AF8" w:rsidP="00485AF8">
      <w:pPr>
        <w:rPr>
          <w:rFonts w:ascii="Arial" w:hAnsi="Arial" w:cs="Arial"/>
          <w:bCs/>
          <w:lang w:val="en"/>
        </w:rPr>
      </w:pPr>
    </w:p>
    <w:p w14:paraId="3BB8EFFE" w14:textId="77777777" w:rsidR="00485AF8" w:rsidRPr="005767A3" w:rsidRDefault="00485AF8" w:rsidP="00485AF8">
      <w:pPr>
        <w:rPr>
          <w:rFonts w:ascii="Arial" w:hAnsi="Arial" w:cs="Arial"/>
          <w:bCs/>
          <w:lang w:val="en"/>
        </w:rPr>
      </w:pPr>
    </w:p>
    <w:p w14:paraId="40DBC97A" w14:textId="77777777" w:rsidR="00485AF8" w:rsidRPr="005767A3" w:rsidRDefault="00485AF8" w:rsidP="00485AF8">
      <w:pPr>
        <w:rPr>
          <w:rFonts w:ascii="Arial" w:hAnsi="Arial" w:cs="Arial"/>
          <w:bCs/>
          <w:lang w:val="en"/>
        </w:rPr>
      </w:pPr>
    </w:p>
    <w:p w14:paraId="4ACD1DDE" w14:textId="77777777" w:rsidR="00485AF8" w:rsidRPr="005767A3" w:rsidRDefault="00485AF8" w:rsidP="00485AF8">
      <w:pPr>
        <w:rPr>
          <w:rFonts w:ascii="Arial" w:hAnsi="Arial" w:cs="Arial"/>
          <w:bCs/>
          <w:lang w:val="en"/>
        </w:rPr>
      </w:pPr>
    </w:p>
    <w:p w14:paraId="39FFB19A" w14:textId="77777777" w:rsidR="00485AF8" w:rsidRPr="005767A3" w:rsidRDefault="00485AF8" w:rsidP="00485AF8">
      <w:pPr>
        <w:rPr>
          <w:rFonts w:ascii="Arial" w:hAnsi="Arial" w:cs="Arial"/>
          <w:bCs/>
          <w:lang w:val="en"/>
        </w:rPr>
      </w:pPr>
    </w:p>
    <w:p w14:paraId="214D46A0" w14:textId="77777777" w:rsidR="00485AF8" w:rsidRPr="005767A3" w:rsidRDefault="00485AF8" w:rsidP="00485AF8">
      <w:pPr>
        <w:rPr>
          <w:rFonts w:ascii="Arial" w:hAnsi="Arial" w:cs="Arial"/>
          <w:bCs/>
          <w:lang w:val="en"/>
        </w:rPr>
      </w:pPr>
    </w:p>
    <w:p w14:paraId="2C9B2E42" w14:textId="77777777" w:rsidR="00485AF8" w:rsidRPr="005767A3" w:rsidRDefault="00485AF8" w:rsidP="00485AF8">
      <w:pPr>
        <w:rPr>
          <w:rFonts w:ascii="Arial" w:hAnsi="Arial" w:cs="Arial"/>
          <w:bCs/>
          <w:lang w:val="en"/>
        </w:rPr>
      </w:pPr>
    </w:p>
    <w:p w14:paraId="584A746A" w14:textId="77777777" w:rsidR="00485AF8" w:rsidRPr="005767A3" w:rsidRDefault="00485AF8" w:rsidP="00485AF8">
      <w:pPr>
        <w:rPr>
          <w:rFonts w:ascii="Arial" w:hAnsi="Arial" w:cs="Arial"/>
          <w:bCs/>
          <w:lang w:val="en"/>
        </w:rPr>
      </w:pPr>
    </w:p>
    <w:p w14:paraId="3B60E990" w14:textId="77777777" w:rsidR="00485AF8" w:rsidRDefault="00485AF8" w:rsidP="00485AF8">
      <w:pPr>
        <w:rPr>
          <w:rFonts w:ascii="Arial" w:hAnsi="Arial" w:cs="Arial"/>
          <w:b/>
          <w:bCs/>
        </w:rPr>
      </w:pPr>
      <w:r>
        <w:rPr>
          <w:rFonts w:ascii="Arial" w:hAnsi="Arial" w:cs="Arial"/>
          <w:b/>
          <w:bCs/>
        </w:rPr>
        <w:br w:type="page"/>
      </w:r>
    </w:p>
    <w:p w14:paraId="0FED181A" w14:textId="77777777" w:rsidR="00485AF8" w:rsidRPr="008E7230" w:rsidRDefault="00485AF8" w:rsidP="00485AF8">
      <w:pPr>
        <w:spacing w:after="240"/>
        <w:jc w:val="center"/>
        <w:rPr>
          <w:rFonts w:ascii="Arial" w:hAnsi="Arial" w:cs="Arial"/>
          <w:noProof/>
        </w:rPr>
      </w:pPr>
      <w:r>
        <w:rPr>
          <w:rFonts w:ascii="Arial" w:hAnsi="Arial" w:cs="Arial"/>
          <w:b/>
          <w:bCs/>
          <w:sz w:val="24"/>
          <w:szCs w:val="24"/>
        </w:rPr>
        <w:lastRenderedPageBreak/>
        <w:t>Appendix 5</w:t>
      </w:r>
    </w:p>
    <w:p w14:paraId="15C2484F" w14:textId="77777777" w:rsidR="00485AF8" w:rsidRDefault="00485AF8" w:rsidP="00485AF8">
      <w:pPr>
        <w:spacing w:line="480" w:lineRule="auto"/>
        <w:ind w:left="284" w:hanging="284"/>
        <w:jc w:val="center"/>
        <w:rPr>
          <w:rFonts w:ascii="Arial" w:hAnsi="Arial" w:cs="Arial"/>
          <w:b/>
          <w:bCs/>
          <w:sz w:val="24"/>
          <w:szCs w:val="24"/>
        </w:rPr>
      </w:pPr>
      <w:r>
        <w:rPr>
          <w:rFonts w:ascii="Arial" w:hAnsi="Arial" w:cs="Arial"/>
          <w:b/>
          <w:bCs/>
          <w:sz w:val="24"/>
          <w:szCs w:val="24"/>
        </w:rPr>
        <w:t>SAMPLE GENERATED OUTPUTS</w:t>
      </w:r>
    </w:p>
    <w:p w14:paraId="5396C0BE" w14:textId="77777777" w:rsidR="00485AF8" w:rsidRPr="005767A3" w:rsidRDefault="00485AF8" w:rsidP="00485AF8">
      <w:pPr>
        <w:rPr>
          <w:rFonts w:ascii="Arial" w:hAnsi="Arial" w:cs="Arial"/>
          <w:b/>
          <w:bCs/>
          <w:sz w:val="24"/>
          <w:szCs w:val="24"/>
          <w:lang w:val="en"/>
        </w:rPr>
      </w:pPr>
    </w:p>
    <w:p w14:paraId="596D28E4" w14:textId="77777777" w:rsidR="00485AF8" w:rsidRPr="005767A3" w:rsidRDefault="00485AF8" w:rsidP="00485AF8">
      <w:pPr>
        <w:rPr>
          <w:rFonts w:ascii="Arial" w:hAnsi="Arial" w:cs="Arial"/>
          <w:b/>
          <w:bCs/>
          <w:sz w:val="24"/>
          <w:szCs w:val="24"/>
          <w:lang w:val="en"/>
        </w:rPr>
      </w:pPr>
      <w:r w:rsidRPr="005767A3">
        <w:rPr>
          <w:rFonts w:ascii="Arial" w:hAnsi="Arial" w:cs="Arial"/>
          <w:bCs/>
          <w:noProof/>
          <w:sz w:val="24"/>
          <w:szCs w:val="24"/>
        </w:rPr>
        <w:drawing>
          <wp:anchor distT="0" distB="0" distL="114300" distR="114300" simplePos="0" relativeHeight="251749376" behindDoc="0" locked="0" layoutInCell="1" allowOverlap="1" wp14:anchorId="7633D625" wp14:editId="791DD63B">
            <wp:simplePos x="0" y="0"/>
            <wp:positionH relativeFrom="margin">
              <wp:align>center</wp:align>
            </wp:positionH>
            <wp:positionV relativeFrom="paragraph">
              <wp:posOffset>27940</wp:posOffset>
            </wp:positionV>
            <wp:extent cx="1592580" cy="3538220"/>
            <wp:effectExtent l="19050" t="19050" r="26670" b="24130"/>
            <wp:wrapNone/>
            <wp:docPr id="1685671487" name="Picture 52" descr="A blue logo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39525" name="Picture 52" descr="A blue logo with a white background&#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92580" cy="35382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BC693EF" w14:textId="77777777" w:rsidR="00485AF8" w:rsidRPr="005767A3" w:rsidRDefault="00485AF8" w:rsidP="00485AF8">
      <w:pPr>
        <w:rPr>
          <w:rFonts w:ascii="Arial" w:hAnsi="Arial" w:cs="Arial"/>
          <w:bCs/>
          <w:sz w:val="24"/>
          <w:szCs w:val="24"/>
          <w:lang w:val="en"/>
        </w:rPr>
      </w:pPr>
    </w:p>
    <w:p w14:paraId="1C262140" w14:textId="77777777" w:rsidR="00485AF8" w:rsidRPr="005767A3" w:rsidRDefault="00485AF8" w:rsidP="00485AF8">
      <w:pPr>
        <w:rPr>
          <w:rFonts w:ascii="Arial" w:hAnsi="Arial" w:cs="Arial"/>
          <w:bCs/>
          <w:sz w:val="24"/>
          <w:szCs w:val="24"/>
          <w:lang w:val="en"/>
        </w:rPr>
      </w:pPr>
    </w:p>
    <w:p w14:paraId="7DD65D87" w14:textId="77777777" w:rsidR="00485AF8" w:rsidRPr="005767A3" w:rsidRDefault="00485AF8" w:rsidP="00485AF8">
      <w:pPr>
        <w:rPr>
          <w:rFonts w:ascii="Arial" w:hAnsi="Arial" w:cs="Arial"/>
          <w:bCs/>
          <w:sz w:val="24"/>
          <w:szCs w:val="24"/>
          <w:lang w:val="en"/>
        </w:rPr>
      </w:pPr>
    </w:p>
    <w:p w14:paraId="23CEF69C" w14:textId="77777777" w:rsidR="00485AF8" w:rsidRPr="005767A3" w:rsidRDefault="00485AF8" w:rsidP="00485AF8">
      <w:pPr>
        <w:rPr>
          <w:rFonts w:ascii="Arial" w:hAnsi="Arial" w:cs="Arial"/>
          <w:bCs/>
          <w:sz w:val="24"/>
          <w:szCs w:val="24"/>
          <w:lang w:val="en"/>
        </w:rPr>
      </w:pPr>
    </w:p>
    <w:p w14:paraId="55D78E2B" w14:textId="77777777" w:rsidR="00485AF8" w:rsidRPr="005767A3" w:rsidRDefault="00485AF8" w:rsidP="00485AF8">
      <w:pPr>
        <w:rPr>
          <w:rFonts w:ascii="Arial" w:hAnsi="Arial" w:cs="Arial"/>
          <w:bCs/>
          <w:sz w:val="24"/>
          <w:szCs w:val="24"/>
          <w:lang w:val="en"/>
        </w:rPr>
      </w:pPr>
    </w:p>
    <w:p w14:paraId="4975FD1C" w14:textId="77777777" w:rsidR="00485AF8" w:rsidRPr="005767A3" w:rsidRDefault="00485AF8" w:rsidP="00485AF8">
      <w:pPr>
        <w:rPr>
          <w:rFonts w:ascii="Arial" w:hAnsi="Arial" w:cs="Arial"/>
          <w:bCs/>
          <w:sz w:val="24"/>
          <w:szCs w:val="24"/>
          <w:lang w:val="en"/>
        </w:rPr>
      </w:pPr>
    </w:p>
    <w:p w14:paraId="4E7BEDD1" w14:textId="77777777" w:rsidR="00485AF8" w:rsidRPr="005767A3" w:rsidRDefault="00485AF8" w:rsidP="00485AF8">
      <w:pPr>
        <w:rPr>
          <w:rFonts w:ascii="Arial" w:hAnsi="Arial" w:cs="Arial"/>
          <w:bCs/>
          <w:sz w:val="24"/>
          <w:szCs w:val="24"/>
          <w:lang w:val="en"/>
        </w:rPr>
      </w:pPr>
    </w:p>
    <w:p w14:paraId="035F522E" w14:textId="77777777" w:rsidR="00485AF8" w:rsidRPr="005767A3" w:rsidRDefault="00485AF8" w:rsidP="00485AF8">
      <w:pPr>
        <w:rPr>
          <w:rFonts w:ascii="Arial" w:hAnsi="Arial" w:cs="Arial"/>
          <w:bCs/>
          <w:sz w:val="24"/>
          <w:szCs w:val="24"/>
          <w:lang w:val="en"/>
        </w:rPr>
      </w:pPr>
    </w:p>
    <w:p w14:paraId="7AE06DB9" w14:textId="77777777" w:rsidR="00485AF8" w:rsidRPr="005767A3" w:rsidRDefault="00485AF8" w:rsidP="00485AF8">
      <w:pPr>
        <w:rPr>
          <w:rFonts w:ascii="Arial" w:hAnsi="Arial" w:cs="Arial"/>
          <w:bCs/>
          <w:sz w:val="24"/>
          <w:szCs w:val="24"/>
          <w:lang w:val="en"/>
        </w:rPr>
      </w:pPr>
    </w:p>
    <w:p w14:paraId="0EDE4932" w14:textId="77777777" w:rsidR="00485AF8" w:rsidRPr="005767A3" w:rsidRDefault="00485AF8" w:rsidP="00485AF8">
      <w:pPr>
        <w:rPr>
          <w:rFonts w:ascii="Arial" w:hAnsi="Arial" w:cs="Arial"/>
          <w:bCs/>
          <w:sz w:val="24"/>
          <w:szCs w:val="24"/>
          <w:lang w:val="en"/>
        </w:rPr>
      </w:pPr>
    </w:p>
    <w:p w14:paraId="00AAC7BA" w14:textId="77777777" w:rsidR="00485AF8" w:rsidRDefault="00485AF8" w:rsidP="00485AF8">
      <w:pPr>
        <w:rPr>
          <w:rFonts w:ascii="Arial" w:hAnsi="Arial" w:cs="Arial"/>
          <w:bCs/>
          <w:i/>
          <w:iCs/>
          <w:sz w:val="24"/>
          <w:szCs w:val="24"/>
          <w:lang w:val="en"/>
        </w:rPr>
      </w:pPr>
    </w:p>
    <w:p w14:paraId="32BCE5C4" w14:textId="77777777" w:rsidR="00485AF8" w:rsidRDefault="00485AF8" w:rsidP="00485AF8">
      <w:pPr>
        <w:rPr>
          <w:rFonts w:ascii="Arial" w:hAnsi="Arial" w:cs="Arial"/>
          <w:bCs/>
          <w:i/>
          <w:iCs/>
          <w:sz w:val="24"/>
          <w:szCs w:val="24"/>
          <w:lang w:val="en"/>
        </w:rPr>
      </w:pPr>
    </w:p>
    <w:p w14:paraId="13C756B7" w14:textId="77777777" w:rsidR="00485AF8" w:rsidRDefault="00485AF8" w:rsidP="00485AF8">
      <w:pPr>
        <w:rPr>
          <w:rFonts w:ascii="Arial" w:hAnsi="Arial" w:cs="Arial"/>
          <w:bCs/>
          <w:i/>
          <w:iCs/>
          <w:sz w:val="24"/>
          <w:szCs w:val="24"/>
          <w:lang w:val="en"/>
        </w:rPr>
      </w:pPr>
    </w:p>
    <w:p w14:paraId="61566689" w14:textId="77777777" w:rsidR="00485AF8" w:rsidRDefault="00485AF8" w:rsidP="00485AF8">
      <w:pPr>
        <w:rPr>
          <w:rFonts w:ascii="Arial" w:hAnsi="Arial" w:cs="Arial"/>
          <w:bCs/>
          <w:i/>
          <w:iCs/>
          <w:sz w:val="24"/>
          <w:szCs w:val="24"/>
          <w:lang w:val="en"/>
        </w:rPr>
      </w:pPr>
    </w:p>
    <w:p w14:paraId="4AA872DE" w14:textId="77777777" w:rsidR="00485AF8" w:rsidRDefault="00485AF8" w:rsidP="00485AF8">
      <w:pPr>
        <w:rPr>
          <w:rFonts w:ascii="Arial" w:hAnsi="Arial" w:cs="Arial"/>
          <w:bCs/>
          <w:i/>
          <w:iCs/>
          <w:sz w:val="24"/>
          <w:szCs w:val="24"/>
          <w:lang w:val="en"/>
        </w:rPr>
      </w:pPr>
    </w:p>
    <w:p w14:paraId="3B4B8FC2" w14:textId="77777777" w:rsidR="00485AF8" w:rsidRDefault="00485AF8" w:rsidP="00485AF8">
      <w:pPr>
        <w:rPr>
          <w:rFonts w:ascii="Arial" w:hAnsi="Arial" w:cs="Arial"/>
          <w:bCs/>
          <w:i/>
          <w:iCs/>
          <w:sz w:val="24"/>
          <w:szCs w:val="24"/>
          <w:lang w:val="en"/>
        </w:rPr>
      </w:pPr>
    </w:p>
    <w:p w14:paraId="5CD6C889" w14:textId="77777777" w:rsidR="00485AF8" w:rsidRDefault="00485AF8" w:rsidP="00485AF8">
      <w:pPr>
        <w:rPr>
          <w:rFonts w:ascii="Arial" w:hAnsi="Arial" w:cs="Arial"/>
          <w:bCs/>
          <w:i/>
          <w:iCs/>
          <w:sz w:val="24"/>
          <w:szCs w:val="24"/>
          <w:lang w:val="en"/>
        </w:rPr>
      </w:pPr>
    </w:p>
    <w:p w14:paraId="36D81F6A" w14:textId="77777777" w:rsidR="00485AF8" w:rsidRDefault="00485AF8" w:rsidP="00485AF8">
      <w:pPr>
        <w:rPr>
          <w:rFonts w:ascii="Arial" w:hAnsi="Arial" w:cs="Arial"/>
          <w:bCs/>
          <w:i/>
          <w:iCs/>
          <w:sz w:val="24"/>
          <w:szCs w:val="24"/>
          <w:lang w:val="en"/>
        </w:rPr>
      </w:pPr>
    </w:p>
    <w:p w14:paraId="1C39F1B6" w14:textId="77777777" w:rsidR="00485AF8" w:rsidRDefault="00485AF8" w:rsidP="00485AF8">
      <w:pPr>
        <w:rPr>
          <w:rFonts w:ascii="Arial" w:hAnsi="Arial" w:cs="Arial"/>
          <w:bCs/>
          <w:i/>
          <w:iCs/>
          <w:sz w:val="24"/>
          <w:szCs w:val="24"/>
          <w:lang w:val="en"/>
        </w:rPr>
      </w:pPr>
    </w:p>
    <w:p w14:paraId="75FAA28A" w14:textId="77777777" w:rsidR="00485AF8" w:rsidRDefault="00485AF8" w:rsidP="00485AF8">
      <w:pPr>
        <w:rPr>
          <w:rFonts w:ascii="Arial" w:hAnsi="Arial" w:cs="Arial"/>
          <w:bCs/>
          <w:i/>
          <w:iCs/>
          <w:sz w:val="24"/>
          <w:szCs w:val="24"/>
          <w:lang w:val="en"/>
        </w:rPr>
      </w:pPr>
    </w:p>
    <w:p w14:paraId="2B3A76A7" w14:textId="77777777" w:rsidR="00485AF8" w:rsidRPr="005767A3" w:rsidRDefault="00485AF8" w:rsidP="00485AF8">
      <w:pPr>
        <w:spacing w:line="480" w:lineRule="auto"/>
        <w:jc w:val="center"/>
        <w:rPr>
          <w:rFonts w:ascii="Arial" w:hAnsi="Arial" w:cs="Arial"/>
          <w:bCs/>
          <w:i/>
          <w:iCs/>
          <w:sz w:val="24"/>
          <w:szCs w:val="24"/>
          <w:lang w:val="en"/>
        </w:rPr>
      </w:pPr>
      <w:r>
        <w:rPr>
          <w:rFonts w:ascii="Arial" w:hAnsi="Arial" w:cs="Arial"/>
          <w:bCs/>
          <w:i/>
          <w:iCs/>
          <w:sz w:val="24"/>
          <w:szCs w:val="24"/>
          <w:lang w:val="en"/>
        </w:rPr>
        <w:t>Figure 1</w:t>
      </w:r>
      <w:r w:rsidRPr="005767A3">
        <w:rPr>
          <w:rFonts w:ascii="Arial" w:hAnsi="Arial" w:cs="Arial"/>
          <w:bCs/>
          <w:i/>
          <w:iCs/>
          <w:sz w:val="24"/>
          <w:szCs w:val="24"/>
          <w:lang w:val="en"/>
        </w:rPr>
        <w:t xml:space="preserve">8. Loading Screen of </w:t>
      </w:r>
      <w:proofErr w:type="spellStart"/>
      <w:r w:rsidRPr="005767A3">
        <w:rPr>
          <w:rFonts w:ascii="Arial" w:hAnsi="Arial" w:cs="Arial"/>
          <w:bCs/>
          <w:i/>
          <w:iCs/>
          <w:sz w:val="24"/>
          <w:szCs w:val="24"/>
          <w:lang w:val="en"/>
        </w:rPr>
        <w:t>PillSync</w:t>
      </w:r>
      <w:proofErr w:type="spellEnd"/>
    </w:p>
    <w:p w14:paraId="7CE6BB82" w14:textId="77777777" w:rsidR="00485AF8" w:rsidRPr="005767A3" w:rsidRDefault="00485AF8" w:rsidP="00485AF8">
      <w:pPr>
        <w:spacing w:line="480" w:lineRule="auto"/>
        <w:ind w:firstLine="720"/>
        <w:rPr>
          <w:rFonts w:ascii="Arial" w:hAnsi="Arial" w:cs="Arial"/>
          <w:bCs/>
          <w:sz w:val="24"/>
          <w:szCs w:val="24"/>
          <w:lang w:val="en"/>
        </w:rPr>
      </w:pPr>
      <w:r w:rsidRPr="005767A3">
        <w:rPr>
          <w:rFonts w:ascii="Arial" w:hAnsi="Arial" w:cs="Arial"/>
          <w:bCs/>
          <w:sz w:val="24"/>
          <w:szCs w:val="24"/>
          <w:lang w:val="en"/>
        </w:rPr>
        <w:t>This screen loads all necessary data and syncs your device settings before you enter the app. It ensures your medication schedules, history, and alerts are ready.</w:t>
      </w:r>
    </w:p>
    <w:p w14:paraId="3AB45812" w14:textId="77777777" w:rsidR="00485AF8" w:rsidRPr="005767A3" w:rsidRDefault="00485AF8" w:rsidP="00485AF8">
      <w:pPr>
        <w:rPr>
          <w:rFonts w:ascii="Arial" w:hAnsi="Arial" w:cs="Arial"/>
          <w:b/>
          <w:bCs/>
          <w:sz w:val="24"/>
          <w:szCs w:val="24"/>
          <w:lang w:val="en"/>
        </w:rPr>
      </w:pPr>
    </w:p>
    <w:p w14:paraId="33A38F78" w14:textId="77777777" w:rsidR="00485AF8" w:rsidRPr="005767A3" w:rsidRDefault="00485AF8" w:rsidP="00485AF8">
      <w:pPr>
        <w:rPr>
          <w:rFonts w:ascii="Arial" w:hAnsi="Arial" w:cs="Arial"/>
          <w:b/>
          <w:bCs/>
          <w:sz w:val="24"/>
          <w:szCs w:val="24"/>
          <w:lang w:val="en"/>
        </w:rPr>
      </w:pPr>
    </w:p>
    <w:p w14:paraId="24C3BBC6" w14:textId="77777777" w:rsidR="00485AF8" w:rsidRPr="005767A3" w:rsidRDefault="00485AF8" w:rsidP="00485AF8">
      <w:pPr>
        <w:rPr>
          <w:rFonts w:ascii="Arial" w:hAnsi="Arial" w:cs="Arial"/>
          <w:b/>
          <w:bCs/>
          <w:sz w:val="24"/>
          <w:szCs w:val="24"/>
          <w:lang w:val="en"/>
        </w:rPr>
      </w:pPr>
    </w:p>
    <w:p w14:paraId="040751DB" w14:textId="77777777" w:rsidR="00485AF8" w:rsidRPr="005767A3" w:rsidRDefault="00485AF8" w:rsidP="00485AF8">
      <w:pPr>
        <w:rPr>
          <w:rFonts w:ascii="Arial" w:hAnsi="Arial" w:cs="Arial"/>
          <w:b/>
          <w:bCs/>
          <w:sz w:val="24"/>
          <w:szCs w:val="24"/>
          <w:lang w:val="en"/>
        </w:rPr>
      </w:pPr>
    </w:p>
    <w:p w14:paraId="27DBF782" w14:textId="77777777" w:rsidR="00485AF8" w:rsidRPr="005767A3" w:rsidRDefault="00485AF8" w:rsidP="00485AF8">
      <w:pPr>
        <w:rPr>
          <w:rFonts w:ascii="Arial" w:hAnsi="Arial" w:cs="Arial"/>
          <w:b/>
          <w:bCs/>
          <w:sz w:val="24"/>
          <w:szCs w:val="24"/>
          <w:lang w:val="en"/>
        </w:rPr>
      </w:pPr>
    </w:p>
    <w:p w14:paraId="3CB2EB80" w14:textId="77777777" w:rsidR="00485AF8" w:rsidRPr="005767A3" w:rsidRDefault="00485AF8" w:rsidP="00485AF8">
      <w:pPr>
        <w:rPr>
          <w:rFonts w:ascii="Arial" w:hAnsi="Arial" w:cs="Arial"/>
          <w:b/>
          <w:bCs/>
          <w:sz w:val="24"/>
          <w:szCs w:val="24"/>
          <w:lang w:val="en"/>
        </w:rPr>
      </w:pPr>
    </w:p>
    <w:p w14:paraId="37016CF6" w14:textId="77777777" w:rsidR="00485AF8" w:rsidRPr="005767A3" w:rsidRDefault="00485AF8" w:rsidP="00485AF8">
      <w:pPr>
        <w:rPr>
          <w:rFonts w:ascii="Arial" w:hAnsi="Arial" w:cs="Arial"/>
          <w:b/>
          <w:bCs/>
          <w:sz w:val="24"/>
          <w:szCs w:val="24"/>
          <w:lang w:val="en"/>
        </w:rPr>
      </w:pPr>
    </w:p>
    <w:p w14:paraId="4CBDDC94" w14:textId="77777777" w:rsidR="00485AF8" w:rsidRPr="005767A3" w:rsidRDefault="00485AF8" w:rsidP="00485AF8">
      <w:pPr>
        <w:rPr>
          <w:rFonts w:ascii="Arial" w:hAnsi="Arial" w:cs="Arial"/>
          <w:b/>
          <w:bCs/>
          <w:sz w:val="24"/>
          <w:szCs w:val="24"/>
          <w:lang w:val="en"/>
        </w:rPr>
      </w:pPr>
      <w:r w:rsidRPr="005767A3">
        <w:rPr>
          <w:rFonts w:ascii="Arial" w:hAnsi="Arial" w:cs="Arial"/>
          <w:b/>
          <w:bCs/>
          <w:noProof/>
          <w:sz w:val="24"/>
          <w:szCs w:val="24"/>
        </w:rPr>
        <w:lastRenderedPageBreak/>
        <w:drawing>
          <wp:anchor distT="0" distB="0" distL="114300" distR="114300" simplePos="0" relativeHeight="251737088" behindDoc="0" locked="0" layoutInCell="1" allowOverlap="1" wp14:anchorId="6C77B03E" wp14:editId="46B122F9">
            <wp:simplePos x="0" y="0"/>
            <wp:positionH relativeFrom="margin">
              <wp:posOffset>219710</wp:posOffset>
            </wp:positionH>
            <wp:positionV relativeFrom="paragraph">
              <wp:posOffset>193675</wp:posOffset>
            </wp:positionV>
            <wp:extent cx="1724025" cy="3832225"/>
            <wp:effectExtent l="19050" t="19050" r="28575" b="15875"/>
            <wp:wrapThrough wrapText="bothSides">
              <wp:wrapPolygon edited="0">
                <wp:start x="-239" y="-107"/>
                <wp:lineTo x="-239" y="21582"/>
                <wp:lineTo x="21719" y="21582"/>
                <wp:lineTo x="21719" y="-107"/>
                <wp:lineTo x="-239" y="-107"/>
              </wp:wrapPolygon>
            </wp:wrapThrough>
            <wp:docPr id="1839151827" name="Picture 53"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97345" name="Picture 53" descr="A screenshot of a login form&#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724025" cy="3832225"/>
                    </a:xfrm>
                    <a:prstGeom prst="rect">
                      <a:avLst/>
                    </a:prstGeom>
                    <a:ln>
                      <a:solidFill>
                        <a:sysClr val="window" lastClr="FFFFFF"/>
                      </a:solidFill>
                    </a:ln>
                  </pic:spPr>
                </pic:pic>
              </a:graphicData>
            </a:graphic>
            <wp14:sizeRelH relativeFrom="margin">
              <wp14:pctWidth>0</wp14:pctWidth>
            </wp14:sizeRelH>
            <wp14:sizeRelV relativeFrom="margin">
              <wp14:pctHeight>0</wp14:pctHeight>
            </wp14:sizeRelV>
          </wp:anchor>
        </w:drawing>
      </w:r>
      <w:r w:rsidRPr="005767A3">
        <w:rPr>
          <w:rFonts w:ascii="Arial" w:hAnsi="Arial" w:cs="Arial"/>
          <w:b/>
          <w:bCs/>
          <w:noProof/>
          <w:sz w:val="24"/>
          <w:szCs w:val="24"/>
        </w:rPr>
        <w:drawing>
          <wp:anchor distT="0" distB="0" distL="114300" distR="114300" simplePos="0" relativeHeight="251738112" behindDoc="0" locked="0" layoutInCell="1" allowOverlap="1" wp14:anchorId="14978C64" wp14:editId="14F19B51">
            <wp:simplePos x="0" y="0"/>
            <wp:positionH relativeFrom="margin">
              <wp:posOffset>2076450</wp:posOffset>
            </wp:positionH>
            <wp:positionV relativeFrom="paragraph">
              <wp:posOffset>186690</wp:posOffset>
            </wp:positionV>
            <wp:extent cx="1732915" cy="3853180"/>
            <wp:effectExtent l="19050" t="19050" r="19685" b="13970"/>
            <wp:wrapThrough wrapText="bothSides">
              <wp:wrapPolygon edited="0">
                <wp:start x="-237" y="-107"/>
                <wp:lineTo x="-237" y="21572"/>
                <wp:lineTo x="21608" y="21572"/>
                <wp:lineTo x="21608" y="-107"/>
                <wp:lineTo x="-237" y="-107"/>
              </wp:wrapPolygon>
            </wp:wrapThrough>
            <wp:docPr id="1973211592" name="Picture 54"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50522" name="Picture 54" descr="A screenshot of a login form&#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32915" cy="3853180"/>
                    </a:xfrm>
                    <a:prstGeom prst="rect">
                      <a:avLst/>
                    </a:prstGeom>
                    <a:ln>
                      <a:solidFill>
                        <a:sysClr val="window" lastClr="FFFFFF"/>
                      </a:solidFill>
                    </a:ln>
                  </pic:spPr>
                </pic:pic>
              </a:graphicData>
            </a:graphic>
            <wp14:sizeRelH relativeFrom="margin">
              <wp14:pctWidth>0</wp14:pctWidth>
            </wp14:sizeRelH>
            <wp14:sizeRelV relativeFrom="margin">
              <wp14:pctHeight>0</wp14:pctHeight>
            </wp14:sizeRelV>
          </wp:anchor>
        </w:drawing>
      </w:r>
      <w:r w:rsidRPr="005767A3">
        <w:rPr>
          <w:rFonts w:ascii="Arial" w:hAnsi="Arial" w:cs="Arial"/>
          <w:bCs/>
          <w:noProof/>
          <w:sz w:val="24"/>
          <w:szCs w:val="24"/>
        </w:rPr>
        <w:drawing>
          <wp:anchor distT="0" distB="0" distL="114300" distR="114300" simplePos="0" relativeHeight="251739136" behindDoc="0" locked="0" layoutInCell="1" allowOverlap="1" wp14:anchorId="13E034BE" wp14:editId="1B5406FC">
            <wp:simplePos x="0" y="0"/>
            <wp:positionH relativeFrom="margin">
              <wp:posOffset>3953279</wp:posOffset>
            </wp:positionH>
            <wp:positionV relativeFrom="paragraph">
              <wp:posOffset>186805</wp:posOffset>
            </wp:positionV>
            <wp:extent cx="1739900" cy="3868420"/>
            <wp:effectExtent l="19050" t="19050" r="12700" b="17780"/>
            <wp:wrapThrough wrapText="bothSides">
              <wp:wrapPolygon edited="0">
                <wp:start x="-236" y="-106"/>
                <wp:lineTo x="-236" y="21593"/>
                <wp:lineTo x="21521" y="21593"/>
                <wp:lineTo x="21521" y="-106"/>
                <wp:lineTo x="-236" y="-106"/>
              </wp:wrapPolygon>
            </wp:wrapThrough>
            <wp:docPr id="949338145" name="Picture 55"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21252" name="Picture 55" descr="A screenshot of a login screen&#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739900" cy="3868420"/>
                    </a:xfrm>
                    <a:prstGeom prst="rect">
                      <a:avLst/>
                    </a:prstGeom>
                    <a:ln>
                      <a:solidFill>
                        <a:sysClr val="window" lastClr="FFFFFF"/>
                      </a:solidFill>
                    </a:ln>
                  </pic:spPr>
                </pic:pic>
              </a:graphicData>
            </a:graphic>
            <wp14:sizeRelH relativeFrom="margin">
              <wp14:pctWidth>0</wp14:pctWidth>
            </wp14:sizeRelH>
            <wp14:sizeRelV relativeFrom="margin">
              <wp14:pctHeight>0</wp14:pctHeight>
            </wp14:sizeRelV>
          </wp:anchor>
        </w:drawing>
      </w:r>
    </w:p>
    <w:p w14:paraId="2AC3F0FC" w14:textId="77777777" w:rsidR="00485AF8" w:rsidRPr="005767A3" w:rsidRDefault="00485AF8" w:rsidP="00485AF8">
      <w:pPr>
        <w:rPr>
          <w:rFonts w:ascii="Arial" w:hAnsi="Arial" w:cs="Arial"/>
          <w:bCs/>
          <w:sz w:val="24"/>
          <w:szCs w:val="24"/>
          <w:lang w:val="en"/>
        </w:rPr>
      </w:pPr>
    </w:p>
    <w:p w14:paraId="3A00B782" w14:textId="77777777" w:rsidR="00485AF8" w:rsidRPr="005767A3" w:rsidRDefault="00485AF8" w:rsidP="00485AF8">
      <w:pPr>
        <w:spacing w:line="480" w:lineRule="auto"/>
        <w:jc w:val="center"/>
        <w:rPr>
          <w:rFonts w:ascii="Arial" w:hAnsi="Arial" w:cs="Arial"/>
          <w:bCs/>
          <w:i/>
          <w:iCs/>
          <w:sz w:val="24"/>
          <w:szCs w:val="24"/>
          <w:lang w:val="en"/>
        </w:rPr>
      </w:pPr>
      <w:r>
        <w:rPr>
          <w:rFonts w:ascii="Arial" w:hAnsi="Arial" w:cs="Arial"/>
          <w:bCs/>
          <w:i/>
          <w:iCs/>
          <w:sz w:val="24"/>
          <w:szCs w:val="24"/>
          <w:lang w:val="en"/>
        </w:rPr>
        <w:t>Figure 1</w:t>
      </w:r>
      <w:r w:rsidRPr="005767A3">
        <w:rPr>
          <w:rFonts w:ascii="Arial" w:hAnsi="Arial" w:cs="Arial"/>
          <w:bCs/>
          <w:i/>
          <w:iCs/>
          <w:sz w:val="24"/>
          <w:szCs w:val="24"/>
          <w:lang w:val="en"/>
        </w:rPr>
        <w:t xml:space="preserve">9. Log in and Register Screen of </w:t>
      </w:r>
      <w:proofErr w:type="spellStart"/>
      <w:r w:rsidRPr="005767A3">
        <w:rPr>
          <w:rFonts w:ascii="Arial" w:hAnsi="Arial" w:cs="Arial"/>
          <w:bCs/>
          <w:i/>
          <w:iCs/>
          <w:sz w:val="24"/>
          <w:szCs w:val="24"/>
          <w:lang w:val="en"/>
        </w:rPr>
        <w:t>PillSync</w:t>
      </w:r>
      <w:proofErr w:type="spellEnd"/>
    </w:p>
    <w:p w14:paraId="488CC666" w14:textId="77777777" w:rsidR="00485AF8" w:rsidRPr="005767A3" w:rsidRDefault="00485AF8" w:rsidP="00485AF8">
      <w:pPr>
        <w:spacing w:line="480" w:lineRule="auto"/>
        <w:ind w:firstLine="720"/>
        <w:rPr>
          <w:rFonts w:ascii="Arial" w:hAnsi="Arial" w:cs="Arial"/>
          <w:bCs/>
          <w:sz w:val="24"/>
          <w:szCs w:val="24"/>
          <w:lang w:val="en"/>
        </w:rPr>
      </w:pPr>
      <w:r w:rsidRPr="005767A3">
        <w:rPr>
          <w:rFonts w:ascii="Arial" w:hAnsi="Arial" w:cs="Arial"/>
          <w:bCs/>
          <w:sz w:val="24"/>
          <w:szCs w:val="24"/>
          <w:lang w:val="en"/>
        </w:rPr>
        <w:t xml:space="preserve">Here you can securely log in if you already have an account or </w:t>
      </w:r>
      <w:proofErr w:type="gramStart"/>
      <w:r w:rsidRPr="005767A3">
        <w:rPr>
          <w:rFonts w:ascii="Arial" w:hAnsi="Arial" w:cs="Arial"/>
          <w:bCs/>
          <w:sz w:val="24"/>
          <w:szCs w:val="24"/>
          <w:lang w:val="en"/>
        </w:rPr>
        <w:t>Register</w:t>
      </w:r>
      <w:proofErr w:type="gramEnd"/>
      <w:r w:rsidRPr="005767A3">
        <w:rPr>
          <w:rFonts w:ascii="Arial" w:hAnsi="Arial" w:cs="Arial"/>
          <w:bCs/>
          <w:sz w:val="24"/>
          <w:szCs w:val="24"/>
          <w:lang w:val="en"/>
        </w:rPr>
        <w:t xml:space="preserve"> to create a new </w:t>
      </w:r>
      <w:proofErr w:type="spellStart"/>
      <w:r w:rsidRPr="005767A3">
        <w:rPr>
          <w:rFonts w:ascii="Arial" w:hAnsi="Arial" w:cs="Arial"/>
          <w:bCs/>
          <w:sz w:val="24"/>
          <w:szCs w:val="24"/>
          <w:lang w:val="en"/>
        </w:rPr>
        <w:t>PillSync</w:t>
      </w:r>
      <w:proofErr w:type="spellEnd"/>
      <w:r w:rsidRPr="005767A3">
        <w:rPr>
          <w:rFonts w:ascii="Arial" w:hAnsi="Arial" w:cs="Arial"/>
          <w:bCs/>
          <w:sz w:val="24"/>
          <w:szCs w:val="24"/>
          <w:lang w:val="en"/>
        </w:rPr>
        <w:t xml:space="preserve"> account to manage your medications and reminders.</w:t>
      </w:r>
    </w:p>
    <w:p w14:paraId="5BA41E87" w14:textId="77777777" w:rsidR="00485AF8" w:rsidRPr="005767A3" w:rsidRDefault="00485AF8" w:rsidP="00485AF8">
      <w:pPr>
        <w:spacing w:line="480" w:lineRule="auto"/>
        <w:rPr>
          <w:rFonts w:ascii="Arial" w:hAnsi="Arial" w:cs="Arial"/>
          <w:b/>
          <w:bCs/>
          <w:sz w:val="24"/>
          <w:szCs w:val="24"/>
          <w:lang w:val="en"/>
        </w:rPr>
      </w:pPr>
    </w:p>
    <w:p w14:paraId="42341B53" w14:textId="77777777" w:rsidR="00485AF8" w:rsidRPr="005767A3" w:rsidRDefault="00485AF8" w:rsidP="00485AF8">
      <w:pPr>
        <w:rPr>
          <w:rFonts w:ascii="Arial" w:hAnsi="Arial" w:cs="Arial"/>
          <w:b/>
          <w:bCs/>
          <w:sz w:val="24"/>
          <w:szCs w:val="24"/>
          <w:lang w:val="en"/>
        </w:rPr>
      </w:pPr>
    </w:p>
    <w:p w14:paraId="640929C6" w14:textId="77777777" w:rsidR="00485AF8" w:rsidRPr="005767A3" w:rsidRDefault="00485AF8" w:rsidP="00485AF8">
      <w:pPr>
        <w:rPr>
          <w:rFonts w:ascii="Arial" w:hAnsi="Arial" w:cs="Arial"/>
          <w:b/>
          <w:bCs/>
          <w:sz w:val="24"/>
          <w:szCs w:val="24"/>
          <w:lang w:val="en"/>
        </w:rPr>
      </w:pPr>
    </w:p>
    <w:p w14:paraId="4E947CFA" w14:textId="77777777" w:rsidR="00485AF8" w:rsidRPr="005767A3" w:rsidRDefault="00485AF8" w:rsidP="00485AF8">
      <w:pPr>
        <w:rPr>
          <w:rFonts w:ascii="Arial" w:hAnsi="Arial" w:cs="Arial"/>
          <w:bCs/>
          <w:sz w:val="24"/>
          <w:szCs w:val="24"/>
          <w:lang w:val="en"/>
        </w:rPr>
      </w:pPr>
    </w:p>
    <w:p w14:paraId="318B59D0" w14:textId="77777777" w:rsidR="00485AF8" w:rsidRPr="005767A3" w:rsidRDefault="00485AF8" w:rsidP="00485AF8">
      <w:pPr>
        <w:rPr>
          <w:rFonts w:ascii="Arial" w:hAnsi="Arial" w:cs="Arial"/>
          <w:bCs/>
          <w:sz w:val="24"/>
          <w:szCs w:val="24"/>
          <w:lang w:val="en"/>
        </w:rPr>
      </w:pPr>
      <w:r w:rsidRPr="005767A3">
        <w:rPr>
          <w:rFonts w:ascii="Arial" w:hAnsi="Arial" w:cs="Arial"/>
          <w:bCs/>
          <w:noProof/>
          <w:sz w:val="24"/>
          <w:szCs w:val="24"/>
        </w:rPr>
        <w:lastRenderedPageBreak/>
        <w:drawing>
          <wp:anchor distT="0" distB="0" distL="114300" distR="114300" simplePos="0" relativeHeight="251740160" behindDoc="0" locked="0" layoutInCell="1" allowOverlap="1" wp14:anchorId="019CC09A" wp14:editId="52C69FA1">
            <wp:simplePos x="0" y="0"/>
            <wp:positionH relativeFrom="margin">
              <wp:align>center</wp:align>
            </wp:positionH>
            <wp:positionV relativeFrom="paragraph">
              <wp:posOffset>0</wp:posOffset>
            </wp:positionV>
            <wp:extent cx="2202180" cy="6144000"/>
            <wp:effectExtent l="0" t="0" r="7620" b="9525"/>
            <wp:wrapThrough wrapText="bothSides">
              <wp:wrapPolygon edited="0">
                <wp:start x="0" y="0"/>
                <wp:lineTo x="0" y="21567"/>
                <wp:lineTo x="21488" y="21567"/>
                <wp:lineTo x="21488" y="0"/>
                <wp:lineTo x="0" y="0"/>
              </wp:wrapPolygon>
            </wp:wrapThrough>
            <wp:docPr id="865694591" name="Picture 5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87552" name="Picture 56" descr="A screenshot of a phone&#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202180" cy="6144000"/>
                    </a:xfrm>
                    <a:prstGeom prst="rect">
                      <a:avLst/>
                    </a:prstGeom>
                  </pic:spPr>
                </pic:pic>
              </a:graphicData>
            </a:graphic>
            <wp14:sizeRelH relativeFrom="margin">
              <wp14:pctWidth>0</wp14:pctWidth>
            </wp14:sizeRelH>
            <wp14:sizeRelV relativeFrom="margin">
              <wp14:pctHeight>0</wp14:pctHeight>
            </wp14:sizeRelV>
          </wp:anchor>
        </w:drawing>
      </w:r>
    </w:p>
    <w:p w14:paraId="4A0155FB" w14:textId="77777777" w:rsidR="00485AF8" w:rsidRPr="005767A3" w:rsidRDefault="00485AF8" w:rsidP="00485AF8">
      <w:pPr>
        <w:rPr>
          <w:rFonts w:ascii="Arial" w:hAnsi="Arial" w:cs="Arial"/>
          <w:bCs/>
          <w:sz w:val="24"/>
          <w:szCs w:val="24"/>
          <w:lang w:val="en"/>
        </w:rPr>
      </w:pPr>
    </w:p>
    <w:p w14:paraId="304C5AB9" w14:textId="77777777" w:rsidR="00485AF8" w:rsidRPr="005767A3" w:rsidRDefault="00485AF8" w:rsidP="00485AF8">
      <w:pPr>
        <w:rPr>
          <w:rFonts w:ascii="Arial" w:hAnsi="Arial" w:cs="Arial"/>
          <w:bCs/>
          <w:sz w:val="24"/>
          <w:szCs w:val="24"/>
          <w:lang w:val="en"/>
        </w:rPr>
      </w:pPr>
    </w:p>
    <w:p w14:paraId="7C412B31" w14:textId="77777777" w:rsidR="00485AF8" w:rsidRPr="005767A3" w:rsidRDefault="00485AF8" w:rsidP="00485AF8">
      <w:pPr>
        <w:rPr>
          <w:rFonts w:ascii="Arial" w:hAnsi="Arial" w:cs="Arial"/>
          <w:bCs/>
          <w:sz w:val="24"/>
          <w:szCs w:val="24"/>
          <w:lang w:val="en"/>
        </w:rPr>
      </w:pPr>
    </w:p>
    <w:p w14:paraId="6B22FBA5" w14:textId="77777777" w:rsidR="00485AF8" w:rsidRPr="005767A3" w:rsidRDefault="00485AF8" w:rsidP="00485AF8">
      <w:pPr>
        <w:rPr>
          <w:rFonts w:ascii="Arial" w:hAnsi="Arial" w:cs="Arial"/>
          <w:bCs/>
          <w:sz w:val="24"/>
          <w:szCs w:val="24"/>
          <w:lang w:val="en"/>
        </w:rPr>
      </w:pPr>
    </w:p>
    <w:p w14:paraId="381CEB18" w14:textId="77777777" w:rsidR="00485AF8" w:rsidRPr="005767A3" w:rsidRDefault="00485AF8" w:rsidP="00485AF8">
      <w:pPr>
        <w:rPr>
          <w:rFonts w:ascii="Arial" w:hAnsi="Arial" w:cs="Arial"/>
          <w:bCs/>
          <w:sz w:val="24"/>
          <w:szCs w:val="24"/>
          <w:lang w:val="en"/>
        </w:rPr>
      </w:pPr>
    </w:p>
    <w:p w14:paraId="4873BED3" w14:textId="77777777" w:rsidR="00485AF8" w:rsidRPr="005767A3" w:rsidRDefault="00485AF8" w:rsidP="00485AF8">
      <w:pPr>
        <w:rPr>
          <w:rFonts w:ascii="Arial" w:hAnsi="Arial" w:cs="Arial"/>
          <w:bCs/>
          <w:sz w:val="24"/>
          <w:szCs w:val="24"/>
          <w:lang w:val="en"/>
        </w:rPr>
      </w:pPr>
    </w:p>
    <w:p w14:paraId="1B6C8CF5" w14:textId="77777777" w:rsidR="00485AF8" w:rsidRPr="005767A3" w:rsidRDefault="00485AF8" w:rsidP="00485AF8">
      <w:pPr>
        <w:rPr>
          <w:rFonts w:ascii="Arial" w:hAnsi="Arial" w:cs="Arial"/>
          <w:bCs/>
          <w:sz w:val="24"/>
          <w:szCs w:val="24"/>
          <w:lang w:val="en"/>
        </w:rPr>
      </w:pPr>
    </w:p>
    <w:p w14:paraId="2E68407D" w14:textId="77777777" w:rsidR="00485AF8" w:rsidRPr="005767A3" w:rsidRDefault="00485AF8" w:rsidP="00485AF8">
      <w:pPr>
        <w:rPr>
          <w:rFonts w:ascii="Arial" w:hAnsi="Arial" w:cs="Arial"/>
          <w:bCs/>
          <w:sz w:val="24"/>
          <w:szCs w:val="24"/>
          <w:lang w:val="en"/>
        </w:rPr>
      </w:pPr>
    </w:p>
    <w:p w14:paraId="707EB8B3" w14:textId="77777777" w:rsidR="00485AF8" w:rsidRPr="005767A3" w:rsidRDefault="00485AF8" w:rsidP="00485AF8">
      <w:pPr>
        <w:rPr>
          <w:rFonts w:ascii="Arial" w:hAnsi="Arial" w:cs="Arial"/>
          <w:bCs/>
          <w:sz w:val="24"/>
          <w:szCs w:val="24"/>
          <w:lang w:val="en"/>
        </w:rPr>
      </w:pPr>
    </w:p>
    <w:p w14:paraId="48809B32" w14:textId="77777777" w:rsidR="00485AF8" w:rsidRPr="005767A3" w:rsidRDefault="00485AF8" w:rsidP="00485AF8">
      <w:pPr>
        <w:rPr>
          <w:rFonts w:ascii="Arial" w:hAnsi="Arial" w:cs="Arial"/>
          <w:bCs/>
          <w:sz w:val="24"/>
          <w:szCs w:val="24"/>
          <w:lang w:val="en"/>
        </w:rPr>
      </w:pPr>
    </w:p>
    <w:p w14:paraId="08CEA3DC" w14:textId="77777777" w:rsidR="00485AF8" w:rsidRPr="005767A3" w:rsidRDefault="00485AF8" w:rsidP="00485AF8">
      <w:pPr>
        <w:rPr>
          <w:rFonts w:ascii="Arial" w:hAnsi="Arial" w:cs="Arial"/>
          <w:bCs/>
          <w:sz w:val="24"/>
          <w:szCs w:val="24"/>
          <w:lang w:val="en"/>
        </w:rPr>
      </w:pPr>
    </w:p>
    <w:p w14:paraId="7A70E877" w14:textId="77777777" w:rsidR="00485AF8" w:rsidRPr="005767A3" w:rsidRDefault="00485AF8" w:rsidP="00485AF8">
      <w:pPr>
        <w:rPr>
          <w:rFonts w:ascii="Arial" w:hAnsi="Arial" w:cs="Arial"/>
          <w:bCs/>
          <w:sz w:val="24"/>
          <w:szCs w:val="24"/>
          <w:lang w:val="en"/>
        </w:rPr>
      </w:pPr>
    </w:p>
    <w:p w14:paraId="58930A40" w14:textId="77777777" w:rsidR="00485AF8" w:rsidRPr="005767A3" w:rsidRDefault="00485AF8" w:rsidP="00485AF8">
      <w:pPr>
        <w:rPr>
          <w:rFonts w:ascii="Arial" w:hAnsi="Arial" w:cs="Arial"/>
          <w:bCs/>
          <w:sz w:val="24"/>
          <w:szCs w:val="24"/>
          <w:lang w:val="en"/>
        </w:rPr>
      </w:pPr>
    </w:p>
    <w:p w14:paraId="1BFD1E2E" w14:textId="77777777" w:rsidR="00485AF8" w:rsidRPr="005767A3" w:rsidRDefault="00485AF8" w:rsidP="00485AF8">
      <w:pPr>
        <w:rPr>
          <w:rFonts w:ascii="Arial" w:hAnsi="Arial" w:cs="Arial"/>
          <w:bCs/>
          <w:sz w:val="24"/>
          <w:szCs w:val="24"/>
          <w:lang w:val="en"/>
        </w:rPr>
      </w:pPr>
    </w:p>
    <w:p w14:paraId="587B97E3" w14:textId="77777777" w:rsidR="00485AF8" w:rsidRPr="005767A3" w:rsidRDefault="00485AF8" w:rsidP="00485AF8">
      <w:pPr>
        <w:rPr>
          <w:rFonts w:ascii="Arial" w:hAnsi="Arial" w:cs="Arial"/>
          <w:bCs/>
          <w:sz w:val="24"/>
          <w:szCs w:val="24"/>
          <w:lang w:val="en"/>
        </w:rPr>
      </w:pPr>
    </w:p>
    <w:p w14:paraId="187EBCC1" w14:textId="77777777" w:rsidR="00485AF8" w:rsidRPr="005767A3" w:rsidRDefault="00485AF8" w:rsidP="00485AF8">
      <w:pPr>
        <w:rPr>
          <w:rFonts w:ascii="Arial" w:hAnsi="Arial" w:cs="Arial"/>
          <w:b/>
          <w:bCs/>
          <w:sz w:val="24"/>
          <w:szCs w:val="24"/>
          <w:lang w:val="en"/>
        </w:rPr>
      </w:pPr>
    </w:p>
    <w:p w14:paraId="511BF10F" w14:textId="77777777" w:rsidR="00485AF8" w:rsidRPr="005767A3" w:rsidRDefault="00485AF8" w:rsidP="00485AF8">
      <w:pPr>
        <w:rPr>
          <w:rFonts w:ascii="Arial" w:hAnsi="Arial" w:cs="Arial"/>
          <w:bCs/>
          <w:sz w:val="24"/>
          <w:szCs w:val="24"/>
          <w:lang w:val="en"/>
        </w:rPr>
      </w:pPr>
    </w:p>
    <w:p w14:paraId="37FBA816" w14:textId="77777777" w:rsidR="00485AF8" w:rsidRDefault="00485AF8" w:rsidP="00485AF8">
      <w:pPr>
        <w:rPr>
          <w:rFonts w:ascii="Arial" w:hAnsi="Arial" w:cs="Arial"/>
          <w:bCs/>
          <w:i/>
          <w:iCs/>
          <w:sz w:val="24"/>
          <w:szCs w:val="24"/>
          <w:lang w:val="en"/>
        </w:rPr>
      </w:pPr>
    </w:p>
    <w:p w14:paraId="4C6C3373" w14:textId="77777777" w:rsidR="00485AF8" w:rsidRDefault="00485AF8" w:rsidP="00485AF8">
      <w:pPr>
        <w:rPr>
          <w:rFonts w:ascii="Arial" w:hAnsi="Arial" w:cs="Arial"/>
          <w:bCs/>
          <w:i/>
          <w:iCs/>
          <w:sz w:val="24"/>
          <w:szCs w:val="24"/>
          <w:lang w:val="en"/>
        </w:rPr>
      </w:pPr>
    </w:p>
    <w:p w14:paraId="6DFEAC59" w14:textId="77777777" w:rsidR="00485AF8" w:rsidRDefault="00485AF8" w:rsidP="00485AF8">
      <w:pPr>
        <w:rPr>
          <w:rFonts w:ascii="Arial" w:hAnsi="Arial" w:cs="Arial"/>
          <w:bCs/>
          <w:i/>
          <w:iCs/>
          <w:sz w:val="24"/>
          <w:szCs w:val="24"/>
          <w:lang w:val="en"/>
        </w:rPr>
      </w:pPr>
    </w:p>
    <w:p w14:paraId="5E26CFE9" w14:textId="77777777" w:rsidR="00485AF8" w:rsidRDefault="00485AF8" w:rsidP="00485AF8">
      <w:pPr>
        <w:rPr>
          <w:rFonts w:ascii="Arial" w:hAnsi="Arial" w:cs="Arial"/>
          <w:bCs/>
          <w:i/>
          <w:iCs/>
          <w:sz w:val="24"/>
          <w:szCs w:val="24"/>
          <w:lang w:val="en"/>
        </w:rPr>
      </w:pPr>
    </w:p>
    <w:p w14:paraId="120307F9" w14:textId="77777777" w:rsidR="00485AF8" w:rsidRDefault="00485AF8" w:rsidP="00485AF8">
      <w:pPr>
        <w:rPr>
          <w:rFonts w:ascii="Arial" w:hAnsi="Arial" w:cs="Arial"/>
          <w:bCs/>
          <w:i/>
          <w:iCs/>
          <w:sz w:val="24"/>
          <w:szCs w:val="24"/>
          <w:lang w:val="en"/>
        </w:rPr>
      </w:pPr>
    </w:p>
    <w:p w14:paraId="19558545" w14:textId="77777777" w:rsidR="00485AF8" w:rsidRDefault="00485AF8" w:rsidP="00485AF8">
      <w:pPr>
        <w:rPr>
          <w:rFonts w:ascii="Arial" w:hAnsi="Arial" w:cs="Arial"/>
          <w:bCs/>
          <w:i/>
          <w:iCs/>
          <w:sz w:val="24"/>
          <w:szCs w:val="24"/>
          <w:lang w:val="en"/>
        </w:rPr>
      </w:pPr>
    </w:p>
    <w:p w14:paraId="00E6692F" w14:textId="77777777" w:rsidR="00485AF8" w:rsidRDefault="00485AF8" w:rsidP="00485AF8">
      <w:pPr>
        <w:rPr>
          <w:rFonts w:ascii="Arial" w:hAnsi="Arial" w:cs="Arial"/>
          <w:bCs/>
          <w:i/>
          <w:iCs/>
          <w:sz w:val="24"/>
          <w:szCs w:val="24"/>
          <w:lang w:val="en"/>
        </w:rPr>
      </w:pPr>
    </w:p>
    <w:p w14:paraId="225DDDA2" w14:textId="77777777" w:rsidR="00485AF8" w:rsidRDefault="00485AF8" w:rsidP="00485AF8">
      <w:pPr>
        <w:rPr>
          <w:rFonts w:ascii="Arial" w:hAnsi="Arial" w:cs="Arial"/>
          <w:bCs/>
          <w:i/>
          <w:iCs/>
          <w:sz w:val="24"/>
          <w:szCs w:val="24"/>
          <w:lang w:val="en"/>
        </w:rPr>
      </w:pPr>
    </w:p>
    <w:p w14:paraId="060C541E" w14:textId="77777777" w:rsidR="00485AF8" w:rsidRDefault="00485AF8" w:rsidP="00485AF8">
      <w:pPr>
        <w:rPr>
          <w:rFonts w:ascii="Arial" w:hAnsi="Arial" w:cs="Arial"/>
          <w:bCs/>
          <w:i/>
          <w:iCs/>
          <w:sz w:val="24"/>
          <w:szCs w:val="24"/>
          <w:lang w:val="en"/>
        </w:rPr>
      </w:pPr>
    </w:p>
    <w:p w14:paraId="2203ADB9" w14:textId="77777777" w:rsidR="00485AF8" w:rsidRDefault="00485AF8" w:rsidP="00485AF8">
      <w:pPr>
        <w:rPr>
          <w:rFonts w:ascii="Arial" w:hAnsi="Arial" w:cs="Arial"/>
          <w:bCs/>
          <w:i/>
          <w:iCs/>
          <w:sz w:val="24"/>
          <w:szCs w:val="24"/>
          <w:lang w:val="en"/>
        </w:rPr>
      </w:pPr>
    </w:p>
    <w:p w14:paraId="022C517D" w14:textId="77777777" w:rsidR="00485AF8" w:rsidRDefault="00485AF8" w:rsidP="00485AF8">
      <w:pPr>
        <w:rPr>
          <w:rFonts w:ascii="Arial" w:hAnsi="Arial" w:cs="Arial"/>
          <w:bCs/>
          <w:i/>
          <w:iCs/>
          <w:sz w:val="24"/>
          <w:szCs w:val="24"/>
          <w:lang w:val="en"/>
        </w:rPr>
      </w:pPr>
    </w:p>
    <w:p w14:paraId="793ED7E0" w14:textId="77777777" w:rsidR="00485AF8" w:rsidRDefault="00485AF8" w:rsidP="00485AF8">
      <w:pPr>
        <w:rPr>
          <w:rFonts w:ascii="Arial" w:hAnsi="Arial" w:cs="Arial"/>
          <w:bCs/>
          <w:i/>
          <w:iCs/>
          <w:sz w:val="24"/>
          <w:szCs w:val="24"/>
          <w:lang w:val="en"/>
        </w:rPr>
      </w:pPr>
    </w:p>
    <w:p w14:paraId="7AEC9C0E" w14:textId="77777777" w:rsidR="00485AF8" w:rsidRDefault="00485AF8" w:rsidP="00485AF8">
      <w:pPr>
        <w:rPr>
          <w:rFonts w:ascii="Arial" w:hAnsi="Arial" w:cs="Arial"/>
          <w:bCs/>
          <w:i/>
          <w:iCs/>
          <w:sz w:val="24"/>
          <w:szCs w:val="24"/>
          <w:lang w:val="en"/>
        </w:rPr>
      </w:pPr>
    </w:p>
    <w:p w14:paraId="622BBEFE" w14:textId="77777777" w:rsidR="00485AF8" w:rsidRDefault="00485AF8" w:rsidP="00485AF8">
      <w:pPr>
        <w:rPr>
          <w:rFonts w:ascii="Arial" w:hAnsi="Arial" w:cs="Arial"/>
          <w:bCs/>
          <w:i/>
          <w:iCs/>
          <w:sz w:val="24"/>
          <w:szCs w:val="24"/>
          <w:lang w:val="en"/>
        </w:rPr>
      </w:pPr>
    </w:p>
    <w:p w14:paraId="434B047E" w14:textId="77777777" w:rsidR="00485AF8" w:rsidRDefault="00485AF8" w:rsidP="00485AF8">
      <w:pPr>
        <w:rPr>
          <w:rFonts w:ascii="Arial" w:hAnsi="Arial" w:cs="Arial"/>
          <w:bCs/>
          <w:i/>
          <w:iCs/>
          <w:sz w:val="24"/>
          <w:szCs w:val="24"/>
          <w:lang w:val="en"/>
        </w:rPr>
      </w:pPr>
    </w:p>
    <w:p w14:paraId="2FF83708" w14:textId="77777777" w:rsidR="00485AF8" w:rsidRDefault="00485AF8" w:rsidP="00485AF8">
      <w:pPr>
        <w:rPr>
          <w:rFonts w:ascii="Arial" w:hAnsi="Arial" w:cs="Arial"/>
          <w:bCs/>
          <w:i/>
          <w:iCs/>
          <w:sz w:val="24"/>
          <w:szCs w:val="24"/>
          <w:lang w:val="en"/>
        </w:rPr>
      </w:pPr>
    </w:p>
    <w:p w14:paraId="6063FEE7" w14:textId="77777777" w:rsidR="00485AF8" w:rsidRDefault="00485AF8" w:rsidP="00485AF8">
      <w:pPr>
        <w:rPr>
          <w:rFonts w:ascii="Arial" w:hAnsi="Arial" w:cs="Arial"/>
          <w:bCs/>
          <w:i/>
          <w:iCs/>
          <w:sz w:val="24"/>
          <w:szCs w:val="24"/>
          <w:lang w:val="en"/>
        </w:rPr>
      </w:pPr>
    </w:p>
    <w:p w14:paraId="7736CB51" w14:textId="77777777" w:rsidR="00485AF8" w:rsidRDefault="00485AF8" w:rsidP="00485AF8">
      <w:pPr>
        <w:rPr>
          <w:rFonts w:ascii="Arial" w:hAnsi="Arial" w:cs="Arial"/>
          <w:bCs/>
          <w:i/>
          <w:iCs/>
          <w:sz w:val="24"/>
          <w:szCs w:val="24"/>
          <w:lang w:val="en"/>
        </w:rPr>
      </w:pPr>
    </w:p>
    <w:p w14:paraId="0C22D5BE" w14:textId="77777777" w:rsidR="00485AF8" w:rsidRDefault="00485AF8" w:rsidP="00485AF8">
      <w:pPr>
        <w:rPr>
          <w:rFonts w:ascii="Arial" w:hAnsi="Arial" w:cs="Arial"/>
          <w:bCs/>
          <w:i/>
          <w:iCs/>
          <w:sz w:val="24"/>
          <w:szCs w:val="24"/>
          <w:lang w:val="en"/>
        </w:rPr>
      </w:pPr>
    </w:p>
    <w:p w14:paraId="2F6EA27B" w14:textId="77777777" w:rsidR="00485AF8" w:rsidRPr="005767A3" w:rsidRDefault="00485AF8" w:rsidP="00485AF8">
      <w:pPr>
        <w:spacing w:line="480" w:lineRule="auto"/>
        <w:jc w:val="center"/>
        <w:rPr>
          <w:rFonts w:ascii="Arial" w:hAnsi="Arial" w:cs="Arial"/>
          <w:bCs/>
          <w:i/>
          <w:iCs/>
          <w:sz w:val="24"/>
          <w:szCs w:val="24"/>
          <w:lang w:val="en"/>
        </w:rPr>
      </w:pPr>
      <w:r>
        <w:rPr>
          <w:rFonts w:ascii="Arial" w:hAnsi="Arial" w:cs="Arial"/>
          <w:bCs/>
          <w:i/>
          <w:iCs/>
          <w:sz w:val="24"/>
          <w:szCs w:val="24"/>
          <w:lang w:val="en"/>
        </w:rPr>
        <w:t>Figure 2</w:t>
      </w:r>
      <w:r w:rsidRPr="005767A3">
        <w:rPr>
          <w:rFonts w:ascii="Arial" w:hAnsi="Arial" w:cs="Arial"/>
          <w:bCs/>
          <w:i/>
          <w:iCs/>
          <w:sz w:val="24"/>
          <w:szCs w:val="24"/>
          <w:lang w:val="en"/>
        </w:rPr>
        <w:t xml:space="preserve">0. Home Screen of </w:t>
      </w:r>
      <w:proofErr w:type="spellStart"/>
      <w:r w:rsidRPr="005767A3">
        <w:rPr>
          <w:rFonts w:ascii="Arial" w:hAnsi="Arial" w:cs="Arial"/>
          <w:bCs/>
          <w:i/>
          <w:iCs/>
          <w:sz w:val="24"/>
          <w:szCs w:val="24"/>
          <w:lang w:val="en"/>
        </w:rPr>
        <w:t>PillSync</w:t>
      </w:r>
      <w:proofErr w:type="spellEnd"/>
    </w:p>
    <w:p w14:paraId="425C14F6" w14:textId="77777777" w:rsidR="00485AF8" w:rsidRPr="005767A3" w:rsidRDefault="00485AF8" w:rsidP="00485AF8">
      <w:pPr>
        <w:spacing w:line="480" w:lineRule="auto"/>
        <w:ind w:firstLine="720"/>
        <w:jc w:val="both"/>
        <w:rPr>
          <w:rFonts w:ascii="Arial" w:hAnsi="Arial" w:cs="Arial"/>
          <w:bCs/>
          <w:sz w:val="24"/>
          <w:szCs w:val="24"/>
          <w:lang w:val="en"/>
        </w:rPr>
      </w:pPr>
      <w:r w:rsidRPr="005767A3">
        <w:rPr>
          <w:rFonts w:ascii="Arial" w:hAnsi="Arial" w:cs="Arial"/>
          <w:bCs/>
          <w:sz w:val="24"/>
          <w:szCs w:val="24"/>
          <w:lang w:val="en"/>
        </w:rPr>
        <w:t>The main dashboard that shows your next scheduled dose, today's medication checklist, quick 'Taken' button, and important alerts for easy daily management.</w:t>
      </w:r>
    </w:p>
    <w:p w14:paraId="34D16B60" w14:textId="67443800" w:rsidR="00485AF8" w:rsidRPr="005767A3" w:rsidRDefault="00485AF8" w:rsidP="00485AF8">
      <w:pPr>
        <w:rPr>
          <w:rFonts w:ascii="Arial" w:hAnsi="Arial" w:cs="Arial"/>
          <w:bCs/>
          <w:sz w:val="24"/>
          <w:szCs w:val="24"/>
          <w:lang w:val="en"/>
        </w:rPr>
      </w:pPr>
    </w:p>
    <w:p w14:paraId="61111951" w14:textId="7CD7289C" w:rsidR="00485AF8" w:rsidRPr="005767A3" w:rsidRDefault="00135A99" w:rsidP="00485AF8">
      <w:pPr>
        <w:rPr>
          <w:rFonts w:ascii="Arial" w:hAnsi="Arial" w:cs="Arial"/>
          <w:bCs/>
          <w:sz w:val="24"/>
          <w:szCs w:val="24"/>
          <w:lang w:val="en"/>
        </w:rPr>
      </w:pPr>
      <w:r w:rsidRPr="005767A3">
        <w:rPr>
          <w:rFonts w:ascii="Arial" w:hAnsi="Arial" w:cs="Arial"/>
          <w:bCs/>
          <w:noProof/>
          <w:sz w:val="24"/>
          <w:szCs w:val="24"/>
        </w:rPr>
        <w:drawing>
          <wp:anchor distT="0" distB="0" distL="114300" distR="114300" simplePos="0" relativeHeight="251741184" behindDoc="0" locked="0" layoutInCell="1" allowOverlap="1" wp14:anchorId="344F9658" wp14:editId="7107C968">
            <wp:simplePos x="0" y="0"/>
            <wp:positionH relativeFrom="margin">
              <wp:posOffset>3131185</wp:posOffset>
            </wp:positionH>
            <wp:positionV relativeFrom="paragraph">
              <wp:posOffset>10160</wp:posOffset>
            </wp:positionV>
            <wp:extent cx="1863725" cy="4142105"/>
            <wp:effectExtent l="0" t="0" r="3175" b="0"/>
            <wp:wrapThrough wrapText="bothSides">
              <wp:wrapPolygon edited="0">
                <wp:start x="0" y="0"/>
                <wp:lineTo x="0" y="21458"/>
                <wp:lineTo x="21416" y="21458"/>
                <wp:lineTo x="21416" y="0"/>
                <wp:lineTo x="0" y="0"/>
              </wp:wrapPolygon>
            </wp:wrapThrough>
            <wp:docPr id="1724742839" name="Picture 57" descr="A screenshot of a mobil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92302" name="Picture 57" descr="A screenshot of a mobile application&#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63725" cy="4142105"/>
                    </a:xfrm>
                    <a:prstGeom prst="rect">
                      <a:avLst/>
                    </a:prstGeom>
                  </pic:spPr>
                </pic:pic>
              </a:graphicData>
            </a:graphic>
            <wp14:sizeRelH relativeFrom="margin">
              <wp14:pctWidth>0</wp14:pctWidth>
            </wp14:sizeRelH>
            <wp14:sizeRelV relativeFrom="margin">
              <wp14:pctHeight>0</wp14:pctHeight>
            </wp14:sizeRelV>
          </wp:anchor>
        </w:drawing>
      </w:r>
      <w:r w:rsidRPr="005767A3">
        <w:rPr>
          <w:rFonts w:ascii="Arial" w:hAnsi="Arial" w:cs="Arial"/>
          <w:bCs/>
          <w:noProof/>
          <w:sz w:val="24"/>
          <w:szCs w:val="24"/>
        </w:rPr>
        <w:drawing>
          <wp:anchor distT="0" distB="0" distL="114300" distR="114300" simplePos="0" relativeHeight="251742208" behindDoc="0" locked="0" layoutInCell="1" allowOverlap="1" wp14:anchorId="0259C45B" wp14:editId="4C4E405B">
            <wp:simplePos x="0" y="0"/>
            <wp:positionH relativeFrom="column">
              <wp:posOffset>1003935</wp:posOffset>
            </wp:positionH>
            <wp:positionV relativeFrom="paragraph">
              <wp:posOffset>9525</wp:posOffset>
            </wp:positionV>
            <wp:extent cx="1874520" cy="4164330"/>
            <wp:effectExtent l="0" t="0" r="0" b="7620"/>
            <wp:wrapThrough wrapText="bothSides">
              <wp:wrapPolygon edited="0">
                <wp:start x="0" y="0"/>
                <wp:lineTo x="0" y="21541"/>
                <wp:lineTo x="21293" y="21541"/>
                <wp:lineTo x="21293" y="0"/>
                <wp:lineTo x="0" y="0"/>
              </wp:wrapPolygon>
            </wp:wrapThrough>
            <wp:docPr id="998296974" name="Picture 5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2067" name="Picture 59" descr="A screenshot of a phone&#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874520" cy="4164330"/>
                    </a:xfrm>
                    <a:prstGeom prst="rect">
                      <a:avLst/>
                    </a:prstGeom>
                  </pic:spPr>
                </pic:pic>
              </a:graphicData>
            </a:graphic>
            <wp14:sizeRelH relativeFrom="margin">
              <wp14:pctWidth>0</wp14:pctWidth>
            </wp14:sizeRelH>
            <wp14:sizeRelV relativeFrom="margin">
              <wp14:pctHeight>0</wp14:pctHeight>
            </wp14:sizeRelV>
          </wp:anchor>
        </w:drawing>
      </w:r>
    </w:p>
    <w:p w14:paraId="6805114A" w14:textId="2EEEA69B" w:rsidR="00485AF8" w:rsidRPr="005767A3" w:rsidRDefault="00485AF8" w:rsidP="00485AF8">
      <w:pPr>
        <w:rPr>
          <w:rFonts w:ascii="Arial" w:hAnsi="Arial" w:cs="Arial"/>
          <w:bCs/>
          <w:sz w:val="24"/>
          <w:szCs w:val="24"/>
          <w:lang w:val="en"/>
        </w:rPr>
      </w:pPr>
    </w:p>
    <w:p w14:paraId="25752E0F" w14:textId="77777777" w:rsidR="00485AF8" w:rsidRPr="005767A3" w:rsidRDefault="00485AF8" w:rsidP="00485AF8">
      <w:pPr>
        <w:rPr>
          <w:rFonts w:ascii="Arial" w:hAnsi="Arial" w:cs="Arial"/>
          <w:bCs/>
          <w:sz w:val="24"/>
          <w:szCs w:val="24"/>
          <w:lang w:val="en"/>
        </w:rPr>
      </w:pPr>
    </w:p>
    <w:p w14:paraId="1B74B7B0" w14:textId="77777777" w:rsidR="00485AF8" w:rsidRPr="005767A3" w:rsidRDefault="00485AF8" w:rsidP="00485AF8">
      <w:pPr>
        <w:rPr>
          <w:rFonts w:ascii="Arial" w:hAnsi="Arial" w:cs="Arial"/>
          <w:bCs/>
          <w:sz w:val="24"/>
          <w:szCs w:val="24"/>
          <w:lang w:val="en"/>
        </w:rPr>
      </w:pPr>
    </w:p>
    <w:p w14:paraId="67B7A44A" w14:textId="77777777" w:rsidR="00485AF8" w:rsidRPr="005767A3" w:rsidRDefault="00485AF8" w:rsidP="00485AF8">
      <w:pPr>
        <w:rPr>
          <w:rFonts w:ascii="Arial" w:hAnsi="Arial" w:cs="Arial"/>
          <w:bCs/>
          <w:sz w:val="24"/>
          <w:szCs w:val="24"/>
          <w:lang w:val="en"/>
        </w:rPr>
      </w:pPr>
    </w:p>
    <w:p w14:paraId="0B26A46C" w14:textId="77777777" w:rsidR="00485AF8" w:rsidRPr="005767A3" w:rsidRDefault="00485AF8" w:rsidP="00485AF8">
      <w:pPr>
        <w:rPr>
          <w:rFonts w:ascii="Arial" w:hAnsi="Arial" w:cs="Arial"/>
          <w:bCs/>
          <w:sz w:val="24"/>
          <w:szCs w:val="24"/>
          <w:lang w:val="en"/>
        </w:rPr>
      </w:pPr>
    </w:p>
    <w:p w14:paraId="647E682C" w14:textId="77777777" w:rsidR="00485AF8" w:rsidRPr="005767A3" w:rsidRDefault="00485AF8" w:rsidP="00485AF8">
      <w:pPr>
        <w:rPr>
          <w:rFonts w:ascii="Arial" w:hAnsi="Arial" w:cs="Arial"/>
          <w:bCs/>
          <w:sz w:val="24"/>
          <w:szCs w:val="24"/>
          <w:lang w:val="en"/>
        </w:rPr>
      </w:pPr>
    </w:p>
    <w:p w14:paraId="606F4EE0" w14:textId="77777777" w:rsidR="00485AF8" w:rsidRPr="005767A3" w:rsidRDefault="00485AF8" w:rsidP="00485AF8">
      <w:pPr>
        <w:rPr>
          <w:rFonts w:ascii="Arial" w:hAnsi="Arial" w:cs="Arial"/>
          <w:bCs/>
          <w:sz w:val="24"/>
          <w:szCs w:val="24"/>
          <w:lang w:val="en"/>
        </w:rPr>
      </w:pPr>
    </w:p>
    <w:p w14:paraId="2931E0FC" w14:textId="77777777" w:rsidR="00485AF8" w:rsidRPr="005767A3" w:rsidRDefault="00485AF8" w:rsidP="00485AF8">
      <w:pPr>
        <w:rPr>
          <w:rFonts w:ascii="Arial" w:hAnsi="Arial" w:cs="Arial"/>
          <w:bCs/>
          <w:sz w:val="24"/>
          <w:szCs w:val="24"/>
          <w:lang w:val="en"/>
        </w:rPr>
      </w:pPr>
    </w:p>
    <w:p w14:paraId="7990F5D1" w14:textId="77777777" w:rsidR="00485AF8" w:rsidRPr="005767A3" w:rsidRDefault="00485AF8" w:rsidP="00485AF8">
      <w:pPr>
        <w:rPr>
          <w:rFonts w:ascii="Arial" w:hAnsi="Arial" w:cs="Arial"/>
          <w:bCs/>
          <w:sz w:val="24"/>
          <w:szCs w:val="24"/>
          <w:lang w:val="en"/>
        </w:rPr>
      </w:pPr>
    </w:p>
    <w:p w14:paraId="49333DB3" w14:textId="77777777" w:rsidR="00485AF8" w:rsidRPr="005767A3" w:rsidRDefault="00485AF8" w:rsidP="00485AF8">
      <w:pPr>
        <w:rPr>
          <w:rFonts w:ascii="Arial" w:hAnsi="Arial" w:cs="Arial"/>
          <w:bCs/>
          <w:sz w:val="24"/>
          <w:szCs w:val="24"/>
          <w:lang w:val="en"/>
        </w:rPr>
      </w:pPr>
    </w:p>
    <w:p w14:paraId="4DD2CFB9" w14:textId="77777777" w:rsidR="00485AF8" w:rsidRPr="005767A3" w:rsidRDefault="00485AF8" w:rsidP="00485AF8">
      <w:pPr>
        <w:rPr>
          <w:rFonts w:ascii="Arial" w:hAnsi="Arial" w:cs="Arial"/>
          <w:b/>
          <w:bCs/>
          <w:sz w:val="24"/>
          <w:szCs w:val="24"/>
          <w:lang w:val="en"/>
        </w:rPr>
      </w:pPr>
    </w:p>
    <w:p w14:paraId="2B77C1ED" w14:textId="77777777" w:rsidR="00485AF8" w:rsidRPr="005767A3" w:rsidRDefault="00485AF8" w:rsidP="00485AF8">
      <w:pPr>
        <w:rPr>
          <w:rFonts w:ascii="Arial" w:hAnsi="Arial" w:cs="Arial"/>
          <w:b/>
          <w:bCs/>
          <w:sz w:val="24"/>
          <w:szCs w:val="24"/>
          <w:lang w:val="en"/>
        </w:rPr>
      </w:pPr>
    </w:p>
    <w:p w14:paraId="2C577325" w14:textId="77777777" w:rsidR="00485AF8" w:rsidRPr="005767A3" w:rsidRDefault="00485AF8" w:rsidP="00485AF8">
      <w:pPr>
        <w:rPr>
          <w:rFonts w:ascii="Arial" w:hAnsi="Arial" w:cs="Arial"/>
          <w:b/>
          <w:bCs/>
          <w:sz w:val="24"/>
          <w:szCs w:val="24"/>
          <w:lang w:val="en"/>
        </w:rPr>
      </w:pPr>
    </w:p>
    <w:p w14:paraId="31E9284F" w14:textId="77777777" w:rsidR="00485AF8" w:rsidRPr="005767A3" w:rsidRDefault="00485AF8" w:rsidP="00485AF8">
      <w:pPr>
        <w:rPr>
          <w:rFonts w:ascii="Arial" w:hAnsi="Arial" w:cs="Arial"/>
          <w:b/>
          <w:bCs/>
          <w:sz w:val="24"/>
          <w:szCs w:val="24"/>
          <w:lang w:val="en"/>
        </w:rPr>
      </w:pPr>
    </w:p>
    <w:p w14:paraId="58BC3EAE" w14:textId="77777777" w:rsidR="00485AF8" w:rsidRPr="005767A3" w:rsidRDefault="00485AF8" w:rsidP="00485AF8">
      <w:pPr>
        <w:rPr>
          <w:rFonts w:ascii="Arial" w:hAnsi="Arial" w:cs="Arial"/>
          <w:b/>
          <w:bCs/>
          <w:sz w:val="24"/>
          <w:szCs w:val="24"/>
          <w:lang w:val="en"/>
        </w:rPr>
      </w:pPr>
    </w:p>
    <w:p w14:paraId="48BD8D33" w14:textId="77777777" w:rsidR="00485AF8" w:rsidRPr="005767A3" w:rsidRDefault="00485AF8" w:rsidP="00485AF8">
      <w:pPr>
        <w:rPr>
          <w:rFonts w:ascii="Arial" w:hAnsi="Arial" w:cs="Arial"/>
          <w:b/>
          <w:bCs/>
          <w:sz w:val="24"/>
          <w:szCs w:val="24"/>
          <w:lang w:val="en"/>
        </w:rPr>
      </w:pPr>
    </w:p>
    <w:p w14:paraId="2ADEBE43" w14:textId="77777777" w:rsidR="00485AF8" w:rsidRPr="005767A3" w:rsidRDefault="00485AF8" w:rsidP="00485AF8">
      <w:pPr>
        <w:rPr>
          <w:rFonts w:ascii="Arial" w:hAnsi="Arial" w:cs="Arial"/>
          <w:b/>
          <w:bCs/>
          <w:sz w:val="24"/>
          <w:szCs w:val="24"/>
          <w:lang w:val="en"/>
        </w:rPr>
      </w:pPr>
    </w:p>
    <w:p w14:paraId="3E35D6EC" w14:textId="77777777" w:rsidR="00485AF8" w:rsidRPr="005767A3" w:rsidRDefault="00485AF8" w:rsidP="00485AF8">
      <w:pPr>
        <w:rPr>
          <w:rFonts w:ascii="Arial" w:hAnsi="Arial" w:cs="Arial"/>
          <w:b/>
          <w:bCs/>
          <w:sz w:val="24"/>
          <w:szCs w:val="24"/>
          <w:lang w:val="en"/>
        </w:rPr>
      </w:pPr>
    </w:p>
    <w:p w14:paraId="3282F99F" w14:textId="77777777" w:rsidR="00485AF8" w:rsidRPr="005767A3" w:rsidRDefault="00485AF8" w:rsidP="00485AF8">
      <w:pPr>
        <w:rPr>
          <w:rFonts w:ascii="Arial" w:hAnsi="Arial" w:cs="Arial"/>
          <w:b/>
          <w:bCs/>
          <w:sz w:val="24"/>
          <w:szCs w:val="24"/>
          <w:lang w:val="en"/>
        </w:rPr>
      </w:pPr>
    </w:p>
    <w:p w14:paraId="65AF1317" w14:textId="77777777" w:rsidR="00485AF8" w:rsidRPr="005767A3" w:rsidRDefault="00485AF8" w:rsidP="00485AF8">
      <w:pPr>
        <w:rPr>
          <w:rFonts w:ascii="Arial" w:hAnsi="Arial" w:cs="Arial"/>
          <w:b/>
          <w:bCs/>
          <w:sz w:val="24"/>
          <w:szCs w:val="24"/>
          <w:lang w:val="en"/>
        </w:rPr>
      </w:pPr>
    </w:p>
    <w:p w14:paraId="087C3A64" w14:textId="77777777" w:rsidR="00485AF8" w:rsidRPr="005767A3" w:rsidRDefault="00485AF8" w:rsidP="00485AF8">
      <w:pPr>
        <w:rPr>
          <w:rFonts w:ascii="Arial" w:hAnsi="Arial" w:cs="Arial"/>
          <w:b/>
          <w:bCs/>
          <w:sz w:val="24"/>
          <w:szCs w:val="24"/>
          <w:lang w:val="en"/>
        </w:rPr>
      </w:pPr>
    </w:p>
    <w:p w14:paraId="20D8CA6C" w14:textId="77777777" w:rsidR="00485AF8" w:rsidRDefault="00485AF8" w:rsidP="00485AF8">
      <w:pPr>
        <w:rPr>
          <w:rFonts w:ascii="Arial" w:hAnsi="Arial" w:cs="Arial"/>
          <w:bCs/>
          <w:i/>
          <w:iCs/>
          <w:sz w:val="24"/>
          <w:szCs w:val="24"/>
          <w:lang w:val="en"/>
        </w:rPr>
      </w:pPr>
    </w:p>
    <w:p w14:paraId="37DA5EA3" w14:textId="77777777" w:rsidR="00485AF8" w:rsidRDefault="00485AF8" w:rsidP="00485AF8">
      <w:pPr>
        <w:rPr>
          <w:rFonts w:ascii="Arial" w:hAnsi="Arial" w:cs="Arial"/>
          <w:bCs/>
          <w:i/>
          <w:iCs/>
          <w:sz w:val="24"/>
          <w:szCs w:val="24"/>
          <w:lang w:val="en"/>
        </w:rPr>
      </w:pPr>
    </w:p>
    <w:p w14:paraId="4F6D5F0B" w14:textId="77777777" w:rsidR="00485AF8" w:rsidRDefault="00485AF8" w:rsidP="00485AF8">
      <w:pPr>
        <w:rPr>
          <w:rFonts w:ascii="Arial" w:hAnsi="Arial" w:cs="Arial"/>
          <w:bCs/>
          <w:i/>
          <w:iCs/>
          <w:sz w:val="24"/>
          <w:szCs w:val="24"/>
          <w:lang w:val="en"/>
        </w:rPr>
      </w:pPr>
    </w:p>
    <w:p w14:paraId="31E3FBF1" w14:textId="77777777" w:rsidR="00485AF8" w:rsidRDefault="00485AF8" w:rsidP="00485AF8">
      <w:pPr>
        <w:rPr>
          <w:rFonts w:ascii="Arial" w:hAnsi="Arial" w:cs="Arial"/>
          <w:bCs/>
          <w:i/>
          <w:iCs/>
          <w:sz w:val="24"/>
          <w:szCs w:val="24"/>
          <w:lang w:val="en"/>
        </w:rPr>
      </w:pPr>
    </w:p>
    <w:p w14:paraId="12452951" w14:textId="77777777" w:rsidR="00485AF8" w:rsidRDefault="00485AF8" w:rsidP="00485AF8">
      <w:pPr>
        <w:rPr>
          <w:rFonts w:ascii="Arial" w:hAnsi="Arial" w:cs="Arial"/>
          <w:bCs/>
          <w:i/>
          <w:iCs/>
          <w:sz w:val="24"/>
          <w:szCs w:val="24"/>
          <w:lang w:val="en"/>
        </w:rPr>
      </w:pPr>
    </w:p>
    <w:p w14:paraId="024EB6F6" w14:textId="77777777" w:rsidR="00485AF8" w:rsidRDefault="00485AF8" w:rsidP="00485AF8">
      <w:pPr>
        <w:rPr>
          <w:rFonts w:ascii="Arial" w:hAnsi="Arial" w:cs="Arial"/>
          <w:bCs/>
          <w:i/>
          <w:iCs/>
          <w:sz w:val="24"/>
          <w:szCs w:val="24"/>
          <w:lang w:val="en"/>
        </w:rPr>
      </w:pPr>
    </w:p>
    <w:p w14:paraId="20CDA721" w14:textId="77777777" w:rsidR="00485AF8" w:rsidRDefault="00485AF8" w:rsidP="00485AF8">
      <w:pPr>
        <w:rPr>
          <w:rFonts w:ascii="Arial" w:hAnsi="Arial" w:cs="Arial"/>
          <w:bCs/>
          <w:i/>
          <w:iCs/>
          <w:sz w:val="24"/>
          <w:szCs w:val="24"/>
          <w:lang w:val="en"/>
        </w:rPr>
      </w:pPr>
    </w:p>
    <w:p w14:paraId="0C915378" w14:textId="77777777" w:rsidR="00485AF8" w:rsidRPr="005767A3" w:rsidRDefault="00485AF8" w:rsidP="00485AF8">
      <w:pPr>
        <w:rPr>
          <w:rFonts w:ascii="Arial" w:hAnsi="Arial" w:cs="Arial"/>
          <w:b/>
          <w:bCs/>
          <w:sz w:val="24"/>
          <w:szCs w:val="24"/>
          <w:lang w:val="en"/>
        </w:rPr>
      </w:pPr>
    </w:p>
    <w:p w14:paraId="3E3BC8BC" w14:textId="77777777" w:rsidR="00485AF8" w:rsidRDefault="00485AF8" w:rsidP="00485AF8">
      <w:pPr>
        <w:rPr>
          <w:rFonts w:ascii="Arial" w:hAnsi="Arial" w:cs="Arial"/>
          <w:b/>
          <w:bCs/>
          <w:sz w:val="24"/>
          <w:szCs w:val="24"/>
          <w:lang w:val="en"/>
        </w:rPr>
      </w:pPr>
    </w:p>
    <w:p w14:paraId="1690993C" w14:textId="77777777" w:rsidR="00485AF8" w:rsidRDefault="00485AF8" w:rsidP="00485AF8">
      <w:pPr>
        <w:rPr>
          <w:rFonts w:ascii="Arial" w:hAnsi="Arial" w:cs="Arial"/>
          <w:b/>
          <w:bCs/>
          <w:sz w:val="24"/>
          <w:szCs w:val="24"/>
          <w:lang w:val="en"/>
        </w:rPr>
      </w:pPr>
      <w:r>
        <w:rPr>
          <w:rFonts w:ascii="Arial" w:hAnsi="Arial" w:cs="Arial"/>
          <w:b/>
          <w:bCs/>
          <w:sz w:val="24"/>
          <w:szCs w:val="24"/>
          <w:lang w:val="en"/>
        </w:rPr>
        <w:br w:type="page"/>
      </w:r>
    </w:p>
    <w:p w14:paraId="44534A78" w14:textId="673E616A" w:rsidR="00485AF8" w:rsidRDefault="00135A99" w:rsidP="00485AF8">
      <w:pPr>
        <w:rPr>
          <w:rFonts w:ascii="Arial" w:hAnsi="Arial" w:cs="Arial"/>
          <w:b/>
          <w:bCs/>
          <w:sz w:val="24"/>
          <w:szCs w:val="24"/>
          <w:lang w:val="en"/>
        </w:rPr>
      </w:pPr>
      <w:r w:rsidRPr="005767A3">
        <w:rPr>
          <w:rFonts w:ascii="Arial" w:hAnsi="Arial" w:cs="Arial"/>
          <w:bCs/>
          <w:noProof/>
          <w:sz w:val="24"/>
          <w:szCs w:val="24"/>
        </w:rPr>
        <w:lastRenderedPageBreak/>
        <w:drawing>
          <wp:anchor distT="0" distB="0" distL="114300" distR="114300" simplePos="0" relativeHeight="251762688" behindDoc="0" locked="0" layoutInCell="1" allowOverlap="1" wp14:anchorId="05DD836C" wp14:editId="6852D1FA">
            <wp:simplePos x="0" y="0"/>
            <wp:positionH relativeFrom="margin">
              <wp:posOffset>3143250</wp:posOffset>
            </wp:positionH>
            <wp:positionV relativeFrom="paragraph">
              <wp:posOffset>19050</wp:posOffset>
            </wp:positionV>
            <wp:extent cx="1823720" cy="4053840"/>
            <wp:effectExtent l="19050" t="19050" r="24130" b="22860"/>
            <wp:wrapThrough wrapText="bothSides">
              <wp:wrapPolygon edited="0">
                <wp:start x="-226" y="-102"/>
                <wp:lineTo x="-226" y="21620"/>
                <wp:lineTo x="21660" y="21620"/>
                <wp:lineTo x="21660" y="-102"/>
                <wp:lineTo x="-226" y="-102"/>
              </wp:wrapPolygon>
            </wp:wrapThrough>
            <wp:docPr id="1671542534" name="Picture 5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42227" name="Picture 58" descr="A screenshot of a phone&#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823720" cy="40538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5767A3">
        <w:rPr>
          <w:rFonts w:ascii="Arial" w:hAnsi="Arial" w:cs="Arial"/>
          <w:bCs/>
          <w:noProof/>
          <w:sz w:val="24"/>
          <w:szCs w:val="24"/>
        </w:rPr>
        <w:drawing>
          <wp:anchor distT="0" distB="0" distL="114300" distR="114300" simplePos="0" relativeHeight="251763712" behindDoc="0" locked="0" layoutInCell="1" allowOverlap="1" wp14:anchorId="0ECD4667" wp14:editId="35B127DB">
            <wp:simplePos x="0" y="0"/>
            <wp:positionH relativeFrom="margin">
              <wp:posOffset>914400</wp:posOffset>
            </wp:positionH>
            <wp:positionV relativeFrom="paragraph">
              <wp:posOffset>19050</wp:posOffset>
            </wp:positionV>
            <wp:extent cx="1824355" cy="4053840"/>
            <wp:effectExtent l="19050" t="19050" r="23495" b="22860"/>
            <wp:wrapThrough wrapText="bothSides">
              <wp:wrapPolygon edited="0">
                <wp:start x="-226" y="-102"/>
                <wp:lineTo x="-226" y="21620"/>
                <wp:lineTo x="21653" y="21620"/>
                <wp:lineTo x="21653" y="-102"/>
                <wp:lineTo x="-226" y="-102"/>
              </wp:wrapPolygon>
            </wp:wrapThrough>
            <wp:docPr id="1257214540" name="Picture 6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78942" name="Picture 62" descr="A screenshot of a phone&#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24355" cy="40538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A5CB5DC" w14:textId="5EBCC90D" w:rsidR="00485AF8" w:rsidRDefault="00485AF8" w:rsidP="00485AF8">
      <w:pPr>
        <w:rPr>
          <w:rFonts w:ascii="Arial" w:hAnsi="Arial" w:cs="Arial"/>
          <w:b/>
          <w:bCs/>
          <w:sz w:val="24"/>
          <w:szCs w:val="24"/>
          <w:lang w:val="en"/>
        </w:rPr>
      </w:pPr>
    </w:p>
    <w:p w14:paraId="61B991B6" w14:textId="77777777" w:rsidR="00485AF8" w:rsidRDefault="00485AF8" w:rsidP="00485AF8">
      <w:pPr>
        <w:rPr>
          <w:rFonts w:ascii="Arial" w:hAnsi="Arial" w:cs="Arial"/>
          <w:b/>
          <w:bCs/>
          <w:sz w:val="24"/>
          <w:szCs w:val="24"/>
          <w:lang w:val="en"/>
        </w:rPr>
      </w:pPr>
    </w:p>
    <w:p w14:paraId="2717D653" w14:textId="35189BAB" w:rsidR="00485AF8" w:rsidRDefault="00485AF8" w:rsidP="00485AF8">
      <w:pPr>
        <w:rPr>
          <w:rFonts w:ascii="Arial" w:hAnsi="Arial" w:cs="Arial"/>
          <w:b/>
          <w:bCs/>
          <w:sz w:val="24"/>
          <w:szCs w:val="24"/>
          <w:lang w:val="en"/>
        </w:rPr>
      </w:pPr>
    </w:p>
    <w:p w14:paraId="5885F482" w14:textId="77777777" w:rsidR="00485AF8" w:rsidRDefault="00485AF8" w:rsidP="00485AF8">
      <w:pPr>
        <w:rPr>
          <w:rFonts w:ascii="Arial" w:hAnsi="Arial" w:cs="Arial"/>
          <w:b/>
          <w:bCs/>
          <w:sz w:val="24"/>
          <w:szCs w:val="24"/>
          <w:lang w:val="en"/>
        </w:rPr>
      </w:pPr>
    </w:p>
    <w:p w14:paraId="26020E92" w14:textId="77777777" w:rsidR="00485AF8" w:rsidRDefault="00485AF8" w:rsidP="00485AF8">
      <w:pPr>
        <w:rPr>
          <w:rFonts w:ascii="Arial" w:hAnsi="Arial" w:cs="Arial"/>
          <w:b/>
          <w:bCs/>
          <w:sz w:val="24"/>
          <w:szCs w:val="24"/>
          <w:lang w:val="en"/>
        </w:rPr>
      </w:pPr>
    </w:p>
    <w:p w14:paraId="37F5CDBB" w14:textId="77777777" w:rsidR="00485AF8" w:rsidRDefault="00485AF8" w:rsidP="00485AF8">
      <w:pPr>
        <w:rPr>
          <w:rFonts w:ascii="Arial" w:hAnsi="Arial" w:cs="Arial"/>
          <w:b/>
          <w:bCs/>
          <w:sz w:val="24"/>
          <w:szCs w:val="24"/>
          <w:lang w:val="en"/>
        </w:rPr>
      </w:pPr>
    </w:p>
    <w:p w14:paraId="6BE25ED7" w14:textId="77777777" w:rsidR="00485AF8" w:rsidRDefault="00485AF8" w:rsidP="00485AF8">
      <w:pPr>
        <w:rPr>
          <w:rFonts w:ascii="Arial" w:hAnsi="Arial" w:cs="Arial"/>
          <w:b/>
          <w:bCs/>
          <w:sz w:val="24"/>
          <w:szCs w:val="24"/>
          <w:lang w:val="en"/>
        </w:rPr>
      </w:pPr>
    </w:p>
    <w:p w14:paraId="665D4B20" w14:textId="77777777" w:rsidR="00485AF8" w:rsidRDefault="00485AF8" w:rsidP="00485AF8">
      <w:pPr>
        <w:rPr>
          <w:rFonts w:ascii="Arial" w:hAnsi="Arial" w:cs="Arial"/>
          <w:b/>
          <w:bCs/>
          <w:sz w:val="24"/>
          <w:szCs w:val="24"/>
          <w:lang w:val="en"/>
        </w:rPr>
      </w:pPr>
    </w:p>
    <w:p w14:paraId="2417EF8E" w14:textId="77777777" w:rsidR="00485AF8" w:rsidRDefault="00485AF8" w:rsidP="00485AF8">
      <w:pPr>
        <w:rPr>
          <w:rFonts w:ascii="Arial" w:hAnsi="Arial" w:cs="Arial"/>
          <w:b/>
          <w:bCs/>
          <w:sz w:val="24"/>
          <w:szCs w:val="24"/>
          <w:lang w:val="en"/>
        </w:rPr>
      </w:pPr>
    </w:p>
    <w:p w14:paraId="454DE7C3" w14:textId="77777777" w:rsidR="00485AF8" w:rsidRDefault="00485AF8" w:rsidP="00485AF8">
      <w:pPr>
        <w:rPr>
          <w:rFonts w:ascii="Arial" w:hAnsi="Arial" w:cs="Arial"/>
          <w:b/>
          <w:bCs/>
          <w:sz w:val="24"/>
          <w:szCs w:val="24"/>
          <w:lang w:val="en"/>
        </w:rPr>
      </w:pPr>
    </w:p>
    <w:p w14:paraId="58C10120" w14:textId="77777777" w:rsidR="00485AF8" w:rsidRDefault="00485AF8" w:rsidP="00485AF8">
      <w:pPr>
        <w:rPr>
          <w:rFonts w:ascii="Arial" w:hAnsi="Arial" w:cs="Arial"/>
          <w:b/>
          <w:bCs/>
          <w:sz w:val="24"/>
          <w:szCs w:val="24"/>
          <w:lang w:val="en"/>
        </w:rPr>
      </w:pPr>
    </w:p>
    <w:p w14:paraId="7F5507EE" w14:textId="77777777" w:rsidR="00485AF8" w:rsidRDefault="00485AF8" w:rsidP="00485AF8">
      <w:pPr>
        <w:rPr>
          <w:rFonts w:ascii="Arial" w:hAnsi="Arial" w:cs="Arial"/>
          <w:b/>
          <w:bCs/>
          <w:sz w:val="24"/>
          <w:szCs w:val="24"/>
          <w:lang w:val="en"/>
        </w:rPr>
      </w:pPr>
    </w:p>
    <w:p w14:paraId="7C1E3775" w14:textId="77777777" w:rsidR="00485AF8" w:rsidRDefault="00485AF8" w:rsidP="00485AF8">
      <w:pPr>
        <w:rPr>
          <w:rFonts w:ascii="Arial" w:hAnsi="Arial" w:cs="Arial"/>
          <w:b/>
          <w:bCs/>
          <w:sz w:val="24"/>
          <w:szCs w:val="24"/>
          <w:lang w:val="en"/>
        </w:rPr>
      </w:pPr>
    </w:p>
    <w:p w14:paraId="2E428967" w14:textId="77777777" w:rsidR="00485AF8" w:rsidRDefault="00485AF8" w:rsidP="00485AF8">
      <w:pPr>
        <w:rPr>
          <w:rFonts w:ascii="Arial" w:hAnsi="Arial" w:cs="Arial"/>
          <w:b/>
          <w:bCs/>
          <w:sz w:val="24"/>
          <w:szCs w:val="24"/>
          <w:lang w:val="en"/>
        </w:rPr>
      </w:pPr>
    </w:p>
    <w:p w14:paraId="499DFEAC" w14:textId="77777777" w:rsidR="00485AF8" w:rsidRDefault="00485AF8" w:rsidP="00485AF8">
      <w:pPr>
        <w:rPr>
          <w:rFonts w:ascii="Arial" w:hAnsi="Arial" w:cs="Arial"/>
          <w:b/>
          <w:bCs/>
          <w:sz w:val="24"/>
          <w:szCs w:val="24"/>
          <w:lang w:val="en"/>
        </w:rPr>
      </w:pPr>
    </w:p>
    <w:p w14:paraId="4D3FE68C" w14:textId="77777777" w:rsidR="00485AF8" w:rsidRDefault="00485AF8" w:rsidP="00485AF8">
      <w:pPr>
        <w:rPr>
          <w:rFonts w:ascii="Arial" w:hAnsi="Arial" w:cs="Arial"/>
          <w:b/>
          <w:bCs/>
          <w:sz w:val="24"/>
          <w:szCs w:val="24"/>
          <w:lang w:val="en"/>
        </w:rPr>
      </w:pPr>
    </w:p>
    <w:p w14:paraId="277C6F70" w14:textId="77777777" w:rsidR="00485AF8" w:rsidRDefault="00485AF8" w:rsidP="00485AF8">
      <w:pPr>
        <w:rPr>
          <w:rFonts w:ascii="Arial" w:hAnsi="Arial" w:cs="Arial"/>
          <w:b/>
          <w:bCs/>
          <w:sz w:val="24"/>
          <w:szCs w:val="24"/>
          <w:lang w:val="en"/>
        </w:rPr>
      </w:pPr>
    </w:p>
    <w:p w14:paraId="6BCBE8B6" w14:textId="77777777" w:rsidR="00485AF8" w:rsidRDefault="00485AF8" w:rsidP="00485AF8">
      <w:pPr>
        <w:rPr>
          <w:rFonts w:ascii="Arial" w:hAnsi="Arial" w:cs="Arial"/>
          <w:b/>
          <w:bCs/>
          <w:sz w:val="24"/>
          <w:szCs w:val="24"/>
          <w:lang w:val="en"/>
        </w:rPr>
      </w:pPr>
    </w:p>
    <w:p w14:paraId="08AB83D5" w14:textId="77777777" w:rsidR="00485AF8" w:rsidRDefault="00485AF8" w:rsidP="00485AF8">
      <w:pPr>
        <w:rPr>
          <w:rFonts w:ascii="Arial" w:hAnsi="Arial" w:cs="Arial"/>
          <w:b/>
          <w:bCs/>
          <w:sz w:val="24"/>
          <w:szCs w:val="24"/>
          <w:lang w:val="en"/>
        </w:rPr>
      </w:pPr>
    </w:p>
    <w:p w14:paraId="36ED43A4" w14:textId="77777777" w:rsidR="00485AF8" w:rsidRDefault="00485AF8" w:rsidP="00485AF8">
      <w:pPr>
        <w:rPr>
          <w:rFonts w:ascii="Arial" w:hAnsi="Arial" w:cs="Arial"/>
          <w:b/>
          <w:bCs/>
          <w:sz w:val="24"/>
          <w:szCs w:val="24"/>
          <w:lang w:val="en"/>
        </w:rPr>
      </w:pPr>
    </w:p>
    <w:p w14:paraId="4748CC6F" w14:textId="77777777" w:rsidR="00485AF8" w:rsidRDefault="00485AF8" w:rsidP="00485AF8">
      <w:pPr>
        <w:rPr>
          <w:rFonts w:ascii="Arial" w:hAnsi="Arial" w:cs="Arial"/>
          <w:b/>
          <w:bCs/>
          <w:sz w:val="24"/>
          <w:szCs w:val="24"/>
          <w:lang w:val="en"/>
        </w:rPr>
      </w:pPr>
    </w:p>
    <w:p w14:paraId="4ED7A0B4" w14:textId="77777777" w:rsidR="00485AF8" w:rsidRDefault="00485AF8" w:rsidP="00485AF8">
      <w:pPr>
        <w:rPr>
          <w:rFonts w:ascii="Arial" w:hAnsi="Arial" w:cs="Arial"/>
          <w:b/>
          <w:bCs/>
          <w:sz w:val="24"/>
          <w:szCs w:val="24"/>
          <w:lang w:val="en"/>
        </w:rPr>
      </w:pPr>
    </w:p>
    <w:p w14:paraId="413D0630" w14:textId="77777777" w:rsidR="00485AF8" w:rsidRDefault="00485AF8" w:rsidP="00485AF8">
      <w:pPr>
        <w:rPr>
          <w:rFonts w:ascii="Arial" w:hAnsi="Arial" w:cs="Arial"/>
          <w:b/>
          <w:bCs/>
          <w:sz w:val="24"/>
          <w:szCs w:val="24"/>
          <w:lang w:val="en"/>
        </w:rPr>
      </w:pPr>
    </w:p>
    <w:p w14:paraId="3A70570E" w14:textId="77777777" w:rsidR="00485AF8" w:rsidRDefault="00485AF8" w:rsidP="00485AF8">
      <w:pPr>
        <w:rPr>
          <w:rFonts w:ascii="Arial" w:hAnsi="Arial" w:cs="Arial"/>
          <w:b/>
          <w:bCs/>
          <w:sz w:val="24"/>
          <w:szCs w:val="24"/>
          <w:lang w:val="en"/>
        </w:rPr>
      </w:pPr>
    </w:p>
    <w:p w14:paraId="02C8773A" w14:textId="77777777" w:rsidR="00485AF8" w:rsidRPr="005767A3" w:rsidRDefault="00485AF8" w:rsidP="00485AF8">
      <w:pPr>
        <w:spacing w:line="480" w:lineRule="auto"/>
        <w:jc w:val="center"/>
        <w:rPr>
          <w:rFonts w:ascii="Arial" w:hAnsi="Arial" w:cs="Arial"/>
          <w:bCs/>
          <w:i/>
          <w:iCs/>
          <w:sz w:val="24"/>
          <w:szCs w:val="24"/>
          <w:lang w:val="en"/>
        </w:rPr>
      </w:pPr>
      <w:r>
        <w:rPr>
          <w:rFonts w:ascii="Arial" w:hAnsi="Arial" w:cs="Arial"/>
          <w:bCs/>
          <w:i/>
          <w:iCs/>
          <w:sz w:val="24"/>
          <w:szCs w:val="24"/>
          <w:lang w:val="en"/>
        </w:rPr>
        <w:t>Figure 2</w:t>
      </w:r>
      <w:r w:rsidRPr="005767A3">
        <w:rPr>
          <w:rFonts w:ascii="Arial" w:hAnsi="Arial" w:cs="Arial"/>
          <w:bCs/>
          <w:i/>
          <w:iCs/>
          <w:sz w:val="24"/>
          <w:szCs w:val="24"/>
          <w:lang w:val="en"/>
        </w:rPr>
        <w:t xml:space="preserve">1. Add/Edit Medicine and Schedule Screen of </w:t>
      </w:r>
      <w:proofErr w:type="spellStart"/>
      <w:r w:rsidRPr="005767A3">
        <w:rPr>
          <w:rFonts w:ascii="Arial" w:hAnsi="Arial" w:cs="Arial"/>
          <w:bCs/>
          <w:i/>
          <w:iCs/>
          <w:sz w:val="24"/>
          <w:szCs w:val="24"/>
          <w:lang w:val="en"/>
        </w:rPr>
        <w:t>PillSync</w:t>
      </w:r>
      <w:proofErr w:type="spellEnd"/>
    </w:p>
    <w:p w14:paraId="5F9295F4" w14:textId="77777777" w:rsidR="00485AF8" w:rsidRPr="005767A3" w:rsidRDefault="00485AF8" w:rsidP="00485AF8">
      <w:pPr>
        <w:spacing w:line="480" w:lineRule="auto"/>
        <w:ind w:firstLine="720"/>
        <w:jc w:val="both"/>
        <w:rPr>
          <w:rFonts w:ascii="Arial" w:hAnsi="Arial" w:cs="Arial"/>
          <w:bCs/>
          <w:sz w:val="24"/>
          <w:szCs w:val="24"/>
          <w:lang w:val="en"/>
        </w:rPr>
      </w:pPr>
      <w:r w:rsidRPr="005767A3">
        <w:rPr>
          <w:rFonts w:ascii="Arial" w:hAnsi="Arial" w:cs="Arial"/>
          <w:bCs/>
          <w:sz w:val="24"/>
          <w:szCs w:val="24"/>
          <w:lang w:val="en"/>
        </w:rPr>
        <w:t>This figure shows the Add new medications/schedule by entering the name, description, duration, dosage, slot, quantity or update existing medication/schedule details when needed.</w:t>
      </w:r>
    </w:p>
    <w:p w14:paraId="158FA017" w14:textId="77777777" w:rsidR="00485AF8" w:rsidRDefault="00485AF8" w:rsidP="00485AF8">
      <w:pPr>
        <w:rPr>
          <w:rFonts w:ascii="Arial" w:hAnsi="Arial" w:cs="Arial"/>
          <w:b/>
          <w:bCs/>
          <w:sz w:val="24"/>
          <w:szCs w:val="24"/>
          <w:lang w:val="en"/>
        </w:rPr>
      </w:pPr>
    </w:p>
    <w:p w14:paraId="41FD52CB" w14:textId="77777777" w:rsidR="00485AF8" w:rsidRPr="005767A3" w:rsidRDefault="00485AF8" w:rsidP="00485AF8">
      <w:pPr>
        <w:rPr>
          <w:rFonts w:ascii="Arial" w:hAnsi="Arial" w:cs="Arial"/>
          <w:b/>
          <w:bCs/>
          <w:sz w:val="24"/>
          <w:szCs w:val="24"/>
          <w:lang w:val="en"/>
        </w:rPr>
      </w:pPr>
    </w:p>
    <w:p w14:paraId="2E5E17AE" w14:textId="77777777" w:rsidR="00485AF8" w:rsidRPr="005767A3" w:rsidRDefault="00485AF8" w:rsidP="00485AF8">
      <w:pPr>
        <w:rPr>
          <w:rFonts w:ascii="Arial" w:hAnsi="Arial" w:cs="Arial"/>
          <w:b/>
          <w:bCs/>
          <w:sz w:val="24"/>
          <w:szCs w:val="24"/>
          <w:lang w:val="en"/>
        </w:rPr>
      </w:pPr>
      <w:r w:rsidRPr="005767A3">
        <w:rPr>
          <w:rFonts w:ascii="Arial" w:hAnsi="Arial" w:cs="Arial"/>
          <w:bCs/>
          <w:noProof/>
          <w:sz w:val="24"/>
          <w:szCs w:val="24"/>
        </w:rPr>
        <w:lastRenderedPageBreak/>
        <w:drawing>
          <wp:anchor distT="0" distB="0" distL="114300" distR="114300" simplePos="0" relativeHeight="251743232" behindDoc="0" locked="0" layoutInCell="1" allowOverlap="1" wp14:anchorId="1E599DDD" wp14:editId="124D2C82">
            <wp:simplePos x="0" y="0"/>
            <wp:positionH relativeFrom="margin">
              <wp:posOffset>3087774</wp:posOffset>
            </wp:positionH>
            <wp:positionV relativeFrom="paragraph">
              <wp:posOffset>292446</wp:posOffset>
            </wp:positionV>
            <wp:extent cx="2045970" cy="4548505"/>
            <wp:effectExtent l="0" t="0" r="0" b="4445"/>
            <wp:wrapThrough wrapText="bothSides">
              <wp:wrapPolygon edited="0">
                <wp:start x="0" y="0"/>
                <wp:lineTo x="0" y="21531"/>
                <wp:lineTo x="21318" y="21531"/>
                <wp:lineTo x="21318" y="0"/>
                <wp:lineTo x="0" y="0"/>
              </wp:wrapPolygon>
            </wp:wrapThrough>
            <wp:docPr id="1508912860" name="Picture 60" descr="A screenshot of a medical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28987" name="Picture 60" descr="A screenshot of a medical application&#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045970" cy="4548505"/>
                    </a:xfrm>
                    <a:prstGeom prst="rect">
                      <a:avLst/>
                    </a:prstGeom>
                  </pic:spPr>
                </pic:pic>
              </a:graphicData>
            </a:graphic>
            <wp14:sizeRelH relativeFrom="margin">
              <wp14:pctWidth>0</wp14:pctWidth>
            </wp14:sizeRelH>
            <wp14:sizeRelV relativeFrom="margin">
              <wp14:pctHeight>0</wp14:pctHeight>
            </wp14:sizeRelV>
          </wp:anchor>
        </w:drawing>
      </w:r>
      <w:r w:rsidRPr="005767A3">
        <w:rPr>
          <w:rFonts w:ascii="Arial" w:hAnsi="Arial" w:cs="Arial"/>
          <w:b/>
          <w:bCs/>
          <w:noProof/>
          <w:sz w:val="24"/>
          <w:szCs w:val="24"/>
        </w:rPr>
        <w:drawing>
          <wp:anchor distT="0" distB="0" distL="114300" distR="114300" simplePos="0" relativeHeight="251744256" behindDoc="0" locked="0" layoutInCell="1" allowOverlap="1" wp14:anchorId="69117163" wp14:editId="4E82FDBD">
            <wp:simplePos x="0" y="0"/>
            <wp:positionH relativeFrom="column">
              <wp:posOffset>700232</wp:posOffset>
            </wp:positionH>
            <wp:positionV relativeFrom="paragraph">
              <wp:posOffset>300413</wp:posOffset>
            </wp:positionV>
            <wp:extent cx="2043430" cy="4541520"/>
            <wp:effectExtent l="0" t="0" r="0" b="0"/>
            <wp:wrapThrough wrapText="bothSides">
              <wp:wrapPolygon edited="0">
                <wp:start x="0" y="0"/>
                <wp:lineTo x="0" y="21473"/>
                <wp:lineTo x="21345" y="21473"/>
                <wp:lineTo x="21345" y="0"/>
                <wp:lineTo x="0" y="0"/>
              </wp:wrapPolygon>
            </wp:wrapThrough>
            <wp:docPr id="378584044" name="Picture 6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35394" name="Picture 61" descr="A screenshot of a phone&#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043430" cy="4541520"/>
                    </a:xfrm>
                    <a:prstGeom prst="rect">
                      <a:avLst/>
                    </a:prstGeom>
                  </pic:spPr>
                </pic:pic>
              </a:graphicData>
            </a:graphic>
            <wp14:sizeRelH relativeFrom="margin">
              <wp14:pctWidth>0</wp14:pctWidth>
            </wp14:sizeRelH>
            <wp14:sizeRelV relativeFrom="margin">
              <wp14:pctHeight>0</wp14:pctHeight>
            </wp14:sizeRelV>
          </wp:anchor>
        </w:drawing>
      </w:r>
    </w:p>
    <w:p w14:paraId="6ABF3132" w14:textId="77777777" w:rsidR="00485AF8" w:rsidRPr="005767A3" w:rsidRDefault="00485AF8" w:rsidP="00485AF8">
      <w:pPr>
        <w:rPr>
          <w:rFonts w:ascii="Arial" w:hAnsi="Arial" w:cs="Arial"/>
          <w:b/>
          <w:bCs/>
          <w:sz w:val="24"/>
          <w:szCs w:val="24"/>
          <w:lang w:val="en"/>
        </w:rPr>
      </w:pPr>
    </w:p>
    <w:p w14:paraId="43CF33D7" w14:textId="77777777" w:rsidR="00485AF8" w:rsidRPr="005767A3" w:rsidRDefault="00485AF8" w:rsidP="00485AF8">
      <w:pPr>
        <w:rPr>
          <w:rFonts w:ascii="Arial" w:hAnsi="Arial" w:cs="Arial"/>
          <w:b/>
          <w:bCs/>
          <w:sz w:val="24"/>
          <w:szCs w:val="24"/>
          <w:lang w:val="en"/>
        </w:rPr>
      </w:pPr>
    </w:p>
    <w:p w14:paraId="7F048F6D" w14:textId="77777777" w:rsidR="00485AF8" w:rsidRPr="005767A3" w:rsidRDefault="00485AF8" w:rsidP="00485AF8">
      <w:pPr>
        <w:rPr>
          <w:rFonts w:ascii="Arial" w:hAnsi="Arial" w:cs="Arial"/>
          <w:b/>
          <w:bCs/>
          <w:sz w:val="24"/>
          <w:szCs w:val="24"/>
          <w:lang w:val="en"/>
        </w:rPr>
      </w:pPr>
    </w:p>
    <w:p w14:paraId="6CFF3E02" w14:textId="77777777" w:rsidR="00485AF8" w:rsidRPr="005767A3" w:rsidRDefault="00485AF8" w:rsidP="00485AF8">
      <w:pPr>
        <w:rPr>
          <w:rFonts w:ascii="Arial" w:hAnsi="Arial" w:cs="Arial"/>
          <w:b/>
          <w:bCs/>
          <w:sz w:val="24"/>
          <w:szCs w:val="24"/>
          <w:lang w:val="en"/>
        </w:rPr>
      </w:pPr>
    </w:p>
    <w:p w14:paraId="16FAC4D8" w14:textId="77777777" w:rsidR="00485AF8" w:rsidRPr="005767A3" w:rsidRDefault="00485AF8" w:rsidP="00485AF8">
      <w:pPr>
        <w:rPr>
          <w:rFonts w:ascii="Arial" w:hAnsi="Arial" w:cs="Arial"/>
          <w:b/>
          <w:bCs/>
          <w:sz w:val="24"/>
          <w:szCs w:val="24"/>
          <w:lang w:val="en"/>
        </w:rPr>
      </w:pPr>
    </w:p>
    <w:p w14:paraId="2D5E5E86" w14:textId="77777777" w:rsidR="00485AF8" w:rsidRPr="005767A3" w:rsidRDefault="00485AF8" w:rsidP="00485AF8">
      <w:pPr>
        <w:rPr>
          <w:rFonts w:ascii="Arial" w:hAnsi="Arial" w:cs="Arial"/>
          <w:b/>
          <w:bCs/>
          <w:sz w:val="24"/>
          <w:szCs w:val="24"/>
          <w:lang w:val="en"/>
        </w:rPr>
      </w:pPr>
    </w:p>
    <w:p w14:paraId="185CFC2B" w14:textId="77777777" w:rsidR="00485AF8" w:rsidRPr="005767A3" w:rsidRDefault="00485AF8" w:rsidP="00485AF8">
      <w:pPr>
        <w:rPr>
          <w:rFonts w:ascii="Arial" w:hAnsi="Arial" w:cs="Arial"/>
          <w:b/>
          <w:bCs/>
          <w:sz w:val="24"/>
          <w:szCs w:val="24"/>
          <w:lang w:val="en"/>
        </w:rPr>
      </w:pPr>
    </w:p>
    <w:p w14:paraId="4242CE05" w14:textId="77777777" w:rsidR="00485AF8" w:rsidRPr="005767A3" w:rsidRDefault="00485AF8" w:rsidP="00485AF8">
      <w:pPr>
        <w:rPr>
          <w:rFonts w:ascii="Arial" w:hAnsi="Arial" w:cs="Arial"/>
          <w:b/>
          <w:bCs/>
          <w:sz w:val="24"/>
          <w:szCs w:val="24"/>
          <w:lang w:val="en"/>
        </w:rPr>
      </w:pPr>
    </w:p>
    <w:p w14:paraId="17E66BD6" w14:textId="77777777" w:rsidR="00485AF8" w:rsidRPr="005767A3" w:rsidRDefault="00485AF8" w:rsidP="00485AF8">
      <w:pPr>
        <w:rPr>
          <w:rFonts w:ascii="Arial" w:hAnsi="Arial" w:cs="Arial"/>
          <w:b/>
          <w:bCs/>
          <w:sz w:val="24"/>
          <w:szCs w:val="24"/>
          <w:lang w:val="en"/>
        </w:rPr>
      </w:pPr>
    </w:p>
    <w:p w14:paraId="7DC3B84C" w14:textId="77777777" w:rsidR="00485AF8" w:rsidRPr="005767A3" w:rsidRDefault="00485AF8" w:rsidP="00485AF8">
      <w:pPr>
        <w:rPr>
          <w:rFonts w:ascii="Arial" w:hAnsi="Arial" w:cs="Arial"/>
          <w:b/>
          <w:bCs/>
          <w:sz w:val="24"/>
          <w:szCs w:val="24"/>
          <w:lang w:val="en"/>
        </w:rPr>
      </w:pPr>
    </w:p>
    <w:p w14:paraId="5882275B" w14:textId="77777777" w:rsidR="00485AF8" w:rsidRPr="005767A3" w:rsidRDefault="00485AF8" w:rsidP="00485AF8">
      <w:pPr>
        <w:rPr>
          <w:rFonts w:ascii="Arial" w:hAnsi="Arial" w:cs="Arial"/>
          <w:b/>
          <w:bCs/>
          <w:sz w:val="24"/>
          <w:szCs w:val="24"/>
          <w:lang w:val="en"/>
        </w:rPr>
      </w:pPr>
    </w:p>
    <w:p w14:paraId="142CAFB1" w14:textId="77777777" w:rsidR="00485AF8" w:rsidRPr="005767A3" w:rsidRDefault="00485AF8" w:rsidP="00485AF8">
      <w:pPr>
        <w:rPr>
          <w:rFonts w:ascii="Arial" w:hAnsi="Arial" w:cs="Arial"/>
          <w:b/>
          <w:bCs/>
          <w:sz w:val="24"/>
          <w:szCs w:val="24"/>
          <w:lang w:val="en"/>
        </w:rPr>
      </w:pPr>
    </w:p>
    <w:p w14:paraId="115CE6C8" w14:textId="77777777" w:rsidR="00485AF8" w:rsidRPr="005767A3" w:rsidRDefault="00485AF8" w:rsidP="00485AF8">
      <w:pPr>
        <w:rPr>
          <w:rFonts w:ascii="Arial" w:hAnsi="Arial" w:cs="Arial"/>
          <w:b/>
          <w:bCs/>
          <w:sz w:val="24"/>
          <w:szCs w:val="24"/>
          <w:lang w:val="en"/>
        </w:rPr>
      </w:pPr>
    </w:p>
    <w:p w14:paraId="340E3317" w14:textId="77777777" w:rsidR="00485AF8" w:rsidRPr="005767A3" w:rsidRDefault="00485AF8" w:rsidP="00485AF8">
      <w:pPr>
        <w:rPr>
          <w:rFonts w:ascii="Arial" w:hAnsi="Arial" w:cs="Arial"/>
          <w:b/>
          <w:bCs/>
          <w:sz w:val="24"/>
          <w:szCs w:val="24"/>
          <w:lang w:val="en"/>
        </w:rPr>
      </w:pPr>
    </w:p>
    <w:p w14:paraId="1FCAC82F" w14:textId="77777777" w:rsidR="00485AF8" w:rsidRPr="005767A3" w:rsidRDefault="00485AF8" w:rsidP="00485AF8">
      <w:pPr>
        <w:rPr>
          <w:rFonts w:ascii="Arial" w:hAnsi="Arial" w:cs="Arial"/>
          <w:bCs/>
          <w:sz w:val="24"/>
          <w:szCs w:val="24"/>
          <w:lang w:val="en"/>
        </w:rPr>
      </w:pPr>
    </w:p>
    <w:p w14:paraId="416E69D9" w14:textId="77777777" w:rsidR="00485AF8" w:rsidRDefault="00485AF8" w:rsidP="00485AF8">
      <w:pPr>
        <w:rPr>
          <w:rFonts w:ascii="Arial" w:hAnsi="Arial" w:cs="Arial"/>
          <w:bCs/>
          <w:i/>
          <w:iCs/>
          <w:sz w:val="24"/>
          <w:szCs w:val="24"/>
          <w:lang w:val="en"/>
        </w:rPr>
      </w:pPr>
    </w:p>
    <w:p w14:paraId="43DF7B34" w14:textId="77777777" w:rsidR="00485AF8" w:rsidRDefault="00485AF8" w:rsidP="00485AF8">
      <w:pPr>
        <w:rPr>
          <w:rFonts w:ascii="Arial" w:hAnsi="Arial" w:cs="Arial"/>
          <w:bCs/>
          <w:i/>
          <w:iCs/>
          <w:sz w:val="24"/>
          <w:szCs w:val="24"/>
          <w:lang w:val="en"/>
        </w:rPr>
      </w:pPr>
    </w:p>
    <w:p w14:paraId="6F865DC4" w14:textId="77777777" w:rsidR="00485AF8" w:rsidRDefault="00485AF8" w:rsidP="00485AF8">
      <w:pPr>
        <w:rPr>
          <w:rFonts w:ascii="Arial" w:hAnsi="Arial" w:cs="Arial"/>
          <w:bCs/>
          <w:i/>
          <w:iCs/>
          <w:sz w:val="24"/>
          <w:szCs w:val="24"/>
          <w:lang w:val="en"/>
        </w:rPr>
      </w:pPr>
    </w:p>
    <w:p w14:paraId="10C82D47" w14:textId="77777777" w:rsidR="00485AF8" w:rsidRDefault="00485AF8" w:rsidP="00485AF8">
      <w:pPr>
        <w:rPr>
          <w:rFonts w:ascii="Arial" w:hAnsi="Arial" w:cs="Arial"/>
          <w:bCs/>
          <w:i/>
          <w:iCs/>
          <w:sz w:val="24"/>
          <w:szCs w:val="24"/>
          <w:lang w:val="en"/>
        </w:rPr>
      </w:pPr>
    </w:p>
    <w:p w14:paraId="6A7DC70B" w14:textId="77777777" w:rsidR="00485AF8" w:rsidRDefault="00485AF8" w:rsidP="00485AF8">
      <w:pPr>
        <w:rPr>
          <w:rFonts w:ascii="Arial" w:hAnsi="Arial" w:cs="Arial"/>
          <w:bCs/>
          <w:i/>
          <w:iCs/>
          <w:sz w:val="24"/>
          <w:szCs w:val="24"/>
          <w:lang w:val="en"/>
        </w:rPr>
      </w:pPr>
    </w:p>
    <w:p w14:paraId="7649F16C" w14:textId="77777777" w:rsidR="00485AF8" w:rsidRDefault="00485AF8" w:rsidP="00485AF8">
      <w:pPr>
        <w:rPr>
          <w:rFonts w:ascii="Arial" w:hAnsi="Arial" w:cs="Arial"/>
          <w:bCs/>
          <w:i/>
          <w:iCs/>
          <w:sz w:val="24"/>
          <w:szCs w:val="24"/>
          <w:lang w:val="en"/>
        </w:rPr>
      </w:pPr>
    </w:p>
    <w:p w14:paraId="0DBFA2D1" w14:textId="77777777" w:rsidR="00485AF8" w:rsidRDefault="00485AF8" w:rsidP="00485AF8">
      <w:pPr>
        <w:rPr>
          <w:rFonts w:ascii="Arial" w:hAnsi="Arial" w:cs="Arial"/>
          <w:bCs/>
          <w:i/>
          <w:iCs/>
          <w:sz w:val="24"/>
          <w:szCs w:val="24"/>
          <w:lang w:val="en"/>
        </w:rPr>
      </w:pPr>
    </w:p>
    <w:p w14:paraId="0BD5D2AB" w14:textId="77777777" w:rsidR="00485AF8" w:rsidRDefault="00485AF8" w:rsidP="00485AF8">
      <w:pPr>
        <w:rPr>
          <w:rFonts w:ascii="Arial" w:hAnsi="Arial" w:cs="Arial"/>
          <w:bCs/>
          <w:i/>
          <w:iCs/>
          <w:sz w:val="24"/>
          <w:szCs w:val="24"/>
          <w:lang w:val="en"/>
        </w:rPr>
      </w:pPr>
    </w:p>
    <w:p w14:paraId="24FF9A14" w14:textId="77777777" w:rsidR="00485AF8" w:rsidRDefault="00485AF8" w:rsidP="00485AF8">
      <w:pPr>
        <w:rPr>
          <w:rFonts w:ascii="Arial" w:hAnsi="Arial" w:cs="Arial"/>
          <w:bCs/>
          <w:i/>
          <w:iCs/>
          <w:sz w:val="24"/>
          <w:szCs w:val="24"/>
          <w:lang w:val="en"/>
        </w:rPr>
      </w:pPr>
    </w:p>
    <w:p w14:paraId="7CC6AE54" w14:textId="77777777" w:rsidR="00485AF8" w:rsidRDefault="00485AF8" w:rsidP="00485AF8">
      <w:pPr>
        <w:rPr>
          <w:rFonts w:ascii="Arial" w:hAnsi="Arial" w:cs="Arial"/>
          <w:bCs/>
          <w:i/>
          <w:iCs/>
          <w:sz w:val="24"/>
          <w:szCs w:val="24"/>
          <w:lang w:val="en"/>
        </w:rPr>
      </w:pPr>
    </w:p>
    <w:p w14:paraId="6D1ACE24" w14:textId="77777777" w:rsidR="00485AF8" w:rsidRDefault="00485AF8" w:rsidP="00485AF8">
      <w:pPr>
        <w:rPr>
          <w:rFonts w:ascii="Arial" w:hAnsi="Arial" w:cs="Arial"/>
          <w:bCs/>
          <w:i/>
          <w:iCs/>
          <w:sz w:val="24"/>
          <w:szCs w:val="24"/>
          <w:lang w:val="en"/>
        </w:rPr>
      </w:pPr>
    </w:p>
    <w:p w14:paraId="38631E36" w14:textId="77777777" w:rsidR="00485AF8" w:rsidRDefault="00485AF8" w:rsidP="00485AF8">
      <w:pPr>
        <w:rPr>
          <w:rFonts w:ascii="Arial" w:hAnsi="Arial" w:cs="Arial"/>
          <w:bCs/>
          <w:i/>
          <w:iCs/>
          <w:sz w:val="24"/>
          <w:szCs w:val="24"/>
          <w:lang w:val="en"/>
        </w:rPr>
      </w:pPr>
    </w:p>
    <w:p w14:paraId="4D8ABD15" w14:textId="77777777" w:rsidR="00485AF8" w:rsidRDefault="00485AF8" w:rsidP="00485AF8">
      <w:pPr>
        <w:rPr>
          <w:rFonts w:ascii="Arial" w:hAnsi="Arial" w:cs="Arial"/>
          <w:bCs/>
          <w:i/>
          <w:iCs/>
          <w:sz w:val="24"/>
          <w:szCs w:val="24"/>
          <w:lang w:val="en"/>
        </w:rPr>
      </w:pPr>
    </w:p>
    <w:p w14:paraId="5E84A2B2" w14:textId="77777777" w:rsidR="00485AF8" w:rsidRPr="005767A3" w:rsidRDefault="00485AF8" w:rsidP="00485AF8">
      <w:pPr>
        <w:spacing w:line="480" w:lineRule="auto"/>
        <w:jc w:val="center"/>
        <w:rPr>
          <w:rFonts w:ascii="Arial" w:hAnsi="Arial" w:cs="Arial"/>
          <w:bCs/>
          <w:i/>
          <w:iCs/>
          <w:sz w:val="24"/>
          <w:szCs w:val="24"/>
          <w:lang w:val="en"/>
        </w:rPr>
      </w:pPr>
      <w:r w:rsidRPr="005767A3">
        <w:rPr>
          <w:rFonts w:ascii="Arial" w:hAnsi="Arial" w:cs="Arial"/>
          <w:bCs/>
          <w:i/>
          <w:iCs/>
          <w:sz w:val="24"/>
          <w:szCs w:val="24"/>
          <w:lang w:val="en"/>
        </w:rPr>
        <w:t>Figu</w:t>
      </w:r>
      <w:r>
        <w:rPr>
          <w:rFonts w:ascii="Arial" w:hAnsi="Arial" w:cs="Arial"/>
          <w:bCs/>
          <w:i/>
          <w:iCs/>
          <w:sz w:val="24"/>
          <w:szCs w:val="24"/>
          <w:lang w:val="en"/>
        </w:rPr>
        <w:t>re 2</w:t>
      </w:r>
      <w:r w:rsidRPr="005767A3">
        <w:rPr>
          <w:rFonts w:ascii="Arial" w:hAnsi="Arial" w:cs="Arial"/>
          <w:bCs/>
          <w:i/>
          <w:iCs/>
          <w:sz w:val="24"/>
          <w:szCs w:val="24"/>
          <w:lang w:val="en"/>
        </w:rPr>
        <w:t xml:space="preserve">2. History Screen of </w:t>
      </w:r>
      <w:proofErr w:type="spellStart"/>
      <w:r w:rsidRPr="005767A3">
        <w:rPr>
          <w:rFonts w:ascii="Arial" w:hAnsi="Arial" w:cs="Arial"/>
          <w:bCs/>
          <w:i/>
          <w:iCs/>
          <w:sz w:val="24"/>
          <w:szCs w:val="24"/>
          <w:lang w:val="en"/>
        </w:rPr>
        <w:t>PillSync</w:t>
      </w:r>
      <w:proofErr w:type="spellEnd"/>
    </w:p>
    <w:p w14:paraId="21627F3A" w14:textId="77777777" w:rsidR="00485AF8" w:rsidRPr="005767A3" w:rsidRDefault="00485AF8" w:rsidP="00485AF8">
      <w:pPr>
        <w:spacing w:line="480" w:lineRule="auto"/>
        <w:rPr>
          <w:rFonts w:ascii="Arial" w:hAnsi="Arial" w:cs="Arial"/>
          <w:bCs/>
          <w:sz w:val="24"/>
          <w:szCs w:val="24"/>
          <w:lang w:val="en"/>
        </w:rPr>
      </w:pPr>
      <w:r w:rsidRPr="005767A3">
        <w:rPr>
          <w:rFonts w:ascii="Arial" w:hAnsi="Arial" w:cs="Arial"/>
          <w:bCs/>
          <w:sz w:val="24"/>
          <w:szCs w:val="24"/>
          <w:lang w:val="en"/>
        </w:rPr>
        <w:t>This figure shows the view of your medication adherence history — including doses taken on time and missed doses.</w:t>
      </w:r>
    </w:p>
    <w:p w14:paraId="5AB79183" w14:textId="77777777" w:rsidR="00485AF8" w:rsidRPr="005767A3" w:rsidRDefault="00485AF8" w:rsidP="00485AF8">
      <w:pPr>
        <w:rPr>
          <w:rFonts w:ascii="Arial" w:hAnsi="Arial" w:cs="Arial"/>
          <w:b/>
          <w:bCs/>
          <w:sz w:val="24"/>
          <w:szCs w:val="24"/>
          <w:lang w:val="en"/>
        </w:rPr>
      </w:pPr>
    </w:p>
    <w:p w14:paraId="4F562655" w14:textId="77777777" w:rsidR="00485AF8" w:rsidRPr="005767A3" w:rsidRDefault="00485AF8" w:rsidP="00485AF8">
      <w:pPr>
        <w:rPr>
          <w:rFonts w:ascii="Arial" w:hAnsi="Arial" w:cs="Arial"/>
          <w:b/>
          <w:bCs/>
          <w:sz w:val="24"/>
          <w:szCs w:val="24"/>
          <w:lang w:val="en"/>
        </w:rPr>
      </w:pPr>
    </w:p>
    <w:p w14:paraId="37095941" w14:textId="77777777" w:rsidR="00485AF8" w:rsidRPr="005767A3" w:rsidRDefault="00485AF8" w:rsidP="00485AF8">
      <w:pPr>
        <w:rPr>
          <w:rFonts w:ascii="Arial" w:hAnsi="Arial" w:cs="Arial"/>
          <w:b/>
          <w:bCs/>
          <w:sz w:val="24"/>
          <w:szCs w:val="24"/>
          <w:lang w:val="en"/>
        </w:rPr>
      </w:pPr>
    </w:p>
    <w:p w14:paraId="7CB1EC4D" w14:textId="77777777" w:rsidR="00485AF8" w:rsidRPr="005767A3" w:rsidRDefault="00485AF8" w:rsidP="00485AF8">
      <w:pPr>
        <w:rPr>
          <w:rFonts w:ascii="Arial" w:hAnsi="Arial" w:cs="Arial"/>
          <w:b/>
          <w:bCs/>
          <w:sz w:val="24"/>
          <w:szCs w:val="24"/>
          <w:lang w:val="en"/>
        </w:rPr>
      </w:pPr>
    </w:p>
    <w:p w14:paraId="50C33012" w14:textId="77777777" w:rsidR="00485AF8" w:rsidRPr="005767A3" w:rsidRDefault="00485AF8" w:rsidP="00485AF8">
      <w:pPr>
        <w:rPr>
          <w:rFonts w:ascii="Arial" w:hAnsi="Arial" w:cs="Arial"/>
          <w:b/>
          <w:bCs/>
          <w:sz w:val="24"/>
          <w:szCs w:val="24"/>
          <w:lang w:val="en"/>
        </w:rPr>
      </w:pPr>
    </w:p>
    <w:p w14:paraId="6B18042B" w14:textId="77777777" w:rsidR="00485AF8" w:rsidRPr="005767A3" w:rsidRDefault="00485AF8" w:rsidP="00485AF8">
      <w:pPr>
        <w:rPr>
          <w:rFonts w:ascii="Arial" w:hAnsi="Arial" w:cs="Arial"/>
          <w:bCs/>
          <w:sz w:val="24"/>
          <w:szCs w:val="24"/>
          <w:lang w:val="en"/>
        </w:rPr>
      </w:pPr>
    </w:p>
    <w:p w14:paraId="1364D977" w14:textId="4BFF0964" w:rsidR="00485AF8" w:rsidRPr="005767A3" w:rsidRDefault="00485AF8" w:rsidP="00485AF8">
      <w:pPr>
        <w:rPr>
          <w:rFonts w:ascii="Arial" w:hAnsi="Arial" w:cs="Arial"/>
          <w:bCs/>
          <w:sz w:val="24"/>
          <w:szCs w:val="24"/>
          <w:lang w:val="en"/>
        </w:rPr>
      </w:pPr>
    </w:p>
    <w:p w14:paraId="1EF756D1" w14:textId="46D53B60" w:rsidR="00485AF8" w:rsidRPr="005767A3" w:rsidRDefault="00485AF8" w:rsidP="00485AF8">
      <w:pPr>
        <w:rPr>
          <w:rFonts w:ascii="Arial" w:hAnsi="Arial" w:cs="Arial"/>
          <w:bCs/>
          <w:sz w:val="24"/>
          <w:szCs w:val="24"/>
          <w:lang w:val="en"/>
        </w:rPr>
      </w:pPr>
    </w:p>
    <w:p w14:paraId="11CA4654" w14:textId="7C92F8DC" w:rsidR="00485AF8" w:rsidRPr="005767A3" w:rsidRDefault="00485AF8" w:rsidP="00485AF8">
      <w:pPr>
        <w:rPr>
          <w:rFonts w:ascii="Arial" w:hAnsi="Arial" w:cs="Arial"/>
          <w:bCs/>
          <w:sz w:val="24"/>
          <w:szCs w:val="24"/>
          <w:lang w:val="en"/>
        </w:rPr>
      </w:pPr>
    </w:p>
    <w:p w14:paraId="17F8B30D" w14:textId="6C944642" w:rsidR="00485AF8" w:rsidRPr="005767A3" w:rsidRDefault="00BE3A80" w:rsidP="00485AF8">
      <w:pPr>
        <w:rPr>
          <w:rFonts w:ascii="Arial" w:hAnsi="Arial" w:cs="Arial"/>
          <w:bCs/>
          <w:sz w:val="24"/>
          <w:szCs w:val="24"/>
          <w:lang w:val="en"/>
        </w:rPr>
      </w:pPr>
      <w:r w:rsidRPr="005767A3">
        <w:rPr>
          <w:rFonts w:ascii="Arial" w:hAnsi="Arial" w:cs="Arial"/>
          <w:bCs/>
          <w:noProof/>
          <w:sz w:val="24"/>
          <w:szCs w:val="24"/>
        </w:rPr>
        <w:drawing>
          <wp:anchor distT="0" distB="0" distL="114300" distR="114300" simplePos="0" relativeHeight="251746304" behindDoc="0" locked="0" layoutInCell="1" allowOverlap="1" wp14:anchorId="6C07297C" wp14:editId="005B6D76">
            <wp:simplePos x="0" y="0"/>
            <wp:positionH relativeFrom="margin">
              <wp:posOffset>3131185</wp:posOffset>
            </wp:positionH>
            <wp:positionV relativeFrom="paragraph">
              <wp:posOffset>171450</wp:posOffset>
            </wp:positionV>
            <wp:extent cx="1812290" cy="4027805"/>
            <wp:effectExtent l="0" t="0" r="0" b="0"/>
            <wp:wrapThrough wrapText="bothSides">
              <wp:wrapPolygon edited="0">
                <wp:start x="0" y="0"/>
                <wp:lineTo x="0" y="21454"/>
                <wp:lineTo x="21343" y="21454"/>
                <wp:lineTo x="21343" y="0"/>
                <wp:lineTo x="0" y="0"/>
              </wp:wrapPolygon>
            </wp:wrapThrough>
            <wp:docPr id="144145279" name="Picture 6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20322" name="Picture 64" descr="A screenshot of a phone&#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812290" cy="4027805"/>
                    </a:xfrm>
                    <a:prstGeom prst="rect">
                      <a:avLst/>
                    </a:prstGeom>
                  </pic:spPr>
                </pic:pic>
              </a:graphicData>
            </a:graphic>
            <wp14:sizeRelH relativeFrom="margin">
              <wp14:pctWidth>0</wp14:pctWidth>
            </wp14:sizeRelH>
            <wp14:sizeRelV relativeFrom="margin">
              <wp14:pctHeight>0</wp14:pctHeight>
            </wp14:sizeRelV>
          </wp:anchor>
        </w:drawing>
      </w:r>
      <w:r w:rsidRPr="005767A3">
        <w:rPr>
          <w:rFonts w:ascii="Arial" w:hAnsi="Arial" w:cs="Arial"/>
          <w:bCs/>
          <w:noProof/>
          <w:sz w:val="24"/>
          <w:szCs w:val="24"/>
        </w:rPr>
        <w:drawing>
          <wp:anchor distT="0" distB="0" distL="114300" distR="114300" simplePos="0" relativeHeight="251745280" behindDoc="0" locked="0" layoutInCell="1" allowOverlap="1" wp14:anchorId="42A2CAD9" wp14:editId="7C706EE6">
            <wp:simplePos x="0" y="0"/>
            <wp:positionH relativeFrom="column">
              <wp:posOffset>958850</wp:posOffset>
            </wp:positionH>
            <wp:positionV relativeFrom="paragraph">
              <wp:posOffset>167005</wp:posOffset>
            </wp:positionV>
            <wp:extent cx="1814830" cy="4034790"/>
            <wp:effectExtent l="0" t="0" r="0" b="3810"/>
            <wp:wrapThrough wrapText="bothSides">
              <wp:wrapPolygon edited="0">
                <wp:start x="0" y="0"/>
                <wp:lineTo x="0" y="21518"/>
                <wp:lineTo x="21313" y="21518"/>
                <wp:lineTo x="21313" y="0"/>
                <wp:lineTo x="0" y="0"/>
              </wp:wrapPolygon>
            </wp:wrapThrough>
            <wp:docPr id="457505392" name="Picture 6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63398" name="Picture 63" descr="A screenshot of a phone&#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14830" cy="4034790"/>
                    </a:xfrm>
                    <a:prstGeom prst="rect">
                      <a:avLst/>
                    </a:prstGeom>
                  </pic:spPr>
                </pic:pic>
              </a:graphicData>
            </a:graphic>
            <wp14:sizeRelH relativeFrom="margin">
              <wp14:pctWidth>0</wp14:pctWidth>
            </wp14:sizeRelH>
            <wp14:sizeRelV relativeFrom="margin">
              <wp14:pctHeight>0</wp14:pctHeight>
            </wp14:sizeRelV>
          </wp:anchor>
        </w:drawing>
      </w:r>
    </w:p>
    <w:p w14:paraId="3AF9A57B" w14:textId="77777777" w:rsidR="00485AF8" w:rsidRPr="005767A3" w:rsidRDefault="00485AF8" w:rsidP="00485AF8">
      <w:pPr>
        <w:rPr>
          <w:rFonts w:ascii="Arial" w:hAnsi="Arial" w:cs="Arial"/>
          <w:bCs/>
          <w:sz w:val="24"/>
          <w:szCs w:val="24"/>
          <w:lang w:val="en"/>
        </w:rPr>
      </w:pPr>
    </w:p>
    <w:p w14:paraId="164E3C86" w14:textId="67992082" w:rsidR="00485AF8" w:rsidRPr="005767A3" w:rsidRDefault="00485AF8" w:rsidP="00485AF8">
      <w:pPr>
        <w:rPr>
          <w:rFonts w:ascii="Arial" w:hAnsi="Arial" w:cs="Arial"/>
          <w:bCs/>
          <w:sz w:val="24"/>
          <w:szCs w:val="24"/>
          <w:lang w:val="en"/>
        </w:rPr>
      </w:pPr>
    </w:p>
    <w:p w14:paraId="5274962D" w14:textId="796DD4FF" w:rsidR="00485AF8" w:rsidRPr="005767A3" w:rsidRDefault="00485AF8" w:rsidP="00485AF8">
      <w:pPr>
        <w:rPr>
          <w:rFonts w:ascii="Arial" w:hAnsi="Arial" w:cs="Arial"/>
          <w:bCs/>
          <w:sz w:val="24"/>
          <w:szCs w:val="24"/>
          <w:lang w:val="en"/>
        </w:rPr>
      </w:pPr>
    </w:p>
    <w:p w14:paraId="5DB230B6" w14:textId="77777777" w:rsidR="00485AF8" w:rsidRPr="005767A3" w:rsidRDefault="00485AF8" w:rsidP="00485AF8">
      <w:pPr>
        <w:rPr>
          <w:rFonts w:ascii="Arial" w:hAnsi="Arial" w:cs="Arial"/>
          <w:bCs/>
          <w:sz w:val="24"/>
          <w:szCs w:val="24"/>
          <w:lang w:val="en"/>
        </w:rPr>
      </w:pPr>
    </w:p>
    <w:p w14:paraId="18039355" w14:textId="77777777" w:rsidR="00485AF8" w:rsidRPr="005767A3" w:rsidRDefault="00485AF8" w:rsidP="00485AF8">
      <w:pPr>
        <w:rPr>
          <w:rFonts w:ascii="Arial" w:hAnsi="Arial" w:cs="Arial"/>
          <w:bCs/>
          <w:sz w:val="24"/>
          <w:szCs w:val="24"/>
          <w:lang w:val="en"/>
        </w:rPr>
      </w:pPr>
    </w:p>
    <w:p w14:paraId="5C37D5DB" w14:textId="755EF9F1" w:rsidR="00485AF8" w:rsidRPr="005767A3" w:rsidRDefault="00485AF8" w:rsidP="00485AF8">
      <w:pPr>
        <w:rPr>
          <w:rFonts w:ascii="Arial" w:hAnsi="Arial" w:cs="Arial"/>
          <w:bCs/>
          <w:sz w:val="24"/>
          <w:szCs w:val="24"/>
          <w:lang w:val="en"/>
        </w:rPr>
      </w:pPr>
    </w:p>
    <w:p w14:paraId="65141251" w14:textId="18FFB84C" w:rsidR="00485AF8" w:rsidRPr="005767A3" w:rsidRDefault="00485AF8" w:rsidP="00485AF8">
      <w:pPr>
        <w:rPr>
          <w:rFonts w:ascii="Arial" w:hAnsi="Arial" w:cs="Arial"/>
          <w:bCs/>
          <w:sz w:val="24"/>
          <w:szCs w:val="24"/>
          <w:lang w:val="en"/>
        </w:rPr>
      </w:pPr>
    </w:p>
    <w:p w14:paraId="4E0F8C82" w14:textId="77777777" w:rsidR="00485AF8" w:rsidRPr="005767A3" w:rsidRDefault="00485AF8" w:rsidP="00485AF8">
      <w:pPr>
        <w:rPr>
          <w:rFonts w:ascii="Arial" w:hAnsi="Arial" w:cs="Arial"/>
          <w:b/>
          <w:bCs/>
          <w:sz w:val="24"/>
          <w:szCs w:val="24"/>
          <w:lang w:val="en"/>
        </w:rPr>
      </w:pPr>
    </w:p>
    <w:p w14:paraId="458E4452" w14:textId="67DDEB05" w:rsidR="00485AF8" w:rsidRPr="005767A3" w:rsidRDefault="00485AF8" w:rsidP="00485AF8">
      <w:pPr>
        <w:rPr>
          <w:rFonts w:ascii="Arial" w:hAnsi="Arial" w:cs="Arial"/>
          <w:b/>
          <w:bCs/>
          <w:sz w:val="24"/>
          <w:szCs w:val="24"/>
          <w:lang w:val="en"/>
        </w:rPr>
      </w:pPr>
    </w:p>
    <w:p w14:paraId="7DDFE99C" w14:textId="77777777" w:rsidR="00485AF8" w:rsidRPr="005767A3" w:rsidRDefault="00485AF8" w:rsidP="00485AF8">
      <w:pPr>
        <w:rPr>
          <w:rFonts w:ascii="Arial" w:hAnsi="Arial" w:cs="Arial"/>
          <w:b/>
          <w:bCs/>
          <w:sz w:val="24"/>
          <w:szCs w:val="24"/>
          <w:lang w:val="en"/>
        </w:rPr>
      </w:pPr>
    </w:p>
    <w:p w14:paraId="1211EE20" w14:textId="77777777" w:rsidR="00485AF8" w:rsidRPr="005767A3" w:rsidRDefault="00485AF8" w:rsidP="00485AF8">
      <w:pPr>
        <w:rPr>
          <w:rFonts w:ascii="Arial" w:hAnsi="Arial" w:cs="Arial"/>
          <w:b/>
          <w:bCs/>
          <w:sz w:val="24"/>
          <w:szCs w:val="24"/>
          <w:lang w:val="en"/>
        </w:rPr>
      </w:pPr>
    </w:p>
    <w:p w14:paraId="54E8FD31" w14:textId="77777777" w:rsidR="00485AF8" w:rsidRPr="005767A3" w:rsidRDefault="00485AF8" w:rsidP="00485AF8">
      <w:pPr>
        <w:rPr>
          <w:rFonts w:ascii="Arial" w:hAnsi="Arial" w:cs="Arial"/>
          <w:b/>
          <w:bCs/>
          <w:sz w:val="24"/>
          <w:szCs w:val="24"/>
          <w:lang w:val="en"/>
        </w:rPr>
      </w:pPr>
    </w:p>
    <w:p w14:paraId="09462A27" w14:textId="68093B13" w:rsidR="00485AF8" w:rsidRPr="005767A3" w:rsidRDefault="00485AF8" w:rsidP="00485AF8">
      <w:pPr>
        <w:rPr>
          <w:rFonts w:ascii="Arial" w:hAnsi="Arial" w:cs="Arial"/>
          <w:b/>
          <w:bCs/>
          <w:sz w:val="24"/>
          <w:szCs w:val="24"/>
          <w:lang w:val="en"/>
        </w:rPr>
      </w:pPr>
    </w:p>
    <w:p w14:paraId="63CBDC7A" w14:textId="77777777" w:rsidR="00485AF8" w:rsidRPr="005767A3" w:rsidRDefault="00485AF8" w:rsidP="00485AF8">
      <w:pPr>
        <w:rPr>
          <w:rFonts w:ascii="Arial" w:hAnsi="Arial" w:cs="Arial"/>
          <w:b/>
          <w:bCs/>
          <w:sz w:val="24"/>
          <w:szCs w:val="24"/>
          <w:lang w:val="en"/>
        </w:rPr>
      </w:pPr>
    </w:p>
    <w:p w14:paraId="1ED62B02" w14:textId="77777777" w:rsidR="00485AF8" w:rsidRPr="005767A3" w:rsidRDefault="00485AF8" w:rsidP="00485AF8">
      <w:pPr>
        <w:rPr>
          <w:rFonts w:ascii="Arial" w:hAnsi="Arial" w:cs="Arial"/>
          <w:b/>
          <w:bCs/>
          <w:sz w:val="24"/>
          <w:szCs w:val="24"/>
          <w:lang w:val="en"/>
        </w:rPr>
      </w:pPr>
    </w:p>
    <w:p w14:paraId="193CBAC7" w14:textId="729A8AE7" w:rsidR="00485AF8" w:rsidRPr="005767A3" w:rsidRDefault="00485AF8" w:rsidP="00485AF8">
      <w:pPr>
        <w:rPr>
          <w:rFonts w:ascii="Arial" w:hAnsi="Arial" w:cs="Arial"/>
          <w:b/>
          <w:bCs/>
          <w:sz w:val="24"/>
          <w:szCs w:val="24"/>
          <w:lang w:val="en"/>
        </w:rPr>
      </w:pPr>
    </w:p>
    <w:p w14:paraId="49D62FF8" w14:textId="2EADF628" w:rsidR="00485AF8" w:rsidRPr="005767A3" w:rsidRDefault="00485AF8" w:rsidP="00485AF8">
      <w:pPr>
        <w:rPr>
          <w:rFonts w:ascii="Arial" w:hAnsi="Arial" w:cs="Arial"/>
          <w:b/>
          <w:bCs/>
          <w:sz w:val="24"/>
          <w:szCs w:val="24"/>
          <w:lang w:val="en"/>
        </w:rPr>
      </w:pPr>
    </w:p>
    <w:p w14:paraId="38FB2877" w14:textId="77777777" w:rsidR="00485AF8" w:rsidRPr="005767A3" w:rsidRDefault="00485AF8" w:rsidP="00485AF8">
      <w:pPr>
        <w:rPr>
          <w:rFonts w:ascii="Arial" w:hAnsi="Arial" w:cs="Arial"/>
          <w:b/>
          <w:bCs/>
          <w:sz w:val="24"/>
          <w:szCs w:val="24"/>
          <w:lang w:val="en"/>
        </w:rPr>
      </w:pPr>
    </w:p>
    <w:p w14:paraId="164C423D" w14:textId="77777777" w:rsidR="00485AF8" w:rsidRPr="005767A3" w:rsidRDefault="00485AF8" w:rsidP="00485AF8">
      <w:pPr>
        <w:rPr>
          <w:rFonts w:ascii="Arial" w:hAnsi="Arial" w:cs="Arial"/>
          <w:b/>
          <w:bCs/>
          <w:sz w:val="24"/>
          <w:szCs w:val="24"/>
          <w:lang w:val="en"/>
        </w:rPr>
      </w:pPr>
    </w:p>
    <w:p w14:paraId="0695CBF2" w14:textId="77777777" w:rsidR="00485AF8" w:rsidRPr="005767A3" w:rsidRDefault="00485AF8" w:rsidP="00485AF8">
      <w:pPr>
        <w:rPr>
          <w:rFonts w:ascii="Arial" w:hAnsi="Arial" w:cs="Arial"/>
          <w:b/>
          <w:bCs/>
          <w:sz w:val="24"/>
          <w:szCs w:val="24"/>
          <w:lang w:val="en"/>
        </w:rPr>
      </w:pPr>
    </w:p>
    <w:p w14:paraId="3BBDB5B7" w14:textId="77777777" w:rsidR="00485AF8" w:rsidRPr="005767A3" w:rsidRDefault="00485AF8" w:rsidP="00485AF8">
      <w:pPr>
        <w:rPr>
          <w:rFonts w:ascii="Arial" w:hAnsi="Arial" w:cs="Arial"/>
          <w:b/>
          <w:bCs/>
          <w:sz w:val="24"/>
          <w:szCs w:val="24"/>
          <w:lang w:val="en"/>
        </w:rPr>
      </w:pPr>
    </w:p>
    <w:p w14:paraId="77F10D29" w14:textId="77777777" w:rsidR="00485AF8" w:rsidRPr="005767A3" w:rsidRDefault="00485AF8" w:rsidP="00485AF8">
      <w:pPr>
        <w:rPr>
          <w:rFonts w:ascii="Arial" w:hAnsi="Arial" w:cs="Arial"/>
          <w:b/>
          <w:bCs/>
          <w:sz w:val="24"/>
          <w:szCs w:val="24"/>
          <w:lang w:val="en"/>
        </w:rPr>
      </w:pPr>
    </w:p>
    <w:p w14:paraId="7592DC5F" w14:textId="77777777" w:rsidR="00485AF8" w:rsidRPr="005767A3" w:rsidRDefault="00485AF8" w:rsidP="00485AF8">
      <w:pPr>
        <w:rPr>
          <w:rFonts w:ascii="Arial" w:hAnsi="Arial" w:cs="Arial"/>
          <w:bCs/>
          <w:sz w:val="24"/>
          <w:szCs w:val="24"/>
          <w:lang w:val="en"/>
        </w:rPr>
      </w:pPr>
    </w:p>
    <w:p w14:paraId="1E1D19BB" w14:textId="77777777" w:rsidR="00485AF8" w:rsidRPr="005767A3" w:rsidRDefault="00485AF8" w:rsidP="00485AF8">
      <w:pPr>
        <w:rPr>
          <w:rFonts w:ascii="Arial" w:hAnsi="Arial" w:cs="Arial"/>
          <w:bCs/>
          <w:sz w:val="24"/>
          <w:szCs w:val="24"/>
          <w:lang w:val="en"/>
        </w:rPr>
      </w:pPr>
      <w:r w:rsidRPr="005767A3">
        <w:rPr>
          <w:rFonts w:ascii="Arial" w:hAnsi="Arial" w:cs="Arial"/>
          <w:bCs/>
          <w:sz w:val="24"/>
          <w:szCs w:val="24"/>
          <w:lang w:val="en"/>
        </w:rPr>
        <w:br w:type="page"/>
      </w:r>
    </w:p>
    <w:p w14:paraId="5D70E017" w14:textId="1C31FCD0" w:rsidR="00485AF8" w:rsidRDefault="00BE3A80" w:rsidP="00485AF8">
      <w:pPr>
        <w:rPr>
          <w:rFonts w:ascii="Arial" w:hAnsi="Arial" w:cs="Arial"/>
          <w:b/>
          <w:bCs/>
          <w:i/>
          <w:iCs/>
          <w:sz w:val="24"/>
          <w:szCs w:val="24"/>
          <w:lang w:val="en"/>
        </w:rPr>
      </w:pPr>
      <w:r w:rsidRPr="005767A3">
        <w:rPr>
          <w:rFonts w:ascii="Arial" w:hAnsi="Arial" w:cs="Arial"/>
          <w:bCs/>
          <w:noProof/>
          <w:sz w:val="24"/>
          <w:szCs w:val="24"/>
        </w:rPr>
        <w:lastRenderedPageBreak/>
        <w:drawing>
          <wp:anchor distT="0" distB="0" distL="114300" distR="114300" simplePos="0" relativeHeight="251747328" behindDoc="0" locked="0" layoutInCell="1" allowOverlap="1" wp14:anchorId="1D9008AB" wp14:editId="4B404A55">
            <wp:simplePos x="0" y="0"/>
            <wp:positionH relativeFrom="margin">
              <wp:posOffset>837565</wp:posOffset>
            </wp:positionH>
            <wp:positionV relativeFrom="paragraph">
              <wp:posOffset>0</wp:posOffset>
            </wp:positionV>
            <wp:extent cx="1795145" cy="3989705"/>
            <wp:effectExtent l="0" t="0" r="0" b="0"/>
            <wp:wrapThrough wrapText="bothSides">
              <wp:wrapPolygon edited="0">
                <wp:start x="0" y="0"/>
                <wp:lineTo x="0" y="21452"/>
                <wp:lineTo x="21317" y="21452"/>
                <wp:lineTo x="21317" y="0"/>
                <wp:lineTo x="0" y="0"/>
              </wp:wrapPolygon>
            </wp:wrapThrough>
            <wp:docPr id="649827433" name="Picture 65"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74383" name="Picture 65" descr="A screenshot of a calenda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795145" cy="3989705"/>
                    </a:xfrm>
                    <a:prstGeom prst="rect">
                      <a:avLst/>
                    </a:prstGeom>
                  </pic:spPr>
                </pic:pic>
              </a:graphicData>
            </a:graphic>
            <wp14:sizeRelH relativeFrom="margin">
              <wp14:pctWidth>0</wp14:pctWidth>
            </wp14:sizeRelH>
            <wp14:sizeRelV relativeFrom="margin">
              <wp14:pctHeight>0</wp14:pctHeight>
            </wp14:sizeRelV>
          </wp:anchor>
        </w:drawing>
      </w:r>
      <w:r w:rsidR="00485AF8" w:rsidRPr="005767A3">
        <w:rPr>
          <w:rFonts w:ascii="Arial" w:hAnsi="Arial" w:cs="Arial"/>
          <w:b/>
          <w:bCs/>
          <w:noProof/>
          <w:sz w:val="24"/>
          <w:szCs w:val="24"/>
        </w:rPr>
        <w:drawing>
          <wp:anchor distT="0" distB="0" distL="114300" distR="114300" simplePos="0" relativeHeight="251748352" behindDoc="0" locked="0" layoutInCell="1" allowOverlap="1" wp14:anchorId="540563DD" wp14:editId="76D8F73B">
            <wp:simplePos x="0" y="0"/>
            <wp:positionH relativeFrom="column">
              <wp:posOffset>3017520</wp:posOffset>
            </wp:positionH>
            <wp:positionV relativeFrom="paragraph">
              <wp:posOffset>5080</wp:posOffset>
            </wp:positionV>
            <wp:extent cx="1783715" cy="3964305"/>
            <wp:effectExtent l="0" t="0" r="6985" b="0"/>
            <wp:wrapTopAndBottom/>
            <wp:docPr id="880593189" name="Picture 7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74389" name="Picture 77"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83715" cy="3964305"/>
                    </a:xfrm>
                    <a:prstGeom prst="rect">
                      <a:avLst/>
                    </a:prstGeom>
                  </pic:spPr>
                </pic:pic>
              </a:graphicData>
            </a:graphic>
            <wp14:sizeRelH relativeFrom="margin">
              <wp14:pctWidth>0</wp14:pctWidth>
            </wp14:sizeRelH>
            <wp14:sizeRelV relativeFrom="margin">
              <wp14:pctHeight>0</wp14:pctHeight>
            </wp14:sizeRelV>
          </wp:anchor>
        </w:drawing>
      </w:r>
    </w:p>
    <w:p w14:paraId="4E51C54B" w14:textId="77777777" w:rsidR="00485AF8" w:rsidRPr="005767A3" w:rsidRDefault="00485AF8" w:rsidP="00485AF8">
      <w:pPr>
        <w:spacing w:line="480" w:lineRule="auto"/>
        <w:jc w:val="center"/>
        <w:rPr>
          <w:rFonts w:ascii="Arial" w:hAnsi="Arial" w:cs="Arial"/>
          <w:bCs/>
          <w:i/>
          <w:iCs/>
          <w:sz w:val="24"/>
          <w:szCs w:val="24"/>
          <w:lang w:val="en"/>
        </w:rPr>
      </w:pPr>
      <w:r>
        <w:rPr>
          <w:rFonts w:ascii="Arial" w:hAnsi="Arial" w:cs="Arial"/>
          <w:bCs/>
          <w:i/>
          <w:iCs/>
          <w:sz w:val="24"/>
          <w:szCs w:val="24"/>
          <w:lang w:val="en"/>
        </w:rPr>
        <w:t>Figure 2</w:t>
      </w:r>
      <w:r w:rsidRPr="005767A3">
        <w:rPr>
          <w:rFonts w:ascii="Arial" w:hAnsi="Arial" w:cs="Arial"/>
          <w:bCs/>
          <w:i/>
          <w:iCs/>
          <w:sz w:val="24"/>
          <w:szCs w:val="24"/>
          <w:lang w:val="en"/>
        </w:rPr>
        <w:t xml:space="preserve">3. Analytics Report of </w:t>
      </w:r>
      <w:proofErr w:type="spellStart"/>
      <w:r w:rsidRPr="005767A3">
        <w:rPr>
          <w:rFonts w:ascii="Arial" w:hAnsi="Arial" w:cs="Arial"/>
          <w:bCs/>
          <w:i/>
          <w:iCs/>
          <w:sz w:val="24"/>
          <w:szCs w:val="24"/>
          <w:lang w:val="en"/>
        </w:rPr>
        <w:t>PillSync</w:t>
      </w:r>
      <w:proofErr w:type="spellEnd"/>
    </w:p>
    <w:p w14:paraId="320AC083" w14:textId="77777777" w:rsidR="00485AF8" w:rsidRPr="005767A3" w:rsidRDefault="00485AF8" w:rsidP="00485AF8">
      <w:pPr>
        <w:spacing w:line="480" w:lineRule="auto"/>
        <w:ind w:firstLine="720"/>
        <w:jc w:val="both"/>
        <w:rPr>
          <w:rFonts w:ascii="Arial" w:hAnsi="Arial" w:cs="Arial"/>
          <w:bCs/>
          <w:sz w:val="24"/>
          <w:szCs w:val="24"/>
          <w:lang w:val="en"/>
        </w:rPr>
      </w:pPr>
      <w:r w:rsidRPr="005767A3">
        <w:rPr>
          <w:rFonts w:ascii="Arial" w:hAnsi="Arial" w:cs="Arial"/>
          <w:bCs/>
          <w:sz w:val="24"/>
          <w:szCs w:val="24"/>
          <w:lang w:val="en"/>
        </w:rPr>
        <w:t>The figure shows the Report section of the app, where users can choose between a custom date range or the current week report. It displays a summary of taken, missed, and pending medications, along with the overall adherence rate. The section also includes an option to export the report as a CSV file for record-keeping or sharing.</w:t>
      </w:r>
    </w:p>
    <w:p w14:paraId="61883B81" w14:textId="77777777" w:rsidR="00485AF8" w:rsidRPr="005767A3" w:rsidRDefault="00485AF8" w:rsidP="00485AF8">
      <w:pPr>
        <w:spacing w:line="480" w:lineRule="auto"/>
        <w:rPr>
          <w:rFonts w:ascii="Arial" w:hAnsi="Arial" w:cs="Arial"/>
          <w:bCs/>
          <w:sz w:val="24"/>
          <w:szCs w:val="24"/>
          <w:lang w:val="en"/>
        </w:rPr>
      </w:pPr>
    </w:p>
    <w:p w14:paraId="425F9C81" w14:textId="77777777" w:rsidR="00485AF8" w:rsidRDefault="00485AF8" w:rsidP="00485AF8">
      <w:pPr>
        <w:rPr>
          <w:rFonts w:ascii="Arial" w:hAnsi="Arial" w:cs="Arial"/>
          <w:b/>
          <w:bCs/>
          <w:sz w:val="24"/>
          <w:szCs w:val="24"/>
          <w:lang w:val="en"/>
        </w:rPr>
      </w:pPr>
    </w:p>
    <w:p w14:paraId="6903D621" w14:textId="77777777" w:rsidR="00485AF8" w:rsidRDefault="00485AF8" w:rsidP="00485AF8">
      <w:pPr>
        <w:rPr>
          <w:rFonts w:ascii="Arial" w:hAnsi="Arial" w:cs="Arial"/>
          <w:b/>
          <w:bCs/>
          <w:sz w:val="24"/>
          <w:szCs w:val="24"/>
          <w:lang w:val="en"/>
        </w:rPr>
      </w:pPr>
    </w:p>
    <w:p w14:paraId="533AA4F3" w14:textId="77777777" w:rsidR="00485AF8" w:rsidRDefault="00485AF8" w:rsidP="00485AF8">
      <w:pPr>
        <w:rPr>
          <w:rFonts w:ascii="Arial" w:hAnsi="Arial" w:cs="Arial"/>
          <w:b/>
          <w:bCs/>
          <w:sz w:val="24"/>
          <w:szCs w:val="24"/>
          <w:lang w:val="en"/>
        </w:rPr>
      </w:pPr>
    </w:p>
    <w:p w14:paraId="0BD6ECE0" w14:textId="77777777" w:rsidR="00485AF8" w:rsidRDefault="00485AF8" w:rsidP="00485AF8">
      <w:pPr>
        <w:rPr>
          <w:rFonts w:ascii="Arial" w:hAnsi="Arial" w:cs="Arial"/>
          <w:b/>
          <w:bCs/>
          <w:sz w:val="24"/>
          <w:szCs w:val="24"/>
          <w:lang w:val="en"/>
        </w:rPr>
      </w:pPr>
    </w:p>
    <w:p w14:paraId="4F4A04BF" w14:textId="77777777" w:rsidR="00485AF8" w:rsidRPr="005767A3" w:rsidRDefault="00485AF8" w:rsidP="00485AF8">
      <w:pPr>
        <w:rPr>
          <w:rFonts w:ascii="Arial" w:hAnsi="Arial" w:cs="Arial"/>
          <w:b/>
          <w:bCs/>
          <w:sz w:val="24"/>
          <w:szCs w:val="24"/>
          <w:lang w:val="en"/>
        </w:rPr>
      </w:pPr>
    </w:p>
    <w:p w14:paraId="65A4F624" w14:textId="77777777" w:rsidR="00485AF8" w:rsidRPr="005767A3" w:rsidRDefault="00485AF8" w:rsidP="00485AF8">
      <w:pPr>
        <w:rPr>
          <w:rFonts w:ascii="Arial" w:hAnsi="Arial" w:cs="Arial"/>
          <w:b/>
          <w:bCs/>
          <w:sz w:val="24"/>
          <w:szCs w:val="24"/>
          <w:lang w:val="en"/>
        </w:rPr>
      </w:pPr>
    </w:p>
    <w:p w14:paraId="0483AC5B" w14:textId="77777777" w:rsidR="00485AF8" w:rsidRPr="005767A3" w:rsidRDefault="00485AF8" w:rsidP="00485AF8">
      <w:pPr>
        <w:rPr>
          <w:rFonts w:ascii="Arial" w:hAnsi="Arial" w:cs="Arial"/>
          <w:b/>
          <w:bCs/>
          <w:sz w:val="24"/>
          <w:szCs w:val="24"/>
          <w:lang w:val="en"/>
        </w:rPr>
      </w:pPr>
    </w:p>
    <w:p w14:paraId="4A77DA67" w14:textId="778AF881" w:rsidR="00485AF8" w:rsidRPr="005767A3" w:rsidRDefault="00135A99" w:rsidP="00485AF8">
      <w:pPr>
        <w:rPr>
          <w:rFonts w:ascii="Arial" w:hAnsi="Arial" w:cs="Arial"/>
          <w:b/>
          <w:bCs/>
          <w:sz w:val="24"/>
          <w:szCs w:val="24"/>
          <w:lang w:val="en"/>
        </w:rPr>
      </w:pPr>
      <w:r w:rsidRPr="005767A3">
        <w:rPr>
          <w:rFonts w:ascii="Arial" w:hAnsi="Arial" w:cs="Arial"/>
          <w:bCs/>
          <w:noProof/>
          <w:sz w:val="24"/>
          <w:szCs w:val="24"/>
        </w:rPr>
        <w:drawing>
          <wp:anchor distT="0" distB="0" distL="114300" distR="114300" simplePos="0" relativeHeight="251761664" behindDoc="0" locked="0" layoutInCell="1" allowOverlap="1" wp14:anchorId="3020430F" wp14:editId="3C7ABA0D">
            <wp:simplePos x="0" y="0"/>
            <wp:positionH relativeFrom="margin">
              <wp:align>center</wp:align>
            </wp:positionH>
            <wp:positionV relativeFrom="paragraph">
              <wp:posOffset>11430</wp:posOffset>
            </wp:positionV>
            <wp:extent cx="2200275" cy="4890135"/>
            <wp:effectExtent l="0" t="0" r="9525" b="5715"/>
            <wp:wrapNone/>
            <wp:docPr id="1552783544" name="Picture 6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46798" name="Picture 66" descr="A screenshot of a phone&#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200275" cy="4890135"/>
                    </a:xfrm>
                    <a:prstGeom prst="rect">
                      <a:avLst/>
                    </a:prstGeom>
                  </pic:spPr>
                </pic:pic>
              </a:graphicData>
            </a:graphic>
            <wp14:sizeRelH relativeFrom="margin">
              <wp14:pctWidth>0</wp14:pctWidth>
            </wp14:sizeRelH>
            <wp14:sizeRelV relativeFrom="margin">
              <wp14:pctHeight>0</wp14:pctHeight>
            </wp14:sizeRelV>
          </wp:anchor>
        </w:drawing>
      </w:r>
    </w:p>
    <w:p w14:paraId="730275DC" w14:textId="0A04DC7A" w:rsidR="00485AF8" w:rsidRPr="005767A3" w:rsidRDefault="00485AF8" w:rsidP="00485AF8">
      <w:pPr>
        <w:rPr>
          <w:rFonts w:ascii="Arial" w:hAnsi="Arial" w:cs="Arial"/>
          <w:b/>
          <w:bCs/>
          <w:sz w:val="24"/>
          <w:szCs w:val="24"/>
          <w:lang w:val="en"/>
        </w:rPr>
      </w:pPr>
    </w:p>
    <w:p w14:paraId="40706DF6" w14:textId="77777777" w:rsidR="00485AF8" w:rsidRPr="005767A3" w:rsidRDefault="00485AF8" w:rsidP="00485AF8">
      <w:pPr>
        <w:rPr>
          <w:rFonts w:ascii="Arial" w:hAnsi="Arial" w:cs="Arial"/>
          <w:b/>
          <w:bCs/>
          <w:sz w:val="24"/>
          <w:szCs w:val="24"/>
          <w:lang w:val="en"/>
        </w:rPr>
      </w:pPr>
    </w:p>
    <w:p w14:paraId="343745B8" w14:textId="77777777" w:rsidR="00485AF8" w:rsidRPr="005767A3" w:rsidRDefault="00485AF8" w:rsidP="00485AF8">
      <w:pPr>
        <w:rPr>
          <w:rFonts w:ascii="Arial" w:hAnsi="Arial" w:cs="Arial"/>
          <w:b/>
          <w:bCs/>
          <w:sz w:val="24"/>
          <w:szCs w:val="24"/>
          <w:lang w:val="en"/>
        </w:rPr>
      </w:pPr>
    </w:p>
    <w:p w14:paraId="477A6508" w14:textId="77777777" w:rsidR="00485AF8" w:rsidRPr="005767A3" w:rsidRDefault="00485AF8" w:rsidP="00485AF8">
      <w:pPr>
        <w:rPr>
          <w:rFonts w:ascii="Arial" w:hAnsi="Arial" w:cs="Arial"/>
          <w:b/>
          <w:bCs/>
          <w:sz w:val="24"/>
          <w:szCs w:val="24"/>
          <w:lang w:val="en"/>
        </w:rPr>
      </w:pPr>
    </w:p>
    <w:p w14:paraId="3D82BECB" w14:textId="77777777" w:rsidR="00485AF8" w:rsidRPr="005767A3" w:rsidRDefault="00485AF8" w:rsidP="00485AF8">
      <w:pPr>
        <w:rPr>
          <w:rFonts w:ascii="Arial" w:hAnsi="Arial" w:cs="Arial"/>
          <w:b/>
          <w:bCs/>
          <w:sz w:val="24"/>
          <w:szCs w:val="24"/>
          <w:lang w:val="en"/>
        </w:rPr>
      </w:pPr>
    </w:p>
    <w:p w14:paraId="5BDE583F" w14:textId="77777777" w:rsidR="00485AF8" w:rsidRPr="005767A3" w:rsidRDefault="00485AF8" w:rsidP="00485AF8">
      <w:pPr>
        <w:rPr>
          <w:rFonts w:ascii="Arial" w:hAnsi="Arial" w:cs="Arial"/>
          <w:b/>
          <w:bCs/>
          <w:sz w:val="24"/>
          <w:szCs w:val="24"/>
          <w:lang w:val="en"/>
        </w:rPr>
      </w:pPr>
    </w:p>
    <w:p w14:paraId="7BEC554E" w14:textId="77777777" w:rsidR="00485AF8" w:rsidRPr="005767A3" w:rsidRDefault="00485AF8" w:rsidP="00485AF8">
      <w:pPr>
        <w:rPr>
          <w:rFonts w:ascii="Arial" w:hAnsi="Arial" w:cs="Arial"/>
          <w:b/>
          <w:bCs/>
          <w:sz w:val="24"/>
          <w:szCs w:val="24"/>
          <w:lang w:val="en"/>
        </w:rPr>
      </w:pPr>
    </w:p>
    <w:p w14:paraId="34918B2C" w14:textId="77777777" w:rsidR="00485AF8" w:rsidRPr="005767A3" w:rsidRDefault="00485AF8" w:rsidP="00485AF8">
      <w:pPr>
        <w:rPr>
          <w:rFonts w:ascii="Arial" w:hAnsi="Arial" w:cs="Arial"/>
          <w:b/>
          <w:bCs/>
          <w:sz w:val="24"/>
          <w:szCs w:val="24"/>
          <w:lang w:val="en"/>
        </w:rPr>
      </w:pPr>
    </w:p>
    <w:p w14:paraId="4E94D7F2" w14:textId="77777777" w:rsidR="00485AF8" w:rsidRPr="005767A3" w:rsidRDefault="00485AF8" w:rsidP="00485AF8">
      <w:pPr>
        <w:rPr>
          <w:rFonts w:ascii="Arial" w:hAnsi="Arial" w:cs="Arial"/>
          <w:b/>
          <w:bCs/>
          <w:sz w:val="24"/>
          <w:szCs w:val="24"/>
          <w:lang w:val="en"/>
        </w:rPr>
      </w:pPr>
    </w:p>
    <w:p w14:paraId="3F2D4B43" w14:textId="77777777" w:rsidR="00485AF8" w:rsidRPr="005767A3" w:rsidRDefault="00485AF8" w:rsidP="00485AF8">
      <w:pPr>
        <w:rPr>
          <w:rFonts w:ascii="Arial" w:hAnsi="Arial" w:cs="Arial"/>
          <w:b/>
          <w:bCs/>
          <w:sz w:val="24"/>
          <w:szCs w:val="24"/>
          <w:lang w:val="en"/>
        </w:rPr>
      </w:pPr>
    </w:p>
    <w:p w14:paraId="47AD15D7" w14:textId="77777777" w:rsidR="00485AF8" w:rsidRPr="005767A3" w:rsidRDefault="00485AF8" w:rsidP="00485AF8">
      <w:pPr>
        <w:rPr>
          <w:rFonts w:ascii="Arial" w:hAnsi="Arial" w:cs="Arial"/>
          <w:b/>
          <w:bCs/>
          <w:sz w:val="24"/>
          <w:szCs w:val="24"/>
          <w:lang w:val="en"/>
        </w:rPr>
      </w:pPr>
    </w:p>
    <w:p w14:paraId="562BC467" w14:textId="77777777" w:rsidR="00485AF8" w:rsidRDefault="00485AF8" w:rsidP="00485AF8">
      <w:pPr>
        <w:rPr>
          <w:rFonts w:ascii="Arial" w:hAnsi="Arial" w:cs="Arial"/>
          <w:bCs/>
          <w:i/>
          <w:iCs/>
          <w:sz w:val="24"/>
          <w:szCs w:val="24"/>
          <w:lang w:val="en"/>
        </w:rPr>
      </w:pPr>
    </w:p>
    <w:p w14:paraId="681A8173" w14:textId="77777777" w:rsidR="00485AF8" w:rsidRDefault="00485AF8" w:rsidP="00485AF8">
      <w:pPr>
        <w:rPr>
          <w:rFonts w:ascii="Arial" w:hAnsi="Arial" w:cs="Arial"/>
          <w:bCs/>
          <w:i/>
          <w:iCs/>
          <w:sz w:val="24"/>
          <w:szCs w:val="24"/>
          <w:lang w:val="en"/>
        </w:rPr>
      </w:pPr>
    </w:p>
    <w:p w14:paraId="5BE51768" w14:textId="77777777" w:rsidR="00485AF8" w:rsidRDefault="00485AF8" w:rsidP="00485AF8">
      <w:pPr>
        <w:rPr>
          <w:rFonts w:ascii="Arial" w:hAnsi="Arial" w:cs="Arial"/>
          <w:bCs/>
          <w:i/>
          <w:iCs/>
          <w:sz w:val="24"/>
          <w:szCs w:val="24"/>
          <w:lang w:val="en"/>
        </w:rPr>
      </w:pPr>
    </w:p>
    <w:p w14:paraId="7EBFC991" w14:textId="77777777" w:rsidR="00485AF8" w:rsidRDefault="00485AF8" w:rsidP="00485AF8">
      <w:pPr>
        <w:rPr>
          <w:rFonts w:ascii="Arial" w:hAnsi="Arial" w:cs="Arial"/>
          <w:bCs/>
          <w:i/>
          <w:iCs/>
          <w:sz w:val="24"/>
          <w:szCs w:val="24"/>
          <w:lang w:val="en"/>
        </w:rPr>
      </w:pPr>
    </w:p>
    <w:p w14:paraId="1EA4C93F" w14:textId="77777777" w:rsidR="00485AF8" w:rsidRDefault="00485AF8" w:rsidP="00485AF8">
      <w:pPr>
        <w:rPr>
          <w:rFonts w:ascii="Arial" w:hAnsi="Arial" w:cs="Arial"/>
          <w:bCs/>
          <w:i/>
          <w:iCs/>
          <w:sz w:val="24"/>
          <w:szCs w:val="24"/>
          <w:lang w:val="en"/>
        </w:rPr>
      </w:pPr>
    </w:p>
    <w:p w14:paraId="32C93C3F" w14:textId="77777777" w:rsidR="00485AF8" w:rsidRDefault="00485AF8" w:rsidP="00485AF8">
      <w:pPr>
        <w:rPr>
          <w:rFonts w:ascii="Arial" w:hAnsi="Arial" w:cs="Arial"/>
          <w:bCs/>
          <w:i/>
          <w:iCs/>
          <w:sz w:val="24"/>
          <w:szCs w:val="24"/>
          <w:lang w:val="en"/>
        </w:rPr>
      </w:pPr>
    </w:p>
    <w:p w14:paraId="6D1905DD" w14:textId="77777777" w:rsidR="00485AF8" w:rsidRDefault="00485AF8" w:rsidP="00485AF8">
      <w:pPr>
        <w:rPr>
          <w:rFonts w:ascii="Arial" w:hAnsi="Arial" w:cs="Arial"/>
          <w:bCs/>
          <w:i/>
          <w:iCs/>
          <w:sz w:val="24"/>
          <w:szCs w:val="24"/>
          <w:lang w:val="en"/>
        </w:rPr>
      </w:pPr>
    </w:p>
    <w:p w14:paraId="7402EC56" w14:textId="77777777" w:rsidR="00485AF8" w:rsidRDefault="00485AF8" w:rsidP="00485AF8">
      <w:pPr>
        <w:rPr>
          <w:rFonts w:ascii="Arial" w:hAnsi="Arial" w:cs="Arial"/>
          <w:bCs/>
          <w:i/>
          <w:iCs/>
          <w:sz w:val="24"/>
          <w:szCs w:val="24"/>
          <w:lang w:val="en"/>
        </w:rPr>
      </w:pPr>
    </w:p>
    <w:p w14:paraId="2F31A597" w14:textId="77777777" w:rsidR="00485AF8" w:rsidRDefault="00485AF8" w:rsidP="00485AF8">
      <w:pPr>
        <w:rPr>
          <w:rFonts w:ascii="Arial" w:hAnsi="Arial" w:cs="Arial"/>
          <w:bCs/>
          <w:i/>
          <w:iCs/>
          <w:sz w:val="24"/>
          <w:szCs w:val="24"/>
          <w:lang w:val="en"/>
        </w:rPr>
      </w:pPr>
    </w:p>
    <w:p w14:paraId="1EAA5F8F" w14:textId="77777777" w:rsidR="00485AF8" w:rsidRDefault="00485AF8" w:rsidP="00485AF8">
      <w:pPr>
        <w:spacing w:line="480" w:lineRule="auto"/>
        <w:jc w:val="center"/>
        <w:rPr>
          <w:rFonts w:ascii="Arial" w:hAnsi="Arial" w:cs="Arial"/>
          <w:bCs/>
          <w:i/>
          <w:iCs/>
          <w:sz w:val="24"/>
          <w:szCs w:val="24"/>
          <w:lang w:val="en"/>
        </w:rPr>
      </w:pPr>
    </w:p>
    <w:p w14:paraId="0920B24A" w14:textId="77777777" w:rsidR="00485AF8" w:rsidRDefault="00485AF8" w:rsidP="00485AF8">
      <w:pPr>
        <w:spacing w:line="480" w:lineRule="auto"/>
        <w:jc w:val="center"/>
        <w:rPr>
          <w:rFonts w:ascii="Arial" w:hAnsi="Arial" w:cs="Arial"/>
          <w:bCs/>
          <w:i/>
          <w:iCs/>
          <w:sz w:val="24"/>
          <w:szCs w:val="24"/>
          <w:lang w:val="en"/>
        </w:rPr>
      </w:pPr>
    </w:p>
    <w:p w14:paraId="46648358" w14:textId="77777777" w:rsidR="00485AF8" w:rsidRDefault="00485AF8" w:rsidP="00485AF8">
      <w:pPr>
        <w:spacing w:line="480" w:lineRule="auto"/>
        <w:jc w:val="center"/>
        <w:rPr>
          <w:rFonts w:ascii="Arial" w:hAnsi="Arial" w:cs="Arial"/>
          <w:bCs/>
          <w:i/>
          <w:iCs/>
          <w:sz w:val="24"/>
          <w:szCs w:val="24"/>
          <w:lang w:val="en"/>
        </w:rPr>
      </w:pPr>
    </w:p>
    <w:p w14:paraId="190FA53B" w14:textId="77777777" w:rsidR="00485AF8" w:rsidRDefault="00485AF8" w:rsidP="00485AF8">
      <w:pPr>
        <w:spacing w:line="480" w:lineRule="auto"/>
        <w:jc w:val="center"/>
        <w:rPr>
          <w:rFonts w:ascii="Arial" w:hAnsi="Arial" w:cs="Arial"/>
          <w:bCs/>
          <w:i/>
          <w:iCs/>
          <w:sz w:val="24"/>
          <w:szCs w:val="24"/>
          <w:lang w:val="en"/>
        </w:rPr>
      </w:pPr>
    </w:p>
    <w:p w14:paraId="08428F3F" w14:textId="77777777" w:rsidR="00485AF8" w:rsidRDefault="00485AF8" w:rsidP="00485AF8">
      <w:pPr>
        <w:spacing w:line="480" w:lineRule="auto"/>
        <w:rPr>
          <w:rFonts w:ascii="Arial" w:hAnsi="Arial" w:cs="Arial"/>
          <w:bCs/>
          <w:i/>
          <w:iCs/>
          <w:sz w:val="24"/>
          <w:szCs w:val="24"/>
          <w:lang w:val="en"/>
        </w:rPr>
      </w:pPr>
    </w:p>
    <w:p w14:paraId="7C7E09F2" w14:textId="77777777" w:rsidR="00485AF8" w:rsidRPr="005767A3" w:rsidRDefault="00485AF8" w:rsidP="00485AF8">
      <w:pPr>
        <w:spacing w:line="480" w:lineRule="auto"/>
        <w:jc w:val="center"/>
        <w:rPr>
          <w:rFonts w:ascii="Arial" w:hAnsi="Arial" w:cs="Arial"/>
          <w:bCs/>
          <w:i/>
          <w:iCs/>
          <w:sz w:val="24"/>
          <w:szCs w:val="24"/>
          <w:lang w:val="en"/>
        </w:rPr>
      </w:pPr>
      <w:r>
        <w:rPr>
          <w:rFonts w:ascii="Arial" w:hAnsi="Arial" w:cs="Arial"/>
          <w:bCs/>
          <w:i/>
          <w:iCs/>
          <w:sz w:val="24"/>
          <w:szCs w:val="24"/>
          <w:lang w:val="en"/>
        </w:rPr>
        <w:t>Figure 2</w:t>
      </w:r>
      <w:r w:rsidRPr="005767A3">
        <w:rPr>
          <w:rFonts w:ascii="Arial" w:hAnsi="Arial" w:cs="Arial"/>
          <w:bCs/>
          <w:i/>
          <w:iCs/>
          <w:sz w:val="24"/>
          <w:szCs w:val="24"/>
          <w:lang w:val="en"/>
        </w:rPr>
        <w:t xml:space="preserve">4. Settings Screen of </w:t>
      </w:r>
      <w:proofErr w:type="spellStart"/>
      <w:r w:rsidRPr="005767A3">
        <w:rPr>
          <w:rFonts w:ascii="Arial" w:hAnsi="Arial" w:cs="Arial"/>
          <w:bCs/>
          <w:i/>
          <w:iCs/>
          <w:sz w:val="24"/>
          <w:szCs w:val="24"/>
          <w:lang w:val="en"/>
        </w:rPr>
        <w:t>PillSync</w:t>
      </w:r>
      <w:proofErr w:type="spellEnd"/>
    </w:p>
    <w:p w14:paraId="0A50939C" w14:textId="77777777" w:rsidR="00485AF8" w:rsidRPr="005767A3" w:rsidRDefault="00485AF8" w:rsidP="00485AF8">
      <w:pPr>
        <w:spacing w:line="480" w:lineRule="auto"/>
        <w:ind w:firstLine="720"/>
        <w:jc w:val="both"/>
        <w:rPr>
          <w:rFonts w:ascii="Arial" w:hAnsi="Arial" w:cs="Arial"/>
          <w:bCs/>
          <w:sz w:val="24"/>
          <w:szCs w:val="24"/>
          <w:lang w:val="en"/>
        </w:rPr>
      </w:pPr>
      <w:r w:rsidRPr="005767A3">
        <w:rPr>
          <w:rFonts w:ascii="Arial" w:hAnsi="Arial" w:cs="Arial"/>
          <w:bCs/>
          <w:sz w:val="24"/>
          <w:szCs w:val="24"/>
          <w:lang w:val="en"/>
        </w:rPr>
        <w:t>The figure shows the settings screen of a mobile app, featuring the user's profile photo and name ("Adoracion Yumul") at the top. Below are five main options: Edit Profile, My UID, Refill Settings, User Guide, Backup &amp; Recovery, and Log out. A bottom navigation bar provides access to Home, Report, Add, History, and the currently active Profile section. The design uses a light-blue background with a clean, simple layout.</w:t>
      </w:r>
    </w:p>
    <w:p w14:paraId="503B838A" w14:textId="287E1CED" w:rsidR="00485AF8" w:rsidRPr="005767A3" w:rsidRDefault="00135A99" w:rsidP="00485AF8">
      <w:pPr>
        <w:spacing w:line="480" w:lineRule="auto"/>
        <w:rPr>
          <w:rFonts w:ascii="Arial" w:hAnsi="Arial" w:cs="Arial"/>
          <w:bCs/>
          <w:sz w:val="24"/>
          <w:szCs w:val="24"/>
          <w:lang w:val="en"/>
        </w:rPr>
      </w:pPr>
      <w:r w:rsidRPr="005767A3">
        <w:rPr>
          <w:rFonts w:ascii="Arial" w:hAnsi="Arial" w:cs="Arial"/>
          <w:bCs/>
          <w:noProof/>
          <w:sz w:val="24"/>
          <w:szCs w:val="24"/>
        </w:rPr>
        <w:lastRenderedPageBreak/>
        <w:drawing>
          <wp:anchor distT="0" distB="0" distL="114300" distR="114300" simplePos="0" relativeHeight="251750400" behindDoc="0" locked="0" layoutInCell="1" allowOverlap="1" wp14:anchorId="45B69150" wp14:editId="4CCBAB62">
            <wp:simplePos x="0" y="0"/>
            <wp:positionH relativeFrom="margin">
              <wp:align>center</wp:align>
            </wp:positionH>
            <wp:positionV relativeFrom="paragraph">
              <wp:posOffset>47625</wp:posOffset>
            </wp:positionV>
            <wp:extent cx="2212975" cy="4918075"/>
            <wp:effectExtent l="0" t="0" r="0" b="0"/>
            <wp:wrapThrough wrapText="bothSides">
              <wp:wrapPolygon edited="0">
                <wp:start x="0" y="0"/>
                <wp:lineTo x="0" y="21502"/>
                <wp:lineTo x="21383" y="21502"/>
                <wp:lineTo x="21383" y="0"/>
                <wp:lineTo x="0" y="0"/>
              </wp:wrapPolygon>
            </wp:wrapThrough>
            <wp:docPr id="779350765" name="Picture 6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02674" name="Picture 67" descr="A screenshot of a phone&#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212975" cy="4918075"/>
                    </a:xfrm>
                    <a:prstGeom prst="rect">
                      <a:avLst/>
                    </a:prstGeom>
                  </pic:spPr>
                </pic:pic>
              </a:graphicData>
            </a:graphic>
            <wp14:sizeRelH relativeFrom="margin">
              <wp14:pctWidth>0</wp14:pctWidth>
            </wp14:sizeRelH>
            <wp14:sizeRelV relativeFrom="margin">
              <wp14:pctHeight>0</wp14:pctHeight>
            </wp14:sizeRelV>
          </wp:anchor>
        </w:drawing>
      </w:r>
    </w:p>
    <w:p w14:paraId="163223FF" w14:textId="5384CB75" w:rsidR="00485AF8" w:rsidRPr="005767A3" w:rsidRDefault="00485AF8" w:rsidP="00485AF8">
      <w:pPr>
        <w:rPr>
          <w:rFonts w:ascii="Arial" w:hAnsi="Arial" w:cs="Arial"/>
          <w:bCs/>
          <w:sz w:val="24"/>
          <w:szCs w:val="24"/>
          <w:lang w:val="en"/>
        </w:rPr>
      </w:pPr>
    </w:p>
    <w:p w14:paraId="1C9B9F77" w14:textId="77777777" w:rsidR="00485AF8" w:rsidRPr="005767A3" w:rsidRDefault="00485AF8" w:rsidP="00485AF8">
      <w:pPr>
        <w:rPr>
          <w:rFonts w:ascii="Arial" w:hAnsi="Arial" w:cs="Arial"/>
          <w:bCs/>
          <w:sz w:val="24"/>
          <w:szCs w:val="24"/>
          <w:lang w:val="en"/>
        </w:rPr>
      </w:pPr>
    </w:p>
    <w:p w14:paraId="19416A0E" w14:textId="77777777" w:rsidR="00485AF8" w:rsidRPr="005767A3" w:rsidRDefault="00485AF8" w:rsidP="00485AF8">
      <w:pPr>
        <w:rPr>
          <w:rFonts w:ascii="Arial" w:hAnsi="Arial" w:cs="Arial"/>
          <w:bCs/>
          <w:sz w:val="24"/>
          <w:szCs w:val="24"/>
          <w:lang w:val="en"/>
        </w:rPr>
      </w:pPr>
    </w:p>
    <w:p w14:paraId="7D8E5C0C" w14:textId="77777777" w:rsidR="00485AF8" w:rsidRPr="005767A3" w:rsidRDefault="00485AF8" w:rsidP="00485AF8">
      <w:pPr>
        <w:rPr>
          <w:rFonts w:ascii="Arial" w:hAnsi="Arial" w:cs="Arial"/>
          <w:bCs/>
          <w:sz w:val="24"/>
          <w:szCs w:val="24"/>
          <w:lang w:val="en"/>
        </w:rPr>
      </w:pPr>
    </w:p>
    <w:p w14:paraId="596E24B4" w14:textId="77777777" w:rsidR="00485AF8" w:rsidRPr="005767A3" w:rsidRDefault="00485AF8" w:rsidP="00485AF8">
      <w:pPr>
        <w:rPr>
          <w:rFonts w:ascii="Arial" w:hAnsi="Arial" w:cs="Arial"/>
          <w:bCs/>
          <w:sz w:val="24"/>
          <w:szCs w:val="24"/>
          <w:lang w:val="en"/>
        </w:rPr>
      </w:pPr>
    </w:p>
    <w:p w14:paraId="71830067" w14:textId="77777777" w:rsidR="00485AF8" w:rsidRPr="005767A3" w:rsidRDefault="00485AF8" w:rsidP="00485AF8">
      <w:pPr>
        <w:rPr>
          <w:rFonts w:ascii="Arial" w:hAnsi="Arial" w:cs="Arial"/>
          <w:bCs/>
          <w:sz w:val="24"/>
          <w:szCs w:val="24"/>
          <w:lang w:val="en"/>
        </w:rPr>
      </w:pPr>
    </w:p>
    <w:p w14:paraId="49B368A7" w14:textId="77777777" w:rsidR="00485AF8" w:rsidRPr="005767A3" w:rsidRDefault="00485AF8" w:rsidP="00485AF8">
      <w:pPr>
        <w:rPr>
          <w:rFonts w:ascii="Arial" w:hAnsi="Arial" w:cs="Arial"/>
          <w:bCs/>
          <w:sz w:val="24"/>
          <w:szCs w:val="24"/>
          <w:lang w:val="en"/>
        </w:rPr>
      </w:pPr>
    </w:p>
    <w:p w14:paraId="02C2A49D" w14:textId="77777777" w:rsidR="00485AF8" w:rsidRPr="005767A3" w:rsidRDefault="00485AF8" w:rsidP="00485AF8">
      <w:pPr>
        <w:rPr>
          <w:rFonts w:ascii="Arial" w:hAnsi="Arial" w:cs="Arial"/>
          <w:bCs/>
          <w:sz w:val="24"/>
          <w:szCs w:val="24"/>
          <w:lang w:val="en"/>
        </w:rPr>
      </w:pPr>
    </w:p>
    <w:p w14:paraId="0031DBA1" w14:textId="77777777" w:rsidR="00485AF8" w:rsidRPr="005767A3" w:rsidRDefault="00485AF8" w:rsidP="00485AF8">
      <w:pPr>
        <w:rPr>
          <w:rFonts w:ascii="Arial" w:hAnsi="Arial" w:cs="Arial"/>
          <w:bCs/>
          <w:sz w:val="24"/>
          <w:szCs w:val="24"/>
          <w:lang w:val="en"/>
        </w:rPr>
      </w:pPr>
    </w:p>
    <w:p w14:paraId="13C352A3" w14:textId="77777777" w:rsidR="00485AF8" w:rsidRPr="005767A3" w:rsidRDefault="00485AF8" w:rsidP="00485AF8">
      <w:pPr>
        <w:rPr>
          <w:rFonts w:ascii="Arial" w:hAnsi="Arial" w:cs="Arial"/>
          <w:bCs/>
          <w:sz w:val="24"/>
          <w:szCs w:val="24"/>
          <w:lang w:val="en"/>
        </w:rPr>
      </w:pPr>
    </w:p>
    <w:p w14:paraId="4745E298" w14:textId="77777777" w:rsidR="00485AF8" w:rsidRPr="005767A3" w:rsidRDefault="00485AF8" w:rsidP="00485AF8">
      <w:pPr>
        <w:rPr>
          <w:rFonts w:ascii="Arial" w:hAnsi="Arial" w:cs="Arial"/>
          <w:bCs/>
          <w:sz w:val="24"/>
          <w:szCs w:val="24"/>
          <w:lang w:val="en"/>
        </w:rPr>
      </w:pPr>
    </w:p>
    <w:p w14:paraId="5F12B151" w14:textId="77777777" w:rsidR="00485AF8" w:rsidRPr="005767A3" w:rsidRDefault="00485AF8" w:rsidP="00485AF8">
      <w:pPr>
        <w:rPr>
          <w:rFonts w:ascii="Arial" w:hAnsi="Arial" w:cs="Arial"/>
          <w:bCs/>
          <w:sz w:val="24"/>
          <w:szCs w:val="24"/>
          <w:lang w:val="en"/>
        </w:rPr>
      </w:pPr>
    </w:p>
    <w:p w14:paraId="6B2950EE" w14:textId="77777777" w:rsidR="00485AF8" w:rsidRPr="005767A3" w:rsidRDefault="00485AF8" w:rsidP="00485AF8">
      <w:pPr>
        <w:rPr>
          <w:rFonts w:ascii="Arial" w:hAnsi="Arial" w:cs="Arial"/>
          <w:bCs/>
          <w:sz w:val="24"/>
          <w:szCs w:val="24"/>
          <w:lang w:val="en"/>
        </w:rPr>
      </w:pPr>
    </w:p>
    <w:p w14:paraId="2B12B8DE" w14:textId="77777777" w:rsidR="00485AF8" w:rsidRPr="005767A3" w:rsidRDefault="00485AF8" w:rsidP="00485AF8">
      <w:pPr>
        <w:rPr>
          <w:rFonts w:ascii="Arial" w:hAnsi="Arial" w:cs="Arial"/>
          <w:bCs/>
          <w:sz w:val="24"/>
          <w:szCs w:val="24"/>
          <w:lang w:val="en"/>
        </w:rPr>
      </w:pPr>
    </w:p>
    <w:p w14:paraId="084AE09D" w14:textId="77777777" w:rsidR="00485AF8" w:rsidRPr="005767A3" w:rsidRDefault="00485AF8" w:rsidP="00485AF8">
      <w:pPr>
        <w:rPr>
          <w:rFonts w:ascii="Arial" w:hAnsi="Arial" w:cs="Arial"/>
          <w:bCs/>
          <w:sz w:val="24"/>
          <w:szCs w:val="24"/>
          <w:lang w:val="en"/>
        </w:rPr>
      </w:pPr>
    </w:p>
    <w:p w14:paraId="3B9790D9" w14:textId="77777777" w:rsidR="00485AF8" w:rsidRDefault="00485AF8" w:rsidP="00485AF8">
      <w:pPr>
        <w:rPr>
          <w:rFonts w:ascii="Arial" w:hAnsi="Arial" w:cs="Arial"/>
          <w:bCs/>
          <w:i/>
          <w:iCs/>
          <w:sz w:val="24"/>
          <w:szCs w:val="24"/>
          <w:lang w:val="en"/>
        </w:rPr>
      </w:pPr>
    </w:p>
    <w:p w14:paraId="409C95F2" w14:textId="77777777" w:rsidR="00485AF8" w:rsidRDefault="00485AF8" w:rsidP="00485AF8">
      <w:pPr>
        <w:rPr>
          <w:rFonts w:ascii="Arial" w:hAnsi="Arial" w:cs="Arial"/>
          <w:bCs/>
          <w:i/>
          <w:iCs/>
          <w:sz w:val="24"/>
          <w:szCs w:val="24"/>
          <w:lang w:val="en"/>
        </w:rPr>
      </w:pPr>
    </w:p>
    <w:p w14:paraId="523138D5" w14:textId="77777777" w:rsidR="00485AF8" w:rsidRDefault="00485AF8" w:rsidP="00485AF8">
      <w:pPr>
        <w:rPr>
          <w:rFonts w:ascii="Arial" w:hAnsi="Arial" w:cs="Arial"/>
          <w:bCs/>
          <w:i/>
          <w:iCs/>
          <w:sz w:val="24"/>
          <w:szCs w:val="24"/>
          <w:lang w:val="en"/>
        </w:rPr>
      </w:pPr>
    </w:p>
    <w:p w14:paraId="455E2E00" w14:textId="77777777" w:rsidR="00485AF8" w:rsidRDefault="00485AF8" w:rsidP="00485AF8">
      <w:pPr>
        <w:rPr>
          <w:rFonts w:ascii="Arial" w:hAnsi="Arial" w:cs="Arial"/>
          <w:bCs/>
          <w:i/>
          <w:iCs/>
          <w:sz w:val="24"/>
          <w:szCs w:val="24"/>
          <w:lang w:val="en"/>
        </w:rPr>
      </w:pPr>
    </w:p>
    <w:p w14:paraId="4917A20C" w14:textId="77777777" w:rsidR="00485AF8" w:rsidRDefault="00485AF8" w:rsidP="00485AF8">
      <w:pPr>
        <w:rPr>
          <w:rFonts w:ascii="Arial" w:hAnsi="Arial" w:cs="Arial"/>
          <w:bCs/>
          <w:i/>
          <w:iCs/>
          <w:sz w:val="24"/>
          <w:szCs w:val="24"/>
          <w:lang w:val="en"/>
        </w:rPr>
      </w:pPr>
    </w:p>
    <w:p w14:paraId="2AB07D5A" w14:textId="77777777" w:rsidR="00485AF8" w:rsidRDefault="00485AF8" w:rsidP="00485AF8">
      <w:pPr>
        <w:rPr>
          <w:rFonts w:ascii="Arial" w:hAnsi="Arial" w:cs="Arial"/>
          <w:bCs/>
          <w:i/>
          <w:iCs/>
          <w:sz w:val="24"/>
          <w:szCs w:val="24"/>
          <w:lang w:val="en"/>
        </w:rPr>
      </w:pPr>
    </w:p>
    <w:p w14:paraId="4FC5BB1D" w14:textId="77777777" w:rsidR="00485AF8" w:rsidRDefault="00485AF8" w:rsidP="00485AF8">
      <w:pPr>
        <w:rPr>
          <w:rFonts w:ascii="Arial" w:hAnsi="Arial" w:cs="Arial"/>
          <w:bCs/>
          <w:i/>
          <w:iCs/>
          <w:sz w:val="24"/>
          <w:szCs w:val="24"/>
          <w:lang w:val="en"/>
        </w:rPr>
      </w:pPr>
    </w:p>
    <w:p w14:paraId="6FA82412" w14:textId="77777777" w:rsidR="00485AF8" w:rsidRDefault="00485AF8" w:rsidP="00485AF8">
      <w:pPr>
        <w:rPr>
          <w:rFonts w:ascii="Arial" w:hAnsi="Arial" w:cs="Arial"/>
          <w:bCs/>
          <w:i/>
          <w:iCs/>
          <w:sz w:val="24"/>
          <w:szCs w:val="24"/>
          <w:lang w:val="en"/>
        </w:rPr>
      </w:pPr>
    </w:p>
    <w:p w14:paraId="207CACE5" w14:textId="77777777" w:rsidR="00485AF8" w:rsidRDefault="00485AF8" w:rsidP="00485AF8">
      <w:pPr>
        <w:rPr>
          <w:rFonts w:ascii="Arial" w:hAnsi="Arial" w:cs="Arial"/>
          <w:bCs/>
          <w:i/>
          <w:iCs/>
          <w:sz w:val="24"/>
          <w:szCs w:val="24"/>
          <w:lang w:val="en"/>
        </w:rPr>
      </w:pPr>
    </w:p>
    <w:p w14:paraId="6A018576" w14:textId="77777777" w:rsidR="00485AF8" w:rsidRDefault="00485AF8" w:rsidP="00485AF8">
      <w:pPr>
        <w:rPr>
          <w:rFonts w:ascii="Arial" w:hAnsi="Arial" w:cs="Arial"/>
          <w:bCs/>
          <w:i/>
          <w:iCs/>
          <w:sz w:val="24"/>
          <w:szCs w:val="24"/>
          <w:lang w:val="en"/>
        </w:rPr>
      </w:pPr>
    </w:p>
    <w:p w14:paraId="5769E984" w14:textId="77777777" w:rsidR="00485AF8" w:rsidRDefault="00485AF8" w:rsidP="00485AF8">
      <w:pPr>
        <w:rPr>
          <w:rFonts w:ascii="Arial" w:hAnsi="Arial" w:cs="Arial"/>
          <w:bCs/>
          <w:i/>
          <w:iCs/>
          <w:sz w:val="24"/>
          <w:szCs w:val="24"/>
          <w:lang w:val="en"/>
        </w:rPr>
      </w:pPr>
    </w:p>
    <w:p w14:paraId="15304B24" w14:textId="77777777" w:rsidR="00485AF8" w:rsidRDefault="00485AF8" w:rsidP="00485AF8">
      <w:pPr>
        <w:rPr>
          <w:rFonts w:ascii="Arial" w:hAnsi="Arial" w:cs="Arial"/>
          <w:bCs/>
          <w:i/>
          <w:iCs/>
          <w:sz w:val="24"/>
          <w:szCs w:val="24"/>
          <w:lang w:val="en"/>
        </w:rPr>
      </w:pPr>
    </w:p>
    <w:p w14:paraId="6168FEEB" w14:textId="77777777" w:rsidR="00485AF8" w:rsidRDefault="00485AF8" w:rsidP="00485AF8">
      <w:pPr>
        <w:rPr>
          <w:rFonts w:ascii="Arial" w:hAnsi="Arial" w:cs="Arial"/>
          <w:bCs/>
          <w:i/>
          <w:iCs/>
          <w:sz w:val="24"/>
          <w:szCs w:val="24"/>
          <w:lang w:val="en"/>
        </w:rPr>
      </w:pPr>
    </w:p>
    <w:p w14:paraId="14086167" w14:textId="77777777" w:rsidR="00485AF8" w:rsidRPr="005767A3" w:rsidRDefault="00485AF8" w:rsidP="00485AF8">
      <w:pPr>
        <w:spacing w:line="480" w:lineRule="auto"/>
        <w:jc w:val="center"/>
        <w:rPr>
          <w:rFonts w:ascii="Arial" w:hAnsi="Arial" w:cs="Arial"/>
          <w:bCs/>
          <w:i/>
          <w:iCs/>
          <w:sz w:val="24"/>
          <w:szCs w:val="24"/>
          <w:lang w:val="en"/>
        </w:rPr>
      </w:pPr>
      <w:r>
        <w:rPr>
          <w:rFonts w:ascii="Arial" w:hAnsi="Arial" w:cs="Arial"/>
          <w:bCs/>
          <w:i/>
          <w:iCs/>
          <w:sz w:val="24"/>
          <w:szCs w:val="24"/>
          <w:lang w:val="en"/>
        </w:rPr>
        <w:t>Figure 2</w:t>
      </w:r>
      <w:r w:rsidRPr="005767A3">
        <w:rPr>
          <w:rFonts w:ascii="Arial" w:hAnsi="Arial" w:cs="Arial"/>
          <w:bCs/>
          <w:i/>
          <w:iCs/>
          <w:sz w:val="24"/>
          <w:szCs w:val="24"/>
          <w:lang w:val="en"/>
        </w:rPr>
        <w:t xml:space="preserve">5. Edit Profile of </w:t>
      </w:r>
      <w:proofErr w:type="spellStart"/>
      <w:r w:rsidRPr="005767A3">
        <w:rPr>
          <w:rFonts w:ascii="Arial" w:hAnsi="Arial" w:cs="Arial"/>
          <w:bCs/>
          <w:i/>
          <w:iCs/>
          <w:sz w:val="24"/>
          <w:szCs w:val="24"/>
          <w:lang w:val="en"/>
        </w:rPr>
        <w:t>PillSync</w:t>
      </w:r>
      <w:proofErr w:type="spellEnd"/>
    </w:p>
    <w:p w14:paraId="208D72B4" w14:textId="77777777" w:rsidR="00485AF8" w:rsidRPr="005767A3" w:rsidRDefault="00485AF8" w:rsidP="00485AF8">
      <w:pPr>
        <w:spacing w:line="480" w:lineRule="auto"/>
        <w:ind w:firstLine="720"/>
        <w:jc w:val="both"/>
        <w:rPr>
          <w:rFonts w:ascii="Arial" w:hAnsi="Arial" w:cs="Arial"/>
          <w:bCs/>
          <w:sz w:val="24"/>
          <w:szCs w:val="24"/>
          <w:lang w:val="en"/>
        </w:rPr>
      </w:pPr>
      <w:r w:rsidRPr="005767A3">
        <w:rPr>
          <w:rFonts w:ascii="Arial" w:hAnsi="Arial" w:cs="Arial"/>
          <w:bCs/>
          <w:sz w:val="24"/>
          <w:szCs w:val="24"/>
          <w:lang w:val="en"/>
        </w:rPr>
        <w:t>The figure shows the Edit Profile section of the app, allowing the user to edit or change their name. The layout is simple and direct, making it easy for users to update their information and personalize their account.</w:t>
      </w:r>
    </w:p>
    <w:p w14:paraId="6D762566" w14:textId="77777777" w:rsidR="00485AF8" w:rsidRPr="005767A3" w:rsidRDefault="00485AF8" w:rsidP="00485AF8">
      <w:pPr>
        <w:spacing w:line="480" w:lineRule="auto"/>
        <w:rPr>
          <w:rFonts w:ascii="Arial" w:hAnsi="Arial" w:cs="Arial"/>
          <w:bCs/>
          <w:sz w:val="24"/>
          <w:szCs w:val="24"/>
          <w:lang w:val="en"/>
        </w:rPr>
      </w:pPr>
    </w:p>
    <w:p w14:paraId="6885BB3B" w14:textId="77777777" w:rsidR="00485AF8" w:rsidRPr="005767A3" w:rsidRDefault="00485AF8" w:rsidP="00485AF8">
      <w:pPr>
        <w:rPr>
          <w:rFonts w:ascii="Arial" w:hAnsi="Arial" w:cs="Arial"/>
          <w:bCs/>
          <w:sz w:val="24"/>
          <w:szCs w:val="24"/>
          <w:lang w:val="en"/>
        </w:rPr>
      </w:pPr>
    </w:p>
    <w:p w14:paraId="6D6CA5F7" w14:textId="77777777" w:rsidR="00485AF8" w:rsidRPr="005767A3" w:rsidRDefault="00485AF8" w:rsidP="00485AF8">
      <w:pPr>
        <w:rPr>
          <w:rFonts w:ascii="Arial" w:hAnsi="Arial" w:cs="Arial"/>
          <w:bCs/>
          <w:sz w:val="24"/>
          <w:szCs w:val="24"/>
          <w:lang w:val="en"/>
        </w:rPr>
      </w:pPr>
      <w:r w:rsidRPr="005767A3">
        <w:rPr>
          <w:rFonts w:ascii="Arial" w:hAnsi="Arial" w:cs="Arial"/>
          <w:bCs/>
          <w:noProof/>
          <w:sz w:val="24"/>
          <w:szCs w:val="24"/>
        </w:rPr>
        <w:lastRenderedPageBreak/>
        <w:drawing>
          <wp:anchor distT="0" distB="0" distL="114300" distR="114300" simplePos="0" relativeHeight="251751424" behindDoc="0" locked="0" layoutInCell="1" allowOverlap="1" wp14:anchorId="5735C866" wp14:editId="530A4A27">
            <wp:simplePos x="0" y="0"/>
            <wp:positionH relativeFrom="margin">
              <wp:align>center</wp:align>
            </wp:positionH>
            <wp:positionV relativeFrom="paragraph">
              <wp:posOffset>59055</wp:posOffset>
            </wp:positionV>
            <wp:extent cx="2200275" cy="4890135"/>
            <wp:effectExtent l="0" t="0" r="9525" b="5715"/>
            <wp:wrapThrough wrapText="bothSides">
              <wp:wrapPolygon edited="0">
                <wp:start x="0" y="0"/>
                <wp:lineTo x="0" y="21541"/>
                <wp:lineTo x="21506" y="21541"/>
                <wp:lineTo x="21506" y="0"/>
                <wp:lineTo x="0" y="0"/>
              </wp:wrapPolygon>
            </wp:wrapThrough>
            <wp:docPr id="1674068549" name="Picture 6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64839" name="Picture 68" descr="A screenshot of a phone&#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200275" cy="4890135"/>
                    </a:xfrm>
                    <a:prstGeom prst="rect">
                      <a:avLst/>
                    </a:prstGeom>
                  </pic:spPr>
                </pic:pic>
              </a:graphicData>
            </a:graphic>
            <wp14:sizeRelH relativeFrom="margin">
              <wp14:pctWidth>0</wp14:pctWidth>
            </wp14:sizeRelH>
            <wp14:sizeRelV relativeFrom="margin">
              <wp14:pctHeight>0</wp14:pctHeight>
            </wp14:sizeRelV>
          </wp:anchor>
        </w:drawing>
      </w:r>
    </w:p>
    <w:p w14:paraId="7C27E545" w14:textId="77777777" w:rsidR="00485AF8" w:rsidRPr="005767A3" w:rsidRDefault="00485AF8" w:rsidP="00485AF8">
      <w:pPr>
        <w:rPr>
          <w:rFonts w:ascii="Arial" w:hAnsi="Arial" w:cs="Arial"/>
          <w:bCs/>
          <w:sz w:val="24"/>
          <w:szCs w:val="24"/>
          <w:lang w:val="en"/>
        </w:rPr>
      </w:pPr>
    </w:p>
    <w:p w14:paraId="219381AD" w14:textId="77777777" w:rsidR="00485AF8" w:rsidRPr="005767A3" w:rsidRDefault="00485AF8" w:rsidP="00485AF8">
      <w:pPr>
        <w:rPr>
          <w:rFonts w:ascii="Arial" w:hAnsi="Arial" w:cs="Arial"/>
          <w:bCs/>
          <w:sz w:val="24"/>
          <w:szCs w:val="24"/>
          <w:lang w:val="en"/>
        </w:rPr>
      </w:pPr>
    </w:p>
    <w:p w14:paraId="32E29C32" w14:textId="77777777" w:rsidR="00485AF8" w:rsidRPr="005767A3" w:rsidRDefault="00485AF8" w:rsidP="00485AF8">
      <w:pPr>
        <w:rPr>
          <w:rFonts w:ascii="Arial" w:hAnsi="Arial" w:cs="Arial"/>
          <w:bCs/>
          <w:sz w:val="24"/>
          <w:szCs w:val="24"/>
          <w:lang w:val="en"/>
        </w:rPr>
      </w:pPr>
    </w:p>
    <w:p w14:paraId="3A8EF58B" w14:textId="77777777" w:rsidR="00485AF8" w:rsidRPr="005767A3" w:rsidRDefault="00485AF8" w:rsidP="00485AF8">
      <w:pPr>
        <w:rPr>
          <w:rFonts w:ascii="Arial" w:hAnsi="Arial" w:cs="Arial"/>
          <w:bCs/>
          <w:sz w:val="24"/>
          <w:szCs w:val="24"/>
          <w:lang w:val="en"/>
        </w:rPr>
      </w:pPr>
    </w:p>
    <w:p w14:paraId="196EA4FF" w14:textId="77777777" w:rsidR="00485AF8" w:rsidRPr="005767A3" w:rsidRDefault="00485AF8" w:rsidP="00485AF8">
      <w:pPr>
        <w:rPr>
          <w:rFonts w:ascii="Arial" w:hAnsi="Arial" w:cs="Arial"/>
          <w:bCs/>
          <w:sz w:val="24"/>
          <w:szCs w:val="24"/>
          <w:lang w:val="en"/>
        </w:rPr>
      </w:pPr>
    </w:p>
    <w:p w14:paraId="44BC99C3" w14:textId="77777777" w:rsidR="00485AF8" w:rsidRPr="005767A3" w:rsidRDefault="00485AF8" w:rsidP="00485AF8">
      <w:pPr>
        <w:rPr>
          <w:rFonts w:ascii="Arial" w:hAnsi="Arial" w:cs="Arial"/>
          <w:bCs/>
          <w:sz w:val="24"/>
          <w:szCs w:val="24"/>
          <w:lang w:val="en"/>
        </w:rPr>
      </w:pPr>
    </w:p>
    <w:p w14:paraId="1263A07D" w14:textId="77777777" w:rsidR="00485AF8" w:rsidRPr="005767A3" w:rsidRDefault="00485AF8" w:rsidP="00485AF8">
      <w:pPr>
        <w:rPr>
          <w:rFonts w:ascii="Arial" w:hAnsi="Arial" w:cs="Arial"/>
          <w:bCs/>
          <w:sz w:val="24"/>
          <w:szCs w:val="24"/>
          <w:lang w:val="en"/>
        </w:rPr>
      </w:pPr>
    </w:p>
    <w:p w14:paraId="13109C4D" w14:textId="77777777" w:rsidR="00485AF8" w:rsidRPr="005767A3" w:rsidRDefault="00485AF8" w:rsidP="00485AF8">
      <w:pPr>
        <w:rPr>
          <w:rFonts w:ascii="Arial" w:hAnsi="Arial" w:cs="Arial"/>
          <w:bCs/>
          <w:sz w:val="24"/>
          <w:szCs w:val="24"/>
          <w:lang w:val="en"/>
        </w:rPr>
      </w:pPr>
    </w:p>
    <w:p w14:paraId="7F48F4FC" w14:textId="77777777" w:rsidR="00485AF8" w:rsidRPr="005767A3" w:rsidRDefault="00485AF8" w:rsidP="00485AF8">
      <w:pPr>
        <w:rPr>
          <w:rFonts w:ascii="Arial" w:hAnsi="Arial" w:cs="Arial"/>
          <w:bCs/>
          <w:sz w:val="24"/>
          <w:szCs w:val="24"/>
          <w:lang w:val="en"/>
        </w:rPr>
      </w:pPr>
    </w:p>
    <w:p w14:paraId="2CEB5E89" w14:textId="77777777" w:rsidR="00485AF8" w:rsidRPr="005767A3" w:rsidRDefault="00485AF8" w:rsidP="00485AF8">
      <w:pPr>
        <w:rPr>
          <w:rFonts w:ascii="Arial" w:hAnsi="Arial" w:cs="Arial"/>
          <w:bCs/>
          <w:sz w:val="24"/>
          <w:szCs w:val="24"/>
          <w:lang w:val="en"/>
        </w:rPr>
      </w:pPr>
    </w:p>
    <w:p w14:paraId="5C967254" w14:textId="77777777" w:rsidR="00485AF8" w:rsidRPr="005767A3" w:rsidRDefault="00485AF8" w:rsidP="00485AF8">
      <w:pPr>
        <w:rPr>
          <w:rFonts w:ascii="Arial" w:hAnsi="Arial" w:cs="Arial"/>
          <w:bCs/>
          <w:sz w:val="24"/>
          <w:szCs w:val="24"/>
          <w:lang w:val="en"/>
        </w:rPr>
      </w:pPr>
    </w:p>
    <w:p w14:paraId="12ACE213" w14:textId="77777777" w:rsidR="00485AF8" w:rsidRPr="005767A3" w:rsidRDefault="00485AF8" w:rsidP="00485AF8">
      <w:pPr>
        <w:rPr>
          <w:rFonts w:ascii="Arial" w:hAnsi="Arial" w:cs="Arial"/>
          <w:bCs/>
          <w:sz w:val="24"/>
          <w:szCs w:val="24"/>
          <w:lang w:val="en"/>
        </w:rPr>
      </w:pPr>
    </w:p>
    <w:p w14:paraId="0D69B96A" w14:textId="77777777" w:rsidR="00485AF8" w:rsidRPr="005767A3" w:rsidRDefault="00485AF8" w:rsidP="00485AF8">
      <w:pPr>
        <w:rPr>
          <w:rFonts w:ascii="Arial" w:hAnsi="Arial" w:cs="Arial"/>
          <w:bCs/>
          <w:sz w:val="24"/>
          <w:szCs w:val="24"/>
          <w:lang w:val="en"/>
        </w:rPr>
      </w:pPr>
    </w:p>
    <w:p w14:paraId="2BFAC810" w14:textId="77777777" w:rsidR="00485AF8" w:rsidRPr="005767A3" w:rsidRDefault="00485AF8" w:rsidP="00485AF8">
      <w:pPr>
        <w:rPr>
          <w:rFonts w:ascii="Arial" w:hAnsi="Arial" w:cs="Arial"/>
          <w:bCs/>
          <w:sz w:val="24"/>
          <w:szCs w:val="24"/>
          <w:lang w:val="en"/>
        </w:rPr>
      </w:pPr>
    </w:p>
    <w:p w14:paraId="4ED9DC43" w14:textId="77777777" w:rsidR="00485AF8" w:rsidRDefault="00485AF8" w:rsidP="00485AF8">
      <w:pPr>
        <w:rPr>
          <w:rFonts w:ascii="Arial" w:hAnsi="Arial" w:cs="Arial"/>
          <w:bCs/>
          <w:i/>
          <w:iCs/>
          <w:sz w:val="24"/>
          <w:szCs w:val="24"/>
          <w:lang w:val="en"/>
        </w:rPr>
      </w:pPr>
    </w:p>
    <w:p w14:paraId="16E3D700" w14:textId="77777777" w:rsidR="00485AF8" w:rsidRDefault="00485AF8" w:rsidP="00485AF8">
      <w:pPr>
        <w:rPr>
          <w:rFonts w:ascii="Arial" w:hAnsi="Arial" w:cs="Arial"/>
          <w:bCs/>
          <w:i/>
          <w:iCs/>
          <w:sz w:val="24"/>
          <w:szCs w:val="24"/>
          <w:lang w:val="en"/>
        </w:rPr>
      </w:pPr>
    </w:p>
    <w:p w14:paraId="3DBBDA9D" w14:textId="77777777" w:rsidR="00485AF8" w:rsidRDefault="00485AF8" w:rsidP="00485AF8">
      <w:pPr>
        <w:rPr>
          <w:rFonts w:ascii="Arial" w:hAnsi="Arial" w:cs="Arial"/>
          <w:bCs/>
          <w:i/>
          <w:iCs/>
          <w:sz w:val="24"/>
          <w:szCs w:val="24"/>
          <w:lang w:val="en"/>
        </w:rPr>
      </w:pPr>
    </w:p>
    <w:p w14:paraId="6ABE9B0A" w14:textId="77777777" w:rsidR="00485AF8" w:rsidRDefault="00485AF8" w:rsidP="00485AF8">
      <w:pPr>
        <w:rPr>
          <w:rFonts w:ascii="Arial" w:hAnsi="Arial" w:cs="Arial"/>
          <w:bCs/>
          <w:i/>
          <w:iCs/>
          <w:sz w:val="24"/>
          <w:szCs w:val="24"/>
          <w:lang w:val="en"/>
        </w:rPr>
      </w:pPr>
    </w:p>
    <w:p w14:paraId="2D4EBEF4" w14:textId="77777777" w:rsidR="00485AF8" w:rsidRDefault="00485AF8" w:rsidP="00485AF8">
      <w:pPr>
        <w:rPr>
          <w:rFonts w:ascii="Arial" w:hAnsi="Arial" w:cs="Arial"/>
          <w:bCs/>
          <w:i/>
          <w:iCs/>
          <w:sz w:val="24"/>
          <w:szCs w:val="24"/>
          <w:lang w:val="en"/>
        </w:rPr>
      </w:pPr>
    </w:p>
    <w:p w14:paraId="410054D5" w14:textId="77777777" w:rsidR="00485AF8" w:rsidRDefault="00485AF8" w:rsidP="00485AF8">
      <w:pPr>
        <w:rPr>
          <w:rFonts w:ascii="Arial" w:hAnsi="Arial" w:cs="Arial"/>
          <w:bCs/>
          <w:i/>
          <w:iCs/>
          <w:sz w:val="24"/>
          <w:szCs w:val="24"/>
          <w:lang w:val="en"/>
        </w:rPr>
      </w:pPr>
    </w:p>
    <w:p w14:paraId="44C34014" w14:textId="77777777" w:rsidR="00485AF8" w:rsidRDefault="00485AF8" w:rsidP="00485AF8">
      <w:pPr>
        <w:rPr>
          <w:rFonts w:ascii="Arial" w:hAnsi="Arial" w:cs="Arial"/>
          <w:bCs/>
          <w:i/>
          <w:iCs/>
          <w:sz w:val="24"/>
          <w:szCs w:val="24"/>
          <w:lang w:val="en"/>
        </w:rPr>
      </w:pPr>
    </w:p>
    <w:p w14:paraId="117E0ACC" w14:textId="77777777" w:rsidR="00485AF8" w:rsidRDefault="00485AF8" w:rsidP="00485AF8">
      <w:pPr>
        <w:rPr>
          <w:rFonts w:ascii="Arial" w:hAnsi="Arial" w:cs="Arial"/>
          <w:bCs/>
          <w:i/>
          <w:iCs/>
          <w:sz w:val="24"/>
          <w:szCs w:val="24"/>
          <w:lang w:val="en"/>
        </w:rPr>
      </w:pPr>
    </w:p>
    <w:p w14:paraId="2B70EB2F" w14:textId="77777777" w:rsidR="00485AF8" w:rsidRDefault="00485AF8" w:rsidP="00485AF8">
      <w:pPr>
        <w:rPr>
          <w:rFonts w:ascii="Arial" w:hAnsi="Arial" w:cs="Arial"/>
          <w:bCs/>
          <w:i/>
          <w:iCs/>
          <w:sz w:val="24"/>
          <w:szCs w:val="24"/>
          <w:lang w:val="en"/>
        </w:rPr>
      </w:pPr>
    </w:p>
    <w:p w14:paraId="25FB30F5" w14:textId="77777777" w:rsidR="00485AF8" w:rsidRDefault="00485AF8" w:rsidP="00485AF8">
      <w:pPr>
        <w:rPr>
          <w:rFonts w:ascii="Arial" w:hAnsi="Arial" w:cs="Arial"/>
          <w:bCs/>
          <w:i/>
          <w:iCs/>
          <w:sz w:val="24"/>
          <w:szCs w:val="24"/>
          <w:lang w:val="en"/>
        </w:rPr>
      </w:pPr>
    </w:p>
    <w:p w14:paraId="3091FA66" w14:textId="77777777" w:rsidR="00485AF8" w:rsidRDefault="00485AF8" w:rsidP="00485AF8">
      <w:pPr>
        <w:rPr>
          <w:rFonts w:ascii="Arial" w:hAnsi="Arial" w:cs="Arial"/>
          <w:bCs/>
          <w:i/>
          <w:iCs/>
          <w:sz w:val="24"/>
          <w:szCs w:val="24"/>
          <w:lang w:val="en"/>
        </w:rPr>
      </w:pPr>
    </w:p>
    <w:p w14:paraId="6B3FFB43" w14:textId="77777777" w:rsidR="00485AF8" w:rsidRDefault="00485AF8" w:rsidP="00485AF8">
      <w:pPr>
        <w:rPr>
          <w:rFonts w:ascii="Arial" w:hAnsi="Arial" w:cs="Arial"/>
          <w:bCs/>
          <w:i/>
          <w:iCs/>
          <w:sz w:val="24"/>
          <w:szCs w:val="24"/>
          <w:lang w:val="en"/>
        </w:rPr>
      </w:pPr>
    </w:p>
    <w:p w14:paraId="10971BE0" w14:textId="77777777" w:rsidR="00485AF8" w:rsidRDefault="00485AF8" w:rsidP="00485AF8">
      <w:pPr>
        <w:rPr>
          <w:rFonts w:ascii="Arial" w:hAnsi="Arial" w:cs="Arial"/>
          <w:bCs/>
          <w:i/>
          <w:iCs/>
          <w:sz w:val="24"/>
          <w:szCs w:val="24"/>
          <w:lang w:val="en"/>
        </w:rPr>
      </w:pPr>
    </w:p>
    <w:p w14:paraId="10150E76" w14:textId="77777777" w:rsidR="00485AF8" w:rsidRDefault="00485AF8" w:rsidP="00485AF8">
      <w:pPr>
        <w:rPr>
          <w:rFonts w:ascii="Arial" w:hAnsi="Arial" w:cs="Arial"/>
          <w:bCs/>
          <w:i/>
          <w:iCs/>
          <w:sz w:val="24"/>
          <w:szCs w:val="24"/>
          <w:lang w:val="en"/>
        </w:rPr>
      </w:pPr>
    </w:p>
    <w:p w14:paraId="12D86D2F" w14:textId="77777777" w:rsidR="00485AF8" w:rsidRPr="005767A3" w:rsidRDefault="00485AF8" w:rsidP="00485AF8">
      <w:pPr>
        <w:spacing w:line="480" w:lineRule="auto"/>
        <w:jc w:val="center"/>
        <w:rPr>
          <w:rFonts w:ascii="Arial" w:hAnsi="Arial" w:cs="Arial"/>
          <w:bCs/>
          <w:i/>
          <w:iCs/>
          <w:sz w:val="24"/>
          <w:szCs w:val="24"/>
          <w:lang w:val="en"/>
        </w:rPr>
      </w:pPr>
      <w:r>
        <w:rPr>
          <w:rFonts w:ascii="Arial" w:hAnsi="Arial" w:cs="Arial"/>
          <w:bCs/>
          <w:i/>
          <w:iCs/>
          <w:sz w:val="24"/>
          <w:szCs w:val="24"/>
          <w:lang w:val="en"/>
        </w:rPr>
        <w:t>Figure 2</w:t>
      </w:r>
      <w:r w:rsidRPr="005767A3">
        <w:rPr>
          <w:rFonts w:ascii="Arial" w:hAnsi="Arial" w:cs="Arial"/>
          <w:bCs/>
          <w:i/>
          <w:iCs/>
          <w:sz w:val="24"/>
          <w:szCs w:val="24"/>
          <w:lang w:val="en"/>
        </w:rPr>
        <w:t xml:space="preserve">6. User ID of </w:t>
      </w:r>
      <w:proofErr w:type="spellStart"/>
      <w:r w:rsidRPr="005767A3">
        <w:rPr>
          <w:rFonts w:ascii="Arial" w:hAnsi="Arial" w:cs="Arial"/>
          <w:bCs/>
          <w:i/>
          <w:iCs/>
          <w:sz w:val="24"/>
          <w:szCs w:val="24"/>
          <w:lang w:val="en"/>
        </w:rPr>
        <w:t>PillSync</w:t>
      </w:r>
      <w:proofErr w:type="spellEnd"/>
    </w:p>
    <w:p w14:paraId="13E14CEA" w14:textId="77777777" w:rsidR="00485AF8" w:rsidRPr="005767A3" w:rsidRDefault="00485AF8" w:rsidP="00485AF8">
      <w:pPr>
        <w:spacing w:line="480" w:lineRule="auto"/>
        <w:ind w:firstLine="720"/>
        <w:jc w:val="both"/>
        <w:rPr>
          <w:rFonts w:ascii="Arial" w:hAnsi="Arial" w:cs="Arial"/>
          <w:bCs/>
          <w:sz w:val="24"/>
          <w:szCs w:val="24"/>
          <w:lang w:val="en-PH"/>
        </w:rPr>
      </w:pPr>
      <w:r w:rsidRPr="005767A3">
        <w:rPr>
          <w:rFonts w:ascii="Arial" w:hAnsi="Arial" w:cs="Arial"/>
          <w:bCs/>
          <w:sz w:val="24"/>
          <w:szCs w:val="24"/>
          <w:lang w:val="en-PH"/>
        </w:rPr>
        <w:t>The figure shows the User ID (My UID) section of the app, where the user can view their unique identification code used for linking to a guardian account. The interface is straightforward, allowing easy access and ensuring smooth connection between the user and guardian.</w:t>
      </w:r>
    </w:p>
    <w:p w14:paraId="45506042" w14:textId="77777777" w:rsidR="00485AF8" w:rsidRPr="005767A3" w:rsidRDefault="00485AF8" w:rsidP="00485AF8">
      <w:pPr>
        <w:rPr>
          <w:rFonts w:ascii="Arial" w:hAnsi="Arial" w:cs="Arial"/>
          <w:bCs/>
          <w:vanish/>
          <w:sz w:val="24"/>
          <w:szCs w:val="24"/>
          <w:lang w:val="en-PH"/>
        </w:rPr>
      </w:pPr>
      <w:r w:rsidRPr="005767A3">
        <w:rPr>
          <w:rFonts w:ascii="Arial" w:hAnsi="Arial" w:cs="Arial"/>
          <w:bCs/>
          <w:vanish/>
          <w:sz w:val="24"/>
          <w:szCs w:val="24"/>
          <w:lang w:val="en-PH"/>
        </w:rPr>
        <w:t>Top of Form</w:t>
      </w:r>
    </w:p>
    <w:p w14:paraId="3789A71C" w14:textId="77777777" w:rsidR="00485AF8" w:rsidRPr="005767A3" w:rsidRDefault="00485AF8" w:rsidP="00485AF8">
      <w:pPr>
        <w:rPr>
          <w:rFonts w:ascii="Arial" w:hAnsi="Arial" w:cs="Arial"/>
          <w:bCs/>
          <w:vanish/>
          <w:sz w:val="24"/>
          <w:szCs w:val="24"/>
          <w:lang w:val="en-PH"/>
        </w:rPr>
      </w:pPr>
      <w:r w:rsidRPr="005767A3">
        <w:rPr>
          <w:rFonts w:ascii="Arial" w:hAnsi="Arial" w:cs="Arial"/>
          <w:bCs/>
          <w:vanish/>
          <w:sz w:val="24"/>
          <w:szCs w:val="24"/>
          <w:lang w:val="en-PH"/>
        </w:rPr>
        <w:t>Bottom of Form</w:t>
      </w:r>
    </w:p>
    <w:p w14:paraId="36DC9C90" w14:textId="77777777" w:rsidR="00485AF8" w:rsidRPr="005767A3" w:rsidRDefault="00485AF8" w:rsidP="00485AF8">
      <w:pPr>
        <w:rPr>
          <w:rFonts w:ascii="Arial" w:hAnsi="Arial" w:cs="Arial"/>
          <w:bCs/>
          <w:sz w:val="24"/>
          <w:szCs w:val="24"/>
          <w:lang w:val="en"/>
        </w:rPr>
      </w:pPr>
    </w:p>
    <w:p w14:paraId="486F0D6A" w14:textId="77777777" w:rsidR="00485AF8" w:rsidRPr="005767A3" w:rsidRDefault="00485AF8" w:rsidP="00485AF8">
      <w:pPr>
        <w:rPr>
          <w:rFonts w:ascii="Arial" w:hAnsi="Arial" w:cs="Arial"/>
          <w:bCs/>
          <w:sz w:val="24"/>
          <w:szCs w:val="24"/>
          <w:lang w:val="en"/>
        </w:rPr>
      </w:pPr>
      <w:r w:rsidRPr="005767A3">
        <w:rPr>
          <w:rFonts w:ascii="Arial" w:hAnsi="Arial" w:cs="Arial"/>
          <w:bCs/>
          <w:noProof/>
          <w:sz w:val="24"/>
          <w:szCs w:val="24"/>
        </w:rPr>
        <w:lastRenderedPageBreak/>
        <w:drawing>
          <wp:anchor distT="0" distB="0" distL="114300" distR="114300" simplePos="0" relativeHeight="251752448" behindDoc="0" locked="0" layoutInCell="1" allowOverlap="1" wp14:anchorId="0A29E447" wp14:editId="59CAC592">
            <wp:simplePos x="0" y="0"/>
            <wp:positionH relativeFrom="margin">
              <wp:align>center</wp:align>
            </wp:positionH>
            <wp:positionV relativeFrom="paragraph">
              <wp:posOffset>0</wp:posOffset>
            </wp:positionV>
            <wp:extent cx="2211070" cy="4913630"/>
            <wp:effectExtent l="0" t="0" r="0" b="1270"/>
            <wp:wrapThrough wrapText="bothSides">
              <wp:wrapPolygon edited="0">
                <wp:start x="0" y="0"/>
                <wp:lineTo x="0" y="21522"/>
                <wp:lineTo x="21401" y="21522"/>
                <wp:lineTo x="21401" y="0"/>
                <wp:lineTo x="0" y="0"/>
              </wp:wrapPolygon>
            </wp:wrapThrough>
            <wp:docPr id="37658749" name="Picture 7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02350" name="Picture 70" descr="A screenshot of a phone&#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211070" cy="4913630"/>
                    </a:xfrm>
                    <a:prstGeom prst="rect">
                      <a:avLst/>
                    </a:prstGeom>
                  </pic:spPr>
                </pic:pic>
              </a:graphicData>
            </a:graphic>
            <wp14:sizeRelH relativeFrom="margin">
              <wp14:pctWidth>0</wp14:pctWidth>
            </wp14:sizeRelH>
            <wp14:sizeRelV relativeFrom="margin">
              <wp14:pctHeight>0</wp14:pctHeight>
            </wp14:sizeRelV>
          </wp:anchor>
        </w:drawing>
      </w:r>
    </w:p>
    <w:p w14:paraId="676271D3" w14:textId="77777777" w:rsidR="00485AF8" w:rsidRPr="005767A3" w:rsidRDefault="00485AF8" w:rsidP="00485AF8">
      <w:pPr>
        <w:rPr>
          <w:rFonts w:ascii="Arial" w:hAnsi="Arial" w:cs="Arial"/>
          <w:bCs/>
          <w:sz w:val="24"/>
          <w:szCs w:val="24"/>
          <w:lang w:val="en"/>
        </w:rPr>
      </w:pPr>
    </w:p>
    <w:p w14:paraId="46B58F15" w14:textId="77777777" w:rsidR="00485AF8" w:rsidRPr="005767A3" w:rsidRDefault="00485AF8" w:rsidP="00485AF8">
      <w:pPr>
        <w:rPr>
          <w:rFonts w:ascii="Arial" w:hAnsi="Arial" w:cs="Arial"/>
          <w:bCs/>
          <w:sz w:val="24"/>
          <w:szCs w:val="24"/>
          <w:lang w:val="en"/>
        </w:rPr>
      </w:pPr>
    </w:p>
    <w:p w14:paraId="3E3EF3E4" w14:textId="77777777" w:rsidR="00485AF8" w:rsidRPr="005767A3" w:rsidRDefault="00485AF8" w:rsidP="00485AF8">
      <w:pPr>
        <w:rPr>
          <w:rFonts w:ascii="Arial" w:hAnsi="Arial" w:cs="Arial"/>
          <w:bCs/>
          <w:sz w:val="24"/>
          <w:szCs w:val="24"/>
          <w:lang w:val="en"/>
        </w:rPr>
      </w:pPr>
    </w:p>
    <w:p w14:paraId="101F54D0" w14:textId="77777777" w:rsidR="00485AF8" w:rsidRPr="005767A3" w:rsidRDefault="00485AF8" w:rsidP="00485AF8">
      <w:pPr>
        <w:rPr>
          <w:rFonts w:ascii="Arial" w:hAnsi="Arial" w:cs="Arial"/>
          <w:bCs/>
          <w:sz w:val="24"/>
          <w:szCs w:val="24"/>
          <w:lang w:val="en"/>
        </w:rPr>
      </w:pPr>
    </w:p>
    <w:p w14:paraId="1D056105" w14:textId="77777777" w:rsidR="00485AF8" w:rsidRPr="005767A3" w:rsidRDefault="00485AF8" w:rsidP="00485AF8">
      <w:pPr>
        <w:rPr>
          <w:rFonts w:ascii="Arial" w:hAnsi="Arial" w:cs="Arial"/>
          <w:bCs/>
          <w:sz w:val="24"/>
          <w:szCs w:val="24"/>
          <w:lang w:val="en"/>
        </w:rPr>
      </w:pPr>
    </w:p>
    <w:p w14:paraId="7267ABCB" w14:textId="77777777" w:rsidR="00485AF8" w:rsidRPr="005767A3" w:rsidRDefault="00485AF8" w:rsidP="00485AF8">
      <w:pPr>
        <w:rPr>
          <w:rFonts w:ascii="Arial" w:hAnsi="Arial" w:cs="Arial"/>
          <w:bCs/>
          <w:sz w:val="24"/>
          <w:szCs w:val="24"/>
          <w:lang w:val="en"/>
        </w:rPr>
      </w:pPr>
    </w:p>
    <w:p w14:paraId="0E3686AE" w14:textId="77777777" w:rsidR="00485AF8" w:rsidRPr="005767A3" w:rsidRDefault="00485AF8" w:rsidP="00485AF8">
      <w:pPr>
        <w:rPr>
          <w:rFonts w:ascii="Arial" w:hAnsi="Arial" w:cs="Arial"/>
          <w:bCs/>
          <w:sz w:val="24"/>
          <w:szCs w:val="24"/>
          <w:lang w:val="en"/>
        </w:rPr>
      </w:pPr>
    </w:p>
    <w:p w14:paraId="5CD98578" w14:textId="77777777" w:rsidR="00485AF8" w:rsidRPr="005767A3" w:rsidRDefault="00485AF8" w:rsidP="00485AF8">
      <w:pPr>
        <w:rPr>
          <w:rFonts w:ascii="Arial" w:hAnsi="Arial" w:cs="Arial"/>
          <w:bCs/>
          <w:sz w:val="24"/>
          <w:szCs w:val="24"/>
          <w:lang w:val="en"/>
        </w:rPr>
      </w:pPr>
    </w:p>
    <w:p w14:paraId="1FE238A5" w14:textId="77777777" w:rsidR="00485AF8" w:rsidRPr="005767A3" w:rsidRDefault="00485AF8" w:rsidP="00485AF8">
      <w:pPr>
        <w:rPr>
          <w:rFonts w:ascii="Arial" w:hAnsi="Arial" w:cs="Arial"/>
          <w:bCs/>
          <w:sz w:val="24"/>
          <w:szCs w:val="24"/>
          <w:lang w:val="en"/>
        </w:rPr>
      </w:pPr>
    </w:p>
    <w:p w14:paraId="44A3C292" w14:textId="77777777" w:rsidR="00485AF8" w:rsidRPr="005767A3" w:rsidRDefault="00485AF8" w:rsidP="00485AF8">
      <w:pPr>
        <w:rPr>
          <w:rFonts w:ascii="Arial" w:hAnsi="Arial" w:cs="Arial"/>
          <w:bCs/>
          <w:sz w:val="24"/>
          <w:szCs w:val="24"/>
          <w:lang w:val="en"/>
        </w:rPr>
      </w:pPr>
    </w:p>
    <w:p w14:paraId="596C3075" w14:textId="77777777" w:rsidR="00485AF8" w:rsidRPr="005767A3" w:rsidRDefault="00485AF8" w:rsidP="00485AF8">
      <w:pPr>
        <w:rPr>
          <w:rFonts w:ascii="Arial" w:hAnsi="Arial" w:cs="Arial"/>
          <w:bCs/>
          <w:sz w:val="24"/>
          <w:szCs w:val="24"/>
          <w:lang w:val="en"/>
        </w:rPr>
      </w:pPr>
    </w:p>
    <w:p w14:paraId="268BD50B" w14:textId="77777777" w:rsidR="00485AF8" w:rsidRPr="005767A3" w:rsidRDefault="00485AF8" w:rsidP="00485AF8">
      <w:pPr>
        <w:rPr>
          <w:rFonts w:ascii="Arial" w:hAnsi="Arial" w:cs="Arial"/>
          <w:bCs/>
          <w:sz w:val="24"/>
          <w:szCs w:val="24"/>
          <w:lang w:val="en"/>
        </w:rPr>
      </w:pPr>
    </w:p>
    <w:p w14:paraId="5D78C6FC" w14:textId="77777777" w:rsidR="00485AF8" w:rsidRDefault="00485AF8" w:rsidP="00485AF8">
      <w:pPr>
        <w:rPr>
          <w:rFonts w:ascii="Arial" w:hAnsi="Arial" w:cs="Arial"/>
          <w:bCs/>
          <w:sz w:val="24"/>
          <w:szCs w:val="24"/>
          <w:lang w:val="en"/>
        </w:rPr>
      </w:pPr>
    </w:p>
    <w:p w14:paraId="7D769007" w14:textId="77777777" w:rsidR="00485AF8" w:rsidRDefault="00485AF8" w:rsidP="00485AF8">
      <w:pPr>
        <w:rPr>
          <w:rFonts w:ascii="Arial" w:hAnsi="Arial" w:cs="Arial"/>
          <w:bCs/>
          <w:sz w:val="24"/>
          <w:szCs w:val="24"/>
          <w:lang w:val="en"/>
        </w:rPr>
      </w:pPr>
    </w:p>
    <w:p w14:paraId="48805E9E" w14:textId="77777777" w:rsidR="00485AF8" w:rsidRDefault="00485AF8" w:rsidP="00485AF8">
      <w:pPr>
        <w:rPr>
          <w:rFonts w:ascii="Arial" w:hAnsi="Arial" w:cs="Arial"/>
          <w:bCs/>
          <w:sz w:val="24"/>
          <w:szCs w:val="24"/>
          <w:lang w:val="en"/>
        </w:rPr>
      </w:pPr>
    </w:p>
    <w:p w14:paraId="7FBAB9D2" w14:textId="77777777" w:rsidR="00485AF8" w:rsidRDefault="00485AF8" w:rsidP="00485AF8">
      <w:pPr>
        <w:rPr>
          <w:rFonts w:ascii="Arial" w:hAnsi="Arial" w:cs="Arial"/>
          <w:bCs/>
          <w:sz w:val="24"/>
          <w:szCs w:val="24"/>
          <w:lang w:val="en"/>
        </w:rPr>
      </w:pPr>
    </w:p>
    <w:p w14:paraId="3977B91B" w14:textId="77777777" w:rsidR="00485AF8" w:rsidRDefault="00485AF8" w:rsidP="00485AF8">
      <w:pPr>
        <w:rPr>
          <w:rFonts w:ascii="Arial" w:hAnsi="Arial" w:cs="Arial"/>
          <w:bCs/>
          <w:sz w:val="24"/>
          <w:szCs w:val="24"/>
          <w:lang w:val="en"/>
        </w:rPr>
      </w:pPr>
    </w:p>
    <w:p w14:paraId="4105188D" w14:textId="77777777" w:rsidR="00485AF8" w:rsidRDefault="00485AF8" w:rsidP="00485AF8">
      <w:pPr>
        <w:rPr>
          <w:rFonts w:ascii="Arial" w:hAnsi="Arial" w:cs="Arial"/>
          <w:bCs/>
          <w:sz w:val="24"/>
          <w:szCs w:val="24"/>
          <w:lang w:val="en"/>
        </w:rPr>
      </w:pPr>
    </w:p>
    <w:p w14:paraId="7B8BA798" w14:textId="77777777" w:rsidR="00485AF8" w:rsidRDefault="00485AF8" w:rsidP="00485AF8">
      <w:pPr>
        <w:rPr>
          <w:rFonts w:ascii="Arial" w:hAnsi="Arial" w:cs="Arial"/>
          <w:bCs/>
          <w:sz w:val="24"/>
          <w:szCs w:val="24"/>
          <w:lang w:val="en"/>
        </w:rPr>
      </w:pPr>
    </w:p>
    <w:p w14:paraId="37A97246" w14:textId="77777777" w:rsidR="00485AF8" w:rsidRDefault="00485AF8" w:rsidP="00485AF8">
      <w:pPr>
        <w:rPr>
          <w:rFonts w:ascii="Arial" w:hAnsi="Arial" w:cs="Arial"/>
          <w:bCs/>
          <w:sz w:val="24"/>
          <w:szCs w:val="24"/>
          <w:lang w:val="en"/>
        </w:rPr>
      </w:pPr>
    </w:p>
    <w:p w14:paraId="7A91AB3D" w14:textId="77777777" w:rsidR="00485AF8" w:rsidRDefault="00485AF8" w:rsidP="00485AF8">
      <w:pPr>
        <w:rPr>
          <w:rFonts w:ascii="Arial" w:hAnsi="Arial" w:cs="Arial"/>
          <w:bCs/>
          <w:sz w:val="24"/>
          <w:szCs w:val="24"/>
          <w:lang w:val="en"/>
        </w:rPr>
      </w:pPr>
    </w:p>
    <w:p w14:paraId="41632BC3" w14:textId="77777777" w:rsidR="00485AF8" w:rsidRDefault="00485AF8" w:rsidP="00485AF8">
      <w:pPr>
        <w:rPr>
          <w:rFonts w:ascii="Arial" w:hAnsi="Arial" w:cs="Arial"/>
          <w:bCs/>
          <w:sz w:val="24"/>
          <w:szCs w:val="24"/>
          <w:lang w:val="en"/>
        </w:rPr>
      </w:pPr>
    </w:p>
    <w:p w14:paraId="1492A133" w14:textId="77777777" w:rsidR="00485AF8" w:rsidRDefault="00485AF8" w:rsidP="00485AF8">
      <w:pPr>
        <w:rPr>
          <w:rFonts w:ascii="Arial" w:hAnsi="Arial" w:cs="Arial"/>
          <w:bCs/>
          <w:sz w:val="24"/>
          <w:szCs w:val="24"/>
          <w:lang w:val="en"/>
        </w:rPr>
      </w:pPr>
    </w:p>
    <w:p w14:paraId="583ECE55" w14:textId="77777777" w:rsidR="00485AF8" w:rsidRDefault="00485AF8" w:rsidP="00485AF8">
      <w:pPr>
        <w:rPr>
          <w:rFonts w:ascii="Arial" w:hAnsi="Arial" w:cs="Arial"/>
          <w:bCs/>
          <w:sz w:val="24"/>
          <w:szCs w:val="24"/>
          <w:lang w:val="en"/>
        </w:rPr>
      </w:pPr>
    </w:p>
    <w:p w14:paraId="7C7E848B" w14:textId="77777777" w:rsidR="00485AF8" w:rsidRDefault="00485AF8" w:rsidP="00485AF8">
      <w:pPr>
        <w:rPr>
          <w:rFonts w:ascii="Arial" w:hAnsi="Arial" w:cs="Arial"/>
          <w:bCs/>
          <w:sz w:val="24"/>
          <w:szCs w:val="24"/>
          <w:lang w:val="en"/>
        </w:rPr>
      </w:pPr>
    </w:p>
    <w:p w14:paraId="1CAFB764" w14:textId="77777777" w:rsidR="00485AF8" w:rsidRPr="005767A3" w:rsidRDefault="00485AF8" w:rsidP="00485AF8">
      <w:pPr>
        <w:rPr>
          <w:rFonts w:ascii="Arial" w:hAnsi="Arial" w:cs="Arial"/>
          <w:bCs/>
          <w:sz w:val="24"/>
          <w:szCs w:val="24"/>
          <w:lang w:val="en"/>
        </w:rPr>
      </w:pPr>
    </w:p>
    <w:p w14:paraId="1C1B4A93" w14:textId="77777777" w:rsidR="00485AF8" w:rsidRPr="005767A3" w:rsidRDefault="00485AF8" w:rsidP="00485AF8">
      <w:pPr>
        <w:rPr>
          <w:rFonts w:ascii="Arial" w:hAnsi="Arial" w:cs="Arial"/>
          <w:bCs/>
          <w:sz w:val="24"/>
          <w:szCs w:val="24"/>
          <w:lang w:val="en"/>
        </w:rPr>
      </w:pPr>
    </w:p>
    <w:p w14:paraId="5E08BBAC" w14:textId="77777777" w:rsidR="00485AF8" w:rsidRPr="00D978CF" w:rsidRDefault="00485AF8" w:rsidP="00485AF8">
      <w:pPr>
        <w:spacing w:line="480" w:lineRule="auto"/>
        <w:jc w:val="center"/>
        <w:rPr>
          <w:rFonts w:ascii="Arial" w:hAnsi="Arial" w:cs="Arial"/>
          <w:bCs/>
          <w:i/>
          <w:iCs/>
          <w:sz w:val="24"/>
          <w:szCs w:val="24"/>
          <w:lang w:val="en"/>
        </w:rPr>
      </w:pPr>
      <w:r>
        <w:rPr>
          <w:rFonts w:ascii="Arial" w:hAnsi="Arial" w:cs="Arial"/>
          <w:bCs/>
          <w:i/>
          <w:iCs/>
          <w:sz w:val="24"/>
          <w:szCs w:val="24"/>
          <w:lang w:val="en"/>
        </w:rPr>
        <w:t>Figure 2</w:t>
      </w:r>
      <w:r w:rsidRPr="005767A3">
        <w:rPr>
          <w:rFonts w:ascii="Arial" w:hAnsi="Arial" w:cs="Arial"/>
          <w:bCs/>
          <w:i/>
          <w:iCs/>
          <w:sz w:val="24"/>
          <w:szCs w:val="24"/>
          <w:lang w:val="en"/>
        </w:rPr>
        <w:t xml:space="preserve">7. Low Stock Settings of </w:t>
      </w:r>
      <w:proofErr w:type="spellStart"/>
      <w:r w:rsidRPr="005767A3">
        <w:rPr>
          <w:rFonts w:ascii="Arial" w:hAnsi="Arial" w:cs="Arial"/>
          <w:bCs/>
          <w:i/>
          <w:iCs/>
          <w:sz w:val="24"/>
          <w:szCs w:val="24"/>
          <w:lang w:val="en"/>
        </w:rPr>
        <w:t>PillSync</w:t>
      </w:r>
      <w:proofErr w:type="spellEnd"/>
    </w:p>
    <w:p w14:paraId="1014A043" w14:textId="77777777" w:rsidR="00485AF8" w:rsidRPr="005767A3" w:rsidRDefault="00485AF8" w:rsidP="00485AF8">
      <w:pPr>
        <w:spacing w:line="480" w:lineRule="auto"/>
        <w:ind w:firstLine="720"/>
        <w:rPr>
          <w:rFonts w:ascii="Arial" w:hAnsi="Arial" w:cs="Arial"/>
          <w:bCs/>
          <w:sz w:val="24"/>
          <w:szCs w:val="24"/>
          <w:lang w:val="en"/>
        </w:rPr>
      </w:pPr>
      <w:r w:rsidRPr="005767A3">
        <w:rPr>
          <w:rFonts w:ascii="Arial" w:hAnsi="Arial" w:cs="Arial"/>
          <w:bCs/>
          <w:sz w:val="24"/>
          <w:szCs w:val="24"/>
          <w:lang w:val="en"/>
        </w:rPr>
        <w:t>The figure shows the Refill Settings section of the app, where users can view slot availability, occupied slots, and total slots, along with a low-stock alert threshold that shows how many slots remain before a refill is needed.</w:t>
      </w:r>
    </w:p>
    <w:p w14:paraId="0254D79A" w14:textId="77777777" w:rsidR="00485AF8" w:rsidRPr="005767A3" w:rsidRDefault="00485AF8" w:rsidP="00485AF8">
      <w:pPr>
        <w:rPr>
          <w:rFonts w:ascii="Arial" w:hAnsi="Arial" w:cs="Arial"/>
          <w:bCs/>
          <w:sz w:val="24"/>
          <w:szCs w:val="24"/>
          <w:lang w:val="en"/>
        </w:rPr>
      </w:pPr>
    </w:p>
    <w:p w14:paraId="0BDFD756" w14:textId="77777777" w:rsidR="00485AF8" w:rsidRPr="005767A3" w:rsidRDefault="00485AF8" w:rsidP="00485AF8">
      <w:pPr>
        <w:rPr>
          <w:rFonts w:ascii="Arial" w:hAnsi="Arial" w:cs="Arial"/>
          <w:bCs/>
          <w:sz w:val="24"/>
          <w:szCs w:val="24"/>
          <w:lang w:val="en"/>
        </w:rPr>
      </w:pPr>
    </w:p>
    <w:p w14:paraId="2554AE0D" w14:textId="77777777" w:rsidR="00485AF8" w:rsidRPr="005767A3" w:rsidRDefault="00485AF8" w:rsidP="00485AF8">
      <w:pPr>
        <w:rPr>
          <w:rFonts w:ascii="Arial" w:hAnsi="Arial" w:cs="Arial"/>
          <w:bCs/>
          <w:sz w:val="24"/>
          <w:szCs w:val="24"/>
          <w:lang w:val="en"/>
        </w:rPr>
      </w:pPr>
    </w:p>
    <w:p w14:paraId="3CA5EED9" w14:textId="77777777" w:rsidR="00485AF8" w:rsidRPr="005767A3" w:rsidRDefault="00485AF8" w:rsidP="00485AF8">
      <w:pPr>
        <w:rPr>
          <w:rFonts w:ascii="Arial" w:hAnsi="Arial" w:cs="Arial"/>
          <w:bCs/>
          <w:sz w:val="24"/>
          <w:szCs w:val="24"/>
          <w:lang w:val="en"/>
        </w:rPr>
      </w:pPr>
      <w:r w:rsidRPr="005767A3">
        <w:rPr>
          <w:rFonts w:ascii="Arial" w:hAnsi="Arial" w:cs="Arial"/>
          <w:bCs/>
          <w:noProof/>
          <w:sz w:val="24"/>
          <w:szCs w:val="24"/>
        </w:rPr>
        <w:lastRenderedPageBreak/>
        <w:drawing>
          <wp:anchor distT="0" distB="0" distL="114300" distR="114300" simplePos="0" relativeHeight="251755520" behindDoc="0" locked="0" layoutInCell="1" allowOverlap="1" wp14:anchorId="6D3B0D2B" wp14:editId="20B4F940">
            <wp:simplePos x="0" y="0"/>
            <wp:positionH relativeFrom="margin">
              <wp:align>right</wp:align>
            </wp:positionH>
            <wp:positionV relativeFrom="paragraph">
              <wp:posOffset>227965</wp:posOffset>
            </wp:positionV>
            <wp:extent cx="1800225" cy="4000500"/>
            <wp:effectExtent l="0" t="0" r="9525" b="0"/>
            <wp:wrapThrough wrapText="bothSides">
              <wp:wrapPolygon edited="0">
                <wp:start x="0" y="0"/>
                <wp:lineTo x="0" y="21497"/>
                <wp:lineTo x="21486" y="21497"/>
                <wp:lineTo x="21486" y="0"/>
                <wp:lineTo x="0" y="0"/>
              </wp:wrapPolygon>
            </wp:wrapThrough>
            <wp:docPr id="1267556620" name="Picture 7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01802" name="Picture 73" descr="A screenshot of a phone&#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800225" cy="4000500"/>
                    </a:xfrm>
                    <a:prstGeom prst="rect">
                      <a:avLst/>
                    </a:prstGeom>
                  </pic:spPr>
                </pic:pic>
              </a:graphicData>
            </a:graphic>
            <wp14:sizeRelH relativeFrom="margin">
              <wp14:pctWidth>0</wp14:pctWidth>
            </wp14:sizeRelH>
            <wp14:sizeRelV relativeFrom="margin">
              <wp14:pctHeight>0</wp14:pctHeight>
            </wp14:sizeRelV>
          </wp:anchor>
        </w:drawing>
      </w:r>
      <w:r w:rsidRPr="005767A3">
        <w:rPr>
          <w:rFonts w:ascii="Arial" w:hAnsi="Arial" w:cs="Arial"/>
          <w:bCs/>
          <w:noProof/>
          <w:sz w:val="24"/>
          <w:szCs w:val="24"/>
        </w:rPr>
        <w:drawing>
          <wp:anchor distT="0" distB="0" distL="114300" distR="114300" simplePos="0" relativeHeight="251754496" behindDoc="0" locked="0" layoutInCell="1" allowOverlap="1" wp14:anchorId="6018D381" wp14:editId="6BE3E429">
            <wp:simplePos x="0" y="0"/>
            <wp:positionH relativeFrom="column">
              <wp:posOffset>2209800</wp:posOffset>
            </wp:positionH>
            <wp:positionV relativeFrom="paragraph">
              <wp:posOffset>208915</wp:posOffset>
            </wp:positionV>
            <wp:extent cx="1790700" cy="3979545"/>
            <wp:effectExtent l="0" t="0" r="0" b="1905"/>
            <wp:wrapThrough wrapText="bothSides">
              <wp:wrapPolygon edited="0">
                <wp:start x="0" y="0"/>
                <wp:lineTo x="0" y="21507"/>
                <wp:lineTo x="21370" y="21507"/>
                <wp:lineTo x="21370" y="0"/>
                <wp:lineTo x="0" y="0"/>
              </wp:wrapPolygon>
            </wp:wrapThrough>
            <wp:docPr id="394263594" name="Picture 7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24419" name="Picture 72" descr="A screenshot of a phone&#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790700" cy="3979545"/>
                    </a:xfrm>
                    <a:prstGeom prst="rect">
                      <a:avLst/>
                    </a:prstGeom>
                  </pic:spPr>
                </pic:pic>
              </a:graphicData>
            </a:graphic>
            <wp14:sizeRelH relativeFrom="margin">
              <wp14:pctWidth>0</wp14:pctWidth>
            </wp14:sizeRelH>
            <wp14:sizeRelV relativeFrom="margin">
              <wp14:pctHeight>0</wp14:pctHeight>
            </wp14:sizeRelV>
          </wp:anchor>
        </w:drawing>
      </w:r>
      <w:r w:rsidRPr="005767A3">
        <w:rPr>
          <w:rFonts w:ascii="Arial" w:hAnsi="Arial" w:cs="Arial"/>
          <w:bCs/>
          <w:noProof/>
          <w:sz w:val="24"/>
          <w:szCs w:val="24"/>
        </w:rPr>
        <w:drawing>
          <wp:anchor distT="0" distB="0" distL="114300" distR="114300" simplePos="0" relativeHeight="251753472" behindDoc="0" locked="0" layoutInCell="1" allowOverlap="1" wp14:anchorId="74CB1FB3" wp14:editId="3CD9000E">
            <wp:simplePos x="0" y="0"/>
            <wp:positionH relativeFrom="column">
              <wp:posOffset>104775</wp:posOffset>
            </wp:positionH>
            <wp:positionV relativeFrom="paragraph">
              <wp:posOffset>208915</wp:posOffset>
            </wp:positionV>
            <wp:extent cx="1895475" cy="4211955"/>
            <wp:effectExtent l="0" t="0" r="9525" b="0"/>
            <wp:wrapThrough wrapText="bothSides">
              <wp:wrapPolygon edited="0">
                <wp:start x="0" y="0"/>
                <wp:lineTo x="0" y="21493"/>
                <wp:lineTo x="21491" y="21493"/>
                <wp:lineTo x="21491" y="0"/>
                <wp:lineTo x="0" y="0"/>
              </wp:wrapPolygon>
            </wp:wrapThrough>
            <wp:docPr id="324205772" name="Picture 7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87142" name="Picture 71" descr="A screenshot of a phone&#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895475" cy="4211955"/>
                    </a:xfrm>
                    <a:prstGeom prst="rect">
                      <a:avLst/>
                    </a:prstGeom>
                  </pic:spPr>
                </pic:pic>
              </a:graphicData>
            </a:graphic>
            <wp14:sizeRelH relativeFrom="margin">
              <wp14:pctWidth>0</wp14:pctWidth>
            </wp14:sizeRelH>
            <wp14:sizeRelV relativeFrom="margin">
              <wp14:pctHeight>0</wp14:pctHeight>
            </wp14:sizeRelV>
          </wp:anchor>
        </w:drawing>
      </w:r>
    </w:p>
    <w:p w14:paraId="44C8C606" w14:textId="77777777" w:rsidR="00485AF8" w:rsidRPr="005767A3" w:rsidRDefault="00485AF8" w:rsidP="00485AF8">
      <w:pPr>
        <w:rPr>
          <w:rFonts w:ascii="Arial" w:hAnsi="Arial" w:cs="Arial"/>
          <w:bCs/>
          <w:sz w:val="24"/>
          <w:szCs w:val="24"/>
          <w:lang w:val="en"/>
        </w:rPr>
      </w:pPr>
    </w:p>
    <w:p w14:paraId="6561A566" w14:textId="77777777" w:rsidR="00485AF8" w:rsidRPr="005767A3" w:rsidRDefault="00485AF8" w:rsidP="00485AF8">
      <w:pPr>
        <w:spacing w:line="480" w:lineRule="auto"/>
        <w:rPr>
          <w:rFonts w:ascii="Arial" w:hAnsi="Arial" w:cs="Arial"/>
          <w:bCs/>
          <w:sz w:val="24"/>
          <w:szCs w:val="24"/>
          <w:lang w:val="en"/>
        </w:rPr>
      </w:pPr>
    </w:p>
    <w:p w14:paraId="6E13365C" w14:textId="77777777" w:rsidR="00485AF8" w:rsidRPr="00D978CF" w:rsidRDefault="00485AF8" w:rsidP="00485AF8">
      <w:pPr>
        <w:spacing w:line="480" w:lineRule="auto"/>
        <w:jc w:val="center"/>
        <w:rPr>
          <w:rFonts w:ascii="Arial" w:hAnsi="Arial" w:cs="Arial"/>
          <w:bCs/>
          <w:i/>
          <w:iCs/>
          <w:sz w:val="24"/>
          <w:szCs w:val="24"/>
          <w:lang w:val="en"/>
        </w:rPr>
      </w:pPr>
      <w:r>
        <w:rPr>
          <w:rFonts w:ascii="Arial" w:hAnsi="Arial" w:cs="Arial"/>
          <w:bCs/>
          <w:i/>
          <w:iCs/>
          <w:sz w:val="24"/>
          <w:szCs w:val="24"/>
          <w:lang w:val="en"/>
        </w:rPr>
        <w:t>Figure 2</w:t>
      </w:r>
      <w:r w:rsidRPr="005767A3">
        <w:rPr>
          <w:rFonts w:ascii="Arial" w:hAnsi="Arial" w:cs="Arial"/>
          <w:bCs/>
          <w:i/>
          <w:iCs/>
          <w:sz w:val="24"/>
          <w:szCs w:val="24"/>
          <w:lang w:val="en"/>
        </w:rPr>
        <w:t xml:space="preserve">8. User Guide Settings of </w:t>
      </w:r>
      <w:proofErr w:type="spellStart"/>
      <w:r w:rsidRPr="005767A3">
        <w:rPr>
          <w:rFonts w:ascii="Arial" w:hAnsi="Arial" w:cs="Arial"/>
          <w:bCs/>
          <w:i/>
          <w:iCs/>
          <w:sz w:val="24"/>
          <w:szCs w:val="24"/>
          <w:lang w:val="en"/>
        </w:rPr>
        <w:t>PillSync</w:t>
      </w:r>
      <w:proofErr w:type="spellEnd"/>
    </w:p>
    <w:p w14:paraId="72194E5F" w14:textId="77777777" w:rsidR="00485AF8" w:rsidRPr="005767A3" w:rsidRDefault="00485AF8" w:rsidP="00485AF8">
      <w:pPr>
        <w:spacing w:line="480" w:lineRule="auto"/>
        <w:ind w:firstLine="720"/>
        <w:rPr>
          <w:rFonts w:ascii="Arial" w:hAnsi="Arial" w:cs="Arial"/>
          <w:bCs/>
          <w:sz w:val="24"/>
          <w:szCs w:val="24"/>
          <w:lang w:val="en"/>
        </w:rPr>
      </w:pPr>
      <w:r w:rsidRPr="005767A3">
        <w:rPr>
          <w:rFonts w:ascii="Arial" w:hAnsi="Arial" w:cs="Arial"/>
          <w:bCs/>
          <w:sz w:val="24"/>
          <w:szCs w:val="24"/>
          <w:lang w:val="en"/>
        </w:rPr>
        <w:t>The figure shows the User Guide section of the app, providing instructions on how to use the system, add medications, and manage daily usage. The interface offers clear and accessible guidance, helping users understand and operate the app effectively.</w:t>
      </w:r>
    </w:p>
    <w:p w14:paraId="4FE08287" w14:textId="77777777" w:rsidR="00485AF8" w:rsidRPr="005767A3" w:rsidRDefault="00485AF8" w:rsidP="00485AF8">
      <w:pPr>
        <w:rPr>
          <w:rFonts w:ascii="Arial" w:hAnsi="Arial" w:cs="Arial"/>
          <w:bCs/>
          <w:sz w:val="24"/>
          <w:szCs w:val="24"/>
          <w:lang w:val="en"/>
        </w:rPr>
      </w:pPr>
    </w:p>
    <w:p w14:paraId="72FC6429" w14:textId="77777777" w:rsidR="00485AF8" w:rsidRPr="005767A3" w:rsidRDefault="00485AF8" w:rsidP="00485AF8">
      <w:pPr>
        <w:rPr>
          <w:rFonts w:ascii="Arial" w:hAnsi="Arial" w:cs="Arial"/>
          <w:bCs/>
          <w:sz w:val="24"/>
          <w:szCs w:val="24"/>
          <w:lang w:val="en"/>
        </w:rPr>
      </w:pPr>
    </w:p>
    <w:p w14:paraId="579B610B" w14:textId="77777777" w:rsidR="00485AF8" w:rsidRPr="005767A3" w:rsidRDefault="00485AF8" w:rsidP="00485AF8">
      <w:pPr>
        <w:rPr>
          <w:rFonts w:ascii="Arial" w:hAnsi="Arial" w:cs="Arial"/>
          <w:bCs/>
          <w:sz w:val="24"/>
          <w:szCs w:val="24"/>
          <w:lang w:val="en"/>
        </w:rPr>
      </w:pPr>
      <w:r w:rsidRPr="005767A3">
        <w:rPr>
          <w:rFonts w:ascii="Arial" w:hAnsi="Arial" w:cs="Arial"/>
          <w:bCs/>
          <w:noProof/>
          <w:sz w:val="24"/>
          <w:szCs w:val="24"/>
        </w:rPr>
        <w:lastRenderedPageBreak/>
        <w:drawing>
          <wp:anchor distT="0" distB="0" distL="114300" distR="114300" simplePos="0" relativeHeight="251756544" behindDoc="0" locked="0" layoutInCell="1" allowOverlap="1" wp14:anchorId="2D0F7DAB" wp14:editId="6A4A3B7C">
            <wp:simplePos x="0" y="0"/>
            <wp:positionH relativeFrom="margin">
              <wp:align>center</wp:align>
            </wp:positionH>
            <wp:positionV relativeFrom="paragraph">
              <wp:posOffset>58420</wp:posOffset>
            </wp:positionV>
            <wp:extent cx="2160270" cy="4800600"/>
            <wp:effectExtent l="0" t="0" r="0" b="0"/>
            <wp:wrapThrough wrapText="bothSides">
              <wp:wrapPolygon edited="0">
                <wp:start x="0" y="0"/>
                <wp:lineTo x="0" y="21514"/>
                <wp:lineTo x="21333" y="21514"/>
                <wp:lineTo x="21333" y="0"/>
                <wp:lineTo x="0" y="0"/>
              </wp:wrapPolygon>
            </wp:wrapThrough>
            <wp:docPr id="163004965" name="Picture 7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10222" name="Picture 74" descr="A screenshot of a phone&#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160270" cy="4800600"/>
                    </a:xfrm>
                    <a:prstGeom prst="rect">
                      <a:avLst/>
                    </a:prstGeom>
                  </pic:spPr>
                </pic:pic>
              </a:graphicData>
            </a:graphic>
            <wp14:sizeRelH relativeFrom="margin">
              <wp14:pctWidth>0</wp14:pctWidth>
            </wp14:sizeRelH>
            <wp14:sizeRelV relativeFrom="margin">
              <wp14:pctHeight>0</wp14:pctHeight>
            </wp14:sizeRelV>
          </wp:anchor>
        </w:drawing>
      </w:r>
    </w:p>
    <w:p w14:paraId="7EE6CF6A" w14:textId="77777777" w:rsidR="00485AF8" w:rsidRPr="005767A3" w:rsidRDefault="00485AF8" w:rsidP="00485AF8">
      <w:pPr>
        <w:rPr>
          <w:rFonts w:ascii="Arial" w:hAnsi="Arial" w:cs="Arial"/>
          <w:bCs/>
          <w:sz w:val="24"/>
          <w:szCs w:val="24"/>
          <w:lang w:val="en"/>
        </w:rPr>
      </w:pPr>
    </w:p>
    <w:p w14:paraId="77B00F57" w14:textId="77777777" w:rsidR="00485AF8" w:rsidRPr="005767A3" w:rsidRDefault="00485AF8" w:rsidP="00485AF8">
      <w:pPr>
        <w:rPr>
          <w:rFonts w:ascii="Arial" w:hAnsi="Arial" w:cs="Arial"/>
          <w:bCs/>
          <w:sz w:val="24"/>
          <w:szCs w:val="24"/>
          <w:lang w:val="en"/>
        </w:rPr>
      </w:pPr>
    </w:p>
    <w:p w14:paraId="384963EF" w14:textId="77777777" w:rsidR="00485AF8" w:rsidRPr="005767A3" w:rsidRDefault="00485AF8" w:rsidP="00485AF8">
      <w:pPr>
        <w:rPr>
          <w:rFonts w:ascii="Arial" w:hAnsi="Arial" w:cs="Arial"/>
          <w:bCs/>
          <w:sz w:val="24"/>
          <w:szCs w:val="24"/>
          <w:lang w:val="en"/>
        </w:rPr>
      </w:pPr>
    </w:p>
    <w:p w14:paraId="728B8DE1" w14:textId="77777777" w:rsidR="00485AF8" w:rsidRPr="005767A3" w:rsidRDefault="00485AF8" w:rsidP="00485AF8">
      <w:pPr>
        <w:rPr>
          <w:rFonts w:ascii="Arial" w:hAnsi="Arial" w:cs="Arial"/>
          <w:bCs/>
          <w:sz w:val="24"/>
          <w:szCs w:val="24"/>
          <w:lang w:val="en"/>
        </w:rPr>
      </w:pPr>
    </w:p>
    <w:p w14:paraId="6ECEEA92" w14:textId="77777777" w:rsidR="00485AF8" w:rsidRPr="005767A3" w:rsidRDefault="00485AF8" w:rsidP="00485AF8">
      <w:pPr>
        <w:rPr>
          <w:rFonts w:ascii="Arial" w:hAnsi="Arial" w:cs="Arial"/>
          <w:bCs/>
          <w:sz w:val="24"/>
          <w:szCs w:val="24"/>
          <w:lang w:val="en"/>
        </w:rPr>
      </w:pPr>
    </w:p>
    <w:p w14:paraId="1309CA5E" w14:textId="77777777" w:rsidR="00485AF8" w:rsidRPr="005767A3" w:rsidRDefault="00485AF8" w:rsidP="00485AF8">
      <w:pPr>
        <w:rPr>
          <w:rFonts w:ascii="Arial" w:hAnsi="Arial" w:cs="Arial"/>
          <w:bCs/>
          <w:sz w:val="24"/>
          <w:szCs w:val="24"/>
          <w:lang w:val="en"/>
        </w:rPr>
      </w:pPr>
    </w:p>
    <w:p w14:paraId="79A53E34" w14:textId="77777777" w:rsidR="00485AF8" w:rsidRPr="005767A3" w:rsidRDefault="00485AF8" w:rsidP="00485AF8">
      <w:pPr>
        <w:rPr>
          <w:rFonts w:ascii="Arial" w:hAnsi="Arial" w:cs="Arial"/>
          <w:bCs/>
          <w:sz w:val="24"/>
          <w:szCs w:val="24"/>
          <w:lang w:val="en"/>
        </w:rPr>
      </w:pPr>
    </w:p>
    <w:p w14:paraId="53504AB9" w14:textId="77777777" w:rsidR="00485AF8" w:rsidRPr="005767A3" w:rsidRDefault="00485AF8" w:rsidP="00485AF8">
      <w:pPr>
        <w:rPr>
          <w:rFonts w:ascii="Arial" w:hAnsi="Arial" w:cs="Arial"/>
          <w:bCs/>
          <w:sz w:val="24"/>
          <w:szCs w:val="24"/>
          <w:lang w:val="en"/>
        </w:rPr>
      </w:pPr>
    </w:p>
    <w:p w14:paraId="4A4F8288" w14:textId="77777777" w:rsidR="00485AF8" w:rsidRPr="005767A3" w:rsidRDefault="00485AF8" w:rsidP="00485AF8">
      <w:pPr>
        <w:rPr>
          <w:rFonts w:ascii="Arial" w:hAnsi="Arial" w:cs="Arial"/>
          <w:bCs/>
          <w:sz w:val="24"/>
          <w:szCs w:val="24"/>
          <w:lang w:val="en"/>
        </w:rPr>
      </w:pPr>
    </w:p>
    <w:p w14:paraId="674F87C0" w14:textId="77777777" w:rsidR="00485AF8" w:rsidRPr="005767A3" w:rsidRDefault="00485AF8" w:rsidP="00485AF8">
      <w:pPr>
        <w:rPr>
          <w:rFonts w:ascii="Arial" w:hAnsi="Arial" w:cs="Arial"/>
          <w:bCs/>
          <w:sz w:val="24"/>
          <w:szCs w:val="24"/>
          <w:lang w:val="en"/>
        </w:rPr>
      </w:pPr>
    </w:p>
    <w:p w14:paraId="7117C39D" w14:textId="77777777" w:rsidR="00485AF8" w:rsidRPr="005767A3" w:rsidRDefault="00485AF8" w:rsidP="00485AF8">
      <w:pPr>
        <w:rPr>
          <w:rFonts w:ascii="Arial" w:hAnsi="Arial" w:cs="Arial"/>
          <w:bCs/>
          <w:sz w:val="24"/>
          <w:szCs w:val="24"/>
          <w:lang w:val="en"/>
        </w:rPr>
      </w:pPr>
    </w:p>
    <w:p w14:paraId="37B84955" w14:textId="77777777" w:rsidR="00485AF8" w:rsidRPr="005767A3" w:rsidRDefault="00485AF8" w:rsidP="00485AF8">
      <w:pPr>
        <w:rPr>
          <w:rFonts w:ascii="Arial" w:hAnsi="Arial" w:cs="Arial"/>
          <w:bCs/>
          <w:sz w:val="24"/>
          <w:szCs w:val="24"/>
          <w:lang w:val="en"/>
        </w:rPr>
      </w:pPr>
    </w:p>
    <w:p w14:paraId="33E21FEA" w14:textId="77777777" w:rsidR="00485AF8" w:rsidRPr="005767A3" w:rsidRDefault="00485AF8" w:rsidP="00485AF8">
      <w:pPr>
        <w:rPr>
          <w:rFonts w:ascii="Arial" w:hAnsi="Arial" w:cs="Arial"/>
          <w:b/>
          <w:bCs/>
          <w:sz w:val="24"/>
          <w:szCs w:val="24"/>
          <w:lang w:val="en"/>
        </w:rPr>
      </w:pPr>
    </w:p>
    <w:p w14:paraId="04EF2C47" w14:textId="77777777" w:rsidR="00485AF8" w:rsidRPr="005767A3" w:rsidRDefault="00485AF8" w:rsidP="00485AF8">
      <w:pPr>
        <w:rPr>
          <w:rFonts w:ascii="Arial" w:hAnsi="Arial" w:cs="Arial"/>
          <w:b/>
          <w:bCs/>
          <w:sz w:val="24"/>
          <w:szCs w:val="24"/>
          <w:lang w:val="en"/>
        </w:rPr>
      </w:pPr>
    </w:p>
    <w:p w14:paraId="66825238" w14:textId="77777777" w:rsidR="00485AF8" w:rsidRDefault="00485AF8" w:rsidP="00485AF8">
      <w:pPr>
        <w:rPr>
          <w:rFonts w:ascii="Arial" w:hAnsi="Arial" w:cs="Arial"/>
          <w:bCs/>
          <w:i/>
          <w:iCs/>
          <w:sz w:val="24"/>
          <w:szCs w:val="24"/>
          <w:lang w:val="en"/>
        </w:rPr>
      </w:pPr>
    </w:p>
    <w:p w14:paraId="3099118D" w14:textId="77777777" w:rsidR="00485AF8" w:rsidRDefault="00485AF8" w:rsidP="00485AF8">
      <w:pPr>
        <w:rPr>
          <w:rFonts w:ascii="Arial" w:hAnsi="Arial" w:cs="Arial"/>
          <w:bCs/>
          <w:i/>
          <w:iCs/>
          <w:sz w:val="24"/>
          <w:szCs w:val="24"/>
          <w:lang w:val="en"/>
        </w:rPr>
      </w:pPr>
    </w:p>
    <w:p w14:paraId="7B431494" w14:textId="77777777" w:rsidR="00485AF8" w:rsidRDefault="00485AF8" w:rsidP="00485AF8">
      <w:pPr>
        <w:rPr>
          <w:rFonts w:ascii="Arial" w:hAnsi="Arial" w:cs="Arial"/>
          <w:bCs/>
          <w:i/>
          <w:iCs/>
          <w:sz w:val="24"/>
          <w:szCs w:val="24"/>
          <w:lang w:val="en"/>
        </w:rPr>
      </w:pPr>
    </w:p>
    <w:p w14:paraId="5779611C" w14:textId="77777777" w:rsidR="00485AF8" w:rsidRDefault="00485AF8" w:rsidP="00485AF8">
      <w:pPr>
        <w:rPr>
          <w:rFonts w:ascii="Arial" w:hAnsi="Arial" w:cs="Arial"/>
          <w:bCs/>
          <w:i/>
          <w:iCs/>
          <w:sz w:val="24"/>
          <w:szCs w:val="24"/>
          <w:lang w:val="en"/>
        </w:rPr>
      </w:pPr>
    </w:p>
    <w:p w14:paraId="668F4603" w14:textId="77777777" w:rsidR="00485AF8" w:rsidRDefault="00485AF8" w:rsidP="00485AF8">
      <w:pPr>
        <w:rPr>
          <w:rFonts w:ascii="Arial" w:hAnsi="Arial" w:cs="Arial"/>
          <w:bCs/>
          <w:i/>
          <w:iCs/>
          <w:sz w:val="24"/>
          <w:szCs w:val="24"/>
          <w:lang w:val="en"/>
        </w:rPr>
      </w:pPr>
    </w:p>
    <w:p w14:paraId="217DCEF0" w14:textId="77777777" w:rsidR="00485AF8" w:rsidRDefault="00485AF8" w:rsidP="00485AF8">
      <w:pPr>
        <w:rPr>
          <w:rFonts w:ascii="Arial" w:hAnsi="Arial" w:cs="Arial"/>
          <w:bCs/>
          <w:i/>
          <w:iCs/>
          <w:sz w:val="24"/>
          <w:szCs w:val="24"/>
          <w:lang w:val="en"/>
        </w:rPr>
      </w:pPr>
    </w:p>
    <w:p w14:paraId="72788B9A" w14:textId="77777777" w:rsidR="00485AF8" w:rsidRDefault="00485AF8" w:rsidP="00485AF8">
      <w:pPr>
        <w:rPr>
          <w:rFonts w:ascii="Arial" w:hAnsi="Arial" w:cs="Arial"/>
          <w:bCs/>
          <w:i/>
          <w:iCs/>
          <w:sz w:val="24"/>
          <w:szCs w:val="24"/>
          <w:lang w:val="en"/>
        </w:rPr>
      </w:pPr>
    </w:p>
    <w:p w14:paraId="1590788D" w14:textId="77777777" w:rsidR="00485AF8" w:rsidRDefault="00485AF8" w:rsidP="00485AF8">
      <w:pPr>
        <w:rPr>
          <w:rFonts w:ascii="Arial" w:hAnsi="Arial" w:cs="Arial"/>
          <w:bCs/>
          <w:i/>
          <w:iCs/>
          <w:sz w:val="24"/>
          <w:szCs w:val="24"/>
          <w:lang w:val="en"/>
        </w:rPr>
      </w:pPr>
    </w:p>
    <w:p w14:paraId="626D7863" w14:textId="77777777" w:rsidR="00485AF8" w:rsidRDefault="00485AF8" w:rsidP="00485AF8">
      <w:pPr>
        <w:rPr>
          <w:rFonts w:ascii="Arial" w:hAnsi="Arial" w:cs="Arial"/>
          <w:bCs/>
          <w:i/>
          <w:iCs/>
          <w:sz w:val="24"/>
          <w:szCs w:val="24"/>
          <w:lang w:val="en"/>
        </w:rPr>
      </w:pPr>
    </w:p>
    <w:p w14:paraId="1CB04C87" w14:textId="77777777" w:rsidR="00485AF8" w:rsidRDefault="00485AF8" w:rsidP="00485AF8">
      <w:pPr>
        <w:rPr>
          <w:rFonts w:ascii="Arial" w:hAnsi="Arial" w:cs="Arial"/>
          <w:bCs/>
          <w:i/>
          <w:iCs/>
          <w:sz w:val="24"/>
          <w:szCs w:val="24"/>
          <w:lang w:val="en"/>
        </w:rPr>
      </w:pPr>
    </w:p>
    <w:p w14:paraId="3274935D" w14:textId="77777777" w:rsidR="00485AF8" w:rsidRDefault="00485AF8" w:rsidP="00485AF8">
      <w:pPr>
        <w:rPr>
          <w:rFonts w:ascii="Arial" w:hAnsi="Arial" w:cs="Arial"/>
          <w:bCs/>
          <w:i/>
          <w:iCs/>
          <w:sz w:val="24"/>
          <w:szCs w:val="24"/>
          <w:lang w:val="en"/>
        </w:rPr>
      </w:pPr>
    </w:p>
    <w:p w14:paraId="3D4612BA" w14:textId="77777777" w:rsidR="00485AF8" w:rsidRDefault="00485AF8" w:rsidP="00485AF8">
      <w:pPr>
        <w:rPr>
          <w:rFonts w:ascii="Arial" w:hAnsi="Arial" w:cs="Arial"/>
          <w:bCs/>
          <w:i/>
          <w:iCs/>
          <w:sz w:val="24"/>
          <w:szCs w:val="24"/>
          <w:lang w:val="en"/>
        </w:rPr>
      </w:pPr>
    </w:p>
    <w:p w14:paraId="44494F66" w14:textId="77777777" w:rsidR="00485AF8" w:rsidRDefault="00485AF8" w:rsidP="00485AF8">
      <w:pPr>
        <w:rPr>
          <w:rFonts w:ascii="Arial" w:hAnsi="Arial" w:cs="Arial"/>
          <w:bCs/>
          <w:i/>
          <w:iCs/>
          <w:sz w:val="24"/>
          <w:szCs w:val="24"/>
          <w:lang w:val="en"/>
        </w:rPr>
      </w:pPr>
    </w:p>
    <w:p w14:paraId="4B77D020" w14:textId="77777777" w:rsidR="00485AF8" w:rsidRPr="00D978CF" w:rsidRDefault="00485AF8" w:rsidP="00485AF8">
      <w:pPr>
        <w:spacing w:line="480" w:lineRule="auto"/>
        <w:jc w:val="center"/>
        <w:rPr>
          <w:rFonts w:ascii="Arial" w:hAnsi="Arial" w:cs="Arial"/>
          <w:bCs/>
          <w:i/>
          <w:iCs/>
          <w:sz w:val="24"/>
          <w:szCs w:val="24"/>
          <w:lang w:val="en"/>
        </w:rPr>
      </w:pPr>
      <w:r>
        <w:rPr>
          <w:rFonts w:ascii="Arial" w:hAnsi="Arial" w:cs="Arial"/>
          <w:bCs/>
          <w:i/>
          <w:iCs/>
          <w:sz w:val="24"/>
          <w:szCs w:val="24"/>
          <w:lang w:val="en"/>
        </w:rPr>
        <w:t>Figure 2</w:t>
      </w:r>
      <w:r w:rsidRPr="005767A3">
        <w:rPr>
          <w:rFonts w:ascii="Arial" w:hAnsi="Arial" w:cs="Arial"/>
          <w:bCs/>
          <w:i/>
          <w:iCs/>
          <w:sz w:val="24"/>
          <w:szCs w:val="24"/>
          <w:lang w:val="en"/>
        </w:rPr>
        <w:t xml:space="preserve">9. Back-up &amp; Recovery Settings of </w:t>
      </w:r>
      <w:proofErr w:type="spellStart"/>
      <w:r w:rsidRPr="005767A3">
        <w:rPr>
          <w:rFonts w:ascii="Arial" w:hAnsi="Arial" w:cs="Arial"/>
          <w:bCs/>
          <w:i/>
          <w:iCs/>
          <w:sz w:val="24"/>
          <w:szCs w:val="24"/>
          <w:lang w:val="en"/>
        </w:rPr>
        <w:t>PillSync</w:t>
      </w:r>
      <w:proofErr w:type="spellEnd"/>
    </w:p>
    <w:p w14:paraId="4E782DD2" w14:textId="77777777" w:rsidR="00485AF8" w:rsidRPr="005767A3" w:rsidRDefault="00485AF8" w:rsidP="00485AF8">
      <w:pPr>
        <w:spacing w:line="480" w:lineRule="auto"/>
        <w:ind w:firstLine="720"/>
        <w:rPr>
          <w:rFonts w:ascii="Arial" w:hAnsi="Arial" w:cs="Arial"/>
          <w:bCs/>
          <w:sz w:val="24"/>
          <w:szCs w:val="24"/>
          <w:lang w:val="en"/>
        </w:rPr>
      </w:pPr>
      <w:r w:rsidRPr="005767A3">
        <w:rPr>
          <w:rFonts w:ascii="Arial" w:hAnsi="Arial" w:cs="Arial"/>
          <w:bCs/>
          <w:sz w:val="24"/>
          <w:szCs w:val="24"/>
          <w:lang w:val="en"/>
        </w:rPr>
        <w:t>The figure shows the Backup &amp; Recovery section of the app, where users can securely back up their data and restore it when needed. This feature ensures that important information is protected and can be easily recovered in case of device loss or system issues.</w:t>
      </w:r>
    </w:p>
    <w:p w14:paraId="7382B517" w14:textId="77777777" w:rsidR="00485AF8" w:rsidRPr="005767A3" w:rsidRDefault="00485AF8" w:rsidP="00485AF8">
      <w:pPr>
        <w:rPr>
          <w:rFonts w:ascii="Arial" w:hAnsi="Arial" w:cs="Arial"/>
          <w:b/>
          <w:bCs/>
          <w:sz w:val="24"/>
          <w:szCs w:val="24"/>
          <w:lang w:val="en"/>
        </w:rPr>
      </w:pPr>
    </w:p>
    <w:p w14:paraId="786A3175" w14:textId="77777777" w:rsidR="00485AF8" w:rsidRPr="005767A3" w:rsidRDefault="00485AF8" w:rsidP="00485AF8">
      <w:pPr>
        <w:rPr>
          <w:rFonts w:ascii="Arial" w:hAnsi="Arial" w:cs="Arial"/>
          <w:b/>
          <w:bCs/>
          <w:sz w:val="24"/>
          <w:szCs w:val="24"/>
          <w:lang w:val="en"/>
        </w:rPr>
      </w:pPr>
    </w:p>
    <w:p w14:paraId="1CF84A52" w14:textId="77777777" w:rsidR="00485AF8" w:rsidRPr="005767A3" w:rsidRDefault="00485AF8" w:rsidP="00485AF8">
      <w:pPr>
        <w:rPr>
          <w:rFonts w:ascii="Arial" w:hAnsi="Arial" w:cs="Arial"/>
          <w:b/>
          <w:bCs/>
          <w:sz w:val="24"/>
          <w:szCs w:val="24"/>
          <w:lang w:val="en"/>
        </w:rPr>
      </w:pPr>
      <w:r w:rsidRPr="005767A3">
        <w:rPr>
          <w:rFonts w:ascii="Arial" w:hAnsi="Arial" w:cs="Arial"/>
          <w:b/>
          <w:bCs/>
          <w:noProof/>
          <w:sz w:val="24"/>
          <w:szCs w:val="24"/>
        </w:rPr>
        <w:lastRenderedPageBreak/>
        <w:drawing>
          <wp:anchor distT="0" distB="0" distL="114300" distR="114300" simplePos="0" relativeHeight="251757568" behindDoc="0" locked="0" layoutInCell="1" allowOverlap="1" wp14:anchorId="3CABA18E" wp14:editId="794BC179">
            <wp:simplePos x="0" y="0"/>
            <wp:positionH relativeFrom="margin">
              <wp:align>center</wp:align>
            </wp:positionH>
            <wp:positionV relativeFrom="paragraph">
              <wp:posOffset>9525</wp:posOffset>
            </wp:positionV>
            <wp:extent cx="2228850" cy="4952365"/>
            <wp:effectExtent l="0" t="0" r="0" b="635"/>
            <wp:wrapThrough wrapText="bothSides">
              <wp:wrapPolygon edited="0">
                <wp:start x="0" y="0"/>
                <wp:lineTo x="0" y="21520"/>
                <wp:lineTo x="21415" y="21520"/>
                <wp:lineTo x="21415" y="0"/>
                <wp:lineTo x="0" y="0"/>
              </wp:wrapPolygon>
            </wp:wrapThrough>
            <wp:docPr id="1755791463" name="Picture 75"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62307" name="Picture 75" descr="A screenshot of a login screen&#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228850" cy="4952365"/>
                    </a:xfrm>
                    <a:prstGeom prst="rect">
                      <a:avLst/>
                    </a:prstGeom>
                  </pic:spPr>
                </pic:pic>
              </a:graphicData>
            </a:graphic>
            <wp14:sizeRelH relativeFrom="margin">
              <wp14:pctWidth>0</wp14:pctWidth>
            </wp14:sizeRelH>
            <wp14:sizeRelV relativeFrom="margin">
              <wp14:pctHeight>0</wp14:pctHeight>
            </wp14:sizeRelV>
          </wp:anchor>
        </w:drawing>
      </w:r>
    </w:p>
    <w:p w14:paraId="7C47E628" w14:textId="77777777" w:rsidR="00485AF8" w:rsidRPr="005767A3" w:rsidRDefault="00485AF8" w:rsidP="00485AF8">
      <w:pPr>
        <w:rPr>
          <w:rFonts w:ascii="Arial" w:hAnsi="Arial" w:cs="Arial"/>
          <w:b/>
          <w:bCs/>
          <w:sz w:val="24"/>
          <w:szCs w:val="24"/>
          <w:lang w:val="en"/>
        </w:rPr>
      </w:pPr>
    </w:p>
    <w:p w14:paraId="6D557979" w14:textId="77777777" w:rsidR="00485AF8" w:rsidRPr="005767A3" w:rsidRDefault="00485AF8" w:rsidP="00485AF8">
      <w:pPr>
        <w:rPr>
          <w:rFonts w:ascii="Arial" w:hAnsi="Arial" w:cs="Arial"/>
          <w:b/>
          <w:bCs/>
          <w:sz w:val="24"/>
          <w:szCs w:val="24"/>
          <w:lang w:val="en"/>
        </w:rPr>
      </w:pPr>
    </w:p>
    <w:p w14:paraId="03221B5C" w14:textId="77777777" w:rsidR="00485AF8" w:rsidRPr="005767A3" w:rsidRDefault="00485AF8" w:rsidP="00485AF8">
      <w:pPr>
        <w:rPr>
          <w:rFonts w:ascii="Arial" w:hAnsi="Arial" w:cs="Arial"/>
          <w:b/>
          <w:bCs/>
          <w:sz w:val="24"/>
          <w:szCs w:val="24"/>
          <w:lang w:val="en"/>
        </w:rPr>
      </w:pPr>
    </w:p>
    <w:p w14:paraId="4E804A66" w14:textId="77777777" w:rsidR="00485AF8" w:rsidRPr="005767A3" w:rsidRDefault="00485AF8" w:rsidP="00485AF8">
      <w:pPr>
        <w:rPr>
          <w:rFonts w:ascii="Arial" w:hAnsi="Arial" w:cs="Arial"/>
          <w:b/>
          <w:bCs/>
          <w:sz w:val="24"/>
          <w:szCs w:val="24"/>
          <w:lang w:val="en"/>
        </w:rPr>
      </w:pPr>
    </w:p>
    <w:p w14:paraId="2AB30AD1" w14:textId="77777777" w:rsidR="00485AF8" w:rsidRPr="005767A3" w:rsidRDefault="00485AF8" w:rsidP="00485AF8">
      <w:pPr>
        <w:rPr>
          <w:rFonts w:ascii="Arial" w:hAnsi="Arial" w:cs="Arial"/>
          <w:b/>
          <w:bCs/>
          <w:sz w:val="24"/>
          <w:szCs w:val="24"/>
          <w:lang w:val="en"/>
        </w:rPr>
      </w:pPr>
    </w:p>
    <w:p w14:paraId="31B2C3A7" w14:textId="77777777" w:rsidR="00485AF8" w:rsidRPr="005767A3" w:rsidRDefault="00485AF8" w:rsidP="00485AF8">
      <w:pPr>
        <w:rPr>
          <w:rFonts w:ascii="Arial" w:hAnsi="Arial" w:cs="Arial"/>
          <w:b/>
          <w:bCs/>
          <w:sz w:val="24"/>
          <w:szCs w:val="24"/>
          <w:lang w:val="en"/>
        </w:rPr>
      </w:pPr>
    </w:p>
    <w:p w14:paraId="32089B56" w14:textId="77777777" w:rsidR="00485AF8" w:rsidRPr="005767A3" w:rsidRDefault="00485AF8" w:rsidP="00485AF8">
      <w:pPr>
        <w:rPr>
          <w:rFonts w:ascii="Arial" w:hAnsi="Arial" w:cs="Arial"/>
          <w:b/>
          <w:bCs/>
          <w:sz w:val="24"/>
          <w:szCs w:val="24"/>
          <w:lang w:val="en"/>
        </w:rPr>
      </w:pPr>
    </w:p>
    <w:p w14:paraId="0F3BF887" w14:textId="77777777" w:rsidR="00485AF8" w:rsidRPr="005767A3" w:rsidRDefault="00485AF8" w:rsidP="00485AF8">
      <w:pPr>
        <w:rPr>
          <w:rFonts w:ascii="Arial" w:hAnsi="Arial" w:cs="Arial"/>
          <w:b/>
          <w:bCs/>
          <w:sz w:val="24"/>
          <w:szCs w:val="24"/>
          <w:lang w:val="en"/>
        </w:rPr>
      </w:pPr>
    </w:p>
    <w:p w14:paraId="0ABA150F" w14:textId="77777777" w:rsidR="00485AF8" w:rsidRPr="005767A3" w:rsidRDefault="00485AF8" w:rsidP="00485AF8">
      <w:pPr>
        <w:rPr>
          <w:rFonts w:ascii="Arial" w:hAnsi="Arial" w:cs="Arial"/>
          <w:b/>
          <w:bCs/>
          <w:sz w:val="24"/>
          <w:szCs w:val="24"/>
          <w:lang w:val="en"/>
        </w:rPr>
      </w:pPr>
    </w:p>
    <w:p w14:paraId="1FC694E7" w14:textId="77777777" w:rsidR="00485AF8" w:rsidRPr="005767A3" w:rsidRDefault="00485AF8" w:rsidP="00485AF8">
      <w:pPr>
        <w:rPr>
          <w:rFonts w:ascii="Arial" w:hAnsi="Arial" w:cs="Arial"/>
          <w:b/>
          <w:bCs/>
          <w:sz w:val="24"/>
          <w:szCs w:val="24"/>
          <w:lang w:val="en"/>
        </w:rPr>
      </w:pPr>
    </w:p>
    <w:p w14:paraId="204B1B17" w14:textId="77777777" w:rsidR="00485AF8" w:rsidRPr="005767A3" w:rsidRDefault="00485AF8" w:rsidP="00485AF8">
      <w:pPr>
        <w:rPr>
          <w:rFonts w:ascii="Arial" w:hAnsi="Arial" w:cs="Arial"/>
          <w:b/>
          <w:bCs/>
          <w:sz w:val="24"/>
          <w:szCs w:val="24"/>
          <w:lang w:val="en"/>
        </w:rPr>
      </w:pPr>
    </w:p>
    <w:p w14:paraId="7C5B0B88" w14:textId="77777777" w:rsidR="00485AF8" w:rsidRPr="005767A3" w:rsidRDefault="00485AF8" w:rsidP="00485AF8">
      <w:pPr>
        <w:rPr>
          <w:rFonts w:ascii="Arial" w:hAnsi="Arial" w:cs="Arial"/>
          <w:b/>
          <w:bCs/>
          <w:sz w:val="24"/>
          <w:szCs w:val="24"/>
          <w:lang w:val="en"/>
        </w:rPr>
      </w:pPr>
    </w:p>
    <w:p w14:paraId="4BD659DD" w14:textId="77777777" w:rsidR="00485AF8" w:rsidRPr="005767A3" w:rsidRDefault="00485AF8" w:rsidP="00485AF8">
      <w:pPr>
        <w:rPr>
          <w:rFonts w:ascii="Arial" w:hAnsi="Arial" w:cs="Arial"/>
          <w:b/>
          <w:bCs/>
          <w:sz w:val="24"/>
          <w:szCs w:val="24"/>
          <w:lang w:val="en"/>
        </w:rPr>
      </w:pPr>
    </w:p>
    <w:p w14:paraId="79425E0E" w14:textId="77777777" w:rsidR="00485AF8" w:rsidRPr="005767A3" w:rsidRDefault="00485AF8" w:rsidP="00485AF8">
      <w:pPr>
        <w:rPr>
          <w:rFonts w:ascii="Arial" w:hAnsi="Arial" w:cs="Arial"/>
          <w:b/>
          <w:bCs/>
          <w:sz w:val="24"/>
          <w:szCs w:val="24"/>
          <w:lang w:val="en"/>
        </w:rPr>
      </w:pPr>
    </w:p>
    <w:p w14:paraId="021F3913" w14:textId="77777777" w:rsidR="00485AF8" w:rsidRDefault="00485AF8" w:rsidP="00485AF8">
      <w:pPr>
        <w:rPr>
          <w:rFonts w:ascii="Arial" w:hAnsi="Arial" w:cs="Arial"/>
          <w:bCs/>
          <w:i/>
          <w:iCs/>
          <w:sz w:val="24"/>
          <w:szCs w:val="24"/>
          <w:lang w:val="en"/>
        </w:rPr>
      </w:pPr>
    </w:p>
    <w:p w14:paraId="02DD364B" w14:textId="77777777" w:rsidR="00485AF8" w:rsidRDefault="00485AF8" w:rsidP="00485AF8">
      <w:pPr>
        <w:rPr>
          <w:rFonts w:ascii="Arial" w:hAnsi="Arial" w:cs="Arial"/>
          <w:bCs/>
          <w:i/>
          <w:iCs/>
          <w:sz w:val="24"/>
          <w:szCs w:val="24"/>
          <w:lang w:val="en"/>
        </w:rPr>
      </w:pPr>
    </w:p>
    <w:p w14:paraId="7B788B0D" w14:textId="77777777" w:rsidR="00485AF8" w:rsidRDefault="00485AF8" w:rsidP="00485AF8">
      <w:pPr>
        <w:rPr>
          <w:rFonts w:ascii="Arial" w:hAnsi="Arial" w:cs="Arial"/>
          <w:bCs/>
          <w:i/>
          <w:iCs/>
          <w:sz w:val="24"/>
          <w:szCs w:val="24"/>
          <w:lang w:val="en"/>
        </w:rPr>
      </w:pPr>
    </w:p>
    <w:p w14:paraId="5A7B5E36" w14:textId="77777777" w:rsidR="00485AF8" w:rsidRDefault="00485AF8" w:rsidP="00485AF8">
      <w:pPr>
        <w:rPr>
          <w:rFonts w:ascii="Arial" w:hAnsi="Arial" w:cs="Arial"/>
          <w:bCs/>
          <w:i/>
          <w:iCs/>
          <w:sz w:val="24"/>
          <w:szCs w:val="24"/>
          <w:lang w:val="en"/>
        </w:rPr>
      </w:pPr>
    </w:p>
    <w:p w14:paraId="49DA36ED" w14:textId="77777777" w:rsidR="00485AF8" w:rsidRDefault="00485AF8" w:rsidP="00485AF8">
      <w:pPr>
        <w:rPr>
          <w:rFonts w:ascii="Arial" w:hAnsi="Arial" w:cs="Arial"/>
          <w:bCs/>
          <w:i/>
          <w:iCs/>
          <w:sz w:val="24"/>
          <w:szCs w:val="24"/>
          <w:lang w:val="en"/>
        </w:rPr>
      </w:pPr>
    </w:p>
    <w:p w14:paraId="5379FEDC" w14:textId="77777777" w:rsidR="00485AF8" w:rsidRDefault="00485AF8" w:rsidP="00485AF8">
      <w:pPr>
        <w:rPr>
          <w:rFonts w:ascii="Arial" w:hAnsi="Arial" w:cs="Arial"/>
          <w:bCs/>
          <w:i/>
          <w:iCs/>
          <w:sz w:val="24"/>
          <w:szCs w:val="24"/>
          <w:lang w:val="en"/>
        </w:rPr>
      </w:pPr>
    </w:p>
    <w:p w14:paraId="0A3312D2" w14:textId="77777777" w:rsidR="00485AF8" w:rsidRDefault="00485AF8" w:rsidP="00485AF8">
      <w:pPr>
        <w:rPr>
          <w:rFonts w:ascii="Arial" w:hAnsi="Arial" w:cs="Arial"/>
          <w:bCs/>
          <w:i/>
          <w:iCs/>
          <w:sz w:val="24"/>
          <w:szCs w:val="24"/>
          <w:lang w:val="en"/>
        </w:rPr>
      </w:pPr>
    </w:p>
    <w:p w14:paraId="6465AE0C" w14:textId="77777777" w:rsidR="00485AF8" w:rsidRDefault="00485AF8" w:rsidP="00485AF8">
      <w:pPr>
        <w:rPr>
          <w:rFonts w:ascii="Arial" w:hAnsi="Arial" w:cs="Arial"/>
          <w:bCs/>
          <w:i/>
          <w:iCs/>
          <w:sz w:val="24"/>
          <w:szCs w:val="24"/>
          <w:lang w:val="en"/>
        </w:rPr>
      </w:pPr>
    </w:p>
    <w:p w14:paraId="2BD2DF32" w14:textId="77777777" w:rsidR="00485AF8" w:rsidRDefault="00485AF8" w:rsidP="00485AF8">
      <w:pPr>
        <w:rPr>
          <w:rFonts w:ascii="Arial" w:hAnsi="Arial" w:cs="Arial"/>
          <w:bCs/>
          <w:i/>
          <w:iCs/>
          <w:sz w:val="24"/>
          <w:szCs w:val="24"/>
          <w:lang w:val="en"/>
        </w:rPr>
      </w:pPr>
    </w:p>
    <w:p w14:paraId="53C95D06" w14:textId="77777777" w:rsidR="00485AF8" w:rsidRDefault="00485AF8" w:rsidP="00485AF8">
      <w:pPr>
        <w:rPr>
          <w:rFonts w:ascii="Arial" w:hAnsi="Arial" w:cs="Arial"/>
          <w:bCs/>
          <w:i/>
          <w:iCs/>
          <w:sz w:val="24"/>
          <w:szCs w:val="24"/>
          <w:lang w:val="en"/>
        </w:rPr>
      </w:pPr>
    </w:p>
    <w:p w14:paraId="6F02A38A" w14:textId="77777777" w:rsidR="00485AF8" w:rsidRDefault="00485AF8" w:rsidP="00485AF8">
      <w:pPr>
        <w:rPr>
          <w:rFonts w:ascii="Arial" w:hAnsi="Arial" w:cs="Arial"/>
          <w:bCs/>
          <w:i/>
          <w:iCs/>
          <w:sz w:val="24"/>
          <w:szCs w:val="24"/>
          <w:lang w:val="en"/>
        </w:rPr>
      </w:pPr>
    </w:p>
    <w:p w14:paraId="5348E8B5" w14:textId="77777777" w:rsidR="00485AF8" w:rsidRDefault="00485AF8" w:rsidP="00485AF8">
      <w:pPr>
        <w:rPr>
          <w:rFonts w:ascii="Arial" w:hAnsi="Arial" w:cs="Arial"/>
          <w:bCs/>
          <w:i/>
          <w:iCs/>
          <w:sz w:val="24"/>
          <w:szCs w:val="24"/>
          <w:lang w:val="en"/>
        </w:rPr>
      </w:pPr>
    </w:p>
    <w:p w14:paraId="2F144019" w14:textId="77777777" w:rsidR="00485AF8" w:rsidRDefault="00485AF8" w:rsidP="00485AF8">
      <w:pPr>
        <w:rPr>
          <w:rFonts w:ascii="Arial" w:hAnsi="Arial" w:cs="Arial"/>
          <w:bCs/>
          <w:i/>
          <w:iCs/>
          <w:sz w:val="24"/>
          <w:szCs w:val="24"/>
          <w:lang w:val="en"/>
        </w:rPr>
      </w:pPr>
    </w:p>
    <w:p w14:paraId="36EBB87A" w14:textId="77777777" w:rsidR="00485AF8" w:rsidRDefault="00485AF8" w:rsidP="00485AF8">
      <w:pPr>
        <w:rPr>
          <w:rFonts w:ascii="Arial" w:hAnsi="Arial" w:cs="Arial"/>
          <w:bCs/>
          <w:i/>
          <w:iCs/>
          <w:sz w:val="24"/>
          <w:szCs w:val="24"/>
          <w:lang w:val="en"/>
        </w:rPr>
      </w:pPr>
    </w:p>
    <w:p w14:paraId="0C10FF68" w14:textId="77777777" w:rsidR="00485AF8" w:rsidRPr="00D978CF" w:rsidRDefault="00485AF8" w:rsidP="00485AF8">
      <w:pPr>
        <w:spacing w:line="480" w:lineRule="auto"/>
        <w:jc w:val="center"/>
        <w:rPr>
          <w:rFonts w:ascii="Arial" w:hAnsi="Arial" w:cs="Arial"/>
          <w:bCs/>
          <w:i/>
          <w:iCs/>
          <w:sz w:val="24"/>
          <w:szCs w:val="24"/>
          <w:lang w:val="en"/>
        </w:rPr>
      </w:pPr>
      <w:r>
        <w:rPr>
          <w:rFonts w:ascii="Arial" w:hAnsi="Arial" w:cs="Arial"/>
          <w:bCs/>
          <w:i/>
          <w:iCs/>
          <w:sz w:val="24"/>
          <w:szCs w:val="24"/>
          <w:lang w:val="en"/>
        </w:rPr>
        <w:t>Figure 3</w:t>
      </w:r>
      <w:r w:rsidRPr="005767A3">
        <w:rPr>
          <w:rFonts w:ascii="Arial" w:hAnsi="Arial" w:cs="Arial"/>
          <w:bCs/>
          <w:i/>
          <w:iCs/>
          <w:sz w:val="24"/>
          <w:szCs w:val="24"/>
          <w:lang w:val="en"/>
        </w:rPr>
        <w:t xml:space="preserve">0. Change password Settings of </w:t>
      </w:r>
      <w:proofErr w:type="spellStart"/>
      <w:r w:rsidRPr="005767A3">
        <w:rPr>
          <w:rFonts w:ascii="Arial" w:hAnsi="Arial" w:cs="Arial"/>
          <w:bCs/>
          <w:i/>
          <w:iCs/>
          <w:sz w:val="24"/>
          <w:szCs w:val="24"/>
          <w:lang w:val="en"/>
        </w:rPr>
        <w:t>PillSync</w:t>
      </w:r>
      <w:proofErr w:type="spellEnd"/>
    </w:p>
    <w:p w14:paraId="0322FF85" w14:textId="77777777" w:rsidR="00485AF8" w:rsidRPr="005767A3" w:rsidRDefault="00485AF8" w:rsidP="00485AF8">
      <w:pPr>
        <w:spacing w:line="480" w:lineRule="auto"/>
        <w:ind w:firstLine="720"/>
        <w:rPr>
          <w:rFonts w:ascii="Arial" w:hAnsi="Arial" w:cs="Arial"/>
          <w:bCs/>
          <w:sz w:val="24"/>
          <w:szCs w:val="24"/>
          <w:lang w:val="en"/>
        </w:rPr>
      </w:pPr>
      <w:r w:rsidRPr="005767A3">
        <w:rPr>
          <w:rFonts w:ascii="Arial" w:hAnsi="Arial" w:cs="Arial"/>
          <w:bCs/>
          <w:sz w:val="24"/>
          <w:szCs w:val="24"/>
          <w:lang w:val="en"/>
        </w:rPr>
        <w:t>The figure shows the Change Password section of the app, where users can update their account security by entering their current password, creating a new password, and confirming the new password.</w:t>
      </w:r>
    </w:p>
    <w:p w14:paraId="70B13069" w14:textId="77777777" w:rsidR="00485AF8" w:rsidRPr="005767A3" w:rsidRDefault="00485AF8" w:rsidP="00485AF8">
      <w:pPr>
        <w:spacing w:line="480" w:lineRule="auto"/>
        <w:rPr>
          <w:rFonts w:ascii="Arial" w:hAnsi="Arial" w:cs="Arial"/>
          <w:b/>
          <w:bCs/>
          <w:sz w:val="24"/>
          <w:szCs w:val="24"/>
          <w:lang w:val="en"/>
        </w:rPr>
      </w:pPr>
    </w:p>
    <w:p w14:paraId="589B1499" w14:textId="77777777" w:rsidR="00485AF8" w:rsidRPr="005767A3" w:rsidRDefault="00485AF8" w:rsidP="00485AF8">
      <w:pPr>
        <w:rPr>
          <w:rFonts w:ascii="Arial" w:hAnsi="Arial" w:cs="Arial"/>
          <w:b/>
          <w:bCs/>
          <w:sz w:val="24"/>
          <w:szCs w:val="24"/>
          <w:lang w:val="en"/>
        </w:rPr>
      </w:pPr>
    </w:p>
    <w:p w14:paraId="50720414" w14:textId="77777777" w:rsidR="00485AF8" w:rsidRPr="005767A3" w:rsidRDefault="00485AF8" w:rsidP="00485AF8">
      <w:pPr>
        <w:rPr>
          <w:rFonts w:ascii="Arial" w:hAnsi="Arial" w:cs="Arial"/>
          <w:b/>
          <w:bCs/>
          <w:sz w:val="24"/>
          <w:szCs w:val="24"/>
          <w:lang w:val="en"/>
        </w:rPr>
      </w:pPr>
      <w:r w:rsidRPr="005767A3">
        <w:rPr>
          <w:rFonts w:ascii="Arial" w:hAnsi="Arial" w:cs="Arial"/>
          <w:b/>
          <w:bCs/>
          <w:noProof/>
          <w:sz w:val="24"/>
          <w:szCs w:val="24"/>
        </w:rPr>
        <w:lastRenderedPageBreak/>
        <w:drawing>
          <wp:anchor distT="0" distB="0" distL="114300" distR="114300" simplePos="0" relativeHeight="251758592" behindDoc="0" locked="0" layoutInCell="1" allowOverlap="1" wp14:anchorId="7EA2F1CB" wp14:editId="2D42DE02">
            <wp:simplePos x="0" y="0"/>
            <wp:positionH relativeFrom="margin">
              <wp:align>center</wp:align>
            </wp:positionH>
            <wp:positionV relativeFrom="paragraph">
              <wp:posOffset>0</wp:posOffset>
            </wp:positionV>
            <wp:extent cx="2133600" cy="4743450"/>
            <wp:effectExtent l="0" t="0" r="0" b="0"/>
            <wp:wrapThrough wrapText="bothSides">
              <wp:wrapPolygon edited="0">
                <wp:start x="0" y="0"/>
                <wp:lineTo x="0" y="21513"/>
                <wp:lineTo x="21407" y="21513"/>
                <wp:lineTo x="21407" y="0"/>
                <wp:lineTo x="0" y="0"/>
              </wp:wrapPolygon>
            </wp:wrapThrough>
            <wp:docPr id="1536363225" name="Picture 7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47697" name="Picture 76" descr="A screenshot of a phone&#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133600" cy="4743450"/>
                    </a:xfrm>
                    <a:prstGeom prst="rect">
                      <a:avLst/>
                    </a:prstGeom>
                  </pic:spPr>
                </pic:pic>
              </a:graphicData>
            </a:graphic>
            <wp14:sizeRelH relativeFrom="margin">
              <wp14:pctWidth>0</wp14:pctWidth>
            </wp14:sizeRelH>
            <wp14:sizeRelV relativeFrom="margin">
              <wp14:pctHeight>0</wp14:pctHeight>
            </wp14:sizeRelV>
          </wp:anchor>
        </w:drawing>
      </w:r>
    </w:p>
    <w:p w14:paraId="41134C95" w14:textId="77777777" w:rsidR="00485AF8" w:rsidRPr="005767A3" w:rsidRDefault="00485AF8" w:rsidP="00485AF8">
      <w:pPr>
        <w:rPr>
          <w:rFonts w:ascii="Arial" w:hAnsi="Arial" w:cs="Arial"/>
          <w:b/>
          <w:bCs/>
          <w:sz w:val="24"/>
          <w:szCs w:val="24"/>
          <w:lang w:val="en"/>
        </w:rPr>
      </w:pPr>
    </w:p>
    <w:p w14:paraId="1C6DB763" w14:textId="77777777" w:rsidR="00485AF8" w:rsidRPr="005767A3" w:rsidRDefault="00485AF8" w:rsidP="00485AF8">
      <w:pPr>
        <w:rPr>
          <w:rFonts w:ascii="Arial" w:hAnsi="Arial" w:cs="Arial"/>
          <w:b/>
          <w:bCs/>
          <w:sz w:val="24"/>
          <w:szCs w:val="24"/>
          <w:lang w:val="en"/>
        </w:rPr>
      </w:pPr>
    </w:p>
    <w:p w14:paraId="382120D7" w14:textId="77777777" w:rsidR="00485AF8" w:rsidRPr="005767A3" w:rsidRDefault="00485AF8" w:rsidP="00485AF8">
      <w:pPr>
        <w:rPr>
          <w:rFonts w:ascii="Arial" w:hAnsi="Arial" w:cs="Arial"/>
          <w:b/>
          <w:bCs/>
          <w:sz w:val="24"/>
          <w:szCs w:val="24"/>
          <w:lang w:val="en"/>
        </w:rPr>
      </w:pPr>
    </w:p>
    <w:p w14:paraId="69F5A3B5" w14:textId="77777777" w:rsidR="00485AF8" w:rsidRPr="005767A3" w:rsidRDefault="00485AF8" w:rsidP="00485AF8">
      <w:pPr>
        <w:rPr>
          <w:rFonts w:ascii="Arial" w:hAnsi="Arial" w:cs="Arial"/>
          <w:b/>
          <w:bCs/>
          <w:sz w:val="24"/>
          <w:szCs w:val="24"/>
          <w:lang w:val="en"/>
        </w:rPr>
      </w:pPr>
    </w:p>
    <w:p w14:paraId="0F963B29" w14:textId="77777777" w:rsidR="00485AF8" w:rsidRPr="005767A3" w:rsidRDefault="00485AF8" w:rsidP="00485AF8">
      <w:pPr>
        <w:rPr>
          <w:rFonts w:ascii="Arial" w:hAnsi="Arial" w:cs="Arial"/>
          <w:b/>
          <w:bCs/>
          <w:sz w:val="24"/>
          <w:szCs w:val="24"/>
          <w:lang w:val="en"/>
        </w:rPr>
      </w:pPr>
    </w:p>
    <w:p w14:paraId="116856A9" w14:textId="77777777" w:rsidR="00485AF8" w:rsidRPr="005767A3" w:rsidRDefault="00485AF8" w:rsidP="00485AF8">
      <w:pPr>
        <w:rPr>
          <w:rFonts w:ascii="Arial" w:hAnsi="Arial" w:cs="Arial"/>
          <w:b/>
          <w:bCs/>
          <w:sz w:val="24"/>
          <w:szCs w:val="24"/>
          <w:lang w:val="en"/>
        </w:rPr>
      </w:pPr>
    </w:p>
    <w:p w14:paraId="6AD13ECC" w14:textId="77777777" w:rsidR="00485AF8" w:rsidRPr="005767A3" w:rsidRDefault="00485AF8" w:rsidP="00485AF8">
      <w:pPr>
        <w:rPr>
          <w:rFonts w:ascii="Arial" w:hAnsi="Arial" w:cs="Arial"/>
          <w:b/>
          <w:bCs/>
          <w:sz w:val="24"/>
          <w:szCs w:val="24"/>
          <w:lang w:val="en"/>
        </w:rPr>
      </w:pPr>
    </w:p>
    <w:p w14:paraId="78631B28" w14:textId="77777777" w:rsidR="00485AF8" w:rsidRPr="005767A3" w:rsidRDefault="00485AF8" w:rsidP="00485AF8">
      <w:pPr>
        <w:rPr>
          <w:rFonts w:ascii="Arial" w:hAnsi="Arial" w:cs="Arial"/>
          <w:b/>
          <w:bCs/>
          <w:sz w:val="24"/>
          <w:szCs w:val="24"/>
          <w:lang w:val="en"/>
        </w:rPr>
      </w:pPr>
    </w:p>
    <w:p w14:paraId="0D15C1E6" w14:textId="77777777" w:rsidR="00485AF8" w:rsidRPr="005767A3" w:rsidRDefault="00485AF8" w:rsidP="00485AF8">
      <w:pPr>
        <w:rPr>
          <w:rFonts w:ascii="Arial" w:hAnsi="Arial" w:cs="Arial"/>
          <w:b/>
          <w:bCs/>
          <w:sz w:val="24"/>
          <w:szCs w:val="24"/>
          <w:lang w:val="en"/>
        </w:rPr>
      </w:pPr>
    </w:p>
    <w:p w14:paraId="16BC4B7B" w14:textId="77777777" w:rsidR="00485AF8" w:rsidRPr="005767A3" w:rsidRDefault="00485AF8" w:rsidP="00485AF8">
      <w:pPr>
        <w:rPr>
          <w:rFonts w:ascii="Arial" w:hAnsi="Arial" w:cs="Arial"/>
          <w:b/>
          <w:bCs/>
          <w:sz w:val="24"/>
          <w:szCs w:val="24"/>
          <w:lang w:val="en"/>
        </w:rPr>
      </w:pPr>
    </w:p>
    <w:p w14:paraId="50A866A1" w14:textId="77777777" w:rsidR="00485AF8" w:rsidRPr="005767A3" w:rsidRDefault="00485AF8" w:rsidP="00485AF8">
      <w:pPr>
        <w:rPr>
          <w:rFonts w:ascii="Arial" w:hAnsi="Arial" w:cs="Arial"/>
          <w:b/>
          <w:bCs/>
          <w:sz w:val="24"/>
          <w:szCs w:val="24"/>
          <w:lang w:val="en"/>
        </w:rPr>
      </w:pPr>
    </w:p>
    <w:p w14:paraId="67760A20" w14:textId="77777777" w:rsidR="00485AF8" w:rsidRPr="005767A3" w:rsidRDefault="00485AF8" w:rsidP="00485AF8">
      <w:pPr>
        <w:rPr>
          <w:rFonts w:ascii="Arial" w:hAnsi="Arial" w:cs="Arial"/>
          <w:b/>
          <w:bCs/>
          <w:sz w:val="24"/>
          <w:szCs w:val="24"/>
          <w:lang w:val="en"/>
        </w:rPr>
      </w:pPr>
    </w:p>
    <w:p w14:paraId="366F4D16" w14:textId="77777777" w:rsidR="00485AF8" w:rsidRPr="005767A3" w:rsidRDefault="00485AF8" w:rsidP="00485AF8">
      <w:pPr>
        <w:rPr>
          <w:rFonts w:ascii="Arial" w:hAnsi="Arial" w:cs="Arial"/>
          <w:b/>
          <w:bCs/>
          <w:sz w:val="24"/>
          <w:szCs w:val="24"/>
          <w:lang w:val="en"/>
        </w:rPr>
      </w:pPr>
    </w:p>
    <w:p w14:paraId="66ED0833" w14:textId="77777777" w:rsidR="00485AF8" w:rsidRPr="005767A3" w:rsidRDefault="00485AF8" w:rsidP="00485AF8">
      <w:pPr>
        <w:rPr>
          <w:rFonts w:ascii="Arial" w:hAnsi="Arial" w:cs="Arial"/>
          <w:bCs/>
          <w:sz w:val="24"/>
          <w:szCs w:val="24"/>
          <w:lang w:val="en"/>
        </w:rPr>
      </w:pPr>
    </w:p>
    <w:p w14:paraId="2E608A1C" w14:textId="77777777" w:rsidR="00485AF8" w:rsidRDefault="00485AF8" w:rsidP="00485AF8">
      <w:pPr>
        <w:rPr>
          <w:rFonts w:ascii="Arial" w:hAnsi="Arial" w:cs="Arial"/>
          <w:bCs/>
          <w:i/>
          <w:iCs/>
          <w:sz w:val="24"/>
          <w:szCs w:val="24"/>
          <w:lang w:val="en"/>
        </w:rPr>
      </w:pPr>
    </w:p>
    <w:p w14:paraId="489F1822" w14:textId="77777777" w:rsidR="00485AF8" w:rsidRDefault="00485AF8" w:rsidP="00485AF8">
      <w:pPr>
        <w:rPr>
          <w:rFonts w:ascii="Arial" w:hAnsi="Arial" w:cs="Arial"/>
          <w:bCs/>
          <w:i/>
          <w:iCs/>
          <w:sz w:val="24"/>
          <w:szCs w:val="24"/>
          <w:lang w:val="en"/>
        </w:rPr>
      </w:pPr>
    </w:p>
    <w:p w14:paraId="1A6DA087" w14:textId="77777777" w:rsidR="00485AF8" w:rsidRDefault="00485AF8" w:rsidP="00485AF8">
      <w:pPr>
        <w:rPr>
          <w:rFonts w:ascii="Arial" w:hAnsi="Arial" w:cs="Arial"/>
          <w:bCs/>
          <w:i/>
          <w:iCs/>
          <w:sz w:val="24"/>
          <w:szCs w:val="24"/>
          <w:lang w:val="en"/>
        </w:rPr>
      </w:pPr>
    </w:p>
    <w:p w14:paraId="7AB41C27" w14:textId="77777777" w:rsidR="00485AF8" w:rsidRDefault="00485AF8" w:rsidP="00485AF8">
      <w:pPr>
        <w:rPr>
          <w:rFonts w:ascii="Arial" w:hAnsi="Arial" w:cs="Arial"/>
          <w:bCs/>
          <w:i/>
          <w:iCs/>
          <w:sz w:val="24"/>
          <w:szCs w:val="24"/>
          <w:lang w:val="en"/>
        </w:rPr>
      </w:pPr>
    </w:p>
    <w:p w14:paraId="6AA8FE73" w14:textId="77777777" w:rsidR="00485AF8" w:rsidRDefault="00485AF8" w:rsidP="00485AF8">
      <w:pPr>
        <w:rPr>
          <w:rFonts w:ascii="Arial" w:hAnsi="Arial" w:cs="Arial"/>
          <w:bCs/>
          <w:i/>
          <w:iCs/>
          <w:sz w:val="24"/>
          <w:szCs w:val="24"/>
          <w:lang w:val="en"/>
        </w:rPr>
      </w:pPr>
    </w:p>
    <w:p w14:paraId="70366C66" w14:textId="77777777" w:rsidR="00485AF8" w:rsidRDefault="00485AF8" w:rsidP="00485AF8">
      <w:pPr>
        <w:rPr>
          <w:rFonts w:ascii="Arial" w:hAnsi="Arial" w:cs="Arial"/>
          <w:bCs/>
          <w:i/>
          <w:iCs/>
          <w:sz w:val="24"/>
          <w:szCs w:val="24"/>
          <w:lang w:val="en"/>
        </w:rPr>
      </w:pPr>
    </w:p>
    <w:p w14:paraId="72E97119" w14:textId="77777777" w:rsidR="00485AF8" w:rsidRDefault="00485AF8" w:rsidP="00485AF8">
      <w:pPr>
        <w:rPr>
          <w:rFonts w:ascii="Arial" w:hAnsi="Arial" w:cs="Arial"/>
          <w:bCs/>
          <w:i/>
          <w:iCs/>
          <w:sz w:val="24"/>
          <w:szCs w:val="24"/>
          <w:lang w:val="en"/>
        </w:rPr>
      </w:pPr>
    </w:p>
    <w:p w14:paraId="00A4C997" w14:textId="77777777" w:rsidR="00485AF8" w:rsidRDefault="00485AF8" w:rsidP="00485AF8">
      <w:pPr>
        <w:rPr>
          <w:rFonts w:ascii="Arial" w:hAnsi="Arial" w:cs="Arial"/>
          <w:bCs/>
          <w:i/>
          <w:iCs/>
          <w:sz w:val="24"/>
          <w:szCs w:val="24"/>
          <w:lang w:val="en"/>
        </w:rPr>
      </w:pPr>
    </w:p>
    <w:p w14:paraId="4CD662EC" w14:textId="77777777" w:rsidR="00485AF8" w:rsidRDefault="00485AF8" w:rsidP="00485AF8">
      <w:pPr>
        <w:rPr>
          <w:rFonts w:ascii="Arial" w:hAnsi="Arial" w:cs="Arial"/>
          <w:bCs/>
          <w:i/>
          <w:iCs/>
          <w:sz w:val="24"/>
          <w:szCs w:val="24"/>
          <w:lang w:val="en"/>
        </w:rPr>
      </w:pPr>
    </w:p>
    <w:p w14:paraId="579DD2FF" w14:textId="77777777" w:rsidR="00485AF8" w:rsidRDefault="00485AF8" w:rsidP="00485AF8">
      <w:pPr>
        <w:rPr>
          <w:rFonts w:ascii="Arial" w:hAnsi="Arial" w:cs="Arial"/>
          <w:bCs/>
          <w:i/>
          <w:iCs/>
          <w:sz w:val="24"/>
          <w:szCs w:val="24"/>
          <w:lang w:val="en"/>
        </w:rPr>
      </w:pPr>
    </w:p>
    <w:p w14:paraId="5CB46F14" w14:textId="77777777" w:rsidR="00485AF8" w:rsidRDefault="00485AF8" w:rsidP="00485AF8">
      <w:pPr>
        <w:rPr>
          <w:rFonts w:ascii="Arial" w:hAnsi="Arial" w:cs="Arial"/>
          <w:bCs/>
          <w:i/>
          <w:iCs/>
          <w:sz w:val="24"/>
          <w:szCs w:val="24"/>
          <w:lang w:val="en"/>
        </w:rPr>
      </w:pPr>
    </w:p>
    <w:p w14:paraId="1116486E" w14:textId="77777777" w:rsidR="00485AF8" w:rsidRDefault="00485AF8" w:rsidP="00485AF8">
      <w:pPr>
        <w:rPr>
          <w:rFonts w:ascii="Arial" w:hAnsi="Arial" w:cs="Arial"/>
          <w:bCs/>
          <w:i/>
          <w:iCs/>
          <w:sz w:val="24"/>
          <w:szCs w:val="24"/>
          <w:lang w:val="en"/>
        </w:rPr>
      </w:pPr>
    </w:p>
    <w:p w14:paraId="1EE56899" w14:textId="77777777" w:rsidR="00485AF8" w:rsidRDefault="00485AF8" w:rsidP="00485AF8">
      <w:pPr>
        <w:rPr>
          <w:rFonts w:ascii="Arial" w:hAnsi="Arial" w:cs="Arial"/>
          <w:bCs/>
          <w:i/>
          <w:iCs/>
          <w:sz w:val="24"/>
          <w:szCs w:val="24"/>
          <w:lang w:val="en"/>
        </w:rPr>
      </w:pPr>
    </w:p>
    <w:p w14:paraId="61EA77BE" w14:textId="77777777" w:rsidR="00485AF8" w:rsidRPr="00D978CF" w:rsidRDefault="00485AF8" w:rsidP="00485AF8">
      <w:pPr>
        <w:spacing w:line="480" w:lineRule="auto"/>
        <w:jc w:val="center"/>
        <w:rPr>
          <w:rFonts w:ascii="Arial" w:hAnsi="Arial" w:cs="Arial"/>
          <w:bCs/>
          <w:i/>
          <w:iCs/>
          <w:sz w:val="24"/>
          <w:szCs w:val="24"/>
          <w:lang w:val="en"/>
        </w:rPr>
      </w:pPr>
      <w:r>
        <w:rPr>
          <w:rFonts w:ascii="Arial" w:hAnsi="Arial" w:cs="Arial"/>
          <w:bCs/>
          <w:i/>
          <w:iCs/>
          <w:sz w:val="24"/>
          <w:szCs w:val="24"/>
          <w:lang w:val="en"/>
        </w:rPr>
        <w:t>Figure 3</w:t>
      </w:r>
      <w:r w:rsidRPr="005767A3">
        <w:rPr>
          <w:rFonts w:ascii="Arial" w:hAnsi="Arial" w:cs="Arial"/>
          <w:bCs/>
          <w:i/>
          <w:iCs/>
          <w:sz w:val="24"/>
          <w:szCs w:val="24"/>
          <w:lang w:val="en"/>
        </w:rPr>
        <w:t xml:space="preserve">1. Log-out Settings of </w:t>
      </w:r>
      <w:proofErr w:type="spellStart"/>
      <w:r w:rsidRPr="005767A3">
        <w:rPr>
          <w:rFonts w:ascii="Arial" w:hAnsi="Arial" w:cs="Arial"/>
          <w:bCs/>
          <w:i/>
          <w:iCs/>
          <w:sz w:val="24"/>
          <w:szCs w:val="24"/>
          <w:lang w:val="en"/>
        </w:rPr>
        <w:t>PillSync</w:t>
      </w:r>
      <w:proofErr w:type="spellEnd"/>
    </w:p>
    <w:p w14:paraId="7B009CC5" w14:textId="77777777" w:rsidR="00485AF8" w:rsidRPr="005767A3" w:rsidRDefault="00485AF8" w:rsidP="00485AF8">
      <w:pPr>
        <w:spacing w:line="480" w:lineRule="auto"/>
        <w:ind w:firstLine="720"/>
        <w:jc w:val="both"/>
        <w:rPr>
          <w:rFonts w:ascii="Arial" w:hAnsi="Arial" w:cs="Arial"/>
          <w:bCs/>
          <w:sz w:val="24"/>
          <w:szCs w:val="24"/>
          <w:lang w:val="en"/>
        </w:rPr>
      </w:pPr>
      <w:r w:rsidRPr="005767A3">
        <w:rPr>
          <w:rFonts w:ascii="Arial" w:hAnsi="Arial" w:cs="Arial"/>
          <w:bCs/>
          <w:sz w:val="24"/>
          <w:szCs w:val="24"/>
          <w:lang w:val="en"/>
        </w:rPr>
        <w:t>The figure shows the Log Out option of the app, allowing users to securely exit their account. This feature ensures privacy and protects user information when the device is shared or not in use.</w:t>
      </w:r>
    </w:p>
    <w:p w14:paraId="618B2F38" w14:textId="77777777" w:rsidR="00485AF8" w:rsidRPr="005767A3" w:rsidRDefault="00485AF8" w:rsidP="00485AF8">
      <w:pPr>
        <w:spacing w:line="480" w:lineRule="auto"/>
        <w:rPr>
          <w:rFonts w:ascii="Arial" w:hAnsi="Arial" w:cs="Arial"/>
          <w:bCs/>
          <w:sz w:val="24"/>
          <w:szCs w:val="24"/>
          <w:lang w:val="en"/>
        </w:rPr>
      </w:pPr>
    </w:p>
    <w:p w14:paraId="339F68B6" w14:textId="77777777" w:rsidR="00485AF8" w:rsidRPr="005767A3" w:rsidRDefault="00485AF8" w:rsidP="00485AF8">
      <w:pPr>
        <w:rPr>
          <w:rFonts w:ascii="Arial" w:hAnsi="Arial" w:cs="Arial"/>
          <w:b/>
          <w:bCs/>
          <w:sz w:val="24"/>
          <w:szCs w:val="24"/>
          <w:lang w:val="en"/>
        </w:rPr>
      </w:pPr>
    </w:p>
    <w:p w14:paraId="0580E124" w14:textId="77777777" w:rsidR="00485AF8" w:rsidRPr="005767A3" w:rsidRDefault="00485AF8" w:rsidP="00485AF8">
      <w:pPr>
        <w:rPr>
          <w:rFonts w:ascii="Arial" w:hAnsi="Arial" w:cs="Arial"/>
          <w:b/>
          <w:bCs/>
          <w:sz w:val="24"/>
          <w:szCs w:val="24"/>
          <w:lang w:val="en"/>
        </w:rPr>
      </w:pPr>
    </w:p>
    <w:p w14:paraId="3C49DF72" w14:textId="77777777" w:rsidR="00485AF8" w:rsidRPr="005767A3" w:rsidRDefault="00485AF8" w:rsidP="00485AF8">
      <w:pPr>
        <w:rPr>
          <w:rFonts w:ascii="Arial" w:hAnsi="Arial" w:cs="Arial"/>
          <w:b/>
          <w:bCs/>
          <w:sz w:val="24"/>
          <w:szCs w:val="24"/>
          <w:lang w:val="en"/>
        </w:rPr>
      </w:pPr>
    </w:p>
    <w:p w14:paraId="790DE92F" w14:textId="77777777" w:rsidR="00485AF8" w:rsidRPr="005767A3" w:rsidRDefault="00485AF8" w:rsidP="00485AF8">
      <w:pPr>
        <w:rPr>
          <w:rFonts w:ascii="Arial" w:hAnsi="Arial" w:cs="Arial"/>
          <w:b/>
          <w:bCs/>
          <w:sz w:val="24"/>
          <w:szCs w:val="24"/>
          <w:lang w:val="en"/>
        </w:rPr>
      </w:pPr>
    </w:p>
    <w:p w14:paraId="25B7A8EF" w14:textId="77777777" w:rsidR="00485AF8" w:rsidRPr="005767A3" w:rsidRDefault="00485AF8" w:rsidP="00485AF8">
      <w:pPr>
        <w:rPr>
          <w:rFonts w:ascii="Arial" w:hAnsi="Arial" w:cs="Arial"/>
          <w:b/>
          <w:bCs/>
          <w:sz w:val="24"/>
          <w:szCs w:val="24"/>
          <w:lang w:val="en"/>
        </w:rPr>
      </w:pPr>
    </w:p>
    <w:p w14:paraId="11D8B238" w14:textId="36A9DA6E" w:rsidR="00485AF8" w:rsidRPr="005767A3" w:rsidRDefault="00135A99" w:rsidP="00485AF8">
      <w:pPr>
        <w:rPr>
          <w:rFonts w:ascii="Arial" w:hAnsi="Arial" w:cs="Arial"/>
          <w:b/>
          <w:bCs/>
          <w:sz w:val="24"/>
          <w:szCs w:val="24"/>
          <w:lang w:val="en"/>
        </w:rPr>
      </w:pPr>
      <w:r w:rsidRPr="005767A3">
        <w:rPr>
          <w:rFonts w:ascii="Arial" w:hAnsi="Arial" w:cs="Arial"/>
          <w:bCs/>
          <w:noProof/>
          <w:sz w:val="24"/>
          <w:szCs w:val="24"/>
        </w:rPr>
        <w:lastRenderedPageBreak/>
        <w:drawing>
          <wp:anchor distT="0" distB="0" distL="114300" distR="114300" simplePos="0" relativeHeight="251766784" behindDoc="0" locked="0" layoutInCell="1" allowOverlap="1" wp14:anchorId="734284C7" wp14:editId="4EB267BF">
            <wp:simplePos x="0" y="0"/>
            <wp:positionH relativeFrom="margin">
              <wp:posOffset>3880485</wp:posOffset>
            </wp:positionH>
            <wp:positionV relativeFrom="paragraph">
              <wp:posOffset>635</wp:posOffset>
            </wp:positionV>
            <wp:extent cx="1721485" cy="3683000"/>
            <wp:effectExtent l="0" t="0" r="0" b="0"/>
            <wp:wrapTopAndBottom/>
            <wp:docPr id="1781950982" name="Picture 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rotWithShape="1">
                    <a:blip r:embed="rId113" cstate="print">
                      <a:extLst>
                        <a:ext uri="{28A0092B-C50C-407E-A947-70E740481C1C}">
                          <a14:useLocalDpi xmlns:a14="http://schemas.microsoft.com/office/drawing/2010/main" val="0"/>
                        </a:ext>
                      </a:extLst>
                    </a:blip>
                    <a:srcRect r="492" b="4293"/>
                    <a:stretch>
                      <a:fillRect/>
                    </a:stretch>
                  </pic:blipFill>
                  <pic:spPr bwMode="auto">
                    <a:xfrm>
                      <a:off x="0" y="0"/>
                      <a:ext cx="1721485" cy="3683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767A3">
        <w:rPr>
          <w:rFonts w:ascii="Arial" w:hAnsi="Arial" w:cs="Arial"/>
          <w:b/>
          <w:bCs/>
          <w:noProof/>
          <w:sz w:val="24"/>
          <w:szCs w:val="24"/>
        </w:rPr>
        <w:drawing>
          <wp:anchor distT="0" distB="0" distL="114300" distR="114300" simplePos="0" relativeHeight="251765760" behindDoc="0" locked="0" layoutInCell="1" allowOverlap="1" wp14:anchorId="6CBB5A1E" wp14:editId="56E240AD">
            <wp:simplePos x="0" y="0"/>
            <wp:positionH relativeFrom="margin">
              <wp:posOffset>2036445</wp:posOffset>
            </wp:positionH>
            <wp:positionV relativeFrom="paragraph">
              <wp:posOffset>0</wp:posOffset>
            </wp:positionV>
            <wp:extent cx="1657350" cy="3683000"/>
            <wp:effectExtent l="0" t="0" r="0" b="0"/>
            <wp:wrapThrough wrapText="bothSides">
              <wp:wrapPolygon edited="0">
                <wp:start x="0" y="0"/>
                <wp:lineTo x="0" y="21451"/>
                <wp:lineTo x="21352" y="21451"/>
                <wp:lineTo x="21352" y="0"/>
                <wp:lineTo x="0" y="0"/>
              </wp:wrapPolygon>
            </wp:wrapThrough>
            <wp:docPr id="1610656895" name="Picture 8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03017" name="Picture 83" descr="A screenshot of a phone&#10;&#10;AI-generated content may be incorrect."/>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657350" cy="3683000"/>
                    </a:xfrm>
                    <a:prstGeom prst="rect">
                      <a:avLst/>
                    </a:prstGeom>
                  </pic:spPr>
                </pic:pic>
              </a:graphicData>
            </a:graphic>
            <wp14:sizeRelH relativeFrom="margin">
              <wp14:pctWidth>0</wp14:pctWidth>
            </wp14:sizeRelH>
            <wp14:sizeRelV relativeFrom="margin">
              <wp14:pctHeight>0</wp14:pctHeight>
            </wp14:sizeRelV>
          </wp:anchor>
        </w:drawing>
      </w:r>
      <w:r w:rsidRPr="005767A3">
        <w:rPr>
          <w:rFonts w:ascii="Arial" w:hAnsi="Arial" w:cs="Arial"/>
          <w:b/>
          <w:bCs/>
          <w:noProof/>
          <w:sz w:val="24"/>
          <w:szCs w:val="24"/>
        </w:rPr>
        <w:drawing>
          <wp:anchor distT="0" distB="0" distL="114300" distR="114300" simplePos="0" relativeHeight="251764736" behindDoc="0" locked="0" layoutInCell="1" allowOverlap="1" wp14:anchorId="5EFFADB5" wp14:editId="6E69E515">
            <wp:simplePos x="0" y="0"/>
            <wp:positionH relativeFrom="margin">
              <wp:posOffset>189230</wp:posOffset>
            </wp:positionH>
            <wp:positionV relativeFrom="paragraph">
              <wp:posOffset>0</wp:posOffset>
            </wp:positionV>
            <wp:extent cx="1642110" cy="3651250"/>
            <wp:effectExtent l="0" t="0" r="0" b="6350"/>
            <wp:wrapThrough wrapText="bothSides">
              <wp:wrapPolygon edited="0">
                <wp:start x="0" y="0"/>
                <wp:lineTo x="0" y="21525"/>
                <wp:lineTo x="21299" y="21525"/>
                <wp:lineTo x="21299" y="0"/>
                <wp:lineTo x="0" y="0"/>
              </wp:wrapPolygon>
            </wp:wrapThrough>
            <wp:docPr id="2072867153" name="Picture 8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2047" name="Picture 82" descr="A screenshot of a phone&#10;&#10;AI-generated content may be incorrect."/>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1642110" cy="3651250"/>
                    </a:xfrm>
                    <a:prstGeom prst="rect">
                      <a:avLst/>
                    </a:prstGeom>
                  </pic:spPr>
                </pic:pic>
              </a:graphicData>
            </a:graphic>
            <wp14:sizeRelH relativeFrom="margin">
              <wp14:pctWidth>0</wp14:pctWidth>
            </wp14:sizeRelH>
            <wp14:sizeRelV relativeFrom="margin">
              <wp14:pctHeight>0</wp14:pctHeight>
            </wp14:sizeRelV>
          </wp:anchor>
        </w:drawing>
      </w:r>
    </w:p>
    <w:p w14:paraId="1329EA79" w14:textId="3ADE7DB6" w:rsidR="00485AF8" w:rsidRDefault="00485AF8" w:rsidP="00485AF8">
      <w:pPr>
        <w:rPr>
          <w:rFonts w:ascii="Arial" w:hAnsi="Arial" w:cs="Arial"/>
          <w:b/>
          <w:bCs/>
          <w:sz w:val="24"/>
          <w:szCs w:val="24"/>
          <w:lang w:val="en"/>
        </w:rPr>
      </w:pPr>
    </w:p>
    <w:p w14:paraId="4A14E72B" w14:textId="77777777" w:rsidR="00485AF8" w:rsidRPr="00D978CF" w:rsidRDefault="00485AF8" w:rsidP="00485AF8">
      <w:pPr>
        <w:spacing w:line="480" w:lineRule="auto"/>
        <w:jc w:val="center"/>
        <w:rPr>
          <w:rFonts w:ascii="Arial" w:hAnsi="Arial" w:cs="Arial"/>
          <w:bCs/>
          <w:i/>
          <w:iCs/>
          <w:sz w:val="24"/>
          <w:szCs w:val="24"/>
          <w:lang w:val="en"/>
        </w:rPr>
      </w:pPr>
      <w:r>
        <w:rPr>
          <w:rFonts w:ascii="Arial" w:hAnsi="Arial" w:cs="Arial"/>
          <w:bCs/>
          <w:i/>
          <w:iCs/>
          <w:sz w:val="24"/>
          <w:szCs w:val="24"/>
          <w:lang w:val="en"/>
        </w:rPr>
        <w:t>Figure 3</w:t>
      </w:r>
      <w:r w:rsidRPr="00D978CF">
        <w:rPr>
          <w:rFonts w:ascii="Arial" w:hAnsi="Arial" w:cs="Arial"/>
          <w:bCs/>
          <w:i/>
          <w:iCs/>
          <w:sz w:val="24"/>
          <w:szCs w:val="24"/>
          <w:lang w:val="en"/>
        </w:rPr>
        <w:t xml:space="preserve">2. Notification of </w:t>
      </w:r>
      <w:proofErr w:type="spellStart"/>
      <w:r w:rsidRPr="00D978CF">
        <w:rPr>
          <w:rFonts w:ascii="Arial" w:hAnsi="Arial" w:cs="Arial"/>
          <w:bCs/>
          <w:i/>
          <w:iCs/>
          <w:sz w:val="24"/>
          <w:szCs w:val="24"/>
          <w:lang w:val="en"/>
        </w:rPr>
        <w:t>PillSync</w:t>
      </w:r>
      <w:proofErr w:type="spellEnd"/>
    </w:p>
    <w:p w14:paraId="1EF533D7" w14:textId="77777777" w:rsidR="00485AF8" w:rsidRPr="00D978CF" w:rsidRDefault="00485AF8" w:rsidP="00485AF8">
      <w:pPr>
        <w:spacing w:line="480" w:lineRule="auto"/>
        <w:ind w:firstLine="720"/>
        <w:jc w:val="both"/>
        <w:rPr>
          <w:rFonts w:ascii="Arial" w:hAnsi="Arial" w:cs="Arial"/>
          <w:bCs/>
          <w:sz w:val="24"/>
          <w:szCs w:val="24"/>
          <w:lang w:val="en"/>
        </w:rPr>
      </w:pPr>
      <w:r w:rsidRPr="00D978CF">
        <w:rPr>
          <w:rFonts w:ascii="Arial" w:hAnsi="Arial" w:cs="Arial"/>
          <w:bCs/>
          <w:sz w:val="24"/>
          <w:szCs w:val="24"/>
          <w:lang w:val="en"/>
        </w:rPr>
        <w:t>The figure shows the Notification of the app, where users receive alerts to take their medicine. The medicine reminder allows users to choose whether to dismiss, take the medicine, or postpone (Not Now), helping them manage their medication schedule effectively.</w:t>
      </w:r>
    </w:p>
    <w:p w14:paraId="3FD28311" w14:textId="77777777" w:rsidR="00485AF8" w:rsidRPr="00D978CF" w:rsidRDefault="00485AF8" w:rsidP="00485AF8">
      <w:pPr>
        <w:spacing w:line="480" w:lineRule="auto"/>
        <w:rPr>
          <w:rFonts w:ascii="Arial" w:hAnsi="Arial" w:cs="Arial"/>
          <w:bCs/>
          <w:sz w:val="24"/>
          <w:szCs w:val="24"/>
          <w:lang w:val="en"/>
        </w:rPr>
      </w:pPr>
      <w:r w:rsidRPr="00D978CF">
        <w:rPr>
          <w:rFonts w:ascii="Arial" w:hAnsi="Arial" w:cs="Arial"/>
          <w:bCs/>
          <w:sz w:val="24"/>
          <w:szCs w:val="24"/>
          <w:lang w:val="en"/>
        </w:rPr>
        <w:br w:type="page"/>
      </w:r>
    </w:p>
    <w:p w14:paraId="7B5684CE" w14:textId="77777777" w:rsidR="00485AF8" w:rsidRPr="005767A3" w:rsidRDefault="00485AF8" w:rsidP="00485AF8">
      <w:pPr>
        <w:rPr>
          <w:rFonts w:ascii="Arial" w:hAnsi="Arial" w:cs="Arial"/>
          <w:b/>
          <w:bCs/>
          <w:sz w:val="24"/>
          <w:szCs w:val="24"/>
          <w:lang w:val="en"/>
        </w:rPr>
      </w:pPr>
    </w:p>
    <w:p w14:paraId="4131CD1F" w14:textId="77777777" w:rsidR="00485AF8" w:rsidRPr="005767A3" w:rsidRDefault="00485AF8" w:rsidP="00485AF8">
      <w:pPr>
        <w:rPr>
          <w:rFonts w:ascii="Arial" w:hAnsi="Arial" w:cs="Arial"/>
          <w:b/>
          <w:bCs/>
          <w:sz w:val="24"/>
          <w:szCs w:val="24"/>
          <w:lang w:val="en"/>
        </w:rPr>
      </w:pPr>
      <w:r w:rsidRPr="005767A3">
        <w:rPr>
          <w:rFonts w:ascii="Arial" w:hAnsi="Arial" w:cs="Arial"/>
          <w:b/>
          <w:bCs/>
          <w:noProof/>
          <w:sz w:val="24"/>
          <w:szCs w:val="24"/>
        </w:rPr>
        <w:drawing>
          <wp:anchor distT="0" distB="0" distL="114300" distR="114300" simplePos="0" relativeHeight="251760640" behindDoc="0" locked="0" layoutInCell="1" allowOverlap="1" wp14:anchorId="55337616" wp14:editId="5C1C8F4D">
            <wp:simplePos x="0" y="0"/>
            <wp:positionH relativeFrom="column">
              <wp:posOffset>3073400</wp:posOffset>
            </wp:positionH>
            <wp:positionV relativeFrom="paragraph">
              <wp:posOffset>177800</wp:posOffset>
            </wp:positionV>
            <wp:extent cx="1996440" cy="4436110"/>
            <wp:effectExtent l="0" t="0" r="3810" b="2540"/>
            <wp:wrapThrough wrapText="bothSides">
              <wp:wrapPolygon edited="0">
                <wp:start x="0" y="0"/>
                <wp:lineTo x="0" y="21520"/>
                <wp:lineTo x="21435" y="21520"/>
                <wp:lineTo x="21435" y="0"/>
                <wp:lineTo x="0" y="0"/>
              </wp:wrapPolygon>
            </wp:wrapThrough>
            <wp:docPr id="439404754" name="Picture 8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89525" name="Picture 85" descr="A screenshot of a phone&#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996440" cy="4436110"/>
                    </a:xfrm>
                    <a:prstGeom prst="rect">
                      <a:avLst/>
                    </a:prstGeom>
                  </pic:spPr>
                </pic:pic>
              </a:graphicData>
            </a:graphic>
            <wp14:sizeRelH relativeFrom="margin">
              <wp14:pctWidth>0</wp14:pctWidth>
            </wp14:sizeRelH>
            <wp14:sizeRelV relativeFrom="margin">
              <wp14:pctHeight>0</wp14:pctHeight>
            </wp14:sizeRelV>
          </wp:anchor>
        </w:drawing>
      </w:r>
      <w:r w:rsidRPr="005767A3">
        <w:rPr>
          <w:rFonts w:ascii="Arial" w:hAnsi="Arial" w:cs="Arial"/>
          <w:b/>
          <w:bCs/>
          <w:noProof/>
          <w:sz w:val="24"/>
          <w:szCs w:val="24"/>
        </w:rPr>
        <w:drawing>
          <wp:anchor distT="0" distB="0" distL="114300" distR="114300" simplePos="0" relativeHeight="251759616" behindDoc="0" locked="0" layoutInCell="1" allowOverlap="1" wp14:anchorId="45161CA5" wp14:editId="7C55AE52">
            <wp:simplePos x="0" y="0"/>
            <wp:positionH relativeFrom="margin">
              <wp:posOffset>846032</wp:posOffset>
            </wp:positionH>
            <wp:positionV relativeFrom="paragraph">
              <wp:posOffset>160655</wp:posOffset>
            </wp:positionV>
            <wp:extent cx="2017395" cy="4478655"/>
            <wp:effectExtent l="0" t="0" r="1905" b="0"/>
            <wp:wrapThrough wrapText="bothSides">
              <wp:wrapPolygon edited="0">
                <wp:start x="0" y="0"/>
                <wp:lineTo x="0" y="21499"/>
                <wp:lineTo x="21416" y="21499"/>
                <wp:lineTo x="21416" y="0"/>
                <wp:lineTo x="0" y="0"/>
              </wp:wrapPolygon>
            </wp:wrapThrough>
            <wp:docPr id="1597674913" name="Picture 8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66083" name="Picture 84" descr="A screenshot of a phone&#10;&#10;AI-generated content may be incorrect."/>
                    <pic:cNvPicPr/>
                  </pic:nvPicPr>
                  <pic:blipFill rotWithShape="1">
                    <a:blip r:embed="rId61" cstate="print">
                      <a:extLst>
                        <a:ext uri="{28A0092B-C50C-407E-A947-70E740481C1C}">
                          <a14:useLocalDpi xmlns:a14="http://schemas.microsoft.com/office/drawing/2010/main" val="0"/>
                        </a:ext>
                      </a:extLst>
                    </a:blip>
                    <a:srcRect l="31192" t="3481" r="23147" b="24881"/>
                    <a:stretch>
                      <a:fillRect/>
                    </a:stretch>
                  </pic:blipFill>
                  <pic:spPr bwMode="auto">
                    <a:xfrm>
                      <a:off x="0" y="0"/>
                      <a:ext cx="2017395" cy="4478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96E286" w14:textId="77777777" w:rsidR="00485AF8" w:rsidRPr="005767A3" w:rsidRDefault="00485AF8" w:rsidP="00485AF8">
      <w:pPr>
        <w:rPr>
          <w:rFonts w:ascii="Arial" w:hAnsi="Arial" w:cs="Arial"/>
          <w:b/>
          <w:bCs/>
          <w:sz w:val="24"/>
          <w:szCs w:val="24"/>
          <w:lang w:val="en"/>
        </w:rPr>
      </w:pPr>
    </w:p>
    <w:p w14:paraId="6D7CF45C" w14:textId="77777777" w:rsidR="00485AF8" w:rsidRPr="005767A3" w:rsidRDefault="00485AF8" w:rsidP="00485AF8">
      <w:pPr>
        <w:rPr>
          <w:rFonts w:ascii="Arial" w:hAnsi="Arial" w:cs="Arial"/>
          <w:b/>
          <w:bCs/>
          <w:sz w:val="24"/>
          <w:szCs w:val="24"/>
          <w:lang w:val="en"/>
        </w:rPr>
      </w:pPr>
    </w:p>
    <w:p w14:paraId="6DB76AC6" w14:textId="77777777" w:rsidR="00485AF8" w:rsidRPr="005767A3" w:rsidRDefault="00485AF8" w:rsidP="00485AF8">
      <w:pPr>
        <w:rPr>
          <w:rFonts w:ascii="Arial" w:hAnsi="Arial" w:cs="Arial"/>
          <w:b/>
          <w:bCs/>
          <w:sz w:val="24"/>
          <w:szCs w:val="24"/>
          <w:lang w:val="en"/>
        </w:rPr>
      </w:pPr>
    </w:p>
    <w:p w14:paraId="308829CA" w14:textId="77777777" w:rsidR="00485AF8" w:rsidRPr="005767A3" w:rsidRDefault="00485AF8" w:rsidP="00485AF8">
      <w:pPr>
        <w:rPr>
          <w:rFonts w:ascii="Arial" w:hAnsi="Arial" w:cs="Arial"/>
          <w:b/>
          <w:bCs/>
          <w:sz w:val="24"/>
          <w:szCs w:val="24"/>
          <w:lang w:val="en"/>
        </w:rPr>
      </w:pPr>
    </w:p>
    <w:p w14:paraId="72B7E799" w14:textId="77777777" w:rsidR="00485AF8" w:rsidRPr="005767A3" w:rsidRDefault="00485AF8" w:rsidP="00485AF8">
      <w:pPr>
        <w:rPr>
          <w:rFonts w:ascii="Arial" w:hAnsi="Arial" w:cs="Arial"/>
          <w:b/>
          <w:bCs/>
          <w:sz w:val="24"/>
          <w:szCs w:val="24"/>
          <w:lang w:val="en"/>
        </w:rPr>
      </w:pPr>
    </w:p>
    <w:p w14:paraId="143CC1C9" w14:textId="77777777" w:rsidR="00485AF8" w:rsidRPr="005767A3" w:rsidRDefault="00485AF8" w:rsidP="00485AF8">
      <w:pPr>
        <w:rPr>
          <w:rFonts w:ascii="Arial" w:hAnsi="Arial" w:cs="Arial"/>
          <w:b/>
          <w:bCs/>
          <w:sz w:val="24"/>
          <w:szCs w:val="24"/>
          <w:lang w:val="en"/>
        </w:rPr>
      </w:pPr>
    </w:p>
    <w:p w14:paraId="79E2F064" w14:textId="77777777" w:rsidR="00485AF8" w:rsidRPr="005767A3" w:rsidRDefault="00485AF8" w:rsidP="00485AF8">
      <w:pPr>
        <w:rPr>
          <w:rFonts w:ascii="Arial" w:hAnsi="Arial" w:cs="Arial"/>
          <w:b/>
          <w:bCs/>
          <w:sz w:val="24"/>
          <w:szCs w:val="24"/>
          <w:lang w:val="en"/>
        </w:rPr>
      </w:pPr>
    </w:p>
    <w:p w14:paraId="122D2B43" w14:textId="77777777" w:rsidR="00485AF8" w:rsidRPr="005767A3" w:rsidRDefault="00485AF8" w:rsidP="00485AF8">
      <w:pPr>
        <w:rPr>
          <w:rFonts w:ascii="Arial" w:hAnsi="Arial" w:cs="Arial"/>
          <w:b/>
          <w:bCs/>
          <w:sz w:val="24"/>
          <w:szCs w:val="24"/>
          <w:lang w:val="en"/>
        </w:rPr>
      </w:pPr>
    </w:p>
    <w:p w14:paraId="69E1516D" w14:textId="77777777" w:rsidR="00485AF8" w:rsidRPr="005767A3" w:rsidRDefault="00485AF8" w:rsidP="00485AF8">
      <w:pPr>
        <w:rPr>
          <w:rFonts w:ascii="Arial" w:hAnsi="Arial" w:cs="Arial"/>
          <w:b/>
          <w:bCs/>
          <w:sz w:val="24"/>
          <w:szCs w:val="24"/>
          <w:lang w:val="en"/>
        </w:rPr>
      </w:pPr>
    </w:p>
    <w:p w14:paraId="03FDA342" w14:textId="77777777" w:rsidR="00485AF8" w:rsidRPr="005767A3" w:rsidRDefault="00485AF8" w:rsidP="00485AF8">
      <w:pPr>
        <w:rPr>
          <w:rFonts w:ascii="Arial" w:hAnsi="Arial" w:cs="Arial"/>
          <w:b/>
          <w:bCs/>
          <w:sz w:val="24"/>
          <w:szCs w:val="24"/>
          <w:lang w:val="en"/>
        </w:rPr>
      </w:pPr>
    </w:p>
    <w:p w14:paraId="346CDA97" w14:textId="77777777" w:rsidR="00485AF8" w:rsidRPr="005767A3" w:rsidRDefault="00485AF8" w:rsidP="00485AF8">
      <w:pPr>
        <w:rPr>
          <w:rFonts w:ascii="Arial" w:hAnsi="Arial" w:cs="Arial"/>
          <w:b/>
          <w:bCs/>
          <w:sz w:val="24"/>
          <w:szCs w:val="24"/>
          <w:lang w:val="en"/>
        </w:rPr>
      </w:pPr>
    </w:p>
    <w:p w14:paraId="4F0AB4DC" w14:textId="77777777" w:rsidR="00485AF8" w:rsidRPr="005767A3" w:rsidRDefault="00485AF8" w:rsidP="00485AF8">
      <w:pPr>
        <w:rPr>
          <w:rFonts w:ascii="Arial" w:hAnsi="Arial" w:cs="Arial"/>
          <w:b/>
          <w:bCs/>
          <w:sz w:val="24"/>
          <w:szCs w:val="24"/>
          <w:lang w:val="en"/>
        </w:rPr>
      </w:pPr>
    </w:p>
    <w:p w14:paraId="68C94C3D" w14:textId="77777777" w:rsidR="00485AF8" w:rsidRPr="005767A3" w:rsidRDefault="00485AF8" w:rsidP="00485AF8">
      <w:pPr>
        <w:rPr>
          <w:rFonts w:ascii="Arial" w:hAnsi="Arial" w:cs="Arial"/>
          <w:b/>
          <w:bCs/>
          <w:sz w:val="24"/>
          <w:szCs w:val="24"/>
          <w:lang w:val="en"/>
        </w:rPr>
      </w:pPr>
    </w:p>
    <w:p w14:paraId="0D7EA4B8" w14:textId="77777777" w:rsidR="00485AF8" w:rsidRDefault="00485AF8" w:rsidP="00485AF8">
      <w:pPr>
        <w:rPr>
          <w:rFonts w:ascii="Arial" w:hAnsi="Arial" w:cs="Arial"/>
          <w:bCs/>
          <w:i/>
          <w:iCs/>
          <w:sz w:val="24"/>
          <w:szCs w:val="24"/>
          <w:lang w:val="en"/>
        </w:rPr>
      </w:pPr>
    </w:p>
    <w:p w14:paraId="4E81D12D" w14:textId="77777777" w:rsidR="00485AF8" w:rsidRDefault="00485AF8" w:rsidP="00485AF8">
      <w:pPr>
        <w:rPr>
          <w:rFonts w:ascii="Arial" w:hAnsi="Arial" w:cs="Arial"/>
          <w:bCs/>
          <w:i/>
          <w:iCs/>
          <w:sz w:val="24"/>
          <w:szCs w:val="24"/>
          <w:lang w:val="en"/>
        </w:rPr>
      </w:pPr>
    </w:p>
    <w:p w14:paraId="65429D3D" w14:textId="77777777" w:rsidR="00485AF8" w:rsidRDefault="00485AF8" w:rsidP="00485AF8">
      <w:pPr>
        <w:rPr>
          <w:rFonts w:ascii="Arial" w:hAnsi="Arial" w:cs="Arial"/>
          <w:bCs/>
          <w:i/>
          <w:iCs/>
          <w:sz w:val="24"/>
          <w:szCs w:val="24"/>
          <w:lang w:val="en"/>
        </w:rPr>
      </w:pPr>
    </w:p>
    <w:p w14:paraId="47970A98" w14:textId="77777777" w:rsidR="00485AF8" w:rsidRDefault="00485AF8" w:rsidP="00485AF8">
      <w:pPr>
        <w:rPr>
          <w:rFonts w:ascii="Arial" w:hAnsi="Arial" w:cs="Arial"/>
          <w:bCs/>
          <w:i/>
          <w:iCs/>
          <w:sz w:val="24"/>
          <w:szCs w:val="24"/>
          <w:lang w:val="en"/>
        </w:rPr>
      </w:pPr>
    </w:p>
    <w:p w14:paraId="087E5678" w14:textId="77777777" w:rsidR="00485AF8" w:rsidRDefault="00485AF8" w:rsidP="00485AF8">
      <w:pPr>
        <w:rPr>
          <w:rFonts w:ascii="Arial" w:hAnsi="Arial" w:cs="Arial"/>
          <w:bCs/>
          <w:i/>
          <w:iCs/>
          <w:sz w:val="24"/>
          <w:szCs w:val="24"/>
          <w:lang w:val="en"/>
        </w:rPr>
      </w:pPr>
    </w:p>
    <w:p w14:paraId="71C7E69F" w14:textId="77777777" w:rsidR="00485AF8" w:rsidRDefault="00485AF8" w:rsidP="00485AF8">
      <w:pPr>
        <w:rPr>
          <w:rFonts w:ascii="Arial" w:hAnsi="Arial" w:cs="Arial"/>
          <w:bCs/>
          <w:i/>
          <w:iCs/>
          <w:sz w:val="24"/>
          <w:szCs w:val="24"/>
          <w:lang w:val="en"/>
        </w:rPr>
      </w:pPr>
    </w:p>
    <w:p w14:paraId="1CE76856" w14:textId="77777777" w:rsidR="00485AF8" w:rsidRDefault="00485AF8" w:rsidP="00485AF8">
      <w:pPr>
        <w:rPr>
          <w:rFonts w:ascii="Arial" w:hAnsi="Arial" w:cs="Arial"/>
          <w:bCs/>
          <w:i/>
          <w:iCs/>
          <w:sz w:val="24"/>
          <w:szCs w:val="24"/>
          <w:lang w:val="en"/>
        </w:rPr>
      </w:pPr>
    </w:p>
    <w:p w14:paraId="749A6768" w14:textId="77777777" w:rsidR="00485AF8" w:rsidRDefault="00485AF8" w:rsidP="00485AF8">
      <w:pPr>
        <w:rPr>
          <w:rFonts w:ascii="Arial" w:hAnsi="Arial" w:cs="Arial"/>
          <w:bCs/>
          <w:i/>
          <w:iCs/>
          <w:sz w:val="24"/>
          <w:szCs w:val="24"/>
          <w:lang w:val="en"/>
        </w:rPr>
      </w:pPr>
    </w:p>
    <w:p w14:paraId="627DFB83" w14:textId="77777777" w:rsidR="00485AF8" w:rsidRDefault="00485AF8" w:rsidP="00485AF8">
      <w:pPr>
        <w:rPr>
          <w:rFonts w:ascii="Arial" w:hAnsi="Arial" w:cs="Arial"/>
          <w:bCs/>
          <w:i/>
          <w:iCs/>
          <w:sz w:val="24"/>
          <w:szCs w:val="24"/>
          <w:lang w:val="en"/>
        </w:rPr>
      </w:pPr>
    </w:p>
    <w:p w14:paraId="1626BED0" w14:textId="77777777" w:rsidR="00485AF8" w:rsidRDefault="00485AF8" w:rsidP="00485AF8">
      <w:pPr>
        <w:rPr>
          <w:rFonts w:ascii="Arial" w:hAnsi="Arial" w:cs="Arial"/>
          <w:bCs/>
          <w:i/>
          <w:iCs/>
          <w:sz w:val="24"/>
          <w:szCs w:val="24"/>
          <w:lang w:val="en"/>
        </w:rPr>
      </w:pPr>
    </w:p>
    <w:p w14:paraId="6772EC74" w14:textId="77777777" w:rsidR="00485AF8" w:rsidRDefault="00485AF8" w:rsidP="00485AF8">
      <w:pPr>
        <w:rPr>
          <w:rFonts w:ascii="Arial" w:hAnsi="Arial" w:cs="Arial"/>
          <w:bCs/>
          <w:i/>
          <w:iCs/>
          <w:sz w:val="24"/>
          <w:szCs w:val="24"/>
          <w:lang w:val="en"/>
        </w:rPr>
      </w:pPr>
    </w:p>
    <w:p w14:paraId="3EE61580" w14:textId="77777777" w:rsidR="00485AF8" w:rsidRDefault="00485AF8" w:rsidP="00485AF8">
      <w:pPr>
        <w:rPr>
          <w:rFonts w:ascii="Arial" w:hAnsi="Arial" w:cs="Arial"/>
          <w:bCs/>
          <w:i/>
          <w:iCs/>
          <w:sz w:val="24"/>
          <w:szCs w:val="24"/>
          <w:lang w:val="en"/>
        </w:rPr>
      </w:pPr>
    </w:p>
    <w:p w14:paraId="1BD3B6E7" w14:textId="77777777" w:rsidR="00485AF8" w:rsidRDefault="00485AF8" w:rsidP="00485AF8">
      <w:pPr>
        <w:rPr>
          <w:rFonts w:ascii="Arial" w:hAnsi="Arial" w:cs="Arial"/>
          <w:bCs/>
          <w:i/>
          <w:iCs/>
          <w:sz w:val="24"/>
          <w:szCs w:val="24"/>
          <w:lang w:val="en"/>
        </w:rPr>
      </w:pPr>
    </w:p>
    <w:p w14:paraId="241C88DF" w14:textId="77777777" w:rsidR="00485AF8" w:rsidRDefault="00485AF8" w:rsidP="00485AF8">
      <w:pPr>
        <w:rPr>
          <w:rFonts w:ascii="Arial" w:hAnsi="Arial" w:cs="Arial"/>
          <w:bCs/>
          <w:i/>
          <w:iCs/>
          <w:sz w:val="24"/>
          <w:szCs w:val="24"/>
          <w:lang w:val="en"/>
        </w:rPr>
      </w:pPr>
    </w:p>
    <w:p w14:paraId="75BB9B64" w14:textId="77777777" w:rsidR="00485AF8" w:rsidRPr="00D978CF" w:rsidRDefault="00485AF8" w:rsidP="00485AF8">
      <w:pPr>
        <w:spacing w:line="480" w:lineRule="auto"/>
        <w:jc w:val="center"/>
        <w:rPr>
          <w:rFonts w:ascii="Arial" w:hAnsi="Arial" w:cs="Arial"/>
          <w:bCs/>
          <w:i/>
          <w:iCs/>
          <w:sz w:val="24"/>
          <w:szCs w:val="24"/>
          <w:lang w:val="en"/>
        </w:rPr>
      </w:pPr>
      <w:r>
        <w:rPr>
          <w:rFonts w:ascii="Arial" w:hAnsi="Arial" w:cs="Arial"/>
          <w:bCs/>
          <w:i/>
          <w:iCs/>
          <w:sz w:val="24"/>
          <w:szCs w:val="24"/>
          <w:lang w:val="en"/>
        </w:rPr>
        <w:t>Figure 3</w:t>
      </w:r>
      <w:r w:rsidRPr="005767A3">
        <w:rPr>
          <w:rFonts w:ascii="Arial" w:hAnsi="Arial" w:cs="Arial"/>
          <w:bCs/>
          <w:i/>
          <w:iCs/>
          <w:sz w:val="24"/>
          <w:szCs w:val="24"/>
          <w:lang w:val="en"/>
        </w:rPr>
        <w:t xml:space="preserve">3.  Low Stock Alert Notification of </w:t>
      </w:r>
      <w:proofErr w:type="spellStart"/>
      <w:r w:rsidRPr="005767A3">
        <w:rPr>
          <w:rFonts w:ascii="Arial" w:hAnsi="Arial" w:cs="Arial"/>
          <w:bCs/>
          <w:i/>
          <w:iCs/>
          <w:sz w:val="24"/>
          <w:szCs w:val="24"/>
          <w:lang w:val="en"/>
        </w:rPr>
        <w:t>PillSync</w:t>
      </w:r>
      <w:proofErr w:type="spellEnd"/>
    </w:p>
    <w:p w14:paraId="39453700" w14:textId="77777777" w:rsidR="00485AF8" w:rsidRPr="005767A3" w:rsidRDefault="00485AF8" w:rsidP="00485AF8">
      <w:pPr>
        <w:spacing w:line="480" w:lineRule="auto"/>
        <w:ind w:firstLine="720"/>
        <w:jc w:val="both"/>
        <w:rPr>
          <w:rFonts w:ascii="Arial" w:hAnsi="Arial" w:cs="Arial"/>
          <w:bCs/>
          <w:sz w:val="24"/>
          <w:szCs w:val="24"/>
          <w:lang w:val="en"/>
        </w:rPr>
      </w:pPr>
      <w:r w:rsidRPr="005767A3">
        <w:rPr>
          <w:rFonts w:ascii="Arial" w:hAnsi="Arial" w:cs="Arial"/>
          <w:bCs/>
          <w:sz w:val="24"/>
          <w:szCs w:val="24"/>
          <w:lang w:val="en"/>
        </w:rPr>
        <w:t xml:space="preserve">The figure shows the Low Stock Alert Notification of the app, which reminds users to manage slot </w:t>
      </w:r>
      <w:proofErr w:type="gramStart"/>
      <w:r w:rsidRPr="005767A3">
        <w:rPr>
          <w:rFonts w:ascii="Arial" w:hAnsi="Arial" w:cs="Arial"/>
          <w:bCs/>
          <w:sz w:val="24"/>
          <w:szCs w:val="24"/>
          <w:lang w:val="en"/>
        </w:rPr>
        <w:t>settings ,</w:t>
      </w:r>
      <w:proofErr w:type="gramEnd"/>
      <w:r w:rsidRPr="005767A3">
        <w:rPr>
          <w:rFonts w:ascii="Arial" w:hAnsi="Arial" w:cs="Arial"/>
          <w:bCs/>
          <w:sz w:val="24"/>
          <w:szCs w:val="24"/>
          <w:lang w:val="en"/>
        </w:rPr>
        <w:t xml:space="preserve"> how many slots are being occupied and notifies them of the remaining stock in each slot, ensuring timely refills and uninterrupted medication management.</w:t>
      </w:r>
    </w:p>
    <w:p w14:paraId="2F5BD597" w14:textId="77777777" w:rsidR="00485AF8" w:rsidRPr="005767A3" w:rsidRDefault="00485AF8" w:rsidP="00485AF8">
      <w:pPr>
        <w:spacing w:line="480" w:lineRule="auto"/>
        <w:rPr>
          <w:rFonts w:ascii="Arial" w:hAnsi="Arial" w:cs="Arial"/>
          <w:bCs/>
          <w:sz w:val="24"/>
          <w:szCs w:val="24"/>
          <w:lang w:val="en"/>
        </w:rPr>
      </w:pPr>
    </w:p>
    <w:p w14:paraId="711DCC7B" w14:textId="77777777" w:rsidR="00485AF8" w:rsidRDefault="00485AF8" w:rsidP="00485AF8">
      <w:pPr>
        <w:rPr>
          <w:rFonts w:ascii="Arial" w:hAnsi="Arial" w:cs="Arial"/>
          <w:b/>
          <w:bCs/>
          <w:sz w:val="24"/>
          <w:szCs w:val="24"/>
        </w:rPr>
      </w:pPr>
      <w:r>
        <w:rPr>
          <w:rFonts w:ascii="Arial" w:hAnsi="Arial" w:cs="Arial"/>
          <w:b/>
          <w:bCs/>
          <w:sz w:val="24"/>
          <w:szCs w:val="24"/>
        </w:rPr>
        <w:br w:type="page"/>
      </w:r>
    </w:p>
    <w:p w14:paraId="1F3A8797" w14:textId="77777777" w:rsidR="00485AF8" w:rsidRPr="008E7230" w:rsidRDefault="00485AF8" w:rsidP="00485AF8">
      <w:pPr>
        <w:spacing w:after="240"/>
        <w:jc w:val="center"/>
        <w:rPr>
          <w:rFonts w:ascii="Arial" w:hAnsi="Arial" w:cs="Arial"/>
          <w:noProof/>
        </w:rPr>
      </w:pPr>
      <w:r>
        <w:rPr>
          <w:rFonts w:ascii="Arial" w:hAnsi="Arial" w:cs="Arial"/>
          <w:b/>
          <w:bCs/>
          <w:sz w:val="24"/>
          <w:szCs w:val="24"/>
        </w:rPr>
        <w:lastRenderedPageBreak/>
        <w:t>Appendix 6</w:t>
      </w:r>
    </w:p>
    <w:p w14:paraId="23707DE7" w14:textId="69F12B4F" w:rsidR="00485AF8" w:rsidRDefault="000F18FF" w:rsidP="00485AF8">
      <w:pPr>
        <w:spacing w:line="480" w:lineRule="auto"/>
        <w:ind w:left="284" w:hanging="284"/>
        <w:jc w:val="center"/>
        <w:rPr>
          <w:rFonts w:ascii="Arial" w:hAnsi="Arial" w:cs="Arial"/>
          <w:b/>
          <w:bCs/>
          <w:sz w:val="24"/>
          <w:szCs w:val="24"/>
        </w:rPr>
      </w:pPr>
      <w:r>
        <w:rPr>
          <w:rFonts w:ascii="Arial" w:hAnsi="Arial" w:cs="Arial"/>
          <w:b/>
          <w:bCs/>
          <w:sz w:val="24"/>
          <w:szCs w:val="24"/>
        </w:rPr>
        <w:t>SAMPLE GENERATED OUTPUTS</w:t>
      </w:r>
    </w:p>
    <w:p w14:paraId="2D9ADCCA" w14:textId="77777777" w:rsidR="00485AF8" w:rsidRDefault="00485AF8" w:rsidP="00485AF8">
      <w:pPr>
        <w:spacing w:line="480" w:lineRule="auto"/>
        <w:ind w:left="284" w:hanging="284"/>
        <w:jc w:val="center"/>
        <w:rPr>
          <w:rFonts w:ascii="Arial" w:hAnsi="Arial" w:cs="Arial"/>
          <w:b/>
          <w:bCs/>
        </w:rPr>
      </w:pPr>
    </w:p>
    <w:p w14:paraId="129E22FA" w14:textId="77777777" w:rsidR="007D200C" w:rsidRDefault="007D200C" w:rsidP="00485AF8">
      <w:pPr>
        <w:spacing w:line="480" w:lineRule="auto"/>
        <w:ind w:left="284" w:hanging="284"/>
        <w:jc w:val="center"/>
        <w:rPr>
          <w:rFonts w:ascii="Arial" w:hAnsi="Arial" w:cs="Arial"/>
          <w:b/>
          <w:bCs/>
        </w:rPr>
      </w:pPr>
    </w:p>
    <w:p w14:paraId="2C0F0F6B" w14:textId="77777777" w:rsidR="007D200C" w:rsidRDefault="007D200C" w:rsidP="00485AF8">
      <w:pPr>
        <w:spacing w:line="480" w:lineRule="auto"/>
        <w:ind w:left="284" w:hanging="284"/>
        <w:jc w:val="center"/>
        <w:rPr>
          <w:rFonts w:ascii="Arial" w:hAnsi="Arial" w:cs="Arial"/>
          <w:b/>
          <w:bCs/>
        </w:rPr>
      </w:pPr>
    </w:p>
    <w:p w14:paraId="223DD9A4" w14:textId="77777777" w:rsidR="007D200C" w:rsidRDefault="007D200C" w:rsidP="00485AF8">
      <w:pPr>
        <w:spacing w:line="480" w:lineRule="auto"/>
        <w:ind w:left="284" w:hanging="284"/>
        <w:jc w:val="center"/>
        <w:rPr>
          <w:rFonts w:ascii="Arial" w:hAnsi="Arial" w:cs="Arial"/>
          <w:b/>
          <w:bCs/>
        </w:rPr>
      </w:pPr>
    </w:p>
    <w:p w14:paraId="747A84A6" w14:textId="77777777" w:rsidR="007D200C" w:rsidRDefault="007D200C" w:rsidP="00485AF8">
      <w:pPr>
        <w:spacing w:line="480" w:lineRule="auto"/>
        <w:ind w:left="284" w:hanging="284"/>
        <w:jc w:val="center"/>
        <w:rPr>
          <w:rFonts w:ascii="Arial" w:hAnsi="Arial" w:cs="Arial"/>
          <w:b/>
          <w:bCs/>
        </w:rPr>
      </w:pPr>
    </w:p>
    <w:p w14:paraId="7A7D9455" w14:textId="77777777" w:rsidR="007D200C" w:rsidRDefault="007D200C" w:rsidP="00485AF8">
      <w:pPr>
        <w:spacing w:line="480" w:lineRule="auto"/>
        <w:ind w:left="284" w:hanging="284"/>
        <w:jc w:val="center"/>
        <w:rPr>
          <w:rFonts w:ascii="Arial" w:hAnsi="Arial" w:cs="Arial"/>
          <w:b/>
          <w:bCs/>
        </w:rPr>
      </w:pPr>
    </w:p>
    <w:p w14:paraId="141E36C3" w14:textId="77777777" w:rsidR="007D200C" w:rsidRDefault="007D200C" w:rsidP="00485AF8">
      <w:pPr>
        <w:spacing w:line="480" w:lineRule="auto"/>
        <w:ind w:left="284" w:hanging="284"/>
        <w:jc w:val="center"/>
        <w:rPr>
          <w:rFonts w:ascii="Arial" w:hAnsi="Arial" w:cs="Arial"/>
          <w:b/>
          <w:bCs/>
        </w:rPr>
      </w:pPr>
    </w:p>
    <w:p w14:paraId="161D3529" w14:textId="77777777" w:rsidR="007D200C" w:rsidRDefault="007D200C" w:rsidP="00485AF8">
      <w:pPr>
        <w:spacing w:line="480" w:lineRule="auto"/>
        <w:ind w:left="284" w:hanging="284"/>
        <w:jc w:val="center"/>
        <w:rPr>
          <w:rFonts w:ascii="Arial" w:hAnsi="Arial" w:cs="Arial"/>
          <w:b/>
          <w:bCs/>
        </w:rPr>
      </w:pPr>
    </w:p>
    <w:p w14:paraId="373DEA39" w14:textId="77777777" w:rsidR="007D200C" w:rsidRDefault="007D200C" w:rsidP="00485AF8">
      <w:pPr>
        <w:spacing w:line="480" w:lineRule="auto"/>
        <w:ind w:left="284" w:hanging="284"/>
        <w:jc w:val="center"/>
        <w:rPr>
          <w:rFonts w:ascii="Arial" w:hAnsi="Arial" w:cs="Arial"/>
          <w:b/>
          <w:bCs/>
        </w:rPr>
      </w:pPr>
    </w:p>
    <w:p w14:paraId="4B994976" w14:textId="77777777" w:rsidR="007D200C" w:rsidRDefault="007D200C" w:rsidP="00485AF8">
      <w:pPr>
        <w:spacing w:line="480" w:lineRule="auto"/>
        <w:ind w:left="284" w:hanging="284"/>
        <w:jc w:val="center"/>
        <w:rPr>
          <w:rFonts w:ascii="Arial" w:hAnsi="Arial" w:cs="Arial"/>
          <w:b/>
          <w:bCs/>
        </w:rPr>
      </w:pPr>
    </w:p>
    <w:p w14:paraId="7994F719" w14:textId="77777777" w:rsidR="007D200C" w:rsidRDefault="007D200C" w:rsidP="00485AF8">
      <w:pPr>
        <w:spacing w:line="480" w:lineRule="auto"/>
        <w:ind w:left="284" w:hanging="284"/>
        <w:jc w:val="center"/>
        <w:rPr>
          <w:rFonts w:ascii="Arial" w:hAnsi="Arial" w:cs="Arial"/>
          <w:b/>
          <w:bCs/>
        </w:rPr>
      </w:pPr>
    </w:p>
    <w:p w14:paraId="230F3457" w14:textId="77777777" w:rsidR="007D200C" w:rsidRDefault="007D200C" w:rsidP="00485AF8">
      <w:pPr>
        <w:spacing w:line="480" w:lineRule="auto"/>
        <w:ind w:left="284" w:hanging="284"/>
        <w:jc w:val="center"/>
        <w:rPr>
          <w:rFonts w:ascii="Arial" w:hAnsi="Arial" w:cs="Arial"/>
          <w:b/>
          <w:bCs/>
        </w:rPr>
      </w:pPr>
    </w:p>
    <w:p w14:paraId="56745EA1" w14:textId="77777777" w:rsidR="007D200C" w:rsidRDefault="007D200C" w:rsidP="00485AF8">
      <w:pPr>
        <w:spacing w:line="480" w:lineRule="auto"/>
        <w:ind w:left="284" w:hanging="284"/>
        <w:jc w:val="center"/>
        <w:rPr>
          <w:rFonts w:ascii="Arial" w:hAnsi="Arial" w:cs="Arial"/>
          <w:b/>
          <w:bCs/>
        </w:rPr>
      </w:pPr>
    </w:p>
    <w:p w14:paraId="63C0CD28" w14:textId="77777777" w:rsidR="007D200C" w:rsidRDefault="007D200C" w:rsidP="00485AF8">
      <w:pPr>
        <w:spacing w:line="480" w:lineRule="auto"/>
        <w:ind w:left="284" w:hanging="284"/>
        <w:jc w:val="center"/>
        <w:rPr>
          <w:rFonts w:ascii="Arial" w:hAnsi="Arial" w:cs="Arial"/>
          <w:b/>
          <w:bCs/>
        </w:rPr>
      </w:pPr>
    </w:p>
    <w:p w14:paraId="5CD3F79E" w14:textId="77777777" w:rsidR="007D200C" w:rsidRDefault="007D200C" w:rsidP="00485AF8">
      <w:pPr>
        <w:spacing w:line="480" w:lineRule="auto"/>
        <w:ind w:left="284" w:hanging="284"/>
        <w:jc w:val="center"/>
        <w:rPr>
          <w:rFonts w:ascii="Arial" w:hAnsi="Arial" w:cs="Arial"/>
          <w:b/>
          <w:bCs/>
        </w:rPr>
      </w:pPr>
    </w:p>
    <w:p w14:paraId="0EC21217" w14:textId="77777777" w:rsidR="007D200C" w:rsidRDefault="007D200C" w:rsidP="00485AF8">
      <w:pPr>
        <w:spacing w:line="480" w:lineRule="auto"/>
        <w:ind w:left="284" w:hanging="284"/>
        <w:jc w:val="center"/>
        <w:rPr>
          <w:rFonts w:ascii="Arial" w:hAnsi="Arial" w:cs="Arial"/>
          <w:b/>
          <w:bCs/>
        </w:rPr>
      </w:pPr>
    </w:p>
    <w:p w14:paraId="22D03D6E" w14:textId="77777777" w:rsidR="007D200C" w:rsidRDefault="007D200C" w:rsidP="00485AF8">
      <w:pPr>
        <w:spacing w:line="480" w:lineRule="auto"/>
        <w:ind w:left="284" w:hanging="284"/>
        <w:jc w:val="center"/>
        <w:rPr>
          <w:rFonts w:ascii="Arial" w:hAnsi="Arial" w:cs="Arial"/>
          <w:b/>
          <w:bCs/>
        </w:rPr>
      </w:pPr>
    </w:p>
    <w:p w14:paraId="62372FF5" w14:textId="77777777" w:rsidR="007D200C" w:rsidRDefault="007D200C" w:rsidP="00485AF8">
      <w:pPr>
        <w:spacing w:line="480" w:lineRule="auto"/>
        <w:ind w:left="284" w:hanging="284"/>
        <w:jc w:val="center"/>
        <w:rPr>
          <w:rFonts w:ascii="Arial" w:hAnsi="Arial" w:cs="Arial"/>
          <w:b/>
          <w:bCs/>
        </w:rPr>
      </w:pPr>
    </w:p>
    <w:p w14:paraId="45F6CBB9" w14:textId="77777777" w:rsidR="007D200C" w:rsidRDefault="007D200C" w:rsidP="00485AF8">
      <w:pPr>
        <w:spacing w:line="480" w:lineRule="auto"/>
        <w:ind w:left="284" w:hanging="284"/>
        <w:jc w:val="center"/>
        <w:rPr>
          <w:rFonts w:ascii="Arial" w:hAnsi="Arial" w:cs="Arial"/>
          <w:b/>
          <w:bCs/>
        </w:rPr>
      </w:pPr>
    </w:p>
    <w:p w14:paraId="1784598D" w14:textId="77777777" w:rsidR="007D200C" w:rsidRDefault="007D200C" w:rsidP="00485AF8">
      <w:pPr>
        <w:spacing w:line="480" w:lineRule="auto"/>
        <w:ind w:left="284" w:hanging="284"/>
        <w:jc w:val="center"/>
        <w:rPr>
          <w:rFonts w:ascii="Arial" w:hAnsi="Arial" w:cs="Arial"/>
          <w:b/>
          <w:bCs/>
        </w:rPr>
      </w:pPr>
    </w:p>
    <w:p w14:paraId="0F494C8C" w14:textId="77777777" w:rsidR="007D200C" w:rsidRDefault="007D200C" w:rsidP="00485AF8">
      <w:pPr>
        <w:spacing w:line="480" w:lineRule="auto"/>
        <w:ind w:left="284" w:hanging="284"/>
        <w:jc w:val="center"/>
        <w:rPr>
          <w:rFonts w:ascii="Arial" w:hAnsi="Arial" w:cs="Arial"/>
          <w:b/>
          <w:bCs/>
        </w:rPr>
      </w:pPr>
    </w:p>
    <w:p w14:paraId="49D7FFA3" w14:textId="77777777" w:rsidR="007D200C" w:rsidRPr="00122E37" w:rsidRDefault="007D200C" w:rsidP="00485AF8">
      <w:pPr>
        <w:spacing w:line="480" w:lineRule="auto"/>
        <w:ind w:left="284" w:hanging="284"/>
        <w:jc w:val="center"/>
        <w:rPr>
          <w:rFonts w:ascii="Arial" w:hAnsi="Arial" w:cs="Arial"/>
          <w:b/>
          <w:bCs/>
        </w:rPr>
      </w:pPr>
    </w:p>
    <w:p w14:paraId="2914EB01" w14:textId="77777777" w:rsidR="00485AF8" w:rsidRDefault="00485AF8" w:rsidP="00485AF8">
      <w:pPr>
        <w:rPr>
          <w:rFonts w:ascii="Arial" w:hAnsi="Arial" w:cs="Arial"/>
          <w:b/>
          <w:bCs/>
          <w:sz w:val="24"/>
          <w:szCs w:val="24"/>
        </w:rPr>
      </w:pPr>
    </w:p>
    <w:p w14:paraId="228852FE" w14:textId="32C259B6" w:rsidR="00485AF8" w:rsidRPr="008E7230" w:rsidRDefault="00485AF8" w:rsidP="00485AF8">
      <w:pPr>
        <w:spacing w:after="240"/>
        <w:jc w:val="center"/>
        <w:rPr>
          <w:rFonts w:ascii="Arial" w:hAnsi="Arial" w:cs="Arial"/>
          <w:noProof/>
        </w:rPr>
      </w:pPr>
      <w:r>
        <w:rPr>
          <w:rFonts w:ascii="Arial" w:hAnsi="Arial" w:cs="Arial"/>
          <w:b/>
          <w:bCs/>
          <w:sz w:val="24"/>
          <w:szCs w:val="24"/>
        </w:rPr>
        <w:t>Appendix 7</w:t>
      </w:r>
    </w:p>
    <w:p w14:paraId="62E494A4" w14:textId="79BA7498" w:rsidR="00485AF8" w:rsidRDefault="00485AF8" w:rsidP="00485AF8">
      <w:pPr>
        <w:spacing w:line="480" w:lineRule="auto"/>
        <w:ind w:left="284" w:hanging="284"/>
        <w:jc w:val="center"/>
        <w:rPr>
          <w:rFonts w:ascii="Arial" w:hAnsi="Arial" w:cs="Arial"/>
          <w:b/>
          <w:bCs/>
          <w:sz w:val="24"/>
          <w:szCs w:val="24"/>
        </w:rPr>
      </w:pPr>
      <w:r>
        <w:rPr>
          <w:rFonts w:ascii="Arial" w:hAnsi="Arial" w:cs="Arial"/>
          <w:b/>
          <w:bCs/>
          <w:sz w:val="24"/>
          <w:szCs w:val="24"/>
        </w:rPr>
        <w:t xml:space="preserve">CERIFICATION OF </w:t>
      </w:r>
      <w:r w:rsidR="000F18FF">
        <w:rPr>
          <w:rFonts w:ascii="Arial" w:hAnsi="Arial" w:cs="Arial"/>
          <w:b/>
          <w:bCs/>
          <w:sz w:val="24"/>
          <w:szCs w:val="24"/>
        </w:rPr>
        <w:t>SIMILARITY CHECK/TURNITIN RESULTS</w:t>
      </w:r>
    </w:p>
    <w:p w14:paraId="76274485" w14:textId="13E81BE9" w:rsidR="00485AF8" w:rsidRPr="00DF5CD8" w:rsidRDefault="00485AF8" w:rsidP="00485AF8">
      <w:pPr>
        <w:spacing w:line="480" w:lineRule="auto"/>
        <w:ind w:left="284" w:hanging="284"/>
        <w:jc w:val="center"/>
        <w:rPr>
          <w:rFonts w:ascii="Arial" w:hAnsi="Arial" w:cs="Arial"/>
          <w:b/>
          <w:bCs/>
          <w:sz w:val="48"/>
          <w:szCs w:val="48"/>
        </w:rPr>
      </w:pPr>
    </w:p>
    <w:p w14:paraId="580ED314" w14:textId="77777777" w:rsidR="00485AF8" w:rsidRDefault="00485AF8" w:rsidP="00135A99">
      <w:pPr>
        <w:spacing w:after="240"/>
        <w:rPr>
          <w:rFonts w:ascii="Arial" w:hAnsi="Arial" w:cs="Arial"/>
          <w:b/>
          <w:bCs/>
          <w:sz w:val="24"/>
          <w:szCs w:val="24"/>
        </w:rPr>
      </w:pPr>
    </w:p>
    <w:p w14:paraId="2A68E9AB" w14:textId="77777777" w:rsidR="007D200C" w:rsidRDefault="007D200C" w:rsidP="00485AF8">
      <w:pPr>
        <w:spacing w:after="240"/>
        <w:jc w:val="center"/>
        <w:rPr>
          <w:rFonts w:ascii="Arial" w:hAnsi="Arial" w:cs="Arial"/>
          <w:b/>
          <w:bCs/>
          <w:sz w:val="24"/>
          <w:szCs w:val="24"/>
        </w:rPr>
      </w:pPr>
    </w:p>
    <w:p w14:paraId="434F4E84" w14:textId="77777777" w:rsidR="007D200C" w:rsidRDefault="007D200C" w:rsidP="00485AF8">
      <w:pPr>
        <w:spacing w:after="240"/>
        <w:jc w:val="center"/>
        <w:rPr>
          <w:rFonts w:ascii="Arial" w:hAnsi="Arial" w:cs="Arial"/>
          <w:b/>
          <w:bCs/>
          <w:sz w:val="24"/>
          <w:szCs w:val="24"/>
        </w:rPr>
      </w:pPr>
    </w:p>
    <w:p w14:paraId="66A34E75" w14:textId="77777777" w:rsidR="007D200C" w:rsidRDefault="007D200C" w:rsidP="00485AF8">
      <w:pPr>
        <w:spacing w:after="240"/>
        <w:jc w:val="center"/>
        <w:rPr>
          <w:rFonts w:ascii="Arial" w:hAnsi="Arial" w:cs="Arial"/>
          <w:b/>
          <w:bCs/>
          <w:sz w:val="24"/>
          <w:szCs w:val="24"/>
        </w:rPr>
      </w:pPr>
    </w:p>
    <w:p w14:paraId="549CCA2D" w14:textId="77777777" w:rsidR="007D200C" w:rsidRDefault="007D200C" w:rsidP="00485AF8">
      <w:pPr>
        <w:spacing w:after="240"/>
        <w:jc w:val="center"/>
        <w:rPr>
          <w:rFonts w:ascii="Arial" w:hAnsi="Arial" w:cs="Arial"/>
          <w:b/>
          <w:bCs/>
          <w:sz w:val="24"/>
          <w:szCs w:val="24"/>
        </w:rPr>
      </w:pPr>
    </w:p>
    <w:p w14:paraId="433D8FBC" w14:textId="77777777" w:rsidR="007D200C" w:rsidRDefault="007D200C" w:rsidP="00485AF8">
      <w:pPr>
        <w:spacing w:after="240"/>
        <w:jc w:val="center"/>
        <w:rPr>
          <w:rFonts w:ascii="Arial" w:hAnsi="Arial" w:cs="Arial"/>
          <w:b/>
          <w:bCs/>
          <w:sz w:val="24"/>
          <w:szCs w:val="24"/>
        </w:rPr>
      </w:pPr>
    </w:p>
    <w:p w14:paraId="7E722922" w14:textId="77777777" w:rsidR="007D200C" w:rsidRDefault="007D200C" w:rsidP="00485AF8">
      <w:pPr>
        <w:spacing w:after="240"/>
        <w:jc w:val="center"/>
        <w:rPr>
          <w:rFonts w:ascii="Arial" w:hAnsi="Arial" w:cs="Arial"/>
          <w:b/>
          <w:bCs/>
          <w:sz w:val="24"/>
          <w:szCs w:val="24"/>
        </w:rPr>
      </w:pPr>
    </w:p>
    <w:p w14:paraId="0DDD5DEA" w14:textId="77777777" w:rsidR="000F18FF" w:rsidRDefault="000F18FF" w:rsidP="00485AF8">
      <w:pPr>
        <w:spacing w:after="240"/>
        <w:jc w:val="center"/>
        <w:rPr>
          <w:rFonts w:ascii="Arial" w:hAnsi="Arial" w:cs="Arial"/>
          <w:b/>
          <w:bCs/>
          <w:sz w:val="24"/>
          <w:szCs w:val="24"/>
        </w:rPr>
      </w:pPr>
    </w:p>
    <w:p w14:paraId="48A0AD59" w14:textId="77777777" w:rsidR="000F18FF" w:rsidRDefault="000F18FF">
      <w:pPr>
        <w:rPr>
          <w:rFonts w:ascii="Arial" w:hAnsi="Arial" w:cs="Arial"/>
          <w:b/>
          <w:bCs/>
          <w:sz w:val="24"/>
          <w:szCs w:val="24"/>
        </w:rPr>
      </w:pPr>
      <w:r>
        <w:rPr>
          <w:rFonts w:ascii="Arial" w:hAnsi="Arial" w:cs="Arial"/>
          <w:b/>
          <w:bCs/>
          <w:sz w:val="24"/>
          <w:szCs w:val="24"/>
        </w:rPr>
        <w:br w:type="page"/>
      </w:r>
    </w:p>
    <w:p w14:paraId="2B0A1A01" w14:textId="094AAD21" w:rsidR="000F18FF" w:rsidRPr="008E7230" w:rsidRDefault="000F18FF" w:rsidP="000F18FF">
      <w:pPr>
        <w:spacing w:after="240"/>
        <w:jc w:val="center"/>
        <w:rPr>
          <w:rFonts w:ascii="Arial" w:hAnsi="Arial" w:cs="Arial"/>
          <w:noProof/>
        </w:rPr>
      </w:pPr>
      <w:r>
        <w:rPr>
          <w:rFonts w:ascii="Arial" w:hAnsi="Arial" w:cs="Arial"/>
          <w:b/>
          <w:bCs/>
          <w:sz w:val="24"/>
          <w:szCs w:val="24"/>
        </w:rPr>
        <w:lastRenderedPageBreak/>
        <w:t>Appendix 8</w:t>
      </w:r>
    </w:p>
    <w:p w14:paraId="3D9468C3" w14:textId="1FBEFCCF" w:rsidR="000F18FF" w:rsidRDefault="000F18FF" w:rsidP="000F18FF">
      <w:pPr>
        <w:spacing w:line="480" w:lineRule="auto"/>
        <w:ind w:left="284" w:hanging="284"/>
        <w:jc w:val="center"/>
        <w:rPr>
          <w:rFonts w:ascii="Arial" w:hAnsi="Arial" w:cs="Arial"/>
          <w:b/>
          <w:bCs/>
          <w:sz w:val="24"/>
          <w:szCs w:val="24"/>
        </w:rPr>
      </w:pPr>
      <w:r>
        <w:rPr>
          <w:rFonts w:ascii="Arial" w:hAnsi="Arial" w:cs="Arial"/>
          <w:b/>
          <w:bCs/>
          <w:sz w:val="24"/>
          <w:szCs w:val="24"/>
        </w:rPr>
        <w:t>CERTIFICATION OF EDITING</w:t>
      </w:r>
    </w:p>
    <w:p w14:paraId="0D09CA6E" w14:textId="10E07B3F" w:rsidR="000F18FF" w:rsidRDefault="000F18FF" w:rsidP="00485AF8">
      <w:pPr>
        <w:spacing w:after="240"/>
        <w:jc w:val="center"/>
        <w:rPr>
          <w:rFonts w:ascii="Arial" w:hAnsi="Arial" w:cs="Arial"/>
          <w:b/>
          <w:bCs/>
          <w:sz w:val="24"/>
          <w:szCs w:val="24"/>
        </w:rPr>
      </w:pPr>
      <w:r>
        <w:rPr>
          <w:rFonts w:ascii="Arial" w:hAnsi="Arial" w:cs="Arial"/>
          <w:b/>
          <w:bCs/>
          <w:noProof/>
          <w:sz w:val="48"/>
          <w:szCs w:val="48"/>
        </w:rPr>
        <w:drawing>
          <wp:anchor distT="0" distB="0" distL="114300" distR="114300" simplePos="0" relativeHeight="251819008" behindDoc="0" locked="0" layoutInCell="1" allowOverlap="1" wp14:anchorId="750E4A64" wp14:editId="0EE4D277">
            <wp:simplePos x="0" y="0"/>
            <wp:positionH relativeFrom="margin">
              <wp:align>center</wp:align>
            </wp:positionH>
            <wp:positionV relativeFrom="paragraph">
              <wp:posOffset>26670</wp:posOffset>
            </wp:positionV>
            <wp:extent cx="4931410" cy="6381750"/>
            <wp:effectExtent l="19050" t="19050" r="21590" b="19050"/>
            <wp:wrapThrough wrapText="bothSides">
              <wp:wrapPolygon edited="0">
                <wp:start x="-83" y="-64"/>
                <wp:lineTo x="-83" y="21600"/>
                <wp:lineTo x="21611" y="21600"/>
                <wp:lineTo x="21611" y="-64"/>
                <wp:lineTo x="-83" y="-64"/>
              </wp:wrapPolygon>
            </wp:wrapThrough>
            <wp:docPr id="1897986812"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90647" name="Picture 1" descr="A document with text on it&#10;&#10;AI-generated content may be incorrect."/>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4931410" cy="63817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7B9B964" w14:textId="1621BB8A" w:rsidR="000F18FF" w:rsidRDefault="000F18FF">
      <w:pPr>
        <w:rPr>
          <w:rFonts w:ascii="Arial" w:hAnsi="Arial" w:cs="Arial"/>
          <w:b/>
          <w:bCs/>
          <w:sz w:val="24"/>
          <w:szCs w:val="24"/>
        </w:rPr>
      </w:pPr>
      <w:r>
        <w:rPr>
          <w:rFonts w:ascii="Arial" w:hAnsi="Arial" w:cs="Arial"/>
          <w:b/>
          <w:bCs/>
          <w:sz w:val="24"/>
          <w:szCs w:val="24"/>
        </w:rPr>
        <w:br w:type="page"/>
      </w:r>
    </w:p>
    <w:p w14:paraId="4BC48E44" w14:textId="4BA79987" w:rsidR="00485AF8" w:rsidRPr="008E7230" w:rsidRDefault="00485AF8" w:rsidP="00485AF8">
      <w:pPr>
        <w:spacing w:after="240"/>
        <w:jc w:val="center"/>
        <w:rPr>
          <w:rFonts w:ascii="Arial" w:hAnsi="Arial" w:cs="Arial"/>
          <w:noProof/>
        </w:rPr>
      </w:pPr>
      <w:r>
        <w:rPr>
          <w:rFonts w:ascii="Arial" w:hAnsi="Arial" w:cs="Arial"/>
          <w:b/>
          <w:bCs/>
          <w:sz w:val="24"/>
          <w:szCs w:val="24"/>
        </w:rPr>
        <w:lastRenderedPageBreak/>
        <w:t xml:space="preserve">Appendix </w:t>
      </w:r>
      <w:r w:rsidR="007D200C">
        <w:rPr>
          <w:rFonts w:ascii="Arial" w:hAnsi="Arial" w:cs="Arial"/>
          <w:b/>
          <w:bCs/>
          <w:sz w:val="24"/>
          <w:szCs w:val="24"/>
        </w:rPr>
        <w:t>9</w:t>
      </w:r>
    </w:p>
    <w:p w14:paraId="4E92A50A" w14:textId="77777777" w:rsidR="00485AF8" w:rsidRDefault="00485AF8" w:rsidP="00485AF8">
      <w:pPr>
        <w:spacing w:line="480" w:lineRule="auto"/>
        <w:ind w:left="284" w:hanging="284"/>
        <w:jc w:val="center"/>
        <w:rPr>
          <w:rFonts w:ascii="Arial" w:hAnsi="Arial" w:cs="Arial"/>
          <w:b/>
          <w:bCs/>
          <w:sz w:val="24"/>
          <w:szCs w:val="24"/>
        </w:rPr>
      </w:pPr>
      <w:r>
        <w:rPr>
          <w:rFonts w:ascii="Arial" w:hAnsi="Arial" w:cs="Arial"/>
          <w:b/>
          <w:bCs/>
          <w:sz w:val="24"/>
          <w:szCs w:val="24"/>
        </w:rPr>
        <w:t>IMPLEMENTATION REPORT</w:t>
      </w:r>
    </w:p>
    <w:p w14:paraId="6AD23E68" w14:textId="77777777" w:rsidR="00485AF8" w:rsidRDefault="00485AF8" w:rsidP="00485AF8">
      <w:pPr>
        <w:rPr>
          <w:rFonts w:ascii="Arial" w:hAnsi="Arial" w:cs="Arial"/>
          <w:b/>
          <w:bCs/>
          <w:sz w:val="24"/>
          <w:szCs w:val="24"/>
        </w:rPr>
      </w:pPr>
    </w:p>
    <w:p w14:paraId="1EB10A74" w14:textId="77777777" w:rsidR="00485AF8" w:rsidRPr="00D978CF" w:rsidRDefault="00485AF8" w:rsidP="00485AF8">
      <w:pPr>
        <w:spacing w:line="360" w:lineRule="auto"/>
        <w:jc w:val="center"/>
        <w:rPr>
          <w:rFonts w:ascii="Times New Roman" w:eastAsia="Calibri" w:hAnsi="Times New Roman" w:cs="Times New Roman"/>
          <w:b/>
          <w:sz w:val="28"/>
          <w:szCs w:val="24"/>
          <w:lang w:val="en"/>
        </w:rPr>
      </w:pPr>
    </w:p>
    <w:p w14:paraId="08EAC28F"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drawing>
          <wp:anchor distT="0" distB="0" distL="114300" distR="114300" simplePos="0" relativeHeight="251767808" behindDoc="0" locked="0" layoutInCell="1" allowOverlap="1" wp14:anchorId="33141B35" wp14:editId="25649DC4">
            <wp:simplePos x="0" y="0"/>
            <wp:positionH relativeFrom="column">
              <wp:posOffset>1051560</wp:posOffset>
            </wp:positionH>
            <wp:positionV relativeFrom="paragraph">
              <wp:posOffset>34290</wp:posOffset>
            </wp:positionV>
            <wp:extent cx="3771900" cy="2121535"/>
            <wp:effectExtent l="0" t="0" r="0" b="0"/>
            <wp:wrapThrough wrapText="bothSides">
              <wp:wrapPolygon edited="0">
                <wp:start x="0" y="0"/>
                <wp:lineTo x="0" y="21335"/>
                <wp:lineTo x="21491" y="21335"/>
                <wp:lineTo x="21491" y="0"/>
                <wp:lineTo x="0" y="0"/>
              </wp:wrapPolygon>
            </wp:wrapThrough>
            <wp:docPr id="1304173795" name="Picture 10" descr="A group of people standing around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13086" name="Picture 10" descr="A group of people standing around a table&#10;&#10;AI-generated content may be incorrect."/>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3771900" cy="2121535"/>
                    </a:xfrm>
                    <a:prstGeom prst="rect">
                      <a:avLst/>
                    </a:prstGeom>
                  </pic:spPr>
                </pic:pic>
              </a:graphicData>
            </a:graphic>
            <wp14:sizeRelH relativeFrom="margin">
              <wp14:pctWidth>0</wp14:pctWidth>
            </wp14:sizeRelH>
            <wp14:sizeRelV relativeFrom="margin">
              <wp14:pctHeight>0</wp14:pctHeight>
            </wp14:sizeRelV>
          </wp:anchor>
        </w:drawing>
      </w:r>
    </w:p>
    <w:p w14:paraId="3136A731"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18B8C1F8"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02F5FF4B"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324F9C91"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3336229F"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3EDB043B"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733E166F"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r w:rsidRPr="00D978CF">
        <w:rPr>
          <w:rFonts w:ascii="Times New Roman" w:eastAsia="Times New Roman" w:hAnsi="Times New Roman" w:cs="Times New Roman"/>
          <w:noProof/>
          <w:sz w:val="24"/>
          <w:szCs w:val="24"/>
        </w:rPr>
        <w:drawing>
          <wp:anchor distT="0" distB="0" distL="114300" distR="114300" simplePos="0" relativeHeight="251768832" behindDoc="0" locked="0" layoutInCell="1" allowOverlap="1" wp14:anchorId="2005360E" wp14:editId="02F7865D">
            <wp:simplePos x="0" y="0"/>
            <wp:positionH relativeFrom="column">
              <wp:posOffset>1036320</wp:posOffset>
            </wp:positionH>
            <wp:positionV relativeFrom="paragraph">
              <wp:posOffset>6350</wp:posOffset>
            </wp:positionV>
            <wp:extent cx="3794760" cy="2134235"/>
            <wp:effectExtent l="0" t="0" r="0" b="0"/>
            <wp:wrapThrough wrapText="bothSides">
              <wp:wrapPolygon edited="0">
                <wp:start x="0" y="0"/>
                <wp:lineTo x="0" y="21401"/>
                <wp:lineTo x="21470" y="21401"/>
                <wp:lineTo x="21470" y="0"/>
                <wp:lineTo x="0" y="0"/>
              </wp:wrapPolygon>
            </wp:wrapThrough>
            <wp:docPr id="80517973" name="Picture 12" descr="A person standing next to a person rea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23080" name="Picture 12" descr="A person standing next to a person reading a book&#10;&#10;AI-generated content may be incorrect."/>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3794760" cy="2134235"/>
                    </a:xfrm>
                    <a:prstGeom prst="rect">
                      <a:avLst/>
                    </a:prstGeom>
                  </pic:spPr>
                </pic:pic>
              </a:graphicData>
            </a:graphic>
            <wp14:sizeRelH relativeFrom="margin">
              <wp14:pctWidth>0</wp14:pctWidth>
            </wp14:sizeRelH>
            <wp14:sizeRelV relativeFrom="margin">
              <wp14:pctHeight>0</wp14:pctHeight>
            </wp14:sizeRelV>
          </wp:anchor>
        </w:drawing>
      </w:r>
    </w:p>
    <w:p w14:paraId="2FEF99B6"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15E8987D"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172E9DD3"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726953C8"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4DC01F55"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5E7EED7F"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466A1760"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6F0F897A"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4219F1B9"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785B2F54"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5D33A3A6" w14:textId="7BC57176" w:rsidR="00485AF8" w:rsidRPr="00D978CF" w:rsidRDefault="000F18FF" w:rsidP="00485AF8">
      <w:pPr>
        <w:spacing w:line="480" w:lineRule="auto"/>
        <w:jc w:val="both"/>
        <w:rPr>
          <w:rFonts w:ascii="Times New Roman" w:eastAsia="Times New Roman" w:hAnsi="Times New Roman" w:cs="Times New Roman"/>
          <w:sz w:val="24"/>
          <w:szCs w:val="24"/>
          <w:lang w:val="en"/>
        </w:rPr>
      </w:pPr>
      <w:r w:rsidRPr="00D978CF">
        <w:rPr>
          <w:rFonts w:ascii="Times New Roman" w:eastAsia="Times New Roman" w:hAnsi="Times New Roman" w:cs="Times New Roman"/>
          <w:noProof/>
          <w:sz w:val="24"/>
          <w:szCs w:val="24"/>
        </w:rPr>
        <w:lastRenderedPageBreak/>
        <w:drawing>
          <wp:anchor distT="0" distB="0" distL="114300" distR="114300" simplePos="0" relativeHeight="251769856" behindDoc="0" locked="0" layoutInCell="1" allowOverlap="1" wp14:anchorId="6CEA5801" wp14:editId="609EBF37">
            <wp:simplePos x="0" y="0"/>
            <wp:positionH relativeFrom="margin">
              <wp:align>center</wp:align>
            </wp:positionH>
            <wp:positionV relativeFrom="paragraph">
              <wp:posOffset>271780</wp:posOffset>
            </wp:positionV>
            <wp:extent cx="3773805" cy="2122805"/>
            <wp:effectExtent l="0" t="0" r="0" b="0"/>
            <wp:wrapThrough wrapText="bothSides">
              <wp:wrapPolygon edited="0">
                <wp:start x="0" y="0"/>
                <wp:lineTo x="0" y="21322"/>
                <wp:lineTo x="21480" y="21322"/>
                <wp:lineTo x="21480" y="0"/>
                <wp:lineTo x="0" y="0"/>
              </wp:wrapPolygon>
            </wp:wrapThrough>
            <wp:docPr id="1666395300" name="Picture 13" descr="A group of people standing in front of a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79204" name="Picture 13" descr="A group of people standing in front of a store&#10;&#10;AI-generated content may be incorrect."/>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3773805" cy="2122805"/>
                    </a:xfrm>
                    <a:prstGeom prst="rect">
                      <a:avLst/>
                    </a:prstGeom>
                  </pic:spPr>
                </pic:pic>
              </a:graphicData>
            </a:graphic>
            <wp14:sizeRelH relativeFrom="margin">
              <wp14:pctWidth>0</wp14:pctWidth>
            </wp14:sizeRelH>
            <wp14:sizeRelV relativeFrom="margin">
              <wp14:pctHeight>0</wp14:pctHeight>
            </wp14:sizeRelV>
          </wp:anchor>
        </w:drawing>
      </w:r>
    </w:p>
    <w:p w14:paraId="2119F425" w14:textId="4CEB5916"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7BB7E4F0"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58D6BF8D"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417F6182"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4ECC9789"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19DE3E69"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7E0CFB3D"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r w:rsidRPr="00D978CF">
        <w:rPr>
          <w:rFonts w:ascii="Times New Roman" w:eastAsia="Times New Roman" w:hAnsi="Times New Roman" w:cs="Times New Roman"/>
          <w:noProof/>
          <w:sz w:val="24"/>
          <w:szCs w:val="24"/>
        </w:rPr>
        <w:drawing>
          <wp:anchor distT="0" distB="0" distL="114300" distR="114300" simplePos="0" relativeHeight="251770880" behindDoc="0" locked="0" layoutInCell="1" allowOverlap="1" wp14:anchorId="0C8B22B8" wp14:editId="4541AAC5">
            <wp:simplePos x="0" y="0"/>
            <wp:positionH relativeFrom="margin">
              <wp:align>center</wp:align>
            </wp:positionH>
            <wp:positionV relativeFrom="paragraph">
              <wp:posOffset>171450</wp:posOffset>
            </wp:positionV>
            <wp:extent cx="3787140" cy="2130425"/>
            <wp:effectExtent l="0" t="0" r="3810" b="3175"/>
            <wp:wrapThrough wrapText="bothSides">
              <wp:wrapPolygon edited="0">
                <wp:start x="0" y="0"/>
                <wp:lineTo x="0" y="21439"/>
                <wp:lineTo x="21513" y="21439"/>
                <wp:lineTo x="21513" y="0"/>
                <wp:lineTo x="0" y="0"/>
              </wp:wrapPolygon>
            </wp:wrapThrough>
            <wp:docPr id="524739007" name="Picture 14" descr="A person looking at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07987" name="Picture 14" descr="A person looking at a piece of paper&#10;&#10;AI-generated content may be incorrect."/>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3787140" cy="2130425"/>
                    </a:xfrm>
                    <a:prstGeom prst="rect">
                      <a:avLst/>
                    </a:prstGeom>
                  </pic:spPr>
                </pic:pic>
              </a:graphicData>
            </a:graphic>
            <wp14:sizeRelH relativeFrom="margin">
              <wp14:pctWidth>0</wp14:pctWidth>
            </wp14:sizeRelH>
            <wp14:sizeRelV relativeFrom="margin">
              <wp14:pctHeight>0</wp14:pctHeight>
            </wp14:sizeRelV>
          </wp:anchor>
        </w:drawing>
      </w:r>
    </w:p>
    <w:p w14:paraId="530F3CBC"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0A99CF98"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49BD9EC9"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0A815113"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1E100764"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67F857B9"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3D4A5097"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r w:rsidRPr="00D978CF">
        <w:rPr>
          <w:rFonts w:ascii="Times New Roman" w:eastAsia="Times New Roman" w:hAnsi="Times New Roman" w:cs="Times New Roman"/>
          <w:noProof/>
          <w:sz w:val="24"/>
          <w:szCs w:val="24"/>
        </w:rPr>
        <w:drawing>
          <wp:anchor distT="0" distB="0" distL="114300" distR="114300" simplePos="0" relativeHeight="251771904" behindDoc="0" locked="0" layoutInCell="1" allowOverlap="1" wp14:anchorId="657898CD" wp14:editId="4F4B2ECB">
            <wp:simplePos x="0" y="0"/>
            <wp:positionH relativeFrom="margin">
              <wp:align>center</wp:align>
            </wp:positionH>
            <wp:positionV relativeFrom="paragraph">
              <wp:posOffset>109855</wp:posOffset>
            </wp:positionV>
            <wp:extent cx="3824605" cy="2151380"/>
            <wp:effectExtent l="0" t="0" r="4445" b="1270"/>
            <wp:wrapThrough wrapText="bothSides">
              <wp:wrapPolygon edited="0">
                <wp:start x="0" y="0"/>
                <wp:lineTo x="0" y="21421"/>
                <wp:lineTo x="21518" y="21421"/>
                <wp:lineTo x="21518" y="0"/>
                <wp:lineTo x="0" y="0"/>
              </wp:wrapPolygon>
            </wp:wrapThrough>
            <wp:docPr id="1206843694" name="Picture 15" descr="A group of people standing in a door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3261" name="Picture 15" descr="A group of people standing in a doorway&#10;&#10;AI-generated content may be incorrect."/>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3824605" cy="2151380"/>
                    </a:xfrm>
                    <a:prstGeom prst="rect">
                      <a:avLst/>
                    </a:prstGeom>
                  </pic:spPr>
                </pic:pic>
              </a:graphicData>
            </a:graphic>
            <wp14:sizeRelH relativeFrom="margin">
              <wp14:pctWidth>0</wp14:pctWidth>
            </wp14:sizeRelH>
            <wp14:sizeRelV relativeFrom="margin">
              <wp14:pctHeight>0</wp14:pctHeight>
            </wp14:sizeRelV>
          </wp:anchor>
        </w:drawing>
      </w:r>
    </w:p>
    <w:p w14:paraId="67027869"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64D23FE4"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70E9EF4F"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598E8F9A"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4D27E1FC"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0E154EA0"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62760DF0"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6601AAC5"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690127B2"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r w:rsidRPr="00D978CF">
        <w:rPr>
          <w:rFonts w:ascii="Times New Roman" w:eastAsia="Times New Roman" w:hAnsi="Times New Roman" w:cs="Times New Roman"/>
          <w:noProof/>
          <w:sz w:val="24"/>
          <w:szCs w:val="24"/>
        </w:rPr>
        <w:drawing>
          <wp:anchor distT="0" distB="0" distL="114300" distR="114300" simplePos="0" relativeHeight="251772928" behindDoc="0" locked="0" layoutInCell="1" allowOverlap="1" wp14:anchorId="0EA5638C" wp14:editId="79E8A688">
            <wp:simplePos x="0" y="0"/>
            <wp:positionH relativeFrom="column">
              <wp:posOffset>990176</wp:posOffset>
            </wp:positionH>
            <wp:positionV relativeFrom="paragraph">
              <wp:posOffset>423</wp:posOffset>
            </wp:positionV>
            <wp:extent cx="3824605" cy="2151340"/>
            <wp:effectExtent l="0" t="0" r="4445" b="1905"/>
            <wp:wrapThrough wrapText="bothSides">
              <wp:wrapPolygon edited="0">
                <wp:start x="0" y="0"/>
                <wp:lineTo x="0" y="21428"/>
                <wp:lineTo x="21518" y="21428"/>
                <wp:lineTo x="21518" y="0"/>
                <wp:lineTo x="0" y="0"/>
              </wp:wrapPolygon>
            </wp:wrapThrough>
            <wp:docPr id="491313884" name="Picture 16" descr="A person showing something to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17650" name="Picture 16" descr="A person showing something to a person&#10;&#10;AI-generated content may be incorrect."/>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3824605" cy="2151340"/>
                    </a:xfrm>
                    <a:prstGeom prst="rect">
                      <a:avLst/>
                    </a:prstGeom>
                  </pic:spPr>
                </pic:pic>
              </a:graphicData>
            </a:graphic>
            <wp14:sizeRelH relativeFrom="margin">
              <wp14:pctWidth>0</wp14:pctWidth>
            </wp14:sizeRelH>
            <wp14:sizeRelV relativeFrom="margin">
              <wp14:pctHeight>0</wp14:pctHeight>
            </wp14:sizeRelV>
          </wp:anchor>
        </w:drawing>
      </w:r>
    </w:p>
    <w:p w14:paraId="6C5CD996"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41144E59"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430E73BD"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1C7AF779"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3474A052"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79372893"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541C97D9"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r w:rsidRPr="00D978CF">
        <w:rPr>
          <w:rFonts w:ascii="Times New Roman" w:eastAsia="Times New Roman" w:hAnsi="Times New Roman" w:cs="Times New Roman"/>
          <w:noProof/>
          <w:sz w:val="24"/>
          <w:szCs w:val="24"/>
        </w:rPr>
        <w:drawing>
          <wp:anchor distT="0" distB="0" distL="114300" distR="114300" simplePos="0" relativeHeight="251773952" behindDoc="0" locked="0" layoutInCell="1" allowOverlap="1" wp14:anchorId="6D49A3D8" wp14:editId="3D1F79CC">
            <wp:simplePos x="0" y="0"/>
            <wp:positionH relativeFrom="column">
              <wp:posOffset>993775</wp:posOffset>
            </wp:positionH>
            <wp:positionV relativeFrom="paragraph">
              <wp:posOffset>10160</wp:posOffset>
            </wp:positionV>
            <wp:extent cx="3838575" cy="2159000"/>
            <wp:effectExtent l="0" t="0" r="9525" b="0"/>
            <wp:wrapThrough wrapText="bothSides">
              <wp:wrapPolygon edited="0">
                <wp:start x="0" y="0"/>
                <wp:lineTo x="0" y="21346"/>
                <wp:lineTo x="21546" y="21346"/>
                <wp:lineTo x="21546" y="0"/>
                <wp:lineTo x="0" y="0"/>
              </wp:wrapPolygon>
            </wp:wrapThrough>
            <wp:docPr id="1285158447" name="Picture 17" descr="A group of people sitting out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12460" name="Picture 17" descr="A group of people sitting outside&#10;&#10;AI-generated content may be incorrect."/>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838575" cy="2159000"/>
                    </a:xfrm>
                    <a:prstGeom prst="rect">
                      <a:avLst/>
                    </a:prstGeom>
                  </pic:spPr>
                </pic:pic>
              </a:graphicData>
            </a:graphic>
            <wp14:sizeRelH relativeFrom="margin">
              <wp14:pctWidth>0</wp14:pctWidth>
            </wp14:sizeRelH>
            <wp14:sizeRelV relativeFrom="margin">
              <wp14:pctHeight>0</wp14:pctHeight>
            </wp14:sizeRelV>
          </wp:anchor>
        </w:drawing>
      </w:r>
    </w:p>
    <w:p w14:paraId="67FA30D4"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04301C6C"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44BF01D3"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6EB5C408"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4E2E5294"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6222D25A"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r w:rsidRPr="00D978CF">
        <w:rPr>
          <w:rFonts w:ascii="Times New Roman" w:eastAsia="Times New Roman" w:hAnsi="Times New Roman" w:cs="Times New Roman"/>
          <w:noProof/>
          <w:sz w:val="24"/>
          <w:szCs w:val="24"/>
        </w:rPr>
        <w:drawing>
          <wp:anchor distT="0" distB="0" distL="114300" distR="114300" simplePos="0" relativeHeight="251774976" behindDoc="0" locked="0" layoutInCell="1" allowOverlap="1" wp14:anchorId="7B906956" wp14:editId="6E260D76">
            <wp:simplePos x="0" y="0"/>
            <wp:positionH relativeFrom="column">
              <wp:posOffset>998855</wp:posOffset>
            </wp:positionH>
            <wp:positionV relativeFrom="paragraph">
              <wp:posOffset>358563</wp:posOffset>
            </wp:positionV>
            <wp:extent cx="3843655" cy="2162175"/>
            <wp:effectExtent l="0" t="0" r="4445" b="9525"/>
            <wp:wrapThrough wrapText="bothSides">
              <wp:wrapPolygon edited="0">
                <wp:start x="0" y="0"/>
                <wp:lineTo x="0" y="21505"/>
                <wp:lineTo x="21518" y="21505"/>
                <wp:lineTo x="21518" y="0"/>
                <wp:lineTo x="0" y="0"/>
              </wp:wrapPolygon>
            </wp:wrapThrough>
            <wp:docPr id="14" name="Picture 18" descr="A person sitting next to a person holding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02027" name="Picture 18" descr="A person sitting next to a person holding a piece of paper&#10;&#10;AI-generated content may be incorrect."/>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843655" cy="2162175"/>
                    </a:xfrm>
                    <a:prstGeom prst="rect">
                      <a:avLst/>
                    </a:prstGeom>
                  </pic:spPr>
                </pic:pic>
              </a:graphicData>
            </a:graphic>
            <wp14:sizeRelH relativeFrom="margin">
              <wp14:pctWidth>0</wp14:pctWidth>
            </wp14:sizeRelH>
            <wp14:sizeRelV relativeFrom="margin">
              <wp14:pctHeight>0</wp14:pctHeight>
            </wp14:sizeRelV>
          </wp:anchor>
        </w:drawing>
      </w:r>
    </w:p>
    <w:p w14:paraId="6CECB7AF"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504FB17B"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1C588DBC"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0C4214CE"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5E24DC74"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472A4221"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3B37CCB9"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66B59BCA"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60267244"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r w:rsidRPr="00D978CF">
        <w:rPr>
          <w:rFonts w:ascii="Times New Roman" w:eastAsia="Times New Roman" w:hAnsi="Times New Roman" w:cs="Times New Roman"/>
          <w:noProof/>
          <w:sz w:val="24"/>
          <w:szCs w:val="24"/>
        </w:rPr>
        <w:drawing>
          <wp:anchor distT="0" distB="0" distL="114300" distR="114300" simplePos="0" relativeHeight="251776000" behindDoc="0" locked="0" layoutInCell="1" allowOverlap="1" wp14:anchorId="44DF6692" wp14:editId="496ECEDF">
            <wp:simplePos x="0" y="0"/>
            <wp:positionH relativeFrom="margin">
              <wp:align>center</wp:align>
            </wp:positionH>
            <wp:positionV relativeFrom="paragraph">
              <wp:posOffset>423</wp:posOffset>
            </wp:positionV>
            <wp:extent cx="3839845" cy="2159635"/>
            <wp:effectExtent l="0" t="0" r="8255" b="0"/>
            <wp:wrapThrough wrapText="bothSides">
              <wp:wrapPolygon edited="0">
                <wp:start x="0" y="0"/>
                <wp:lineTo x="0" y="21340"/>
                <wp:lineTo x="21539" y="21340"/>
                <wp:lineTo x="21539" y="0"/>
                <wp:lineTo x="0" y="0"/>
              </wp:wrapPolygon>
            </wp:wrapThrough>
            <wp:docPr id="15" name="Picture 19" descr="A person and person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5744" name="Picture 19" descr="A person and person sitting at a table&#10;&#10;AI-generated content may be incorrect."/>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3839845" cy="2159635"/>
                    </a:xfrm>
                    <a:prstGeom prst="rect">
                      <a:avLst/>
                    </a:prstGeom>
                  </pic:spPr>
                </pic:pic>
              </a:graphicData>
            </a:graphic>
            <wp14:sizeRelH relativeFrom="margin">
              <wp14:pctWidth>0</wp14:pctWidth>
            </wp14:sizeRelH>
            <wp14:sizeRelV relativeFrom="margin">
              <wp14:pctHeight>0</wp14:pctHeight>
            </wp14:sizeRelV>
          </wp:anchor>
        </w:drawing>
      </w:r>
    </w:p>
    <w:p w14:paraId="3DFA8B65"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4FC282B9"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741DD5A9"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379AA829"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4331F8CC"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6F228405"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1A2FB2D3"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r w:rsidRPr="00D978CF">
        <w:rPr>
          <w:rFonts w:ascii="Times New Roman" w:eastAsia="Times New Roman" w:hAnsi="Times New Roman" w:cs="Times New Roman"/>
          <w:noProof/>
          <w:sz w:val="24"/>
          <w:szCs w:val="24"/>
        </w:rPr>
        <w:drawing>
          <wp:anchor distT="0" distB="0" distL="114300" distR="114300" simplePos="0" relativeHeight="251777024" behindDoc="0" locked="0" layoutInCell="1" allowOverlap="1" wp14:anchorId="3B032711" wp14:editId="02FE79CB">
            <wp:simplePos x="0" y="0"/>
            <wp:positionH relativeFrom="margin">
              <wp:align>center</wp:align>
            </wp:positionH>
            <wp:positionV relativeFrom="paragraph">
              <wp:posOffset>10160</wp:posOffset>
            </wp:positionV>
            <wp:extent cx="3839845" cy="2159635"/>
            <wp:effectExtent l="0" t="0" r="8255" b="0"/>
            <wp:wrapThrough wrapText="bothSides">
              <wp:wrapPolygon edited="0">
                <wp:start x="0" y="0"/>
                <wp:lineTo x="0" y="21340"/>
                <wp:lineTo x="21539" y="21340"/>
                <wp:lineTo x="21539" y="0"/>
                <wp:lineTo x="0" y="0"/>
              </wp:wrapPolygon>
            </wp:wrapThrough>
            <wp:docPr id="1278911374" name="Picture 20" descr="Two people sitting at a table with a toy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17495" name="Picture 20" descr="Two people sitting at a table with a toy robot&#10;&#10;AI-generated content may be incorrect."/>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3839845" cy="2159635"/>
                    </a:xfrm>
                    <a:prstGeom prst="rect">
                      <a:avLst/>
                    </a:prstGeom>
                  </pic:spPr>
                </pic:pic>
              </a:graphicData>
            </a:graphic>
            <wp14:sizeRelH relativeFrom="margin">
              <wp14:pctWidth>0</wp14:pctWidth>
            </wp14:sizeRelH>
            <wp14:sizeRelV relativeFrom="margin">
              <wp14:pctHeight>0</wp14:pctHeight>
            </wp14:sizeRelV>
          </wp:anchor>
        </w:drawing>
      </w:r>
    </w:p>
    <w:p w14:paraId="32EBF7A2"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2187D76C"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73600E57"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47132414"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445BF280"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1672ED2C"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r w:rsidRPr="00D978CF">
        <w:rPr>
          <w:rFonts w:ascii="Times New Roman" w:eastAsia="Times New Roman" w:hAnsi="Times New Roman" w:cs="Times New Roman"/>
          <w:noProof/>
          <w:sz w:val="24"/>
          <w:szCs w:val="24"/>
        </w:rPr>
        <w:drawing>
          <wp:anchor distT="0" distB="0" distL="114300" distR="114300" simplePos="0" relativeHeight="251778048" behindDoc="0" locked="0" layoutInCell="1" allowOverlap="1" wp14:anchorId="77930037" wp14:editId="5855F4D0">
            <wp:simplePos x="0" y="0"/>
            <wp:positionH relativeFrom="margin">
              <wp:align>center</wp:align>
            </wp:positionH>
            <wp:positionV relativeFrom="paragraph">
              <wp:posOffset>294005</wp:posOffset>
            </wp:positionV>
            <wp:extent cx="3818255" cy="2147570"/>
            <wp:effectExtent l="0" t="0" r="0" b="5080"/>
            <wp:wrapThrough wrapText="bothSides">
              <wp:wrapPolygon edited="0">
                <wp:start x="0" y="0"/>
                <wp:lineTo x="0" y="21459"/>
                <wp:lineTo x="21446" y="21459"/>
                <wp:lineTo x="21446" y="0"/>
                <wp:lineTo x="0" y="0"/>
              </wp:wrapPolygon>
            </wp:wrapThrough>
            <wp:docPr id="179228133" name="Picture 21" descr="A person sitting on the ground looking at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63952" name="Picture 21" descr="A person sitting on the ground looking at a box&#10;&#10;AI-generated content may be incorrect."/>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3818255" cy="2147570"/>
                    </a:xfrm>
                    <a:prstGeom prst="rect">
                      <a:avLst/>
                    </a:prstGeom>
                  </pic:spPr>
                </pic:pic>
              </a:graphicData>
            </a:graphic>
            <wp14:sizeRelH relativeFrom="margin">
              <wp14:pctWidth>0</wp14:pctWidth>
            </wp14:sizeRelH>
            <wp14:sizeRelV relativeFrom="margin">
              <wp14:pctHeight>0</wp14:pctHeight>
            </wp14:sizeRelV>
          </wp:anchor>
        </w:drawing>
      </w:r>
    </w:p>
    <w:p w14:paraId="52016E33"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1BED83BB"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01E35150"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08B31C45"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5A502B01"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508EAF14"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0CDF6823"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71AAC055"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3EA170DE"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r w:rsidRPr="00D978CF">
        <w:rPr>
          <w:rFonts w:ascii="Times New Roman" w:eastAsia="Times New Roman" w:hAnsi="Times New Roman" w:cs="Times New Roman"/>
          <w:noProof/>
          <w:sz w:val="24"/>
          <w:szCs w:val="24"/>
        </w:rPr>
        <w:drawing>
          <wp:anchor distT="0" distB="0" distL="114300" distR="114300" simplePos="0" relativeHeight="251779072" behindDoc="0" locked="0" layoutInCell="1" allowOverlap="1" wp14:anchorId="7E5428D2" wp14:editId="7DAEFADE">
            <wp:simplePos x="0" y="0"/>
            <wp:positionH relativeFrom="margin">
              <wp:align>center</wp:align>
            </wp:positionH>
            <wp:positionV relativeFrom="paragraph">
              <wp:posOffset>17145</wp:posOffset>
            </wp:positionV>
            <wp:extent cx="3808095" cy="2141855"/>
            <wp:effectExtent l="0" t="0" r="1905" b="0"/>
            <wp:wrapThrough wrapText="bothSides">
              <wp:wrapPolygon edited="0">
                <wp:start x="0" y="0"/>
                <wp:lineTo x="0" y="21325"/>
                <wp:lineTo x="21503" y="21325"/>
                <wp:lineTo x="21503" y="0"/>
                <wp:lineTo x="0" y="0"/>
              </wp:wrapPolygon>
            </wp:wrapThrough>
            <wp:docPr id="1546571789" name="Picture 22" descr="A person sitting on a window sill next to a c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2662" name="Picture 22" descr="A person sitting on a window sill next to a cat&#10;&#10;AI-generated content may be incorrect."/>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3808095" cy="2141855"/>
                    </a:xfrm>
                    <a:prstGeom prst="rect">
                      <a:avLst/>
                    </a:prstGeom>
                  </pic:spPr>
                </pic:pic>
              </a:graphicData>
            </a:graphic>
            <wp14:sizeRelH relativeFrom="margin">
              <wp14:pctWidth>0</wp14:pctWidth>
            </wp14:sizeRelH>
            <wp14:sizeRelV relativeFrom="margin">
              <wp14:pctHeight>0</wp14:pctHeight>
            </wp14:sizeRelV>
          </wp:anchor>
        </w:drawing>
      </w:r>
    </w:p>
    <w:p w14:paraId="5273D561"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40CDD72F"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33C503F6"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2835BEB3"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30E193B3"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58EBF61E" w14:textId="3B3F89B9"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6F4DD0A9" w14:textId="0F93635D" w:rsidR="00485AF8" w:rsidRPr="00D978CF" w:rsidRDefault="000F18FF" w:rsidP="00485AF8">
      <w:pPr>
        <w:spacing w:line="480" w:lineRule="auto"/>
        <w:jc w:val="both"/>
        <w:rPr>
          <w:rFonts w:ascii="Times New Roman" w:eastAsia="Times New Roman" w:hAnsi="Times New Roman" w:cs="Times New Roman"/>
          <w:sz w:val="24"/>
          <w:szCs w:val="24"/>
          <w:lang w:val="en"/>
        </w:rPr>
      </w:pPr>
      <w:r w:rsidRPr="00D978CF">
        <w:rPr>
          <w:rFonts w:ascii="Times New Roman" w:eastAsia="Times New Roman" w:hAnsi="Times New Roman" w:cs="Times New Roman"/>
          <w:noProof/>
          <w:sz w:val="24"/>
          <w:szCs w:val="24"/>
        </w:rPr>
        <w:drawing>
          <wp:anchor distT="0" distB="0" distL="114300" distR="114300" simplePos="0" relativeHeight="251780096" behindDoc="0" locked="0" layoutInCell="1" allowOverlap="1" wp14:anchorId="3CDB1D25" wp14:editId="54BEA274">
            <wp:simplePos x="0" y="0"/>
            <wp:positionH relativeFrom="margin">
              <wp:align>center</wp:align>
            </wp:positionH>
            <wp:positionV relativeFrom="paragraph">
              <wp:posOffset>14605</wp:posOffset>
            </wp:positionV>
            <wp:extent cx="3792855" cy="2132965"/>
            <wp:effectExtent l="0" t="0" r="0" b="635"/>
            <wp:wrapThrough wrapText="bothSides">
              <wp:wrapPolygon edited="0">
                <wp:start x="0" y="0"/>
                <wp:lineTo x="0" y="21414"/>
                <wp:lineTo x="21481" y="21414"/>
                <wp:lineTo x="21481" y="0"/>
                <wp:lineTo x="0" y="0"/>
              </wp:wrapPolygon>
            </wp:wrapThrough>
            <wp:docPr id="278455003" name="Picture 23" descr="A group of people standing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22453" name="Picture 23" descr="A group of people standing in a room&#10;&#10;AI-generated content may be incorrect."/>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3792855" cy="2132965"/>
                    </a:xfrm>
                    <a:prstGeom prst="rect">
                      <a:avLst/>
                    </a:prstGeom>
                  </pic:spPr>
                </pic:pic>
              </a:graphicData>
            </a:graphic>
            <wp14:sizeRelH relativeFrom="margin">
              <wp14:pctWidth>0</wp14:pctWidth>
            </wp14:sizeRelH>
            <wp14:sizeRelV relativeFrom="margin">
              <wp14:pctHeight>0</wp14:pctHeight>
            </wp14:sizeRelV>
          </wp:anchor>
        </w:drawing>
      </w:r>
    </w:p>
    <w:p w14:paraId="174AD597"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2CF0AE70"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2860DB73"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26CF9FAC"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062D5B9C"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15202626"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r w:rsidRPr="00D978CF">
        <w:rPr>
          <w:rFonts w:ascii="Times New Roman" w:eastAsia="Times New Roman" w:hAnsi="Times New Roman" w:cs="Times New Roman"/>
          <w:noProof/>
          <w:sz w:val="24"/>
          <w:szCs w:val="24"/>
        </w:rPr>
        <w:drawing>
          <wp:anchor distT="0" distB="0" distL="114300" distR="114300" simplePos="0" relativeHeight="251781120" behindDoc="0" locked="0" layoutInCell="1" allowOverlap="1" wp14:anchorId="5B7C0EB9" wp14:editId="414DB8C8">
            <wp:simplePos x="0" y="0"/>
            <wp:positionH relativeFrom="margin">
              <wp:align>center</wp:align>
            </wp:positionH>
            <wp:positionV relativeFrom="paragraph">
              <wp:posOffset>328930</wp:posOffset>
            </wp:positionV>
            <wp:extent cx="3782060" cy="2127250"/>
            <wp:effectExtent l="0" t="0" r="8890" b="6350"/>
            <wp:wrapThrough wrapText="bothSides">
              <wp:wrapPolygon edited="0">
                <wp:start x="0" y="0"/>
                <wp:lineTo x="0" y="21471"/>
                <wp:lineTo x="21542" y="21471"/>
                <wp:lineTo x="21542" y="0"/>
                <wp:lineTo x="0" y="0"/>
              </wp:wrapPolygon>
            </wp:wrapThrough>
            <wp:docPr id="318054642" name="Picture 24" descr="A person standing next to a person writing on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81209" name="Picture 24" descr="A person standing next to a person writing on a paper&#10;&#10;AI-generated content may be incorrect."/>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3782060" cy="2127250"/>
                    </a:xfrm>
                    <a:prstGeom prst="rect">
                      <a:avLst/>
                    </a:prstGeom>
                  </pic:spPr>
                </pic:pic>
              </a:graphicData>
            </a:graphic>
            <wp14:sizeRelH relativeFrom="margin">
              <wp14:pctWidth>0</wp14:pctWidth>
            </wp14:sizeRelH>
            <wp14:sizeRelV relativeFrom="margin">
              <wp14:pctHeight>0</wp14:pctHeight>
            </wp14:sizeRelV>
          </wp:anchor>
        </w:drawing>
      </w:r>
    </w:p>
    <w:p w14:paraId="0D64354F"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585DBF56"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1F822375"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5E96F17B"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5FBADB71"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1E815D23"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63DECE72"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75A2D73C"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03280140"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r w:rsidRPr="00D978CF">
        <w:rPr>
          <w:rFonts w:ascii="Times New Roman" w:eastAsia="Times New Roman" w:hAnsi="Times New Roman" w:cs="Times New Roman"/>
          <w:noProof/>
          <w:sz w:val="24"/>
          <w:szCs w:val="24"/>
        </w:rPr>
        <w:drawing>
          <wp:anchor distT="0" distB="0" distL="114300" distR="114300" simplePos="0" relativeHeight="251782144" behindDoc="0" locked="0" layoutInCell="1" allowOverlap="1" wp14:anchorId="5DB6A7DF" wp14:editId="43530056">
            <wp:simplePos x="0" y="0"/>
            <wp:positionH relativeFrom="margin">
              <wp:align>center</wp:align>
            </wp:positionH>
            <wp:positionV relativeFrom="paragraph">
              <wp:posOffset>423</wp:posOffset>
            </wp:positionV>
            <wp:extent cx="3799205" cy="2136775"/>
            <wp:effectExtent l="0" t="0" r="0" b="0"/>
            <wp:wrapThrough wrapText="bothSides">
              <wp:wrapPolygon edited="0">
                <wp:start x="0" y="0"/>
                <wp:lineTo x="0" y="21375"/>
                <wp:lineTo x="21445" y="21375"/>
                <wp:lineTo x="21445" y="0"/>
                <wp:lineTo x="0" y="0"/>
              </wp:wrapPolygon>
            </wp:wrapThrough>
            <wp:docPr id="21" name="Picture 25" descr="A person helping a person to put a present on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85653" name="Picture 25" descr="A person helping a person to put a present on a chair&#10;&#10;AI-generated content may be incorrect."/>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3799205" cy="2136775"/>
                    </a:xfrm>
                    <a:prstGeom prst="rect">
                      <a:avLst/>
                    </a:prstGeom>
                  </pic:spPr>
                </pic:pic>
              </a:graphicData>
            </a:graphic>
            <wp14:sizeRelH relativeFrom="margin">
              <wp14:pctWidth>0</wp14:pctWidth>
            </wp14:sizeRelH>
            <wp14:sizeRelV relativeFrom="margin">
              <wp14:pctHeight>0</wp14:pctHeight>
            </wp14:sizeRelV>
          </wp:anchor>
        </w:drawing>
      </w:r>
    </w:p>
    <w:p w14:paraId="30C4AFD2"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0499CE48"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1B8B531C"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4B00206E"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5EE8EBD5"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28AC3C59" w14:textId="5DFCC7D3" w:rsidR="00485AF8" w:rsidRPr="00D978CF" w:rsidRDefault="000F18FF" w:rsidP="00485AF8">
      <w:pPr>
        <w:spacing w:line="480" w:lineRule="auto"/>
        <w:jc w:val="both"/>
        <w:rPr>
          <w:rFonts w:ascii="Times New Roman" w:eastAsia="Times New Roman" w:hAnsi="Times New Roman" w:cs="Times New Roman"/>
          <w:sz w:val="24"/>
          <w:szCs w:val="24"/>
          <w:lang w:val="en"/>
        </w:rPr>
      </w:pPr>
      <w:r w:rsidRPr="00D978CF">
        <w:rPr>
          <w:rFonts w:ascii="Times New Roman" w:eastAsia="Times New Roman" w:hAnsi="Times New Roman" w:cs="Times New Roman"/>
          <w:noProof/>
          <w:sz w:val="24"/>
          <w:szCs w:val="24"/>
        </w:rPr>
        <w:drawing>
          <wp:anchor distT="0" distB="0" distL="114300" distR="114300" simplePos="0" relativeHeight="251783168" behindDoc="0" locked="0" layoutInCell="1" allowOverlap="1" wp14:anchorId="6240B36A" wp14:editId="458ACFDB">
            <wp:simplePos x="0" y="0"/>
            <wp:positionH relativeFrom="margin">
              <wp:align>center</wp:align>
            </wp:positionH>
            <wp:positionV relativeFrom="paragraph">
              <wp:posOffset>295910</wp:posOffset>
            </wp:positionV>
            <wp:extent cx="3799205" cy="2325370"/>
            <wp:effectExtent l="0" t="0" r="0" b="0"/>
            <wp:wrapThrough wrapText="bothSides">
              <wp:wrapPolygon edited="0">
                <wp:start x="0" y="0"/>
                <wp:lineTo x="0" y="21411"/>
                <wp:lineTo x="21445" y="21411"/>
                <wp:lineTo x="21445" y="0"/>
                <wp:lineTo x="0" y="0"/>
              </wp:wrapPolygon>
            </wp:wrapThrough>
            <wp:docPr id="330001407" name="Picture 26" descr="A person and person sitting in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33652" name="Picture 26" descr="A person and person sitting in a chair&#10;&#10;AI-generated content may be incorrect."/>
                    <pic:cNvPicPr/>
                  </pic:nvPicPr>
                  <pic:blipFill rotWithShape="1">
                    <a:blip r:embed="rId132" cstate="print">
                      <a:extLst>
                        <a:ext uri="{28A0092B-C50C-407E-A947-70E740481C1C}">
                          <a14:useLocalDpi xmlns:a14="http://schemas.microsoft.com/office/drawing/2010/main" val="0"/>
                        </a:ext>
                      </a:extLst>
                    </a:blip>
                    <a:srcRect r="8120"/>
                    <a:stretch>
                      <a:fillRect/>
                    </a:stretch>
                  </pic:blipFill>
                  <pic:spPr bwMode="auto">
                    <a:xfrm>
                      <a:off x="0" y="0"/>
                      <a:ext cx="3799205" cy="2325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93E05F" w14:textId="31712DF4"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2E1385A3"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3DFA920F"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50C22D1A"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44492E9D"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468E13A7"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5394C69B"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0D941974"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r w:rsidRPr="00D978CF">
        <w:rPr>
          <w:rFonts w:ascii="Times New Roman" w:eastAsia="Times New Roman" w:hAnsi="Times New Roman" w:cs="Times New Roman"/>
          <w:noProof/>
          <w:sz w:val="24"/>
          <w:szCs w:val="24"/>
        </w:rPr>
        <w:drawing>
          <wp:anchor distT="0" distB="0" distL="114300" distR="114300" simplePos="0" relativeHeight="251784192" behindDoc="0" locked="0" layoutInCell="1" allowOverlap="1" wp14:anchorId="30712778" wp14:editId="7A9E079D">
            <wp:simplePos x="0" y="0"/>
            <wp:positionH relativeFrom="margin">
              <wp:align>center</wp:align>
            </wp:positionH>
            <wp:positionV relativeFrom="paragraph">
              <wp:posOffset>45720</wp:posOffset>
            </wp:positionV>
            <wp:extent cx="3818255" cy="2147570"/>
            <wp:effectExtent l="0" t="0" r="0" b="5080"/>
            <wp:wrapThrough wrapText="bothSides">
              <wp:wrapPolygon edited="0">
                <wp:start x="0" y="0"/>
                <wp:lineTo x="0" y="21459"/>
                <wp:lineTo x="21446" y="21459"/>
                <wp:lineTo x="21446" y="0"/>
                <wp:lineTo x="0" y="0"/>
              </wp:wrapPolygon>
            </wp:wrapThrough>
            <wp:docPr id="320877709" name="Picture 27" descr="Two people standing next to each o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09026" name="Picture 27" descr="Two people standing next to each other&#10;&#10;AI-generated content may be incorrect."/>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3818255" cy="2147570"/>
                    </a:xfrm>
                    <a:prstGeom prst="rect">
                      <a:avLst/>
                    </a:prstGeom>
                  </pic:spPr>
                </pic:pic>
              </a:graphicData>
            </a:graphic>
            <wp14:sizeRelH relativeFrom="margin">
              <wp14:pctWidth>0</wp14:pctWidth>
            </wp14:sizeRelH>
            <wp14:sizeRelV relativeFrom="margin">
              <wp14:pctHeight>0</wp14:pctHeight>
            </wp14:sizeRelV>
          </wp:anchor>
        </w:drawing>
      </w:r>
    </w:p>
    <w:p w14:paraId="05A13543"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1484EEB5"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4AC66567"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382CFD7B"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31052217"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2CF98DFF" w14:textId="77777777" w:rsidR="00485AF8" w:rsidRPr="00D978CF" w:rsidRDefault="00485AF8" w:rsidP="00485AF8">
      <w:pPr>
        <w:spacing w:line="480" w:lineRule="auto"/>
        <w:jc w:val="both"/>
        <w:rPr>
          <w:rFonts w:ascii="Times New Roman" w:eastAsia="Times New Roman" w:hAnsi="Times New Roman" w:cs="Times New Roman"/>
          <w:sz w:val="24"/>
          <w:szCs w:val="24"/>
          <w:lang w:val="en"/>
        </w:rPr>
      </w:pPr>
    </w:p>
    <w:p w14:paraId="7CC9279B" w14:textId="5A16EA8D" w:rsidR="00485AF8" w:rsidRPr="00D978CF" w:rsidRDefault="000F18FF" w:rsidP="00485AF8">
      <w:pPr>
        <w:spacing w:line="480" w:lineRule="auto"/>
        <w:jc w:val="both"/>
        <w:rPr>
          <w:rFonts w:ascii="Times New Roman" w:eastAsia="Times New Roman" w:hAnsi="Times New Roman" w:cs="Times New Roman"/>
          <w:sz w:val="24"/>
          <w:szCs w:val="24"/>
          <w:lang w:val="en"/>
        </w:rPr>
      </w:pPr>
      <w:r w:rsidRPr="00D978CF">
        <w:rPr>
          <w:rFonts w:ascii="Times New Roman" w:eastAsia="Times New Roman" w:hAnsi="Times New Roman" w:cs="Times New Roman"/>
          <w:b/>
          <w:noProof/>
          <w:sz w:val="28"/>
          <w:szCs w:val="28"/>
        </w:rPr>
        <w:lastRenderedPageBreak/>
        <w:drawing>
          <wp:anchor distT="0" distB="0" distL="114300" distR="114300" simplePos="0" relativeHeight="251785216" behindDoc="0" locked="0" layoutInCell="1" allowOverlap="1" wp14:anchorId="3155993E" wp14:editId="3C31108B">
            <wp:simplePos x="0" y="0"/>
            <wp:positionH relativeFrom="margin">
              <wp:align>center</wp:align>
            </wp:positionH>
            <wp:positionV relativeFrom="paragraph">
              <wp:posOffset>223520</wp:posOffset>
            </wp:positionV>
            <wp:extent cx="3799205" cy="2136775"/>
            <wp:effectExtent l="0" t="0" r="0" b="0"/>
            <wp:wrapThrough wrapText="bothSides">
              <wp:wrapPolygon edited="0">
                <wp:start x="0" y="0"/>
                <wp:lineTo x="0" y="21375"/>
                <wp:lineTo x="21445" y="21375"/>
                <wp:lineTo x="21445" y="0"/>
                <wp:lineTo x="0" y="0"/>
              </wp:wrapPolygon>
            </wp:wrapThrough>
            <wp:docPr id="24" name="Picture 28" descr="A person helping another person to wr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04297" name="Picture 28" descr="A person helping another person to write&#10;&#10;AI-generated content may be incorrect."/>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3799205" cy="2136775"/>
                    </a:xfrm>
                    <a:prstGeom prst="rect">
                      <a:avLst/>
                    </a:prstGeom>
                  </pic:spPr>
                </pic:pic>
              </a:graphicData>
            </a:graphic>
            <wp14:sizeRelH relativeFrom="margin">
              <wp14:pctWidth>0</wp14:pctWidth>
            </wp14:sizeRelH>
            <wp14:sizeRelV relativeFrom="margin">
              <wp14:pctHeight>0</wp14:pctHeight>
            </wp14:sizeRelV>
          </wp:anchor>
        </w:drawing>
      </w:r>
    </w:p>
    <w:p w14:paraId="4C015972" w14:textId="667964A5"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6AD1593B"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7C591F12"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0209F273"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52A6D176"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64BE71BC" w14:textId="0B942110" w:rsidR="00485AF8" w:rsidRPr="00D978CF" w:rsidRDefault="000F18FF"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drawing>
          <wp:anchor distT="0" distB="0" distL="114300" distR="114300" simplePos="0" relativeHeight="251786240" behindDoc="0" locked="0" layoutInCell="1" allowOverlap="1" wp14:anchorId="503AC932" wp14:editId="4CC52C51">
            <wp:simplePos x="0" y="0"/>
            <wp:positionH relativeFrom="margin">
              <wp:align>center</wp:align>
            </wp:positionH>
            <wp:positionV relativeFrom="paragraph">
              <wp:posOffset>228600</wp:posOffset>
            </wp:positionV>
            <wp:extent cx="3784600" cy="2128520"/>
            <wp:effectExtent l="0" t="0" r="6350" b="5080"/>
            <wp:wrapThrough wrapText="bothSides">
              <wp:wrapPolygon edited="0">
                <wp:start x="0" y="0"/>
                <wp:lineTo x="0" y="21458"/>
                <wp:lineTo x="21528" y="21458"/>
                <wp:lineTo x="21528" y="0"/>
                <wp:lineTo x="0" y="0"/>
              </wp:wrapPolygon>
            </wp:wrapThrough>
            <wp:docPr id="25" name="Picture 29" descr="A person holding a box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78242" name="Picture 29" descr="A person holding a box of water&#10;&#10;AI-generated content may be incorrect."/>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3784600" cy="2128520"/>
                    </a:xfrm>
                    <a:prstGeom prst="rect">
                      <a:avLst/>
                    </a:prstGeom>
                  </pic:spPr>
                </pic:pic>
              </a:graphicData>
            </a:graphic>
            <wp14:sizeRelH relativeFrom="margin">
              <wp14:pctWidth>0</wp14:pctWidth>
            </wp14:sizeRelH>
            <wp14:sizeRelV relativeFrom="margin">
              <wp14:pctHeight>0</wp14:pctHeight>
            </wp14:sizeRelV>
          </wp:anchor>
        </w:drawing>
      </w:r>
    </w:p>
    <w:p w14:paraId="791E3048" w14:textId="1530C8CD"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162F2515"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29AE51E6"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1F88B208"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5A22AFB3"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7FBB5B36" w14:textId="23EC5370" w:rsidR="00485AF8" w:rsidRPr="00D978CF" w:rsidRDefault="000F18FF"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drawing>
          <wp:anchor distT="0" distB="0" distL="114300" distR="114300" simplePos="0" relativeHeight="251787264" behindDoc="0" locked="0" layoutInCell="1" allowOverlap="1" wp14:anchorId="52895B79" wp14:editId="3C49B200">
            <wp:simplePos x="0" y="0"/>
            <wp:positionH relativeFrom="margin">
              <wp:align>center</wp:align>
            </wp:positionH>
            <wp:positionV relativeFrom="paragraph">
              <wp:posOffset>192405</wp:posOffset>
            </wp:positionV>
            <wp:extent cx="3759200" cy="2114550"/>
            <wp:effectExtent l="0" t="0" r="0" b="0"/>
            <wp:wrapThrough wrapText="bothSides">
              <wp:wrapPolygon edited="0">
                <wp:start x="0" y="0"/>
                <wp:lineTo x="0" y="21405"/>
                <wp:lineTo x="21454" y="21405"/>
                <wp:lineTo x="21454" y="0"/>
                <wp:lineTo x="0" y="0"/>
              </wp:wrapPolygon>
            </wp:wrapThrough>
            <wp:docPr id="26" name="Picture 30" descr="A person looking at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87450" name="Picture 30" descr="A person looking at a phone&#10;&#10;AI-generated content may be incorrect."/>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3759200" cy="2114550"/>
                    </a:xfrm>
                    <a:prstGeom prst="rect">
                      <a:avLst/>
                    </a:prstGeom>
                  </pic:spPr>
                </pic:pic>
              </a:graphicData>
            </a:graphic>
            <wp14:sizeRelH relativeFrom="margin">
              <wp14:pctWidth>0</wp14:pctWidth>
            </wp14:sizeRelH>
            <wp14:sizeRelV relativeFrom="margin">
              <wp14:pctHeight>0</wp14:pctHeight>
            </wp14:sizeRelV>
          </wp:anchor>
        </w:drawing>
      </w:r>
    </w:p>
    <w:p w14:paraId="51A72A1E" w14:textId="3BBB850F"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15079259"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5E8624D1"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5B3F4083"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249AD295"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628D74AB"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67C1BC74"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lastRenderedPageBreak/>
        <w:drawing>
          <wp:anchor distT="0" distB="0" distL="114300" distR="114300" simplePos="0" relativeHeight="251788288" behindDoc="0" locked="0" layoutInCell="1" allowOverlap="1" wp14:anchorId="2BD82D36" wp14:editId="1F4B3A46">
            <wp:simplePos x="0" y="0"/>
            <wp:positionH relativeFrom="margin">
              <wp:align>center</wp:align>
            </wp:positionH>
            <wp:positionV relativeFrom="paragraph">
              <wp:posOffset>423</wp:posOffset>
            </wp:positionV>
            <wp:extent cx="3759835" cy="2115185"/>
            <wp:effectExtent l="0" t="0" r="0" b="0"/>
            <wp:wrapThrough wrapText="bothSides">
              <wp:wrapPolygon edited="0">
                <wp:start x="0" y="0"/>
                <wp:lineTo x="0" y="21399"/>
                <wp:lineTo x="21450" y="21399"/>
                <wp:lineTo x="21450" y="0"/>
                <wp:lineTo x="0" y="0"/>
              </wp:wrapPolygon>
            </wp:wrapThrough>
            <wp:docPr id="27" name="Picture 31" descr="A person looking at a person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94393" name="Picture 31" descr="A person looking at a person sitting at a table&#10;&#10;AI-generated content may be incorrect."/>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3759835" cy="2115185"/>
                    </a:xfrm>
                    <a:prstGeom prst="rect">
                      <a:avLst/>
                    </a:prstGeom>
                  </pic:spPr>
                </pic:pic>
              </a:graphicData>
            </a:graphic>
            <wp14:sizeRelH relativeFrom="margin">
              <wp14:pctWidth>0</wp14:pctWidth>
            </wp14:sizeRelH>
            <wp14:sizeRelV relativeFrom="margin">
              <wp14:pctHeight>0</wp14:pctHeight>
            </wp14:sizeRelV>
          </wp:anchor>
        </w:drawing>
      </w:r>
    </w:p>
    <w:p w14:paraId="0E67A368"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38F48A86"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187303EF"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0F6AA5B8"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096438AC"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64DED422"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drawing>
          <wp:anchor distT="0" distB="0" distL="114300" distR="114300" simplePos="0" relativeHeight="251789312" behindDoc="0" locked="0" layoutInCell="1" allowOverlap="1" wp14:anchorId="2407581D" wp14:editId="71F5FFE1">
            <wp:simplePos x="0" y="0"/>
            <wp:positionH relativeFrom="margin">
              <wp:align>center</wp:align>
            </wp:positionH>
            <wp:positionV relativeFrom="paragraph">
              <wp:posOffset>10160</wp:posOffset>
            </wp:positionV>
            <wp:extent cx="3767455" cy="2118995"/>
            <wp:effectExtent l="0" t="0" r="4445" b="0"/>
            <wp:wrapThrough wrapText="bothSides">
              <wp:wrapPolygon edited="0">
                <wp:start x="0" y="0"/>
                <wp:lineTo x="0" y="21361"/>
                <wp:lineTo x="21516" y="21361"/>
                <wp:lineTo x="21516" y="0"/>
                <wp:lineTo x="0" y="0"/>
              </wp:wrapPolygon>
            </wp:wrapThrough>
            <wp:docPr id="28" name="Picture 32" descr="A person and person sitting at a table looking at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49994" name="Picture 32" descr="A person and person sitting at a table looking at a phone&#10;&#10;AI-generated content may be incorrect."/>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3767455" cy="2118995"/>
                    </a:xfrm>
                    <a:prstGeom prst="rect">
                      <a:avLst/>
                    </a:prstGeom>
                  </pic:spPr>
                </pic:pic>
              </a:graphicData>
            </a:graphic>
            <wp14:sizeRelH relativeFrom="margin">
              <wp14:pctWidth>0</wp14:pctWidth>
            </wp14:sizeRelH>
            <wp14:sizeRelV relativeFrom="margin">
              <wp14:pctHeight>0</wp14:pctHeight>
            </wp14:sizeRelV>
          </wp:anchor>
        </w:drawing>
      </w:r>
    </w:p>
    <w:p w14:paraId="537CF84A"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7C4E03D9"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57F69B49"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2AB01850"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40A171E8"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0C9B97A4"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drawing>
          <wp:anchor distT="0" distB="0" distL="114300" distR="114300" simplePos="0" relativeHeight="251790336" behindDoc="0" locked="0" layoutInCell="1" allowOverlap="1" wp14:anchorId="56DC6C16" wp14:editId="136336FD">
            <wp:simplePos x="0" y="0"/>
            <wp:positionH relativeFrom="margin">
              <wp:align>center</wp:align>
            </wp:positionH>
            <wp:positionV relativeFrom="paragraph">
              <wp:posOffset>12065</wp:posOffset>
            </wp:positionV>
            <wp:extent cx="3759835" cy="2114550"/>
            <wp:effectExtent l="0" t="0" r="0" b="0"/>
            <wp:wrapThrough wrapText="bothSides">
              <wp:wrapPolygon edited="0">
                <wp:start x="0" y="0"/>
                <wp:lineTo x="0" y="21405"/>
                <wp:lineTo x="21450" y="21405"/>
                <wp:lineTo x="21450" y="0"/>
                <wp:lineTo x="0" y="0"/>
              </wp:wrapPolygon>
            </wp:wrapThrough>
            <wp:docPr id="29" name="Picture 33" descr="A person and person writing on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03056" name="Picture 33" descr="A person and person writing on paper&#10;&#10;AI-generated content may be incorrect."/>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3759835" cy="2114550"/>
                    </a:xfrm>
                    <a:prstGeom prst="rect">
                      <a:avLst/>
                    </a:prstGeom>
                  </pic:spPr>
                </pic:pic>
              </a:graphicData>
            </a:graphic>
            <wp14:sizeRelH relativeFrom="margin">
              <wp14:pctWidth>0</wp14:pctWidth>
            </wp14:sizeRelH>
            <wp14:sizeRelV relativeFrom="margin">
              <wp14:pctHeight>0</wp14:pctHeight>
            </wp14:sizeRelV>
          </wp:anchor>
        </w:drawing>
      </w:r>
    </w:p>
    <w:p w14:paraId="4815378F"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71013FA3"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57F3567C"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2D49C012"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015A3109"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7C17C61C"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lastRenderedPageBreak/>
        <w:drawing>
          <wp:anchor distT="0" distB="0" distL="114300" distR="114300" simplePos="0" relativeHeight="251791360" behindDoc="0" locked="0" layoutInCell="1" allowOverlap="1" wp14:anchorId="5AFB5B87" wp14:editId="77F33C4E">
            <wp:simplePos x="0" y="0"/>
            <wp:positionH relativeFrom="column">
              <wp:posOffset>1219200</wp:posOffset>
            </wp:positionH>
            <wp:positionV relativeFrom="paragraph">
              <wp:posOffset>0</wp:posOffset>
            </wp:positionV>
            <wp:extent cx="3759835" cy="2114550"/>
            <wp:effectExtent l="0" t="0" r="0" b="0"/>
            <wp:wrapThrough wrapText="bothSides">
              <wp:wrapPolygon edited="0">
                <wp:start x="0" y="0"/>
                <wp:lineTo x="0" y="21405"/>
                <wp:lineTo x="21450" y="21405"/>
                <wp:lineTo x="21450" y="0"/>
                <wp:lineTo x="0" y="0"/>
              </wp:wrapPolygon>
            </wp:wrapThrough>
            <wp:docPr id="30" name="Picture 34" descr="A group of people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48751" name="Picture 34" descr="A group of people sitting at a table&#10;&#10;AI-generated content may be incorrect."/>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3759835" cy="2114550"/>
                    </a:xfrm>
                    <a:prstGeom prst="rect">
                      <a:avLst/>
                    </a:prstGeom>
                  </pic:spPr>
                </pic:pic>
              </a:graphicData>
            </a:graphic>
            <wp14:sizeRelH relativeFrom="margin">
              <wp14:pctWidth>0</wp14:pctWidth>
            </wp14:sizeRelH>
            <wp14:sizeRelV relativeFrom="margin">
              <wp14:pctHeight>0</wp14:pctHeight>
            </wp14:sizeRelV>
          </wp:anchor>
        </w:drawing>
      </w:r>
    </w:p>
    <w:p w14:paraId="371827F2"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34C13306"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72CF4B49"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1588351F"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256A94A5"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04D54221"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drawing>
          <wp:anchor distT="0" distB="0" distL="114300" distR="114300" simplePos="0" relativeHeight="251792384" behindDoc="0" locked="0" layoutInCell="1" allowOverlap="1" wp14:anchorId="495D7C9D" wp14:editId="22826BAD">
            <wp:simplePos x="0" y="0"/>
            <wp:positionH relativeFrom="column">
              <wp:posOffset>1211157</wp:posOffset>
            </wp:positionH>
            <wp:positionV relativeFrom="paragraph">
              <wp:posOffset>10160</wp:posOffset>
            </wp:positionV>
            <wp:extent cx="3767455" cy="2141855"/>
            <wp:effectExtent l="0" t="0" r="4445" b="0"/>
            <wp:wrapThrough wrapText="bothSides">
              <wp:wrapPolygon edited="0">
                <wp:start x="0" y="0"/>
                <wp:lineTo x="0" y="21325"/>
                <wp:lineTo x="21516" y="21325"/>
                <wp:lineTo x="21516" y="0"/>
                <wp:lineTo x="0" y="0"/>
              </wp:wrapPolygon>
            </wp:wrapThrough>
            <wp:docPr id="31" name="Picture 35" descr="A couple of women sitting on a couch looking at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5623" name="Picture 35" descr="A couple of women sitting on a couch looking at a cellphone&#10;&#10;AI-generated content may be incorrect."/>
                    <pic:cNvPicPr/>
                  </pic:nvPicPr>
                  <pic:blipFill rotWithShape="1">
                    <a:blip r:embed="rId141" cstate="print">
                      <a:extLst>
                        <a:ext uri="{28A0092B-C50C-407E-A947-70E740481C1C}">
                          <a14:useLocalDpi xmlns:a14="http://schemas.microsoft.com/office/drawing/2010/main" val="0"/>
                        </a:ext>
                      </a:extLst>
                    </a:blip>
                    <a:srcRect t="9366" b="14806"/>
                    <a:stretch>
                      <a:fillRect/>
                    </a:stretch>
                  </pic:blipFill>
                  <pic:spPr bwMode="auto">
                    <a:xfrm>
                      <a:off x="0" y="0"/>
                      <a:ext cx="3767455" cy="2141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56AAB5"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0BDF9682"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1B9DA7E9"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0A3F4F58"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39D39133"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04762E25"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drawing>
          <wp:anchor distT="0" distB="0" distL="114300" distR="114300" simplePos="0" relativeHeight="251793408" behindDoc="0" locked="0" layoutInCell="1" allowOverlap="1" wp14:anchorId="0069A11F" wp14:editId="6F56CA7F">
            <wp:simplePos x="0" y="0"/>
            <wp:positionH relativeFrom="column">
              <wp:posOffset>1235075</wp:posOffset>
            </wp:positionH>
            <wp:positionV relativeFrom="paragraph">
              <wp:posOffset>11219</wp:posOffset>
            </wp:positionV>
            <wp:extent cx="3757930" cy="2209800"/>
            <wp:effectExtent l="0" t="0" r="0" b="0"/>
            <wp:wrapThrough wrapText="bothSides">
              <wp:wrapPolygon edited="0">
                <wp:start x="0" y="0"/>
                <wp:lineTo x="0" y="21414"/>
                <wp:lineTo x="21461" y="21414"/>
                <wp:lineTo x="21461" y="0"/>
                <wp:lineTo x="0" y="0"/>
              </wp:wrapPolygon>
            </wp:wrapThrough>
            <wp:docPr id="32" name="Picture 36" descr="Two women sitting on a couch looking at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14243" name="Picture 36" descr="Two women sitting on a couch looking at a device&#10;&#10;AI-generated content may be incorrect."/>
                    <pic:cNvPicPr/>
                  </pic:nvPicPr>
                  <pic:blipFill rotWithShape="1">
                    <a:blip r:embed="rId142" cstate="print">
                      <a:extLst>
                        <a:ext uri="{28A0092B-C50C-407E-A947-70E740481C1C}">
                          <a14:useLocalDpi xmlns:a14="http://schemas.microsoft.com/office/drawing/2010/main" val="0"/>
                        </a:ext>
                      </a:extLst>
                    </a:blip>
                    <a:srcRect t="17120" b="4483"/>
                    <a:stretch>
                      <a:fillRect/>
                    </a:stretch>
                  </pic:blipFill>
                  <pic:spPr bwMode="auto">
                    <a:xfrm>
                      <a:off x="0" y="0"/>
                      <a:ext cx="3757930" cy="2209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D4E209"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35F04DA2"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5EDF1BF0"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303FA918"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1546CE92"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586F6A24"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lastRenderedPageBreak/>
        <w:drawing>
          <wp:anchor distT="0" distB="0" distL="114300" distR="114300" simplePos="0" relativeHeight="251794432" behindDoc="0" locked="0" layoutInCell="1" allowOverlap="1" wp14:anchorId="6FA358BB" wp14:editId="688FEA0E">
            <wp:simplePos x="0" y="0"/>
            <wp:positionH relativeFrom="margin">
              <wp:align>center</wp:align>
            </wp:positionH>
            <wp:positionV relativeFrom="paragraph">
              <wp:posOffset>0</wp:posOffset>
            </wp:positionV>
            <wp:extent cx="3774440" cy="2226310"/>
            <wp:effectExtent l="0" t="0" r="0" b="2540"/>
            <wp:wrapThrough wrapText="bothSides">
              <wp:wrapPolygon edited="0">
                <wp:start x="0" y="0"/>
                <wp:lineTo x="0" y="21440"/>
                <wp:lineTo x="21476" y="21440"/>
                <wp:lineTo x="21476" y="0"/>
                <wp:lineTo x="0" y="0"/>
              </wp:wrapPolygon>
            </wp:wrapThrough>
            <wp:docPr id="33" name="Picture 37" descr="A person and a young person sitting on a couch looking at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51468" name="Picture 37" descr="A person and a young person sitting on a couch looking at a phone&#10;&#10;AI-generated content may be incorrect."/>
                    <pic:cNvPicPr/>
                  </pic:nvPicPr>
                  <pic:blipFill rotWithShape="1">
                    <a:blip r:embed="rId143" cstate="print">
                      <a:extLst>
                        <a:ext uri="{28A0092B-C50C-407E-A947-70E740481C1C}">
                          <a14:useLocalDpi xmlns:a14="http://schemas.microsoft.com/office/drawing/2010/main" val="0"/>
                        </a:ext>
                      </a:extLst>
                    </a:blip>
                    <a:srcRect t="14954" b="6371"/>
                    <a:stretch>
                      <a:fillRect/>
                    </a:stretch>
                  </pic:blipFill>
                  <pic:spPr bwMode="auto">
                    <a:xfrm>
                      <a:off x="0" y="0"/>
                      <a:ext cx="3774440" cy="2226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47BC46"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6C0E910F"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05DFDF2B"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78812BB1"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0E76128D"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62B25867"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drawing>
          <wp:anchor distT="0" distB="0" distL="114300" distR="114300" simplePos="0" relativeHeight="251795456" behindDoc="0" locked="0" layoutInCell="1" allowOverlap="1" wp14:anchorId="7412F91E" wp14:editId="16EBF288">
            <wp:simplePos x="0" y="0"/>
            <wp:positionH relativeFrom="margin">
              <wp:align>center</wp:align>
            </wp:positionH>
            <wp:positionV relativeFrom="paragraph">
              <wp:posOffset>44238</wp:posOffset>
            </wp:positionV>
            <wp:extent cx="3795395" cy="2319655"/>
            <wp:effectExtent l="0" t="0" r="0" b="4445"/>
            <wp:wrapThrough wrapText="bothSides">
              <wp:wrapPolygon edited="0">
                <wp:start x="0" y="0"/>
                <wp:lineTo x="0" y="21464"/>
                <wp:lineTo x="21466" y="21464"/>
                <wp:lineTo x="21466" y="0"/>
                <wp:lineTo x="0" y="0"/>
              </wp:wrapPolygon>
            </wp:wrapThrough>
            <wp:docPr id="34" name="Picture 38" descr="A person writing on a book next to a person sitting on a cou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17992" name="Picture 38" descr="A person writing on a book next to a person sitting on a couch&#10;&#10;AI-generated content may be incorrect."/>
                    <pic:cNvPicPr/>
                  </pic:nvPicPr>
                  <pic:blipFill rotWithShape="1">
                    <a:blip r:embed="rId144" cstate="print">
                      <a:extLst>
                        <a:ext uri="{28A0092B-C50C-407E-A947-70E740481C1C}">
                          <a14:useLocalDpi xmlns:a14="http://schemas.microsoft.com/office/drawing/2010/main" val="0"/>
                        </a:ext>
                      </a:extLst>
                    </a:blip>
                    <a:srcRect t="12491" b="6015"/>
                    <a:stretch>
                      <a:fillRect/>
                    </a:stretch>
                  </pic:blipFill>
                  <pic:spPr bwMode="auto">
                    <a:xfrm>
                      <a:off x="0" y="0"/>
                      <a:ext cx="3795395" cy="2319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F6558F"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7B3D4F99"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7A239C23"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4329D8C9"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376E6A6A"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21F544B8"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drawing>
          <wp:anchor distT="0" distB="0" distL="114300" distR="114300" simplePos="0" relativeHeight="251796480" behindDoc="0" locked="0" layoutInCell="1" allowOverlap="1" wp14:anchorId="74C3FDFB" wp14:editId="1DF37754">
            <wp:simplePos x="0" y="0"/>
            <wp:positionH relativeFrom="margin">
              <wp:align>center</wp:align>
            </wp:positionH>
            <wp:positionV relativeFrom="paragraph">
              <wp:posOffset>180764</wp:posOffset>
            </wp:positionV>
            <wp:extent cx="3771265" cy="2233930"/>
            <wp:effectExtent l="0" t="0" r="635" b="0"/>
            <wp:wrapThrough wrapText="bothSides">
              <wp:wrapPolygon edited="0">
                <wp:start x="0" y="0"/>
                <wp:lineTo x="0" y="21367"/>
                <wp:lineTo x="21495" y="21367"/>
                <wp:lineTo x="21495" y="0"/>
                <wp:lineTo x="0" y="0"/>
              </wp:wrapPolygon>
            </wp:wrapThrough>
            <wp:docPr id="35" name="Picture 39" descr="A person holding a piece of paper and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12139" name="Picture 39" descr="A person holding a piece of paper and a cellphone&#10;&#10;AI-generated content may be incorrect."/>
                    <pic:cNvPicPr/>
                  </pic:nvPicPr>
                  <pic:blipFill rotWithShape="1">
                    <a:blip r:embed="rId145" cstate="print">
                      <a:extLst>
                        <a:ext uri="{28A0092B-C50C-407E-A947-70E740481C1C}">
                          <a14:useLocalDpi xmlns:a14="http://schemas.microsoft.com/office/drawing/2010/main" val="0"/>
                        </a:ext>
                      </a:extLst>
                    </a:blip>
                    <a:srcRect t="10026" b="10954"/>
                    <a:stretch>
                      <a:fillRect/>
                    </a:stretch>
                  </pic:blipFill>
                  <pic:spPr bwMode="auto">
                    <a:xfrm>
                      <a:off x="0" y="0"/>
                      <a:ext cx="3771265" cy="2233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5A0303"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6D325E75"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405E9C93"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08A986CD"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6AA52051"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5BD5A5F5"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lastRenderedPageBreak/>
        <w:drawing>
          <wp:anchor distT="0" distB="0" distL="114300" distR="114300" simplePos="0" relativeHeight="251797504" behindDoc="0" locked="0" layoutInCell="1" allowOverlap="1" wp14:anchorId="20358FC9" wp14:editId="41D9C353">
            <wp:simplePos x="0" y="0"/>
            <wp:positionH relativeFrom="margin">
              <wp:align>center</wp:align>
            </wp:positionH>
            <wp:positionV relativeFrom="paragraph">
              <wp:posOffset>0</wp:posOffset>
            </wp:positionV>
            <wp:extent cx="3804285" cy="2226310"/>
            <wp:effectExtent l="0" t="0" r="5715" b="2540"/>
            <wp:wrapThrough wrapText="bothSides">
              <wp:wrapPolygon edited="0">
                <wp:start x="0" y="0"/>
                <wp:lineTo x="0" y="21440"/>
                <wp:lineTo x="21524" y="21440"/>
                <wp:lineTo x="21524" y="0"/>
                <wp:lineTo x="0" y="0"/>
              </wp:wrapPolygon>
            </wp:wrapThrough>
            <wp:docPr id="36" name="Picture 40" descr="Two women holding a paper and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92481" name="Picture 40" descr="Two women holding a paper and a cellphone&#10;&#10;AI-generated content may be incorrect."/>
                    <pic:cNvPicPr/>
                  </pic:nvPicPr>
                  <pic:blipFill rotWithShape="1">
                    <a:blip r:embed="rId146" cstate="print">
                      <a:extLst>
                        <a:ext uri="{28A0092B-C50C-407E-A947-70E740481C1C}">
                          <a14:useLocalDpi xmlns:a14="http://schemas.microsoft.com/office/drawing/2010/main" val="0"/>
                        </a:ext>
                      </a:extLst>
                    </a:blip>
                    <a:srcRect t="8311" b="13613"/>
                    <a:stretch>
                      <a:fillRect/>
                    </a:stretch>
                  </pic:blipFill>
                  <pic:spPr bwMode="auto">
                    <a:xfrm>
                      <a:off x="0" y="0"/>
                      <a:ext cx="3804285" cy="2226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4C7C60"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474C3695"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51D6C573"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3761A605"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382ACE1B"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5D31B5CD"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drawing>
          <wp:anchor distT="0" distB="0" distL="114300" distR="114300" simplePos="0" relativeHeight="251798528" behindDoc="0" locked="0" layoutInCell="1" allowOverlap="1" wp14:anchorId="5A270E8F" wp14:editId="276661C3">
            <wp:simplePos x="0" y="0"/>
            <wp:positionH relativeFrom="column">
              <wp:posOffset>820505</wp:posOffset>
            </wp:positionH>
            <wp:positionV relativeFrom="paragraph">
              <wp:posOffset>10160</wp:posOffset>
            </wp:positionV>
            <wp:extent cx="3786821" cy="2260600"/>
            <wp:effectExtent l="0" t="0" r="4445" b="6350"/>
            <wp:wrapThrough wrapText="bothSides">
              <wp:wrapPolygon edited="0">
                <wp:start x="0" y="0"/>
                <wp:lineTo x="0" y="21479"/>
                <wp:lineTo x="21517" y="21479"/>
                <wp:lineTo x="21517" y="0"/>
                <wp:lineTo x="0" y="0"/>
              </wp:wrapPolygon>
            </wp:wrapThrough>
            <wp:docPr id="37" name="Picture 41" descr="Two women sitting on a bench holding a paper and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01618" name="Picture 41" descr="Two women sitting on a bench holding a paper and a cell phone&#10;&#10;AI-generated content may be incorrect."/>
                    <pic:cNvPicPr/>
                  </pic:nvPicPr>
                  <pic:blipFill rotWithShape="1">
                    <a:blip r:embed="rId147" cstate="print">
                      <a:extLst>
                        <a:ext uri="{28A0092B-C50C-407E-A947-70E740481C1C}">
                          <a14:useLocalDpi xmlns:a14="http://schemas.microsoft.com/office/drawing/2010/main" val="0"/>
                        </a:ext>
                      </a:extLst>
                    </a:blip>
                    <a:srcRect t="11327" b="9077"/>
                    <a:stretch>
                      <a:fillRect/>
                    </a:stretch>
                  </pic:blipFill>
                  <pic:spPr bwMode="auto">
                    <a:xfrm>
                      <a:off x="0" y="0"/>
                      <a:ext cx="3786821" cy="2260600"/>
                    </a:xfrm>
                    <a:prstGeom prst="rect">
                      <a:avLst/>
                    </a:prstGeom>
                    <a:ln>
                      <a:noFill/>
                    </a:ln>
                    <a:extLst>
                      <a:ext uri="{53640926-AAD7-44D8-BBD7-CCE9431645EC}">
                        <a14:shadowObscured xmlns:a14="http://schemas.microsoft.com/office/drawing/2010/main"/>
                      </a:ext>
                    </a:extLst>
                  </pic:spPr>
                </pic:pic>
              </a:graphicData>
            </a:graphic>
          </wp:anchor>
        </w:drawing>
      </w:r>
    </w:p>
    <w:p w14:paraId="57186B10"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5ED02CBD"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73512606"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0B2CAC71"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4BE0330E"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73138F47"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drawing>
          <wp:anchor distT="0" distB="0" distL="114300" distR="114300" simplePos="0" relativeHeight="251799552" behindDoc="0" locked="0" layoutInCell="1" allowOverlap="1" wp14:anchorId="1DC13934" wp14:editId="18BC3EAF">
            <wp:simplePos x="0" y="0"/>
            <wp:positionH relativeFrom="margin">
              <wp:posOffset>802725</wp:posOffset>
            </wp:positionH>
            <wp:positionV relativeFrom="paragraph">
              <wp:posOffset>53340</wp:posOffset>
            </wp:positionV>
            <wp:extent cx="3804285" cy="2233930"/>
            <wp:effectExtent l="0" t="0" r="5715" b="0"/>
            <wp:wrapThrough wrapText="bothSides">
              <wp:wrapPolygon edited="0">
                <wp:start x="0" y="0"/>
                <wp:lineTo x="0" y="21367"/>
                <wp:lineTo x="21524" y="21367"/>
                <wp:lineTo x="21524" y="0"/>
                <wp:lineTo x="0" y="0"/>
              </wp:wrapPolygon>
            </wp:wrapThrough>
            <wp:docPr id="38" name="Picture 42" descr="A person and a young person holding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33657" name="Picture 42" descr="A person and a young person holding a piece of paper&#10;&#10;AI-generated content may be incorrect."/>
                    <pic:cNvPicPr/>
                  </pic:nvPicPr>
                  <pic:blipFill rotWithShape="1">
                    <a:blip r:embed="rId148" cstate="print">
                      <a:extLst>
                        <a:ext uri="{28A0092B-C50C-407E-A947-70E740481C1C}">
                          <a14:useLocalDpi xmlns:a14="http://schemas.microsoft.com/office/drawing/2010/main" val="0"/>
                        </a:ext>
                      </a:extLst>
                    </a:blip>
                    <a:srcRect t="3264" b="18391"/>
                    <a:stretch>
                      <a:fillRect/>
                    </a:stretch>
                  </pic:blipFill>
                  <pic:spPr bwMode="auto">
                    <a:xfrm>
                      <a:off x="0" y="0"/>
                      <a:ext cx="3804285" cy="2233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6C85E9"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6E5A23DE"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131EEEE4"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24BF6264"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5D2E6DB1"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5933178F"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lastRenderedPageBreak/>
        <w:drawing>
          <wp:anchor distT="0" distB="0" distL="114300" distR="114300" simplePos="0" relativeHeight="251800576" behindDoc="0" locked="0" layoutInCell="1" allowOverlap="1" wp14:anchorId="08BD7B4C" wp14:editId="682FBD2B">
            <wp:simplePos x="0" y="0"/>
            <wp:positionH relativeFrom="margin">
              <wp:posOffset>1066377</wp:posOffset>
            </wp:positionH>
            <wp:positionV relativeFrom="paragraph">
              <wp:posOffset>0</wp:posOffset>
            </wp:positionV>
            <wp:extent cx="3829050" cy="2438400"/>
            <wp:effectExtent l="0" t="0" r="0" b="0"/>
            <wp:wrapThrough wrapText="bothSides">
              <wp:wrapPolygon edited="0">
                <wp:start x="0" y="0"/>
                <wp:lineTo x="0" y="21431"/>
                <wp:lineTo x="21493" y="21431"/>
                <wp:lineTo x="21493" y="0"/>
                <wp:lineTo x="0" y="0"/>
              </wp:wrapPolygon>
            </wp:wrapThrough>
            <wp:docPr id="39" name="Picture 43" descr="A person holding a cell phone and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82639" name="Picture 43" descr="A person holding a cell phone and a paper&#10;&#10;AI-generated content may be incorrect."/>
                    <pic:cNvPicPr/>
                  </pic:nvPicPr>
                  <pic:blipFill rotWithShape="1">
                    <a:blip r:embed="rId149" cstate="print">
                      <a:extLst>
                        <a:ext uri="{28A0092B-C50C-407E-A947-70E740481C1C}">
                          <a14:useLocalDpi xmlns:a14="http://schemas.microsoft.com/office/drawing/2010/main" val="0"/>
                        </a:ext>
                      </a:extLst>
                    </a:blip>
                    <a:srcRect t="3538" b="11563"/>
                    <a:stretch>
                      <a:fillRect/>
                    </a:stretch>
                  </pic:blipFill>
                  <pic:spPr bwMode="auto">
                    <a:xfrm>
                      <a:off x="0" y="0"/>
                      <a:ext cx="3829050" cy="2438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1BB73F"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7A51ADBF"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2A836BA1"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0EC4C10E"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2D2EE717"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7B642F40"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drawing>
          <wp:anchor distT="0" distB="0" distL="114300" distR="114300" simplePos="0" relativeHeight="251801600" behindDoc="0" locked="0" layoutInCell="1" allowOverlap="1" wp14:anchorId="0A78FB0F" wp14:editId="5E441928">
            <wp:simplePos x="0" y="0"/>
            <wp:positionH relativeFrom="margin">
              <wp:posOffset>1066070</wp:posOffset>
            </wp:positionH>
            <wp:positionV relativeFrom="paragraph">
              <wp:posOffset>205105</wp:posOffset>
            </wp:positionV>
            <wp:extent cx="3810000" cy="2353310"/>
            <wp:effectExtent l="0" t="0" r="0" b="8890"/>
            <wp:wrapThrough wrapText="bothSides">
              <wp:wrapPolygon edited="0">
                <wp:start x="0" y="0"/>
                <wp:lineTo x="0" y="21507"/>
                <wp:lineTo x="21492" y="21507"/>
                <wp:lineTo x="21492" y="0"/>
                <wp:lineTo x="0" y="0"/>
              </wp:wrapPolygon>
            </wp:wrapThrough>
            <wp:docPr id="40" name="Picture 44" descr="A person and person holding a paper and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23410" name="Picture 44" descr="A person and person holding a paper and a cellphone&#10;&#10;AI-generated content may be incorrect."/>
                    <pic:cNvPicPr/>
                  </pic:nvPicPr>
                  <pic:blipFill rotWithShape="1">
                    <a:blip r:embed="rId150" cstate="print">
                      <a:extLst>
                        <a:ext uri="{28A0092B-C50C-407E-A947-70E740481C1C}">
                          <a14:useLocalDpi xmlns:a14="http://schemas.microsoft.com/office/drawing/2010/main" val="0"/>
                        </a:ext>
                      </a:extLst>
                    </a:blip>
                    <a:srcRect l="444" t="2965" r="-444" b="14621"/>
                    <a:stretch>
                      <a:fillRect/>
                    </a:stretch>
                  </pic:blipFill>
                  <pic:spPr bwMode="auto">
                    <a:xfrm>
                      <a:off x="0" y="0"/>
                      <a:ext cx="3810000" cy="2353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75988B"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3369F4B9"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02DE2A16"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20014F68"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6D501236"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33D792C3"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drawing>
          <wp:anchor distT="0" distB="0" distL="114300" distR="114300" simplePos="0" relativeHeight="251802624" behindDoc="0" locked="0" layoutInCell="1" allowOverlap="1" wp14:anchorId="758601E6" wp14:editId="69829754">
            <wp:simplePos x="0" y="0"/>
            <wp:positionH relativeFrom="margin">
              <wp:posOffset>1066800</wp:posOffset>
            </wp:positionH>
            <wp:positionV relativeFrom="paragraph">
              <wp:posOffset>350520</wp:posOffset>
            </wp:positionV>
            <wp:extent cx="3775710" cy="2056765"/>
            <wp:effectExtent l="0" t="0" r="0" b="635"/>
            <wp:wrapThrough wrapText="bothSides">
              <wp:wrapPolygon edited="0">
                <wp:start x="0" y="0"/>
                <wp:lineTo x="0" y="21407"/>
                <wp:lineTo x="21469" y="21407"/>
                <wp:lineTo x="21469" y="0"/>
                <wp:lineTo x="0" y="0"/>
              </wp:wrapPolygon>
            </wp:wrapThrough>
            <wp:docPr id="41" name="Picture 45" descr="A person holding a paper and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13692" name="Picture 45" descr="A person holding a paper and a baby&#10;&#10;AI-generated content may be incorrect."/>
                    <pic:cNvPicPr/>
                  </pic:nvPicPr>
                  <pic:blipFill rotWithShape="1">
                    <a:blip r:embed="rId151" cstate="print">
                      <a:extLst>
                        <a:ext uri="{28A0092B-C50C-407E-A947-70E740481C1C}">
                          <a14:useLocalDpi xmlns:a14="http://schemas.microsoft.com/office/drawing/2010/main" val="0"/>
                        </a:ext>
                      </a:extLst>
                    </a:blip>
                    <a:srcRect t="4752" b="23089"/>
                    <a:stretch>
                      <a:fillRect/>
                    </a:stretch>
                  </pic:blipFill>
                  <pic:spPr bwMode="auto">
                    <a:xfrm>
                      <a:off x="0" y="0"/>
                      <a:ext cx="3775710" cy="2056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026011A"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7D054079"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4D874FE0"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5B103032"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1715D69E"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3BD726D1"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lastRenderedPageBreak/>
        <w:drawing>
          <wp:anchor distT="0" distB="0" distL="114300" distR="114300" simplePos="0" relativeHeight="251803648" behindDoc="0" locked="0" layoutInCell="1" allowOverlap="1" wp14:anchorId="78796581" wp14:editId="731DDFB8">
            <wp:simplePos x="0" y="0"/>
            <wp:positionH relativeFrom="margin">
              <wp:posOffset>1210310</wp:posOffset>
            </wp:positionH>
            <wp:positionV relativeFrom="paragraph">
              <wp:posOffset>0</wp:posOffset>
            </wp:positionV>
            <wp:extent cx="3841750" cy="2073910"/>
            <wp:effectExtent l="0" t="0" r="6350" b="2540"/>
            <wp:wrapThrough wrapText="bothSides">
              <wp:wrapPolygon edited="0">
                <wp:start x="0" y="0"/>
                <wp:lineTo x="0" y="21428"/>
                <wp:lineTo x="21529" y="21428"/>
                <wp:lineTo x="21529" y="0"/>
                <wp:lineTo x="0" y="0"/>
              </wp:wrapPolygon>
            </wp:wrapThrough>
            <wp:docPr id="42" name="Picture 46" descr="A couple of women holding pap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59462" name="Picture 46" descr="A couple of women holding papers&#10;&#10;AI-generated content may be incorrect."/>
                    <pic:cNvPicPr/>
                  </pic:nvPicPr>
                  <pic:blipFill rotWithShape="1">
                    <a:blip r:embed="rId152" cstate="print">
                      <a:extLst>
                        <a:ext uri="{28A0092B-C50C-407E-A947-70E740481C1C}">
                          <a14:useLocalDpi xmlns:a14="http://schemas.microsoft.com/office/drawing/2010/main" val="0"/>
                        </a:ext>
                      </a:extLst>
                    </a:blip>
                    <a:srcRect t="9350" b="18660"/>
                    <a:stretch>
                      <a:fillRect/>
                    </a:stretch>
                  </pic:blipFill>
                  <pic:spPr bwMode="auto">
                    <a:xfrm>
                      <a:off x="0" y="0"/>
                      <a:ext cx="3841750" cy="2073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F8FB57"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35CF0329"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61B90B77"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12F9D0B0"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14C7BE77"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drawing>
          <wp:anchor distT="0" distB="0" distL="114300" distR="114300" simplePos="0" relativeHeight="251804672" behindDoc="0" locked="0" layoutInCell="1" allowOverlap="1" wp14:anchorId="50B2D583" wp14:editId="77B5D60F">
            <wp:simplePos x="0" y="0"/>
            <wp:positionH relativeFrom="column">
              <wp:posOffset>1209675</wp:posOffset>
            </wp:positionH>
            <wp:positionV relativeFrom="paragraph">
              <wp:posOffset>296968</wp:posOffset>
            </wp:positionV>
            <wp:extent cx="3858260" cy="2243455"/>
            <wp:effectExtent l="0" t="0" r="8890" b="4445"/>
            <wp:wrapThrough wrapText="bothSides">
              <wp:wrapPolygon edited="0">
                <wp:start x="0" y="0"/>
                <wp:lineTo x="0" y="21459"/>
                <wp:lineTo x="21543" y="21459"/>
                <wp:lineTo x="21543" y="0"/>
                <wp:lineTo x="0" y="0"/>
              </wp:wrapPolygon>
            </wp:wrapThrough>
            <wp:docPr id="43" name="Picture 48" descr="Two women holding a cell phone and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18765" name="Picture 48" descr="Two women holding a cell phone and a paper&#10;&#10;AI-generated content may be incorrect."/>
                    <pic:cNvPicPr/>
                  </pic:nvPicPr>
                  <pic:blipFill rotWithShape="1">
                    <a:blip r:embed="rId153" cstate="print">
                      <a:extLst>
                        <a:ext uri="{28A0092B-C50C-407E-A947-70E740481C1C}">
                          <a14:useLocalDpi xmlns:a14="http://schemas.microsoft.com/office/drawing/2010/main" val="0"/>
                        </a:ext>
                      </a:extLst>
                    </a:blip>
                    <a:srcRect t="5266" b="17215"/>
                    <a:stretch>
                      <a:fillRect/>
                    </a:stretch>
                  </pic:blipFill>
                  <pic:spPr bwMode="auto">
                    <a:xfrm>
                      <a:off x="0" y="0"/>
                      <a:ext cx="3858260" cy="2243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DE29C7E"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099A6FA2"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04B955E0"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55201271"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4A706F5D"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566D155B"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drawing>
          <wp:anchor distT="0" distB="0" distL="114300" distR="114300" simplePos="0" relativeHeight="251805696" behindDoc="0" locked="0" layoutInCell="1" allowOverlap="1" wp14:anchorId="15E1E4A1" wp14:editId="160CAC9D">
            <wp:simplePos x="0" y="0"/>
            <wp:positionH relativeFrom="margin">
              <wp:posOffset>1201632</wp:posOffset>
            </wp:positionH>
            <wp:positionV relativeFrom="paragraph">
              <wp:posOffset>344805</wp:posOffset>
            </wp:positionV>
            <wp:extent cx="3858260" cy="2192020"/>
            <wp:effectExtent l="0" t="0" r="8890" b="0"/>
            <wp:wrapThrough wrapText="bothSides">
              <wp:wrapPolygon edited="0">
                <wp:start x="0" y="0"/>
                <wp:lineTo x="0" y="21400"/>
                <wp:lineTo x="21543" y="21400"/>
                <wp:lineTo x="21543" y="0"/>
                <wp:lineTo x="0" y="0"/>
              </wp:wrapPolygon>
            </wp:wrapThrough>
            <wp:docPr id="44" name="Picture 49" descr="A person and person holding a paper and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88470" name="Picture 49" descr="A person and person holding a paper and a phone&#10;&#10;AI-generated content may be incorrect."/>
                    <pic:cNvPicPr/>
                  </pic:nvPicPr>
                  <pic:blipFill rotWithShape="1">
                    <a:blip r:embed="rId154" cstate="print">
                      <a:extLst>
                        <a:ext uri="{28A0092B-C50C-407E-A947-70E740481C1C}">
                          <a14:useLocalDpi xmlns:a14="http://schemas.microsoft.com/office/drawing/2010/main" val="0"/>
                        </a:ext>
                      </a:extLst>
                    </a:blip>
                    <a:srcRect t="9072" b="15149"/>
                    <a:stretch>
                      <a:fillRect/>
                    </a:stretch>
                  </pic:blipFill>
                  <pic:spPr bwMode="auto">
                    <a:xfrm>
                      <a:off x="0" y="0"/>
                      <a:ext cx="3858260" cy="2192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D92458"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7254071A"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1CA1670F"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76FB729A"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27687B14"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6E466EED"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1F1A70F0"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lastRenderedPageBreak/>
        <w:drawing>
          <wp:anchor distT="0" distB="0" distL="114300" distR="114300" simplePos="0" relativeHeight="251806720" behindDoc="0" locked="0" layoutInCell="1" allowOverlap="1" wp14:anchorId="7F46B861" wp14:editId="571C6E07">
            <wp:simplePos x="0" y="0"/>
            <wp:positionH relativeFrom="margin">
              <wp:align>center</wp:align>
            </wp:positionH>
            <wp:positionV relativeFrom="paragraph">
              <wp:posOffset>211</wp:posOffset>
            </wp:positionV>
            <wp:extent cx="3841115" cy="2345055"/>
            <wp:effectExtent l="0" t="0" r="6985" b="0"/>
            <wp:wrapThrough wrapText="bothSides">
              <wp:wrapPolygon edited="0">
                <wp:start x="0" y="0"/>
                <wp:lineTo x="0" y="21407"/>
                <wp:lineTo x="21532" y="21407"/>
                <wp:lineTo x="21532" y="0"/>
                <wp:lineTo x="0" y="0"/>
              </wp:wrapPolygon>
            </wp:wrapThrough>
            <wp:docPr id="45" name="Picture 50" descr="Two women holding a cell phone and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53276" name="Picture 50" descr="Two women holding a cell phone and a paper&#10;&#10;AI-generated content may be incorrect."/>
                    <pic:cNvPicPr/>
                  </pic:nvPicPr>
                  <pic:blipFill rotWithShape="1">
                    <a:blip r:embed="rId155" cstate="print">
                      <a:extLst>
                        <a:ext uri="{28A0092B-C50C-407E-A947-70E740481C1C}">
                          <a14:useLocalDpi xmlns:a14="http://schemas.microsoft.com/office/drawing/2010/main" val="0"/>
                        </a:ext>
                      </a:extLst>
                    </a:blip>
                    <a:srcRect t="7053" b="11542"/>
                    <a:stretch>
                      <a:fillRect/>
                    </a:stretch>
                  </pic:blipFill>
                  <pic:spPr bwMode="auto">
                    <a:xfrm>
                      <a:off x="0" y="0"/>
                      <a:ext cx="3841115" cy="2345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6B5DF6"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360077BE"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4AFE718A"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1E5699D8"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7B58BDB8"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16733C46"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r w:rsidRPr="00D978CF">
        <w:rPr>
          <w:rFonts w:ascii="Times New Roman" w:eastAsia="Times New Roman" w:hAnsi="Times New Roman" w:cs="Times New Roman"/>
          <w:b/>
          <w:noProof/>
          <w:sz w:val="28"/>
          <w:szCs w:val="28"/>
        </w:rPr>
        <w:drawing>
          <wp:anchor distT="0" distB="0" distL="114300" distR="114300" simplePos="0" relativeHeight="251807744" behindDoc="0" locked="0" layoutInCell="1" allowOverlap="1" wp14:anchorId="78B5E811" wp14:editId="7594D918">
            <wp:simplePos x="0" y="0"/>
            <wp:positionH relativeFrom="margin">
              <wp:align>center</wp:align>
            </wp:positionH>
            <wp:positionV relativeFrom="paragraph">
              <wp:posOffset>247227</wp:posOffset>
            </wp:positionV>
            <wp:extent cx="3823970" cy="2471420"/>
            <wp:effectExtent l="0" t="0" r="5080" b="5080"/>
            <wp:wrapThrough wrapText="bothSides">
              <wp:wrapPolygon edited="0">
                <wp:start x="0" y="0"/>
                <wp:lineTo x="0" y="21478"/>
                <wp:lineTo x="21521" y="21478"/>
                <wp:lineTo x="21521" y="0"/>
                <wp:lineTo x="0" y="0"/>
              </wp:wrapPolygon>
            </wp:wrapThrough>
            <wp:docPr id="46" name="Picture 51" descr="A person holding a paper and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34175" name="Picture 51" descr="A person holding a paper and a cellphone&#10;&#10;AI-generated content may be incorrect."/>
                    <pic:cNvPicPr/>
                  </pic:nvPicPr>
                  <pic:blipFill rotWithShape="1">
                    <a:blip r:embed="rId156" cstate="print">
                      <a:extLst>
                        <a:ext uri="{28A0092B-C50C-407E-A947-70E740481C1C}">
                          <a14:useLocalDpi xmlns:a14="http://schemas.microsoft.com/office/drawing/2010/main" val="0"/>
                        </a:ext>
                      </a:extLst>
                    </a:blip>
                    <a:srcRect t="6496" b="7293"/>
                    <a:stretch>
                      <a:fillRect/>
                    </a:stretch>
                  </pic:blipFill>
                  <pic:spPr bwMode="auto">
                    <a:xfrm>
                      <a:off x="0" y="0"/>
                      <a:ext cx="3823970" cy="2471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DC09CB"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5D708BB5"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41AC8C39"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138C4F03"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08BFD393"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42246BB2"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0A445579" w14:textId="77777777" w:rsidR="00485AF8" w:rsidRPr="00D978CF" w:rsidRDefault="00485AF8" w:rsidP="00485AF8">
      <w:pPr>
        <w:spacing w:line="480" w:lineRule="auto"/>
        <w:jc w:val="center"/>
        <w:rPr>
          <w:rFonts w:ascii="Times New Roman" w:eastAsia="Times New Roman" w:hAnsi="Times New Roman" w:cs="Times New Roman"/>
          <w:b/>
          <w:sz w:val="28"/>
          <w:szCs w:val="28"/>
          <w:lang w:val="en"/>
        </w:rPr>
      </w:pPr>
    </w:p>
    <w:p w14:paraId="7A8FB335" w14:textId="77777777" w:rsidR="00485AF8" w:rsidRDefault="00485AF8" w:rsidP="00485AF8">
      <w:pPr>
        <w:rPr>
          <w:rFonts w:ascii="Arial" w:hAnsi="Arial" w:cs="Arial"/>
          <w:b/>
          <w:bCs/>
          <w:sz w:val="24"/>
          <w:szCs w:val="24"/>
        </w:rPr>
      </w:pPr>
    </w:p>
    <w:p w14:paraId="75DAF78E" w14:textId="77777777" w:rsidR="00485AF8" w:rsidRDefault="00485AF8" w:rsidP="00485AF8">
      <w:pPr>
        <w:rPr>
          <w:rFonts w:ascii="Arial" w:hAnsi="Arial" w:cs="Arial"/>
          <w:b/>
          <w:bCs/>
          <w:sz w:val="24"/>
          <w:szCs w:val="24"/>
        </w:rPr>
      </w:pPr>
    </w:p>
    <w:p w14:paraId="6C57F3CD" w14:textId="77777777" w:rsidR="00485AF8" w:rsidRDefault="00485AF8" w:rsidP="00485AF8">
      <w:pPr>
        <w:rPr>
          <w:rFonts w:ascii="Arial" w:hAnsi="Arial" w:cs="Arial"/>
          <w:b/>
          <w:bCs/>
          <w:sz w:val="24"/>
          <w:szCs w:val="24"/>
        </w:rPr>
      </w:pPr>
    </w:p>
    <w:p w14:paraId="0530EB00" w14:textId="77777777" w:rsidR="00485AF8" w:rsidRDefault="00485AF8" w:rsidP="00485AF8">
      <w:pPr>
        <w:rPr>
          <w:rFonts w:ascii="Arial" w:hAnsi="Arial" w:cs="Arial"/>
          <w:b/>
          <w:bCs/>
          <w:sz w:val="24"/>
          <w:szCs w:val="24"/>
        </w:rPr>
      </w:pPr>
    </w:p>
    <w:p w14:paraId="40B4054A" w14:textId="77777777" w:rsidR="00485AF8" w:rsidRDefault="00485AF8" w:rsidP="00485AF8">
      <w:pPr>
        <w:rPr>
          <w:rFonts w:ascii="Arial" w:hAnsi="Arial" w:cs="Arial"/>
          <w:b/>
          <w:bCs/>
          <w:sz w:val="24"/>
          <w:szCs w:val="24"/>
        </w:rPr>
      </w:pPr>
    </w:p>
    <w:p w14:paraId="553BBAC1" w14:textId="77777777" w:rsidR="00485AF8" w:rsidRDefault="00485AF8" w:rsidP="00485AF8">
      <w:pPr>
        <w:rPr>
          <w:rFonts w:ascii="Arial" w:hAnsi="Arial" w:cs="Arial"/>
          <w:b/>
          <w:bCs/>
          <w:sz w:val="24"/>
          <w:szCs w:val="24"/>
        </w:rPr>
      </w:pPr>
    </w:p>
    <w:p w14:paraId="6F7853E7" w14:textId="77777777" w:rsidR="00485AF8" w:rsidRDefault="00485AF8" w:rsidP="00485AF8">
      <w:pPr>
        <w:rPr>
          <w:rFonts w:ascii="Arial" w:hAnsi="Arial" w:cs="Arial"/>
          <w:b/>
          <w:bCs/>
          <w:sz w:val="24"/>
          <w:szCs w:val="24"/>
        </w:rPr>
      </w:pPr>
    </w:p>
    <w:p w14:paraId="7637C44B" w14:textId="77777777" w:rsidR="00485AF8" w:rsidRDefault="00485AF8" w:rsidP="00485AF8">
      <w:pPr>
        <w:rPr>
          <w:rFonts w:ascii="Arial" w:hAnsi="Arial" w:cs="Arial"/>
          <w:b/>
          <w:bCs/>
          <w:sz w:val="24"/>
          <w:szCs w:val="24"/>
        </w:rPr>
      </w:pPr>
    </w:p>
    <w:p w14:paraId="5472695B" w14:textId="77777777" w:rsidR="00485AF8" w:rsidRDefault="00485AF8" w:rsidP="00485AF8">
      <w:pPr>
        <w:rPr>
          <w:rFonts w:ascii="Arial" w:hAnsi="Arial" w:cs="Arial"/>
          <w:b/>
          <w:bCs/>
          <w:sz w:val="24"/>
          <w:szCs w:val="24"/>
        </w:rPr>
      </w:pPr>
    </w:p>
    <w:p w14:paraId="45D82897" w14:textId="4C2B0C97" w:rsidR="00485AF8" w:rsidRDefault="00485AF8" w:rsidP="00485AF8">
      <w:pPr>
        <w:rPr>
          <w:rFonts w:ascii="Arial" w:hAnsi="Arial" w:cs="Arial"/>
          <w:b/>
          <w:bCs/>
          <w:sz w:val="24"/>
          <w:szCs w:val="24"/>
        </w:rPr>
      </w:pPr>
    </w:p>
    <w:p w14:paraId="041960A5" w14:textId="2A8EDD11" w:rsidR="00485AF8" w:rsidRDefault="00485AF8" w:rsidP="00485AF8">
      <w:pPr>
        <w:rPr>
          <w:rFonts w:ascii="Arial" w:hAnsi="Arial" w:cs="Arial"/>
          <w:b/>
          <w:bCs/>
          <w:sz w:val="24"/>
          <w:szCs w:val="24"/>
        </w:rPr>
      </w:pPr>
    </w:p>
    <w:p w14:paraId="5C9D3D9B" w14:textId="61F1091F" w:rsidR="00485AF8" w:rsidRPr="008E7230" w:rsidRDefault="00485AF8" w:rsidP="00485AF8">
      <w:pPr>
        <w:spacing w:after="240"/>
        <w:jc w:val="center"/>
        <w:rPr>
          <w:rFonts w:ascii="Arial" w:hAnsi="Arial" w:cs="Arial"/>
          <w:noProof/>
        </w:rPr>
      </w:pPr>
      <w:r>
        <w:rPr>
          <w:rFonts w:ascii="Arial" w:hAnsi="Arial" w:cs="Arial"/>
          <w:b/>
          <w:bCs/>
          <w:sz w:val="24"/>
          <w:szCs w:val="24"/>
        </w:rPr>
        <w:lastRenderedPageBreak/>
        <w:t xml:space="preserve">Appendix </w:t>
      </w:r>
      <w:r w:rsidR="000F18FF">
        <w:rPr>
          <w:rFonts w:ascii="Arial" w:hAnsi="Arial" w:cs="Arial"/>
          <w:b/>
          <w:bCs/>
          <w:sz w:val="24"/>
          <w:szCs w:val="24"/>
        </w:rPr>
        <w:t>10</w:t>
      </w:r>
    </w:p>
    <w:p w14:paraId="52FC509E" w14:textId="31678574" w:rsidR="007D200C" w:rsidRPr="007D200C" w:rsidRDefault="000F18FF" w:rsidP="007D200C">
      <w:pPr>
        <w:spacing w:line="480" w:lineRule="auto"/>
        <w:ind w:left="284" w:hanging="284"/>
        <w:jc w:val="center"/>
        <w:rPr>
          <w:rFonts w:ascii="Arial" w:hAnsi="Arial" w:cs="Arial"/>
          <w:b/>
          <w:sz w:val="24"/>
          <w:szCs w:val="24"/>
        </w:rPr>
      </w:pPr>
      <w:r>
        <w:rPr>
          <w:rFonts w:ascii="Arial" w:eastAsiaTheme="majorEastAsia" w:hAnsi="Arial" w:cs="Arial"/>
          <w:b/>
          <w:sz w:val="24"/>
          <w:szCs w:val="24"/>
        </w:rPr>
        <w:t>CAPSTONE PROJECT REVISION MATRICES</w:t>
      </w:r>
    </w:p>
    <w:p w14:paraId="1093272F" w14:textId="35923CDD" w:rsidR="00485AF8" w:rsidRPr="000F18FF" w:rsidRDefault="00485AF8" w:rsidP="000F18FF">
      <w:pPr>
        <w:spacing w:line="480" w:lineRule="auto"/>
        <w:ind w:left="284" w:hanging="284"/>
        <w:jc w:val="center"/>
        <w:rPr>
          <w:rFonts w:ascii="Arial" w:hAnsi="Arial" w:cs="Arial"/>
          <w:b/>
          <w:bCs/>
          <w:sz w:val="24"/>
          <w:szCs w:val="24"/>
        </w:rPr>
      </w:pPr>
      <w:r>
        <w:rPr>
          <w:rFonts w:ascii="Arial" w:hAnsi="Arial" w:cs="Arial"/>
          <w:b/>
          <w:bCs/>
          <w:sz w:val="24"/>
          <w:szCs w:val="24"/>
        </w:rPr>
        <w:br w:type="page"/>
      </w:r>
      <w:r>
        <w:rPr>
          <w:rFonts w:ascii="Arial" w:hAnsi="Arial" w:cs="Arial"/>
          <w:b/>
          <w:bCs/>
          <w:sz w:val="24"/>
          <w:szCs w:val="24"/>
        </w:rPr>
        <w:lastRenderedPageBreak/>
        <w:t>Appendix 11</w:t>
      </w:r>
    </w:p>
    <w:p w14:paraId="18BCA5F3" w14:textId="77777777" w:rsidR="007D200C" w:rsidRDefault="007D200C" w:rsidP="007D200C">
      <w:pPr>
        <w:spacing w:line="480" w:lineRule="auto"/>
        <w:ind w:left="284" w:hanging="284"/>
        <w:jc w:val="center"/>
        <w:rPr>
          <w:rFonts w:ascii="Arial" w:hAnsi="Arial" w:cs="Arial"/>
          <w:b/>
          <w:bCs/>
          <w:sz w:val="24"/>
          <w:szCs w:val="24"/>
        </w:rPr>
      </w:pPr>
      <w:r>
        <w:rPr>
          <w:rFonts w:ascii="Arial" w:hAnsi="Arial" w:cs="Arial"/>
          <w:b/>
          <w:bCs/>
          <w:sz w:val="24"/>
          <w:szCs w:val="24"/>
        </w:rPr>
        <w:t>ETHICS CLEARANCE AND TERMINAL REPORT</w:t>
      </w:r>
    </w:p>
    <w:p w14:paraId="37C4ECC9" w14:textId="77777777" w:rsidR="007D200C" w:rsidRDefault="007D200C" w:rsidP="00485AF8">
      <w:pPr>
        <w:spacing w:after="240"/>
        <w:jc w:val="center"/>
        <w:rPr>
          <w:rFonts w:ascii="Arial" w:hAnsi="Arial" w:cs="Arial"/>
          <w:b/>
          <w:bCs/>
          <w:sz w:val="24"/>
          <w:szCs w:val="24"/>
        </w:rPr>
      </w:pPr>
    </w:p>
    <w:p w14:paraId="460DC228" w14:textId="77777777" w:rsidR="007D200C" w:rsidRDefault="007D200C" w:rsidP="00485AF8">
      <w:pPr>
        <w:spacing w:after="240"/>
        <w:jc w:val="center"/>
        <w:rPr>
          <w:rFonts w:ascii="Arial" w:hAnsi="Arial" w:cs="Arial"/>
          <w:b/>
          <w:bCs/>
          <w:sz w:val="24"/>
          <w:szCs w:val="24"/>
        </w:rPr>
      </w:pPr>
    </w:p>
    <w:p w14:paraId="2469B3EB" w14:textId="77777777" w:rsidR="007D200C" w:rsidRDefault="007D200C" w:rsidP="00485AF8">
      <w:pPr>
        <w:spacing w:after="240"/>
        <w:jc w:val="center"/>
        <w:rPr>
          <w:rFonts w:ascii="Arial" w:hAnsi="Arial" w:cs="Arial"/>
          <w:b/>
          <w:bCs/>
          <w:sz w:val="24"/>
          <w:szCs w:val="24"/>
        </w:rPr>
      </w:pPr>
    </w:p>
    <w:p w14:paraId="48026626" w14:textId="77777777" w:rsidR="007D200C" w:rsidRDefault="007D200C" w:rsidP="00485AF8">
      <w:pPr>
        <w:spacing w:after="240"/>
        <w:jc w:val="center"/>
        <w:rPr>
          <w:rFonts w:ascii="Arial" w:hAnsi="Arial" w:cs="Arial"/>
          <w:b/>
          <w:bCs/>
          <w:sz w:val="24"/>
          <w:szCs w:val="24"/>
        </w:rPr>
      </w:pPr>
    </w:p>
    <w:p w14:paraId="186C9ADE" w14:textId="77777777" w:rsidR="007D200C" w:rsidRDefault="007D200C" w:rsidP="00485AF8">
      <w:pPr>
        <w:spacing w:after="240"/>
        <w:jc w:val="center"/>
        <w:rPr>
          <w:rFonts w:ascii="Arial" w:hAnsi="Arial" w:cs="Arial"/>
          <w:b/>
          <w:bCs/>
          <w:sz w:val="24"/>
          <w:szCs w:val="24"/>
        </w:rPr>
      </w:pPr>
    </w:p>
    <w:p w14:paraId="131D8AAA" w14:textId="77777777" w:rsidR="007D200C" w:rsidRDefault="007D200C" w:rsidP="00485AF8">
      <w:pPr>
        <w:spacing w:after="240"/>
        <w:jc w:val="center"/>
        <w:rPr>
          <w:rFonts w:ascii="Arial" w:hAnsi="Arial" w:cs="Arial"/>
          <w:b/>
          <w:bCs/>
          <w:sz w:val="24"/>
          <w:szCs w:val="24"/>
        </w:rPr>
      </w:pPr>
    </w:p>
    <w:p w14:paraId="6B3F50C0" w14:textId="77777777" w:rsidR="007D200C" w:rsidRDefault="007D200C" w:rsidP="00485AF8">
      <w:pPr>
        <w:spacing w:after="240"/>
        <w:jc w:val="center"/>
        <w:rPr>
          <w:rFonts w:ascii="Arial" w:hAnsi="Arial" w:cs="Arial"/>
          <w:b/>
          <w:bCs/>
          <w:sz w:val="24"/>
          <w:szCs w:val="24"/>
        </w:rPr>
      </w:pPr>
    </w:p>
    <w:p w14:paraId="4B34737F" w14:textId="77777777" w:rsidR="007D200C" w:rsidRDefault="007D200C" w:rsidP="00485AF8">
      <w:pPr>
        <w:spacing w:after="240"/>
        <w:jc w:val="center"/>
        <w:rPr>
          <w:rFonts w:ascii="Arial" w:hAnsi="Arial" w:cs="Arial"/>
          <w:b/>
          <w:bCs/>
          <w:sz w:val="24"/>
          <w:szCs w:val="24"/>
        </w:rPr>
      </w:pPr>
    </w:p>
    <w:p w14:paraId="4405C7B3" w14:textId="77777777" w:rsidR="007D200C" w:rsidRDefault="007D200C" w:rsidP="00485AF8">
      <w:pPr>
        <w:spacing w:after="240"/>
        <w:jc w:val="center"/>
        <w:rPr>
          <w:rFonts w:ascii="Arial" w:hAnsi="Arial" w:cs="Arial"/>
          <w:b/>
          <w:bCs/>
          <w:sz w:val="24"/>
          <w:szCs w:val="24"/>
        </w:rPr>
      </w:pPr>
    </w:p>
    <w:p w14:paraId="7FC22644" w14:textId="77777777" w:rsidR="007D200C" w:rsidRDefault="007D200C" w:rsidP="00485AF8">
      <w:pPr>
        <w:spacing w:after="240"/>
        <w:jc w:val="center"/>
        <w:rPr>
          <w:rFonts w:ascii="Arial" w:hAnsi="Arial" w:cs="Arial"/>
          <w:b/>
          <w:bCs/>
          <w:sz w:val="24"/>
          <w:szCs w:val="24"/>
        </w:rPr>
      </w:pPr>
    </w:p>
    <w:p w14:paraId="6578C229" w14:textId="77777777" w:rsidR="007D200C" w:rsidRDefault="007D200C" w:rsidP="00485AF8">
      <w:pPr>
        <w:spacing w:after="240"/>
        <w:jc w:val="center"/>
        <w:rPr>
          <w:rFonts w:ascii="Arial" w:hAnsi="Arial" w:cs="Arial"/>
          <w:b/>
          <w:bCs/>
          <w:sz w:val="24"/>
          <w:szCs w:val="24"/>
        </w:rPr>
      </w:pPr>
    </w:p>
    <w:p w14:paraId="57BE8893" w14:textId="77777777" w:rsidR="007D200C" w:rsidRDefault="007D200C" w:rsidP="00485AF8">
      <w:pPr>
        <w:spacing w:after="240"/>
        <w:jc w:val="center"/>
        <w:rPr>
          <w:rFonts w:ascii="Arial" w:hAnsi="Arial" w:cs="Arial"/>
          <w:b/>
          <w:bCs/>
          <w:sz w:val="24"/>
          <w:szCs w:val="24"/>
        </w:rPr>
      </w:pPr>
    </w:p>
    <w:p w14:paraId="2CC96E72" w14:textId="77777777" w:rsidR="007D200C" w:rsidRDefault="007D200C" w:rsidP="00485AF8">
      <w:pPr>
        <w:spacing w:after="240"/>
        <w:jc w:val="center"/>
        <w:rPr>
          <w:rFonts w:ascii="Arial" w:hAnsi="Arial" w:cs="Arial"/>
          <w:b/>
          <w:bCs/>
          <w:sz w:val="24"/>
          <w:szCs w:val="24"/>
        </w:rPr>
      </w:pPr>
    </w:p>
    <w:p w14:paraId="556C8736" w14:textId="77777777" w:rsidR="007D200C" w:rsidRDefault="007D200C" w:rsidP="00485AF8">
      <w:pPr>
        <w:spacing w:after="240"/>
        <w:jc w:val="center"/>
        <w:rPr>
          <w:rFonts w:ascii="Arial" w:hAnsi="Arial" w:cs="Arial"/>
          <w:b/>
          <w:bCs/>
          <w:sz w:val="24"/>
          <w:szCs w:val="24"/>
        </w:rPr>
      </w:pPr>
    </w:p>
    <w:p w14:paraId="7A3B30D5" w14:textId="77777777" w:rsidR="007D200C" w:rsidRDefault="007D200C" w:rsidP="00485AF8">
      <w:pPr>
        <w:spacing w:after="240"/>
        <w:jc w:val="center"/>
        <w:rPr>
          <w:rFonts w:ascii="Arial" w:hAnsi="Arial" w:cs="Arial"/>
          <w:b/>
          <w:bCs/>
          <w:sz w:val="24"/>
          <w:szCs w:val="24"/>
        </w:rPr>
      </w:pPr>
    </w:p>
    <w:p w14:paraId="21C3437E" w14:textId="77777777" w:rsidR="007D200C" w:rsidRDefault="007D200C" w:rsidP="00485AF8">
      <w:pPr>
        <w:spacing w:after="240"/>
        <w:jc w:val="center"/>
        <w:rPr>
          <w:rFonts w:ascii="Arial" w:hAnsi="Arial" w:cs="Arial"/>
          <w:b/>
          <w:bCs/>
          <w:sz w:val="24"/>
          <w:szCs w:val="24"/>
        </w:rPr>
      </w:pPr>
    </w:p>
    <w:p w14:paraId="52568CAA" w14:textId="77777777" w:rsidR="007D200C" w:rsidRDefault="007D200C" w:rsidP="00485AF8">
      <w:pPr>
        <w:spacing w:after="240"/>
        <w:jc w:val="center"/>
        <w:rPr>
          <w:rFonts w:ascii="Arial" w:hAnsi="Arial" w:cs="Arial"/>
          <w:b/>
          <w:bCs/>
          <w:sz w:val="24"/>
          <w:szCs w:val="24"/>
        </w:rPr>
      </w:pPr>
    </w:p>
    <w:p w14:paraId="2930210E" w14:textId="77777777" w:rsidR="007D200C" w:rsidRDefault="007D200C" w:rsidP="00485AF8">
      <w:pPr>
        <w:spacing w:after="240"/>
        <w:jc w:val="center"/>
        <w:rPr>
          <w:rFonts w:ascii="Arial" w:hAnsi="Arial" w:cs="Arial"/>
          <w:b/>
          <w:bCs/>
          <w:sz w:val="24"/>
          <w:szCs w:val="24"/>
        </w:rPr>
      </w:pPr>
    </w:p>
    <w:p w14:paraId="23F95C8F" w14:textId="77777777" w:rsidR="007D200C" w:rsidRDefault="007D200C" w:rsidP="00485AF8">
      <w:pPr>
        <w:spacing w:after="240"/>
        <w:jc w:val="center"/>
        <w:rPr>
          <w:rFonts w:ascii="Arial" w:hAnsi="Arial" w:cs="Arial"/>
          <w:b/>
          <w:bCs/>
          <w:sz w:val="24"/>
          <w:szCs w:val="24"/>
        </w:rPr>
      </w:pPr>
    </w:p>
    <w:p w14:paraId="058E2436" w14:textId="77777777" w:rsidR="007D200C" w:rsidRDefault="007D200C" w:rsidP="00485AF8">
      <w:pPr>
        <w:spacing w:after="240"/>
        <w:jc w:val="center"/>
        <w:rPr>
          <w:rFonts w:ascii="Arial" w:hAnsi="Arial" w:cs="Arial"/>
          <w:b/>
          <w:bCs/>
          <w:sz w:val="24"/>
          <w:szCs w:val="24"/>
        </w:rPr>
      </w:pPr>
    </w:p>
    <w:p w14:paraId="6949FEA9" w14:textId="77777777" w:rsidR="007D200C" w:rsidRDefault="007D200C" w:rsidP="00FE7DC3">
      <w:pPr>
        <w:spacing w:after="240"/>
        <w:rPr>
          <w:rFonts w:ascii="Arial" w:hAnsi="Arial" w:cs="Arial"/>
          <w:b/>
          <w:bCs/>
          <w:sz w:val="24"/>
          <w:szCs w:val="24"/>
        </w:rPr>
      </w:pPr>
    </w:p>
    <w:p w14:paraId="70FB8510" w14:textId="725E456C" w:rsidR="007D200C" w:rsidRPr="007D200C" w:rsidRDefault="007D200C" w:rsidP="007D200C">
      <w:pPr>
        <w:spacing w:after="240"/>
        <w:jc w:val="center"/>
        <w:rPr>
          <w:rFonts w:ascii="Arial" w:hAnsi="Arial" w:cs="Arial"/>
          <w:b/>
          <w:bCs/>
          <w:sz w:val="24"/>
          <w:szCs w:val="24"/>
        </w:rPr>
      </w:pPr>
      <w:r>
        <w:rPr>
          <w:rFonts w:ascii="Arial" w:hAnsi="Arial" w:cs="Arial"/>
          <w:b/>
          <w:bCs/>
          <w:sz w:val="24"/>
          <w:szCs w:val="24"/>
        </w:rPr>
        <w:lastRenderedPageBreak/>
        <w:t>Appendix 12</w:t>
      </w:r>
    </w:p>
    <w:p w14:paraId="7852E547" w14:textId="77777777" w:rsidR="00485AF8" w:rsidRPr="00E836F5" w:rsidRDefault="00485AF8" w:rsidP="00485AF8">
      <w:pPr>
        <w:spacing w:line="480" w:lineRule="auto"/>
        <w:ind w:left="284" w:hanging="284"/>
        <w:jc w:val="center"/>
        <w:rPr>
          <w:rFonts w:ascii="Arial" w:hAnsi="Arial" w:cs="Arial"/>
          <w:b/>
          <w:bCs/>
          <w:sz w:val="24"/>
          <w:szCs w:val="24"/>
        </w:rPr>
      </w:pPr>
      <w:r w:rsidRPr="00E836F5">
        <w:rPr>
          <w:rFonts w:ascii="Arial" w:hAnsi="Arial" w:cs="Arial"/>
          <w:b/>
          <w:bCs/>
          <w:sz w:val="24"/>
          <w:szCs w:val="24"/>
        </w:rPr>
        <w:t>BIOGRAPHICAL STATEMENT</w:t>
      </w:r>
    </w:p>
    <w:p w14:paraId="1F32BF45" w14:textId="77777777" w:rsidR="00485AF8" w:rsidRDefault="00485AF8" w:rsidP="00485AF8">
      <w:pPr>
        <w:spacing w:line="480" w:lineRule="auto"/>
        <w:ind w:left="284" w:hanging="284"/>
        <w:jc w:val="both"/>
        <w:rPr>
          <w:rFonts w:ascii="Arial" w:hAnsi="Arial" w:cs="Arial"/>
          <w:bCs/>
        </w:rPr>
      </w:pPr>
    </w:p>
    <w:p w14:paraId="78E071E3" w14:textId="3A9DA038" w:rsidR="00485AF8" w:rsidRPr="00E836F5" w:rsidRDefault="00485AF8" w:rsidP="00485AF8">
      <w:pPr>
        <w:spacing w:line="480" w:lineRule="auto"/>
        <w:ind w:left="284" w:hanging="284"/>
        <w:jc w:val="both"/>
        <w:rPr>
          <w:rFonts w:ascii="Arial" w:hAnsi="Arial" w:cs="Arial"/>
          <w:bCs/>
        </w:rPr>
      </w:pPr>
      <w:r w:rsidRPr="00E836F5">
        <w:rPr>
          <w:rFonts w:ascii="Arial" w:hAnsi="Arial" w:cs="Arial"/>
          <w:b/>
          <w:noProof/>
        </w:rPr>
        <w:drawing>
          <wp:anchor distT="0" distB="0" distL="114300" distR="114300" simplePos="0" relativeHeight="251812864" behindDoc="1" locked="0" layoutInCell="1" allowOverlap="1" wp14:anchorId="5D9AD9BB" wp14:editId="189FD4B2">
            <wp:simplePos x="0" y="0"/>
            <wp:positionH relativeFrom="column">
              <wp:posOffset>195580</wp:posOffset>
            </wp:positionH>
            <wp:positionV relativeFrom="paragraph">
              <wp:posOffset>108775</wp:posOffset>
            </wp:positionV>
            <wp:extent cx="1574165" cy="1570990"/>
            <wp:effectExtent l="0" t="0" r="698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emini_Generated_Image_lzs52vlzs52vlzs5 - Copy.png"/>
                    <pic:cNvPicPr/>
                  </pic:nvPicPr>
                  <pic:blipFill rotWithShape="1">
                    <a:blip r:embed="rId157" cstate="print">
                      <a:extLst>
                        <a:ext uri="{28A0092B-C50C-407E-A947-70E740481C1C}">
                          <a14:useLocalDpi xmlns:a14="http://schemas.microsoft.com/office/drawing/2010/main" val="0"/>
                        </a:ext>
                      </a:extLst>
                    </a:blip>
                    <a:srcRect t="3640"/>
                    <a:stretch/>
                  </pic:blipFill>
                  <pic:spPr bwMode="auto">
                    <a:xfrm>
                      <a:off x="0" y="0"/>
                      <a:ext cx="1574165" cy="1570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6FB4">
        <w:rPr>
          <w:rFonts w:ascii="Arial" w:hAnsi="Arial" w:cs="Arial"/>
          <w:bCs/>
        </w:rPr>
        <w:t>Chinyl J. Acosta</w:t>
      </w:r>
      <w:r w:rsidRPr="00E836F5">
        <w:rPr>
          <w:rFonts w:ascii="Arial" w:hAnsi="Arial" w:cs="Arial"/>
          <w:bCs/>
        </w:rPr>
        <w:t xml:space="preserve"> is a fourth-year Bachelor of Science in Information Technology (BSIT) student with a strong interest in software development, system development, and database management. Throughout her academic journey, she has gained knowledge and hands-on experience in programming, systems analysis and design, and emerging technologies. She has actively participated in academic projects that enhanced her analytical thinking, technical skills, and problem-solving abilities. As one of the proponents of the capstone project, she demonstrated dedication and commitment in developing a technology-driven solution aimed at addressing real-world challenges. As she completes her undergraduate studies, </w:t>
      </w:r>
      <w:r w:rsidR="00AD2A96">
        <w:rPr>
          <w:rFonts w:ascii="Arial" w:hAnsi="Arial" w:cs="Arial"/>
          <w:bCs/>
        </w:rPr>
        <w:t>Chinyl</w:t>
      </w:r>
      <w:r w:rsidRPr="00E836F5">
        <w:rPr>
          <w:rFonts w:ascii="Arial" w:hAnsi="Arial" w:cs="Arial"/>
          <w:bCs/>
        </w:rPr>
        <w:t xml:space="preserve"> aspires to continuously improve her technical expertise and contribute meaningfully to the advancement of the information technology industry.</w:t>
      </w:r>
    </w:p>
    <w:p w14:paraId="557DF7AB" w14:textId="77777777" w:rsidR="00485AF8" w:rsidRPr="00DF5CD8" w:rsidRDefault="00485AF8" w:rsidP="00485AF8">
      <w:pPr>
        <w:spacing w:line="480" w:lineRule="auto"/>
        <w:jc w:val="center"/>
        <w:rPr>
          <w:rFonts w:ascii="Arial" w:hAnsi="Arial" w:cs="Arial"/>
          <w:b/>
          <w:bCs/>
        </w:rPr>
      </w:pPr>
    </w:p>
    <w:p w14:paraId="5C932BAB" w14:textId="77777777" w:rsidR="00485AF8" w:rsidRPr="00DF5CD8" w:rsidRDefault="00485AF8" w:rsidP="00485AF8">
      <w:pPr>
        <w:spacing w:line="480" w:lineRule="auto"/>
        <w:ind w:left="284" w:hanging="284"/>
        <w:jc w:val="center"/>
        <w:rPr>
          <w:rFonts w:ascii="Arial" w:hAnsi="Arial" w:cs="Arial"/>
          <w:b/>
          <w:bCs/>
        </w:rPr>
      </w:pPr>
    </w:p>
    <w:p w14:paraId="14FF2314" w14:textId="1D85F7EF" w:rsidR="00886FB4" w:rsidRDefault="00886FB4" w:rsidP="00485AF8">
      <w:pPr>
        <w:spacing w:line="480" w:lineRule="auto"/>
        <w:ind w:left="284" w:hanging="284"/>
        <w:jc w:val="center"/>
        <w:rPr>
          <w:rFonts w:ascii="Arial" w:hAnsi="Arial" w:cs="Arial"/>
          <w:b/>
          <w:bCs/>
        </w:rPr>
      </w:pPr>
    </w:p>
    <w:p w14:paraId="37855960" w14:textId="77777777" w:rsidR="00886FB4" w:rsidRDefault="00886FB4">
      <w:pPr>
        <w:rPr>
          <w:rFonts w:ascii="Arial" w:hAnsi="Arial" w:cs="Arial"/>
          <w:b/>
          <w:bCs/>
        </w:rPr>
      </w:pPr>
      <w:r>
        <w:rPr>
          <w:rFonts w:ascii="Arial" w:hAnsi="Arial" w:cs="Arial"/>
          <w:b/>
          <w:bCs/>
        </w:rPr>
        <w:br w:type="page"/>
      </w:r>
    </w:p>
    <w:p w14:paraId="12EC4120" w14:textId="77777777" w:rsidR="00886FB4" w:rsidRDefault="00886FB4">
      <w:pPr>
        <w:rPr>
          <w:rFonts w:ascii="Arial" w:hAnsi="Arial" w:cs="Arial"/>
          <w:b/>
          <w:bCs/>
        </w:rPr>
      </w:pPr>
    </w:p>
    <w:p w14:paraId="11C291A4" w14:textId="48E07081" w:rsidR="00886FB4" w:rsidRPr="00E836F5" w:rsidRDefault="00AD2A96" w:rsidP="00886FB4">
      <w:pPr>
        <w:spacing w:line="480" w:lineRule="auto"/>
        <w:ind w:left="284" w:hanging="284"/>
        <w:jc w:val="both"/>
        <w:rPr>
          <w:rFonts w:ascii="Arial" w:hAnsi="Arial" w:cs="Arial"/>
          <w:bCs/>
        </w:rPr>
      </w:pPr>
      <w:r>
        <w:rPr>
          <w:noProof/>
        </w:rPr>
        <w:drawing>
          <wp:anchor distT="0" distB="0" distL="114300" distR="114300" simplePos="0" relativeHeight="251833344" behindDoc="0" locked="0" layoutInCell="1" allowOverlap="1" wp14:anchorId="480395F2" wp14:editId="43974CA9">
            <wp:simplePos x="0" y="0"/>
            <wp:positionH relativeFrom="column">
              <wp:posOffset>175260</wp:posOffset>
            </wp:positionH>
            <wp:positionV relativeFrom="paragraph">
              <wp:posOffset>41275</wp:posOffset>
            </wp:positionV>
            <wp:extent cx="1562100" cy="1537335"/>
            <wp:effectExtent l="0" t="0" r="0" b="5715"/>
            <wp:wrapSquare wrapText="bothSides"/>
            <wp:docPr id="1652526934"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26934" name="Picture 142"/>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1562100" cy="1537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6FB4">
        <w:rPr>
          <w:rFonts w:ascii="Arial" w:hAnsi="Arial" w:cs="Arial"/>
          <w:bCs/>
        </w:rPr>
        <w:t>Cristine T. Collado</w:t>
      </w:r>
      <w:r w:rsidR="00886FB4" w:rsidRPr="00E836F5">
        <w:rPr>
          <w:rFonts w:ascii="Arial" w:hAnsi="Arial" w:cs="Arial"/>
          <w:bCs/>
        </w:rPr>
        <w:t xml:space="preserve"> is a fourth-year Bachelor of Science in Information Technology (BSIT) student with a strong interest in software development, system development, and database management. Throughout her academic journey, she has gained knowledge and hands-on experience in programming, systems analysis and design, and emerging technologies. She has actively participated in academic projects that enhanced her analytical thinking, technical skills, and problem-solving abilities. As one of the proponents of the capstone project, she demonstrated dedication and commitment in developing a technology-driven solution aimed at addressing real-world challenges. As she completes her undergraduate studies, </w:t>
      </w:r>
      <w:r>
        <w:rPr>
          <w:rFonts w:ascii="Arial" w:hAnsi="Arial" w:cs="Arial"/>
          <w:bCs/>
        </w:rPr>
        <w:t>Cristine</w:t>
      </w:r>
      <w:r w:rsidR="00886FB4" w:rsidRPr="00E836F5">
        <w:rPr>
          <w:rFonts w:ascii="Arial" w:hAnsi="Arial" w:cs="Arial"/>
          <w:bCs/>
        </w:rPr>
        <w:t xml:space="preserve"> aspires to continuously improve her technical expertise and </w:t>
      </w:r>
      <w:r w:rsidRPr="00E836F5">
        <w:rPr>
          <w:rFonts w:ascii="Arial" w:hAnsi="Arial" w:cs="Arial"/>
          <w:bCs/>
        </w:rPr>
        <w:t>contributes</w:t>
      </w:r>
      <w:r w:rsidR="00886FB4" w:rsidRPr="00E836F5">
        <w:rPr>
          <w:rFonts w:ascii="Arial" w:hAnsi="Arial" w:cs="Arial"/>
          <w:bCs/>
        </w:rPr>
        <w:t xml:space="preserve"> meaningfully to the advancement of the information technology industry.</w:t>
      </w:r>
    </w:p>
    <w:p w14:paraId="76CFD0B0" w14:textId="77777777" w:rsidR="00485AF8" w:rsidRPr="00DF5CD8" w:rsidRDefault="00485AF8" w:rsidP="00485AF8">
      <w:pPr>
        <w:spacing w:line="480" w:lineRule="auto"/>
        <w:ind w:left="284" w:hanging="284"/>
        <w:jc w:val="center"/>
        <w:rPr>
          <w:rFonts w:ascii="Arial" w:hAnsi="Arial" w:cs="Arial"/>
          <w:b/>
          <w:bCs/>
        </w:rPr>
      </w:pPr>
    </w:p>
    <w:p w14:paraId="1AF17595" w14:textId="2B4779FD" w:rsidR="00886FB4" w:rsidRDefault="00886FB4" w:rsidP="00485AF8">
      <w:pPr>
        <w:spacing w:line="480" w:lineRule="auto"/>
        <w:ind w:left="284" w:hanging="284"/>
        <w:jc w:val="both"/>
        <w:rPr>
          <w:rFonts w:ascii="Arial" w:hAnsi="Arial" w:cs="Arial"/>
        </w:rPr>
      </w:pPr>
    </w:p>
    <w:p w14:paraId="189D1C02" w14:textId="77777777" w:rsidR="00886FB4" w:rsidRDefault="00886FB4">
      <w:pPr>
        <w:rPr>
          <w:rFonts w:ascii="Arial" w:hAnsi="Arial" w:cs="Arial"/>
        </w:rPr>
      </w:pPr>
    </w:p>
    <w:p w14:paraId="15FF0896" w14:textId="77777777" w:rsidR="00886FB4" w:rsidRDefault="00886FB4">
      <w:pPr>
        <w:rPr>
          <w:rFonts w:ascii="Arial" w:hAnsi="Arial" w:cs="Arial"/>
        </w:rPr>
      </w:pPr>
    </w:p>
    <w:p w14:paraId="3692F3D8" w14:textId="77777777" w:rsidR="00886FB4" w:rsidRDefault="00886FB4">
      <w:pPr>
        <w:rPr>
          <w:rFonts w:ascii="Arial" w:hAnsi="Arial" w:cs="Arial"/>
        </w:rPr>
      </w:pPr>
    </w:p>
    <w:p w14:paraId="5230E74E" w14:textId="77777777" w:rsidR="00886FB4" w:rsidRDefault="00886FB4">
      <w:pPr>
        <w:rPr>
          <w:rFonts w:ascii="Arial" w:hAnsi="Arial" w:cs="Arial"/>
        </w:rPr>
      </w:pPr>
    </w:p>
    <w:p w14:paraId="1483C459" w14:textId="77777777" w:rsidR="00886FB4" w:rsidRDefault="00886FB4">
      <w:pPr>
        <w:rPr>
          <w:rFonts w:ascii="Arial" w:hAnsi="Arial" w:cs="Arial"/>
        </w:rPr>
      </w:pPr>
    </w:p>
    <w:p w14:paraId="72C66159" w14:textId="77777777" w:rsidR="00886FB4" w:rsidRDefault="00886FB4">
      <w:pPr>
        <w:rPr>
          <w:rFonts w:ascii="Arial" w:hAnsi="Arial" w:cs="Arial"/>
        </w:rPr>
      </w:pPr>
    </w:p>
    <w:p w14:paraId="4CBF1892" w14:textId="77777777" w:rsidR="00886FB4" w:rsidRDefault="00886FB4">
      <w:pPr>
        <w:rPr>
          <w:rFonts w:ascii="Arial" w:hAnsi="Arial" w:cs="Arial"/>
        </w:rPr>
      </w:pPr>
    </w:p>
    <w:p w14:paraId="5E074973" w14:textId="77777777" w:rsidR="00886FB4" w:rsidRDefault="00886FB4">
      <w:pPr>
        <w:rPr>
          <w:rFonts w:ascii="Arial" w:hAnsi="Arial" w:cs="Arial"/>
        </w:rPr>
      </w:pPr>
    </w:p>
    <w:p w14:paraId="1BEC619C" w14:textId="77777777" w:rsidR="00886FB4" w:rsidRDefault="00886FB4">
      <w:pPr>
        <w:rPr>
          <w:rFonts w:ascii="Arial" w:hAnsi="Arial" w:cs="Arial"/>
        </w:rPr>
      </w:pPr>
    </w:p>
    <w:p w14:paraId="2499AB1A" w14:textId="77777777" w:rsidR="00886FB4" w:rsidRDefault="00886FB4">
      <w:pPr>
        <w:rPr>
          <w:rFonts w:ascii="Arial" w:hAnsi="Arial" w:cs="Arial"/>
        </w:rPr>
      </w:pPr>
    </w:p>
    <w:p w14:paraId="311A0BF1" w14:textId="77777777" w:rsidR="00886FB4" w:rsidRDefault="00886FB4">
      <w:pPr>
        <w:rPr>
          <w:rFonts w:ascii="Arial" w:hAnsi="Arial" w:cs="Arial"/>
        </w:rPr>
      </w:pPr>
    </w:p>
    <w:p w14:paraId="3DB98525" w14:textId="77777777" w:rsidR="00886FB4" w:rsidRDefault="00886FB4">
      <w:pPr>
        <w:rPr>
          <w:rFonts w:ascii="Arial" w:hAnsi="Arial" w:cs="Arial"/>
        </w:rPr>
      </w:pPr>
    </w:p>
    <w:p w14:paraId="5650C64D" w14:textId="77777777" w:rsidR="00886FB4" w:rsidRDefault="00886FB4">
      <w:pPr>
        <w:rPr>
          <w:rFonts w:ascii="Arial" w:hAnsi="Arial" w:cs="Arial"/>
        </w:rPr>
      </w:pPr>
    </w:p>
    <w:p w14:paraId="31FD59A0" w14:textId="77777777" w:rsidR="00886FB4" w:rsidRDefault="00886FB4">
      <w:pPr>
        <w:rPr>
          <w:rFonts w:ascii="Arial" w:hAnsi="Arial" w:cs="Arial"/>
        </w:rPr>
      </w:pPr>
    </w:p>
    <w:p w14:paraId="1F36EC68" w14:textId="77777777" w:rsidR="00886FB4" w:rsidRDefault="00886FB4">
      <w:pPr>
        <w:rPr>
          <w:rFonts w:ascii="Arial" w:hAnsi="Arial" w:cs="Arial"/>
        </w:rPr>
      </w:pPr>
    </w:p>
    <w:p w14:paraId="4C23A8E7" w14:textId="77777777" w:rsidR="00886FB4" w:rsidRDefault="00886FB4">
      <w:pPr>
        <w:rPr>
          <w:rFonts w:ascii="Arial" w:hAnsi="Arial" w:cs="Arial"/>
        </w:rPr>
      </w:pPr>
    </w:p>
    <w:p w14:paraId="7BB6F486" w14:textId="77777777" w:rsidR="00886FB4" w:rsidRDefault="00886FB4">
      <w:pPr>
        <w:rPr>
          <w:rFonts w:ascii="Arial" w:hAnsi="Arial" w:cs="Arial"/>
        </w:rPr>
      </w:pPr>
    </w:p>
    <w:p w14:paraId="63E3C006" w14:textId="77777777" w:rsidR="00886FB4" w:rsidRDefault="00886FB4">
      <w:pPr>
        <w:rPr>
          <w:rFonts w:ascii="Arial" w:hAnsi="Arial" w:cs="Arial"/>
        </w:rPr>
      </w:pPr>
    </w:p>
    <w:p w14:paraId="701F9887" w14:textId="334A88A3" w:rsidR="00886FB4" w:rsidRDefault="00886FB4">
      <w:pPr>
        <w:rPr>
          <w:rFonts w:ascii="Arial" w:hAnsi="Arial" w:cs="Arial"/>
        </w:rPr>
      </w:pPr>
    </w:p>
    <w:p w14:paraId="072B6709" w14:textId="20E50994" w:rsidR="00886FB4" w:rsidRPr="00E836F5" w:rsidRDefault="00886FB4" w:rsidP="00886FB4">
      <w:pPr>
        <w:spacing w:line="480" w:lineRule="auto"/>
        <w:ind w:left="284" w:hanging="284"/>
        <w:jc w:val="both"/>
        <w:rPr>
          <w:rFonts w:ascii="Arial" w:hAnsi="Arial" w:cs="Arial"/>
          <w:bCs/>
        </w:rPr>
      </w:pPr>
      <w:r w:rsidRPr="00E836F5">
        <w:rPr>
          <w:rFonts w:ascii="Arial" w:hAnsi="Arial" w:cs="Arial"/>
          <w:b/>
          <w:noProof/>
        </w:rPr>
        <w:drawing>
          <wp:anchor distT="0" distB="0" distL="114300" distR="114300" simplePos="0" relativeHeight="251829248" behindDoc="1" locked="0" layoutInCell="1" allowOverlap="1" wp14:anchorId="271C7EA4" wp14:editId="0B33202A">
            <wp:simplePos x="0" y="0"/>
            <wp:positionH relativeFrom="column">
              <wp:posOffset>195580</wp:posOffset>
            </wp:positionH>
            <wp:positionV relativeFrom="paragraph">
              <wp:posOffset>108775</wp:posOffset>
            </wp:positionV>
            <wp:extent cx="1574165" cy="1570990"/>
            <wp:effectExtent l="0" t="0" r="6985" b="0"/>
            <wp:wrapSquare wrapText="bothSides"/>
            <wp:docPr id="1134127454" name="Picture 1134127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emini_Generated_Image_lzs52vlzs52vlzs5 - Copy.png"/>
                    <pic:cNvPicPr/>
                  </pic:nvPicPr>
                  <pic:blipFill rotWithShape="1">
                    <a:blip r:embed="rId157" cstate="print">
                      <a:extLst>
                        <a:ext uri="{28A0092B-C50C-407E-A947-70E740481C1C}">
                          <a14:useLocalDpi xmlns:a14="http://schemas.microsoft.com/office/drawing/2010/main" val="0"/>
                        </a:ext>
                      </a:extLst>
                    </a:blip>
                    <a:srcRect t="3640"/>
                    <a:stretch/>
                  </pic:blipFill>
                  <pic:spPr bwMode="auto">
                    <a:xfrm>
                      <a:off x="0" y="0"/>
                      <a:ext cx="1574165" cy="1570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Cs/>
        </w:rPr>
        <w:t>Elaine I. Verdan</w:t>
      </w:r>
      <w:r w:rsidRPr="00E836F5">
        <w:rPr>
          <w:rFonts w:ascii="Arial" w:hAnsi="Arial" w:cs="Arial"/>
          <w:bCs/>
        </w:rPr>
        <w:t xml:space="preserve"> is a fourth-year Bachelor of Science in Information Technology (BSIT) student with a strong interest in software development, system development, and database management. Throughout her academic journey, she has gained knowledge and hands-on experience in programming, systems analysis and design, and emerging technologies. She has actively participated in academic projects that enhanced her analytical thinking, technical skills, and problem-solving abilities. As one of the proponents of the capstone project, she demonstrated dedication and commitment in developing a technology-driven solution aimed at addressing real-world challenges. As she completes her undergraduate studies, Elaine aspires to continuously improve her technical expertise and contribute meaningfully to the advancement of the information technology industry.</w:t>
      </w:r>
    </w:p>
    <w:p w14:paraId="7D0105C6" w14:textId="77777777" w:rsidR="00485AF8" w:rsidRPr="00DF5CD8" w:rsidRDefault="00485AF8" w:rsidP="00485AF8">
      <w:pPr>
        <w:spacing w:line="480" w:lineRule="auto"/>
        <w:ind w:left="284" w:hanging="284"/>
        <w:jc w:val="both"/>
        <w:rPr>
          <w:rFonts w:ascii="Arial" w:hAnsi="Arial" w:cs="Arial"/>
        </w:rPr>
      </w:pPr>
    </w:p>
    <w:p w14:paraId="3C389B43" w14:textId="77777777" w:rsidR="00485AF8" w:rsidRPr="00D51EF8" w:rsidRDefault="00485AF8" w:rsidP="00485AF8">
      <w:pPr>
        <w:spacing w:line="480" w:lineRule="auto"/>
        <w:jc w:val="both"/>
        <w:rPr>
          <w:rFonts w:ascii="Arial" w:hAnsi="Arial" w:cs="Arial"/>
          <w:b/>
          <w:bCs/>
        </w:rPr>
      </w:pPr>
    </w:p>
    <w:p w14:paraId="7565D340" w14:textId="77777777" w:rsidR="00485AF8" w:rsidRDefault="00485AF8" w:rsidP="001115B3">
      <w:pPr>
        <w:tabs>
          <w:tab w:val="left" w:pos="336"/>
        </w:tabs>
      </w:pPr>
    </w:p>
    <w:p w14:paraId="11269488" w14:textId="77777777" w:rsidR="00485AF8" w:rsidRDefault="00485AF8" w:rsidP="001115B3">
      <w:pPr>
        <w:tabs>
          <w:tab w:val="left" w:pos="336"/>
        </w:tabs>
      </w:pPr>
    </w:p>
    <w:p w14:paraId="3F70F3FD" w14:textId="77777777" w:rsidR="00485AF8" w:rsidRDefault="00485AF8" w:rsidP="001115B3">
      <w:pPr>
        <w:tabs>
          <w:tab w:val="left" w:pos="336"/>
        </w:tabs>
      </w:pPr>
    </w:p>
    <w:p w14:paraId="4A0847CB" w14:textId="77777777" w:rsidR="00886FB4" w:rsidRDefault="00886FB4" w:rsidP="001115B3">
      <w:pPr>
        <w:tabs>
          <w:tab w:val="left" w:pos="336"/>
        </w:tabs>
      </w:pPr>
    </w:p>
    <w:p w14:paraId="1ABF4AC8" w14:textId="77777777" w:rsidR="00886FB4" w:rsidRDefault="00886FB4" w:rsidP="001115B3">
      <w:pPr>
        <w:tabs>
          <w:tab w:val="left" w:pos="336"/>
        </w:tabs>
      </w:pPr>
    </w:p>
    <w:p w14:paraId="3FA8579E" w14:textId="77777777" w:rsidR="00886FB4" w:rsidRDefault="00886FB4" w:rsidP="001115B3">
      <w:pPr>
        <w:tabs>
          <w:tab w:val="left" w:pos="336"/>
        </w:tabs>
      </w:pPr>
    </w:p>
    <w:p w14:paraId="0FD4EF73" w14:textId="77777777" w:rsidR="00886FB4" w:rsidRDefault="00886FB4" w:rsidP="001115B3">
      <w:pPr>
        <w:tabs>
          <w:tab w:val="left" w:pos="336"/>
        </w:tabs>
      </w:pPr>
    </w:p>
    <w:p w14:paraId="58277F66" w14:textId="77777777" w:rsidR="00886FB4" w:rsidRDefault="00886FB4" w:rsidP="001115B3">
      <w:pPr>
        <w:tabs>
          <w:tab w:val="left" w:pos="336"/>
        </w:tabs>
      </w:pPr>
    </w:p>
    <w:p w14:paraId="444A1C11" w14:textId="77777777" w:rsidR="00886FB4" w:rsidRDefault="00886FB4" w:rsidP="001115B3">
      <w:pPr>
        <w:tabs>
          <w:tab w:val="left" w:pos="336"/>
        </w:tabs>
      </w:pPr>
    </w:p>
    <w:p w14:paraId="72F2E61F" w14:textId="20BE533F" w:rsidR="00886FB4" w:rsidRDefault="00886FB4" w:rsidP="001115B3">
      <w:pPr>
        <w:tabs>
          <w:tab w:val="left" w:pos="336"/>
        </w:tabs>
      </w:pPr>
    </w:p>
    <w:p w14:paraId="408C6118" w14:textId="77777777" w:rsidR="00886FB4" w:rsidRDefault="00886FB4">
      <w:r>
        <w:br w:type="page"/>
      </w:r>
    </w:p>
    <w:p w14:paraId="64759AF3" w14:textId="74CD0616" w:rsidR="00886FB4" w:rsidRDefault="00AD2A96" w:rsidP="00886FB4">
      <w:pPr>
        <w:rPr>
          <w:rFonts w:ascii="Arial" w:hAnsi="Arial" w:cs="Arial"/>
        </w:rPr>
      </w:pPr>
      <w:r>
        <w:rPr>
          <w:noProof/>
        </w:rPr>
        <w:lastRenderedPageBreak/>
        <w:drawing>
          <wp:anchor distT="0" distB="0" distL="114300" distR="114300" simplePos="0" relativeHeight="251834368" behindDoc="1" locked="0" layoutInCell="1" allowOverlap="1" wp14:anchorId="28649DBA" wp14:editId="2993B5C0">
            <wp:simplePos x="0" y="0"/>
            <wp:positionH relativeFrom="column">
              <wp:posOffset>213360</wp:posOffset>
            </wp:positionH>
            <wp:positionV relativeFrom="paragraph">
              <wp:posOffset>165100</wp:posOffset>
            </wp:positionV>
            <wp:extent cx="1561465" cy="1524000"/>
            <wp:effectExtent l="0" t="0" r="635" b="0"/>
            <wp:wrapSquare wrapText="bothSides"/>
            <wp:docPr id="169744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46716" name="Picture 1697446716"/>
                    <pic:cNvPicPr>
                      <a:picLocks noChangeAspect="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1561465" cy="1524000"/>
                    </a:xfrm>
                    <a:prstGeom prst="rect">
                      <a:avLst/>
                    </a:prstGeom>
                    <a:noFill/>
                    <a:ln>
                      <a:noFill/>
                    </a:ln>
                  </pic:spPr>
                </pic:pic>
              </a:graphicData>
            </a:graphic>
          </wp:anchor>
        </w:drawing>
      </w:r>
    </w:p>
    <w:p w14:paraId="0EC65630" w14:textId="4A451F80" w:rsidR="00886FB4" w:rsidRPr="00E836F5" w:rsidRDefault="00886FB4" w:rsidP="00886FB4">
      <w:pPr>
        <w:spacing w:line="480" w:lineRule="auto"/>
        <w:ind w:left="284" w:hanging="284"/>
        <w:jc w:val="both"/>
        <w:rPr>
          <w:rFonts w:ascii="Arial" w:hAnsi="Arial" w:cs="Arial"/>
          <w:bCs/>
        </w:rPr>
      </w:pPr>
      <w:r>
        <w:rPr>
          <w:rFonts w:ascii="Arial" w:hAnsi="Arial" w:cs="Arial"/>
          <w:bCs/>
        </w:rPr>
        <w:t>Jae Darielle M. Yumul</w:t>
      </w:r>
      <w:r w:rsidRPr="00E836F5">
        <w:rPr>
          <w:rFonts w:ascii="Arial" w:hAnsi="Arial" w:cs="Arial"/>
          <w:bCs/>
        </w:rPr>
        <w:t xml:space="preserve"> is a fourth-year Bachelor of Science in Information Technology (BSIT) student with a strong interest in software development, system development, and database management. Throughout her academic journey, she has gained knowledge and hands-on experience in programming, systems analysis and design, and emerging technologies. She has actively participated in academic projects that enhanced her analytical thinking, technical skills, and problem-solving abilities. As one of the proponents of the capstone project, she demonstrated dedication and commitment in developing a technology-driven solution aimed at addressing real-world challenges. As she completes her undergraduate studies, </w:t>
      </w:r>
      <w:r w:rsidR="00AD2A96">
        <w:rPr>
          <w:rFonts w:ascii="Arial" w:hAnsi="Arial" w:cs="Arial"/>
          <w:bCs/>
        </w:rPr>
        <w:t>Jae</w:t>
      </w:r>
      <w:r w:rsidRPr="00E836F5">
        <w:rPr>
          <w:rFonts w:ascii="Arial" w:hAnsi="Arial" w:cs="Arial"/>
          <w:bCs/>
        </w:rPr>
        <w:t xml:space="preserve"> aspires to continuously improve her technical expertise and contribute meaningfully to the advancement of the information technology industry.</w:t>
      </w:r>
    </w:p>
    <w:p w14:paraId="7DF7A693" w14:textId="77777777" w:rsidR="00886FB4" w:rsidRDefault="00886FB4" w:rsidP="001115B3">
      <w:pPr>
        <w:tabs>
          <w:tab w:val="left" w:pos="336"/>
        </w:tabs>
      </w:pPr>
    </w:p>
    <w:p w14:paraId="3AD28D46" w14:textId="77777777" w:rsidR="00886FB4" w:rsidRDefault="00886FB4" w:rsidP="001115B3">
      <w:pPr>
        <w:tabs>
          <w:tab w:val="left" w:pos="336"/>
        </w:tabs>
      </w:pPr>
    </w:p>
    <w:p w14:paraId="3EDCAD9E" w14:textId="77777777" w:rsidR="00886FB4" w:rsidRDefault="00886FB4" w:rsidP="001115B3">
      <w:pPr>
        <w:tabs>
          <w:tab w:val="left" w:pos="336"/>
        </w:tabs>
      </w:pPr>
    </w:p>
    <w:p w14:paraId="3BF1E663" w14:textId="03B50312" w:rsidR="00886FB4" w:rsidRDefault="00886FB4" w:rsidP="001115B3">
      <w:pPr>
        <w:tabs>
          <w:tab w:val="left" w:pos="336"/>
        </w:tabs>
      </w:pPr>
    </w:p>
    <w:p w14:paraId="524374D9" w14:textId="77777777" w:rsidR="00886FB4" w:rsidRDefault="00886FB4">
      <w:r>
        <w:br w:type="page"/>
      </w:r>
    </w:p>
    <w:p w14:paraId="5E808682" w14:textId="77777777" w:rsidR="00886FB4" w:rsidRDefault="00886FB4" w:rsidP="001115B3">
      <w:pPr>
        <w:tabs>
          <w:tab w:val="left" w:pos="336"/>
        </w:tabs>
      </w:pPr>
    </w:p>
    <w:p w14:paraId="506EAAD6" w14:textId="77777777" w:rsidR="00886FB4" w:rsidRDefault="00886FB4" w:rsidP="001115B3">
      <w:pPr>
        <w:tabs>
          <w:tab w:val="left" w:pos="336"/>
        </w:tabs>
      </w:pPr>
    </w:p>
    <w:p w14:paraId="57EF6574" w14:textId="77777777" w:rsidR="00886FB4" w:rsidRDefault="00886FB4" w:rsidP="001115B3">
      <w:pPr>
        <w:tabs>
          <w:tab w:val="left" w:pos="336"/>
        </w:tabs>
      </w:pPr>
    </w:p>
    <w:p w14:paraId="15156F41" w14:textId="77777777" w:rsidR="00886FB4" w:rsidRDefault="00886FB4" w:rsidP="001115B3">
      <w:pPr>
        <w:tabs>
          <w:tab w:val="left" w:pos="336"/>
        </w:tabs>
      </w:pPr>
    </w:p>
    <w:p w14:paraId="7C734D9B" w14:textId="77777777" w:rsidR="00886FB4" w:rsidRDefault="00886FB4" w:rsidP="001115B3">
      <w:pPr>
        <w:tabs>
          <w:tab w:val="left" w:pos="336"/>
        </w:tabs>
      </w:pPr>
    </w:p>
    <w:p w14:paraId="74977DC2" w14:textId="77777777" w:rsidR="00886FB4" w:rsidRDefault="00886FB4" w:rsidP="001115B3">
      <w:pPr>
        <w:tabs>
          <w:tab w:val="left" w:pos="336"/>
        </w:tabs>
      </w:pPr>
    </w:p>
    <w:p w14:paraId="1FE18A60" w14:textId="77777777" w:rsidR="00886FB4" w:rsidRDefault="00886FB4" w:rsidP="001115B3">
      <w:pPr>
        <w:tabs>
          <w:tab w:val="left" w:pos="336"/>
        </w:tabs>
      </w:pPr>
    </w:p>
    <w:p w14:paraId="030FF70B" w14:textId="7D41C2A1" w:rsidR="00485AF8" w:rsidRDefault="00FE7DC3" w:rsidP="001115B3">
      <w:pPr>
        <w:tabs>
          <w:tab w:val="left" w:pos="336"/>
        </w:tabs>
      </w:pPr>
      <w:r w:rsidRPr="006237B7">
        <w:rPr>
          <w:rFonts w:ascii="Arial" w:hAnsi="Arial" w:cs="Arial"/>
          <w:b/>
          <w:bCs/>
          <w:noProof/>
          <w:sz w:val="24"/>
          <w:szCs w:val="24"/>
        </w:rPr>
        <w:drawing>
          <wp:anchor distT="0" distB="0" distL="114300" distR="114300" simplePos="0" relativeHeight="251821056" behindDoc="0" locked="0" layoutInCell="1" allowOverlap="1" wp14:anchorId="3AD95F4A" wp14:editId="5ED4906D">
            <wp:simplePos x="0" y="0"/>
            <wp:positionH relativeFrom="margin">
              <wp:align>center</wp:align>
            </wp:positionH>
            <wp:positionV relativeFrom="margin">
              <wp:posOffset>52342</wp:posOffset>
            </wp:positionV>
            <wp:extent cx="5396230" cy="6045835"/>
            <wp:effectExtent l="38100" t="38100" r="33020" b="31115"/>
            <wp:wrapSquare wrapText="bothSides"/>
            <wp:docPr id="1522877400" name="Picture 1522877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extLst>
                        <a:ext uri="{28A0092B-C50C-407E-A947-70E740481C1C}">
                          <a14:useLocalDpi xmlns:a14="http://schemas.microsoft.com/office/drawing/2010/main" val="0"/>
                        </a:ext>
                      </a:extLst>
                    </a:blip>
                    <a:stretch>
                      <a:fillRect/>
                    </a:stretch>
                  </pic:blipFill>
                  <pic:spPr>
                    <a:xfrm>
                      <a:off x="0" y="0"/>
                      <a:ext cx="5396230" cy="6045835"/>
                    </a:xfrm>
                    <a:prstGeom prst="rect">
                      <a:avLst/>
                    </a:prstGeom>
                    <a:ln w="28575">
                      <a:solidFill>
                        <a:schemeClr val="tx1"/>
                      </a:solidFill>
                    </a:ln>
                  </pic:spPr>
                </pic:pic>
              </a:graphicData>
            </a:graphic>
            <wp14:sizeRelV relativeFrom="margin">
              <wp14:pctHeight>0</wp14:pctHeight>
            </wp14:sizeRelV>
          </wp:anchor>
        </w:drawing>
      </w:r>
    </w:p>
    <w:p w14:paraId="5015C3C8" w14:textId="1AAE266C" w:rsidR="00A9305B" w:rsidRDefault="00A9305B" w:rsidP="001115B3">
      <w:pPr>
        <w:tabs>
          <w:tab w:val="left" w:pos="336"/>
        </w:tabs>
      </w:pPr>
    </w:p>
    <w:p w14:paraId="4323C79A" w14:textId="3C6EAF24" w:rsidR="00A9305B" w:rsidRDefault="00A9305B" w:rsidP="001115B3">
      <w:pPr>
        <w:tabs>
          <w:tab w:val="left" w:pos="336"/>
        </w:tabs>
      </w:pPr>
    </w:p>
    <w:p w14:paraId="1C5CC392" w14:textId="3CCB5808" w:rsidR="00FE7DC3" w:rsidRDefault="00886FB4" w:rsidP="00886FB4">
      <w:pPr>
        <w:tabs>
          <w:tab w:val="left" w:pos="2606"/>
        </w:tabs>
      </w:pPr>
      <w:r>
        <w:tab/>
      </w:r>
    </w:p>
    <w:p w14:paraId="62EB2F7A" w14:textId="77777777" w:rsidR="00FE7DC3" w:rsidRDefault="00FE7DC3" w:rsidP="001115B3">
      <w:pPr>
        <w:tabs>
          <w:tab w:val="left" w:pos="336"/>
        </w:tabs>
      </w:pPr>
    </w:p>
    <w:p w14:paraId="75B46A6E" w14:textId="77777777" w:rsidR="00FE7DC3" w:rsidRDefault="00FE7DC3" w:rsidP="001115B3">
      <w:pPr>
        <w:tabs>
          <w:tab w:val="left" w:pos="336"/>
        </w:tabs>
      </w:pPr>
    </w:p>
    <w:p w14:paraId="053A841E" w14:textId="77777777" w:rsidR="00FE7DC3" w:rsidRDefault="00FE7DC3" w:rsidP="001115B3">
      <w:pPr>
        <w:tabs>
          <w:tab w:val="left" w:pos="336"/>
        </w:tabs>
      </w:pPr>
    </w:p>
    <w:p w14:paraId="2D915DE1" w14:textId="00E6823A" w:rsidR="00886FB4" w:rsidRDefault="00886FB4"/>
    <w:p w14:paraId="1113925C" w14:textId="77777777" w:rsidR="00FE7DC3" w:rsidRDefault="00FE7DC3" w:rsidP="001115B3">
      <w:pPr>
        <w:tabs>
          <w:tab w:val="left" w:pos="336"/>
        </w:tabs>
      </w:pPr>
    </w:p>
    <w:p w14:paraId="747F0934" w14:textId="77777777" w:rsidR="00FE7DC3" w:rsidRDefault="00FE7DC3" w:rsidP="001115B3">
      <w:pPr>
        <w:tabs>
          <w:tab w:val="left" w:pos="336"/>
        </w:tabs>
      </w:pPr>
    </w:p>
    <w:p w14:paraId="00FAD0D8" w14:textId="2536E83A" w:rsidR="00FE7DC3" w:rsidRDefault="00FE7DC3" w:rsidP="001115B3">
      <w:pPr>
        <w:tabs>
          <w:tab w:val="left" w:pos="336"/>
        </w:tabs>
      </w:pPr>
      <w:r w:rsidRPr="006237B7">
        <w:rPr>
          <w:rFonts w:ascii="Arial" w:hAnsi="Arial" w:cs="Arial"/>
          <w:b/>
          <w:bCs/>
          <w:noProof/>
          <w:sz w:val="24"/>
          <w:szCs w:val="24"/>
        </w:rPr>
        <w:drawing>
          <wp:anchor distT="0" distB="0" distL="114300" distR="114300" simplePos="0" relativeHeight="251823104" behindDoc="0" locked="0" layoutInCell="1" allowOverlap="1" wp14:anchorId="34E3BB5B" wp14:editId="4677BF81">
            <wp:simplePos x="0" y="0"/>
            <wp:positionH relativeFrom="margin">
              <wp:align>center</wp:align>
            </wp:positionH>
            <wp:positionV relativeFrom="margin">
              <wp:posOffset>50074</wp:posOffset>
            </wp:positionV>
            <wp:extent cx="5395901" cy="5909481"/>
            <wp:effectExtent l="38100" t="38100" r="33655" b="34290"/>
            <wp:wrapSquare wrapText="bothSides"/>
            <wp:docPr id="1412226443" name="Picture 1412226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extLst>
                        <a:ext uri="{28A0092B-C50C-407E-A947-70E740481C1C}">
                          <a14:useLocalDpi xmlns:a14="http://schemas.microsoft.com/office/drawing/2010/main" val="0"/>
                        </a:ext>
                      </a:extLst>
                    </a:blip>
                    <a:stretch>
                      <a:fillRect/>
                    </a:stretch>
                  </pic:blipFill>
                  <pic:spPr>
                    <a:xfrm>
                      <a:off x="0" y="0"/>
                      <a:ext cx="5395901" cy="5909481"/>
                    </a:xfrm>
                    <a:prstGeom prst="rect">
                      <a:avLst/>
                    </a:prstGeom>
                    <a:ln w="28575">
                      <a:solidFill>
                        <a:schemeClr val="tx1"/>
                      </a:solidFill>
                    </a:ln>
                  </pic:spPr>
                </pic:pic>
              </a:graphicData>
            </a:graphic>
          </wp:anchor>
        </w:drawing>
      </w:r>
    </w:p>
    <w:p w14:paraId="7FCA0A51" w14:textId="2C1B0FB9" w:rsidR="00A9305B" w:rsidRDefault="00A9305B" w:rsidP="001115B3">
      <w:pPr>
        <w:tabs>
          <w:tab w:val="left" w:pos="336"/>
        </w:tabs>
      </w:pPr>
    </w:p>
    <w:p w14:paraId="303E2E30" w14:textId="77777777" w:rsidR="00FE7DC3" w:rsidRDefault="00FE7DC3" w:rsidP="001115B3">
      <w:pPr>
        <w:tabs>
          <w:tab w:val="left" w:pos="336"/>
        </w:tabs>
      </w:pPr>
    </w:p>
    <w:p w14:paraId="12AC7D26" w14:textId="77777777" w:rsidR="00FE7DC3" w:rsidRDefault="00FE7DC3" w:rsidP="001115B3">
      <w:pPr>
        <w:tabs>
          <w:tab w:val="left" w:pos="336"/>
        </w:tabs>
      </w:pPr>
    </w:p>
    <w:p w14:paraId="70A68FE3" w14:textId="77777777" w:rsidR="00FE7DC3" w:rsidRDefault="00FE7DC3" w:rsidP="001115B3">
      <w:pPr>
        <w:tabs>
          <w:tab w:val="left" w:pos="336"/>
        </w:tabs>
      </w:pPr>
    </w:p>
    <w:p w14:paraId="0D9A15FF" w14:textId="77777777" w:rsidR="00FE7DC3" w:rsidRDefault="00FE7DC3" w:rsidP="001115B3">
      <w:pPr>
        <w:tabs>
          <w:tab w:val="left" w:pos="336"/>
        </w:tabs>
      </w:pPr>
    </w:p>
    <w:p w14:paraId="27AD735A" w14:textId="77777777" w:rsidR="00FE7DC3" w:rsidRDefault="00FE7DC3" w:rsidP="001115B3">
      <w:pPr>
        <w:tabs>
          <w:tab w:val="left" w:pos="336"/>
        </w:tabs>
      </w:pPr>
    </w:p>
    <w:p w14:paraId="5D9B6D4E" w14:textId="77777777" w:rsidR="00FE7DC3" w:rsidRDefault="00FE7DC3" w:rsidP="001115B3">
      <w:pPr>
        <w:tabs>
          <w:tab w:val="left" w:pos="336"/>
        </w:tabs>
      </w:pPr>
    </w:p>
    <w:p w14:paraId="290C863F" w14:textId="77777777" w:rsidR="00FE7DC3" w:rsidRDefault="00FE7DC3" w:rsidP="001115B3">
      <w:pPr>
        <w:tabs>
          <w:tab w:val="left" w:pos="336"/>
        </w:tabs>
      </w:pPr>
    </w:p>
    <w:p w14:paraId="313AF4B2" w14:textId="067EC52F" w:rsidR="00FE7DC3" w:rsidRDefault="00FE7DC3" w:rsidP="001115B3">
      <w:pPr>
        <w:tabs>
          <w:tab w:val="left" w:pos="336"/>
        </w:tabs>
      </w:pPr>
      <w:r w:rsidRPr="006237B7">
        <w:rPr>
          <w:rFonts w:ascii="Arial" w:hAnsi="Arial" w:cs="Arial"/>
          <w:b/>
          <w:bCs/>
          <w:noProof/>
          <w:sz w:val="24"/>
          <w:szCs w:val="24"/>
        </w:rPr>
        <w:lastRenderedPageBreak/>
        <w:drawing>
          <wp:anchor distT="0" distB="0" distL="114300" distR="114300" simplePos="0" relativeHeight="251825152" behindDoc="0" locked="0" layoutInCell="1" allowOverlap="1" wp14:anchorId="1B2D00A3" wp14:editId="485F4FA0">
            <wp:simplePos x="0" y="0"/>
            <wp:positionH relativeFrom="margin">
              <wp:posOffset>195943</wp:posOffset>
            </wp:positionH>
            <wp:positionV relativeFrom="margin">
              <wp:align>top</wp:align>
            </wp:positionV>
            <wp:extent cx="5296535" cy="6318885"/>
            <wp:effectExtent l="38100" t="38100" r="37465" b="43815"/>
            <wp:wrapSquare wrapText="bothSides"/>
            <wp:docPr id="1693187611" name="Picture 1693187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extLst>
                        <a:ext uri="{28A0092B-C50C-407E-A947-70E740481C1C}">
                          <a14:useLocalDpi xmlns:a14="http://schemas.microsoft.com/office/drawing/2010/main" val="0"/>
                        </a:ext>
                      </a:extLst>
                    </a:blip>
                    <a:stretch>
                      <a:fillRect/>
                    </a:stretch>
                  </pic:blipFill>
                  <pic:spPr>
                    <a:xfrm>
                      <a:off x="0" y="0"/>
                      <a:ext cx="5296535" cy="6318885"/>
                    </a:xfrm>
                    <a:prstGeom prst="rect">
                      <a:avLst/>
                    </a:prstGeom>
                    <a:ln w="28575">
                      <a:solidFill>
                        <a:schemeClr val="tx1"/>
                      </a:solidFill>
                    </a:ln>
                  </pic:spPr>
                </pic:pic>
              </a:graphicData>
            </a:graphic>
            <wp14:sizeRelV relativeFrom="margin">
              <wp14:pctHeight>0</wp14:pctHeight>
            </wp14:sizeRelV>
          </wp:anchor>
        </w:drawing>
      </w:r>
    </w:p>
    <w:p w14:paraId="1046231B" w14:textId="54ACDBF2" w:rsidR="00FE7DC3" w:rsidRDefault="00FE7DC3" w:rsidP="001115B3">
      <w:pPr>
        <w:tabs>
          <w:tab w:val="left" w:pos="336"/>
        </w:tabs>
      </w:pPr>
    </w:p>
    <w:sectPr w:rsidR="00FE7DC3" w:rsidSect="000F399C">
      <w:footerReference w:type="first" r:id="rId163"/>
      <w:pgSz w:w="12240" w:h="15840"/>
      <w:pgMar w:top="2160" w:right="1584" w:bottom="1584" w:left="158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E518A" w14:textId="77777777" w:rsidR="00833465" w:rsidRDefault="00833465" w:rsidP="00A73AE0">
      <w:r>
        <w:separator/>
      </w:r>
    </w:p>
  </w:endnote>
  <w:endnote w:type="continuationSeparator" w:id="0">
    <w:p w14:paraId="1FB64792" w14:textId="77777777" w:rsidR="00833465" w:rsidRDefault="00833465" w:rsidP="00A73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EDA25" w14:textId="29926169" w:rsidR="00BC0CE2" w:rsidRDefault="0031560D">
    <w:pPr>
      <w:pStyle w:val="Footer"/>
    </w:pPr>
    <w:r>
      <w:rPr>
        <w:noProof/>
      </w:rPr>
      <mc:AlternateContent>
        <mc:Choice Requires="wps">
          <w:drawing>
            <wp:anchor distT="45720" distB="45720" distL="114300" distR="114300" simplePos="0" relativeHeight="251687936" behindDoc="0" locked="0" layoutInCell="1" allowOverlap="1" wp14:anchorId="6FAFBFE0" wp14:editId="21C6DFCA">
              <wp:simplePos x="0" y="0"/>
              <wp:positionH relativeFrom="column">
                <wp:posOffset>5844540</wp:posOffset>
              </wp:positionH>
              <wp:positionV relativeFrom="paragraph">
                <wp:posOffset>-42545</wp:posOffset>
              </wp:positionV>
              <wp:extent cx="243840" cy="1404620"/>
              <wp:effectExtent l="0" t="0" r="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AE7E92" w14:textId="58229C0C" w:rsidR="0031560D" w:rsidRDefault="0031560D">
                          <w:r>
                            <w:fldChar w:fldCharType="begin"/>
                          </w:r>
                          <w:r>
                            <w:instrText xml:space="preserve"> PAGE   \* MERGEFORMAT </w:instrText>
                          </w:r>
                          <w:r>
                            <w:fldChar w:fldCharType="separate"/>
                          </w:r>
                          <w:r>
                            <w:rPr>
                              <w:noProof/>
                            </w:rPr>
                            <w:t>1</w:t>
                          </w:r>
                          <w:r>
                            <w:rPr>
                              <w:noProof/>
                            </w:rPr>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FAFBFE0" id="_x0000_t202" coordsize="21600,21600" o:spt="202" path="m,l,21600r21600,l21600,xe">
              <v:stroke joinstyle="miter"/>
              <v:path gradientshapeok="t" o:connecttype="rect"/>
            </v:shapetype>
            <v:shape id="Text Box 2" o:spid="_x0000_s1027" type="#_x0000_t202" style="position:absolute;margin-left:460.2pt;margin-top:-3.35pt;width:19.2pt;height:110.6pt;z-index:2516879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" filled="f" stroked="f">
              <v:textbox style="mso-fit-shape-to-text:t">
                <w:txbxContent>
                  <w:p w14:paraId="22AE7E92" w14:textId="58229C0C" w:rsidR="0031560D" w:rsidRDefault="0031560D">
                    <w:r>
                      <w:fldChar w:fldCharType="begin"/>
                    </w:r>
                    <w:r>
                      <w:instrText xml:space="preserve"> PAGE   \* MERGEFORMAT </w:instrText>
                    </w:r>
                    <w:r>
                      <w:fldChar w:fldCharType="separate"/>
                    </w:r>
                    <w:r>
                      <w:rPr>
                        <w:noProof/>
                      </w:rPr>
                      <w:t>1</w:t>
                    </w:r>
                    <w:r>
                      <w:rPr>
                        <w:noProof/>
                      </w:rPr>
                      <w:fldChar w:fldCharType="end"/>
                    </w:r>
                  </w:p>
                </w:txbxContent>
              </v:textbox>
              <w10:wrap type="square"/>
            </v:shape>
          </w:pict>
        </mc:Fallback>
      </mc:AlternateContent>
    </w:r>
    <w:r w:rsidR="00F364BD" w:rsidRPr="00A73AE0">
      <w:rPr>
        <w:rFonts w:ascii="Times New Roman" w:hAnsi="Times New Roman" w:cs="Times New Roman"/>
        <w:noProof/>
        <w:sz w:val="36"/>
        <w:lang w:val="en-PH" w:eastAsia="ja-JP"/>
      </w:rPr>
      <mc:AlternateContent>
        <mc:Choice Requires="wps">
          <w:drawing>
            <wp:anchor distT="0" distB="0" distL="114300" distR="114300" simplePos="0" relativeHeight="251664384" behindDoc="0" locked="0" layoutInCell="1" allowOverlap="1" wp14:anchorId="3807D3B0" wp14:editId="4A3137EA">
              <wp:simplePos x="0" y="0"/>
              <wp:positionH relativeFrom="column">
                <wp:posOffset>-1144063</wp:posOffset>
              </wp:positionH>
              <wp:positionV relativeFrom="paragraph">
                <wp:posOffset>-286385</wp:posOffset>
              </wp:positionV>
              <wp:extent cx="8006316" cy="0"/>
              <wp:effectExtent l="0" t="0" r="33020" b="19050"/>
              <wp:wrapNone/>
              <wp:docPr id="4" name="Straight Connector 4"/>
              <wp:cNvGraphicFramePr/>
              <a:graphic xmlns:a="http://schemas.openxmlformats.org/drawingml/2006/main">
                <a:graphicData uri="http://schemas.microsoft.com/office/word/2010/wordprocessingShape">
                  <wps:wsp>
                    <wps:cNvCnPr/>
                    <wps:spPr>
                      <a:xfrm>
                        <a:off x="0" y="0"/>
                        <a:ext cx="8006316"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B3FB26C" id="Straight Connector 4"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0.1pt,-22.55pt" to="540.3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" strokecolor="black [3213]" strokeweight="1.5pt">
              <v:stroke joinstyle="miter"/>
            </v:line>
          </w:pict>
        </mc:Fallback>
      </mc:AlternateContent>
    </w:r>
    <w:r w:rsidR="00F364BD" w:rsidRPr="00A73AE0">
      <w:rPr>
        <w:rFonts w:ascii="Times New Roman" w:hAnsi="Times New Roman" w:cs="Times New Roman"/>
        <w:noProof/>
        <w:sz w:val="36"/>
        <w:lang w:val="en-PH" w:eastAsia="ja-JP"/>
      </w:rPr>
      <mc:AlternateContent>
        <mc:Choice Requires="wps">
          <w:drawing>
            <wp:anchor distT="0" distB="0" distL="114300" distR="114300" simplePos="0" relativeHeight="251663360" behindDoc="0" locked="0" layoutInCell="1" allowOverlap="1" wp14:anchorId="78D8317C" wp14:editId="18EF5A9C">
              <wp:simplePos x="0" y="0"/>
              <wp:positionH relativeFrom="column">
                <wp:posOffset>-1144063</wp:posOffset>
              </wp:positionH>
              <wp:positionV relativeFrom="paragraph">
                <wp:posOffset>-63101</wp:posOffset>
              </wp:positionV>
              <wp:extent cx="8006316" cy="0"/>
              <wp:effectExtent l="0" t="0" r="33020" b="19050"/>
              <wp:wrapNone/>
              <wp:docPr id="3" name="Straight Connector 3"/>
              <wp:cNvGraphicFramePr/>
              <a:graphic xmlns:a="http://schemas.openxmlformats.org/drawingml/2006/main">
                <a:graphicData uri="http://schemas.microsoft.com/office/word/2010/wordprocessingShape">
                  <wps:wsp>
                    <wps:cNvCnPr/>
                    <wps:spPr>
                      <a:xfrm>
                        <a:off x="0" y="0"/>
                        <a:ext cx="8006316"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E95863E"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0.1pt,-4.95pt" to="540.3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" strokecolor="black [3213]" strokeweight="1.5pt">
              <v:stroke joinstyle="miter"/>
            </v:line>
          </w:pict>
        </mc:Fallback>
      </mc:AlternateContent>
    </w:r>
    <w:r w:rsidR="009466F4">
      <w:rPr>
        <w:rFonts w:ascii="Times New Roman" w:hAnsi="Times New Roman" w:cs="Times New Roman"/>
        <w:noProof/>
        <w:sz w:val="24"/>
        <w:lang w:val="en-PH" w:eastAsia="ja-JP"/>
      </w:rPr>
      <mc:AlternateContent>
        <mc:Choice Requires="wps">
          <w:drawing>
            <wp:anchor distT="0" distB="0" distL="114300" distR="114300" simplePos="0" relativeHeight="251671552" behindDoc="1" locked="0" layoutInCell="1" allowOverlap="1" wp14:anchorId="3173D030" wp14:editId="4306A026">
              <wp:simplePos x="0" y="0"/>
              <wp:positionH relativeFrom="margin">
                <wp:align>left</wp:align>
              </wp:positionH>
              <wp:positionV relativeFrom="page">
                <wp:posOffset>9090837</wp:posOffset>
              </wp:positionV>
              <wp:extent cx="5932495" cy="323850"/>
              <wp:effectExtent l="0" t="0" r="0" b="0"/>
              <wp:wrapNone/>
              <wp:docPr id="9" name="Text Box 9"/>
              <wp:cNvGraphicFramePr/>
              <a:graphic xmlns:a="http://schemas.openxmlformats.org/drawingml/2006/main">
                <a:graphicData uri="http://schemas.microsoft.com/office/word/2010/wordprocessingShape">
                  <wps:wsp>
                    <wps:cNvSpPr txBox="1"/>
                    <wps:spPr>
                      <a:xfrm>
                        <a:off x="0" y="0"/>
                        <a:ext cx="593249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7585A3D" w14:textId="5B468B1A" w:rsidR="00BC0CE2" w:rsidRPr="00CE7EF1" w:rsidRDefault="00350009" w:rsidP="00D56C8A">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3D030" id="Text Box 9" o:spid="_x0000_s1028" type="#_x0000_t202" style="position:absolute;margin-left:0;margin-top:715.8pt;width:467.15pt;height:25.5pt;z-index:-2516449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" fillcolor="white [3201]" stroked="f" strokeweight=".5pt">
              <v:textbox>
                <w:txbxContent>
                  <w:p w14:paraId="67585A3D" w14:textId="5B468B1A" w:rsidR="00BC0CE2" w:rsidRPr="00CE7EF1" w:rsidRDefault="00350009" w:rsidP="00D56C8A">
                    <w:pPr>
                      <w:jc w:val="center"/>
                      <w:rPr>
                        <w:b/>
                        <w:sz w:val="28"/>
                      </w:rPr>
                    </w:pPr>
                    <w:r>
                      <w:rPr>
                        <w:rFonts w:ascii="Times New Roman" w:hAnsi="Times New Roman" w:cs="Times New Roman"/>
                        <w:b/>
                        <w:sz w:val="30"/>
                      </w:rPr>
                      <w:t>CAPSTONE PROJECT</w:t>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5C22F" w14:textId="460EA627" w:rsidR="00F07BFE" w:rsidRDefault="00F07BFE">
    <w:pPr>
      <w:pStyle w:val="Footer"/>
      <w:jc w:val="center"/>
    </w:pPr>
  </w:p>
  <w:p w14:paraId="4F38BAFC" w14:textId="226E23DF" w:rsidR="00BC0CE2" w:rsidRDefault="00BC0C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4EE8C" w14:textId="683E5D32" w:rsidR="0031560D" w:rsidRDefault="0031560D" w:rsidP="0031560D">
    <w:pPr>
      <w:pStyle w:val="Footer"/>
    </w:pPr>
    <w:r>
      <w:rPr>
        <w:rFonts w:ascii="Times New Roman" w:hAnsi="Times New Roman" w:cs="Times New Roman"/>
        <w:noProof/>
        <w:sz w:val="24"/>
        <w:lang w:val="en-PH" w:eastAsia="ja-JP"/>
      </w:rPr>
      <mc:AlternateContent>
        <mc:Choice Requires="wps">
          <w:drawing>
            <wp:anchor distT="0" distB="0" distL="114300" distR="114300" simplePos="0" relativeHeight="251692032" behindDoc="1" locked="0" layoutInCell="1" allowOverlap="1" wp14:anchorId="14F60A6B" wp14:editId="1642027F">
              <wp:simplePos x="0" y="0"/>
              <wp:positionH relativeFrom="margin">
                <wp:posOffset>0</wp:posOffset>
              </wp:positionH>
              <wp:positionV relativeFrom="bottomMargin">
                <wp:posOffset>-108527</wp:posOffset>
              </wp:positionV>
              <wp:extent cx="5932495" cy="323850"/>
              <wp:effectExtent l="0" t="0" r="0" b="0"/>
              <wp:wrapNone/>
              <wp:docPr id="1979153463" name="Text Box 1979153463"/>
              <wp:cNvGraphicFramePr/>
              <a:graphic xmlns:a="http://schemas.openxmlformats.org/drawingml/2006/main">
                <a:graphicData uri="http://schemas.microsoft.com/office/word/2010/wordprocessingShape">
                  <wps:wsp>
                    <wps:cNvSpPr txBox="1"/>
                    <wps:spPr>
                      <a:xfrm>
                        <a:off x="0" y="0"/>
                        <a:ext cx="593249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1C58B1" w14:textId="77777777" w:rsidR="0031560D" w:rsidRPr="00CE7EF1" w:rsidRDefault="0031560D" w:rsidP="0031560D">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F60A6B" id="_x0000_t202" coordsize="21600,21600" o:spt="202" path="m,l,21600r21600,l21600,xe">
              <v:stroke joinstyle="miter"/>
              <v:path gradientshapeok="t" o:connecttype="rect"/>
            </v:shapetype>
            <v:shape id="Text Box 1979153463" o:spid="_x0000_s1030" type="#_x0000_t202" style="position:absolute;margin-left:0;margin-top:-8.55pt;width:467.15pt;height:25.5pt;z-index:-251624448;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" fillcolor="white [3201]" stroked="f" strokeweight=".5pt">
              <v:textbox>
                <w:txbxContent>
                  <w:p w14:paraId="471C58B1" w14:textId="77777777" w:rsidR="0031560D" w:rsidRPr="00CE7EF1" w:rsidRDefault="0031560D" w:rsidP="0031560D">
                    <w:pPr>
                      <w:jc w:val="center"/>
                      <w:rPr>
                        <w:b/>
                        <w:sz w:val="28"/>
                      </w:rPr>
                    </w:pPr>
                    <w:r>
                      <w:rPr>
                        <w:rFonts w:ascii="Times New Roman" w:hAnsi="Times New Roman" w:cs="Times New Roman"/>
                        <w:b/>
                        <w:sz w:val="30"/>
                      </w:rPr>
                      <w:t>CAPSTONE PROJECT</w:t>
                    </w:r>
                  </w:p>
                </w:txbxContent>
              </v:textbox>
              <w10:wrap anchorx="margin" anchory="margin"/>
            </v:shape>
          </w:pict>
        </mc:Fallback>
      </mc:AlternateContent>
    </w:r>
    <w:r>
      <w:rPr>
        <w:noProof/>
      </w:rPr>
      <mc:AlternateContent>
        <mc:Choice Requires="wps">
          <w:drawing>
            <wp:anchor distT="45720" distB="45720" distL="114300" distR="114300" simplePos="0" relativeHeight="251693056" behindDoc="0" locked="0" layoutInCell="1" allowOverlap="1" wp14:anchorId="7B6053E9" wp14:editId="398016CB">
              <wp:simplePos x="0" y="0"/>
              <wp:positionH relativeFrom="column">
                <wp:posOffset>5844540</wp:posOffset>
              </wp:positionH>
              <wp:positionV relativeFrom="paragraph">
                <wp:posOffset>-42545</wp:posOffset>
              </wp:positionV>
              <wp:extent cx="243840" cy="1404620"/>
              <wp:effectExtent l="0" t="0" r="0" b="4445"/>
              <wp:wrapSquare wrapText="bothSides"/>
              <wp:docPr id="20599204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294060" w14:textId="77777777" w:rsidR="0031560D" w:rsidRDefault="0031560D" w:rsidP="0031560D">
                          <w:r>
                            <w:fldChar w:fldCharType="begin"/>
                          </w:r>
                          <w:r>
                            <w:instrText xml:space="preserve"> PAGE   \* MERGEFORMAT </w:instrText>
                          </w:r>
                          <w:r>
                            <w:fldChar w:fldCharType="separate"/>
                          </w:r>
                          <w:r>
                            <w:rPr>
                              <w:noProof/>
                            </w:rPr>
                            <w:t>1</w:t>
                          </w:r>
                          <w:r>
                            <w:rPr>
                              <w:noProof/>
                            </w:rPr>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6053E9" id="_x0000_s1031" type="#_x0000_t202" style="position:absolute;margin-left:460.2pt;margin-top:-3.35pt;width:19.2pt;height:110.6pt;z-index:251693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" filled="f" stroked="f">
              <v:textbox style="mso-fit-shape-to-text:t">
                <w:txbxContent>
                  <w:p w14:paraId="62294060" w14:textId="77777777" w:rsidR="0031560D" w:rsidRDefault="0031560D" w:rsidP="0031560D">
                    <w:r>
                      <w:fldChar w:fldCharType="begin"/>
                    </w:r>
                    <w:r>
                      <w:instrText xml:space="preserve"> PAGE   \* MERGEFORMAT </w:instrText>
                    </w:r>
                    <w:r>
                      <w:fldChar w:fldCharType="separate"/>
                    </w:r>
                    <w:r>
                      <w:rPr>
                        <w:noProof/>
                      </w:rPr>
                      <w:t>1</w:t>
                    </w:r>
                    <w:r>
                      <w:rPr>
                        <w:noProof/>
                      </w:rPr>
                      <w:fldChar w:fldCharType="end"/>
                    </w:r>
                  </w:p>
                </w:txbxContent>
              </v:textbox>
              <w10:wrap type="square"/>
            </v:shape>
          </w:pict>
        </mc:Fallback>
      </mc:AlternateContent>
    </w:r>
    <w:r w:rsidRPr="00A73AE0">
      <w:rPr>
        <w:rFonts w:ascii="Times New Roman" w:hAnsi="Times New Roman" w:cs="Times New Roman"/>
        <w:noProof/>
        <w:sz w:val="36"/>
        <w:lang w:val="en-PH" w:eastAsia="ja-JP"/>
      </w:rPr>
      <mc:AlternateContent>
        <mc:Choice Requires="wps">
          <w:drawing>
            <wp:anchor distT="0" distB="0" distL="114300" distR="114300" simplePos="0" relativeHeight="251691008" behindDoc="0" locked="0" layoutInCell="1" allowOverlap="1" wp14:anchorId="01F73B0C" wp14:editId="04A0F1E9">
              <wp:simplePos x="0" y="0"/>
              <wp:positionH relativeFrom="column">
                <wp:posOffset>-1144063</wp:posOffset>
              </wp:positionH>
              <wp:positionV relativeFrom="paragraph">
                <wp:posOffset>-286385</wp:posOffset>
              </wp:positionV>
              <wp:extent cx="8006316" cy="0"/>
              <wp:effectExtent l="0" t="0" r="33020" b="19050"/>
              <wp:wrapNone/>
              <wp:docPr id="844154950" name="Straight Connector 844154950"/>
              <wp:cNvGraphicFramePr/>
              <a:graphic xmlns:a="http://schemas.openxmlformats.org/drawingml/2006/main">
                <a:graphicData uri="http://schemas.microsoft.com/office/word/2010/wordprocessingShape">
                  <wps:wsp>
                    <wps:cNvCnPr/>
                    <wps:spPr>
                      <a:xfrm>
                        <a:off x="0" y="0"/>
                        <a:ext cx="8006316"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B479CA" id="Straight Connector 844154950"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0.1pt,-22.55pt" to="540.3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" strokecolor="black [3213]" strokeweight="1.5pt">
              <v:stroke joinstyle="miter"/>
            </v:line>
          </w:pict>
        </mc:Fallback>
      </mc:AlternateContent>
    </w:r>
    <w:r w:rsidRPr="00A73AE0">
      <w:rPr>
        <w:rFonts w:ascii="Times New Roman" w:hAnsi="Times New Roman" w:cs="Times New Roman"/>
        <w:noProof/>
        <w:sz w:val="36"/>
        <w:lang w:val="en-PH" w:eastAsia="ja-JP"/>
      </w:rPr>
      <mc:AlternateContent>
        <mc:Choice Requires="wps">
          <w:drawing>
            <wp:anchor distT="0" distB="0" distL="114300" distR="114300" simplePos="0" relativeHeight="251689984" behindDoc="0" locked="0" layoutInCell="1" allowOverlap="1" wp14:anchorId="2D6D341E" wp14:editId="5B09B440">
              <wp:simplePos x="0" y="0"/>
              <wp:positionH relativeFrom="column">
                <wp:posOffset>-1144063</wp:posOffset>
              </wp:positionH>
              <wp:positionV relativeFrom="paragraph">
                <wp:posOffset>-63101</wp:posOffset>
              </wp:positionV>
              <wp:extent cx="8006316" cy="0"/>
              <wp:effectExtent l="0" t="0" r="33020" b="19050"/>
              <wp:wrapNone/>
              <wp:docPr id="2009292473" name="Straight Connector 2009292473"/>
              <wp:cNvGraphicFramePr/>
              <a:graphic xmlns:a="http://schemas.openxmlformats.org/drawingml/2006/main">
                <a:graphicData uri="http://schemas.microsoft.com/office/word/2010/wordprocessingShape">
                  <wps:wsp>
                    <wps:cNvCnPr/>
                    <wps:spPr>
                      <a:xfrm>
                        <a:off x="0" y="0"/>
                        <a:ext cx="8006316"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685919C" id="Straight Connector 2009292473" o:spid="_x0000_s1026" style="position:absolute;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0.1pt,-4.95pt" to="540.3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" strokecolor="black [3213]" strokeweight="1.5pt">
              <v:stroke joinstyle="miter"/>
            </v:line>
          </w:pict>
        </mc:Fallback>
      </mc:AlternateContent>
    </w:r>
  </w:p>
  <w:p w14:paraId="2A1A6300" w14:textId="579D1685" w:rsidR="000F399C" w:rsidRDefault="000F399C" w:rsidP="0031560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2FDBF" w14:textId="77777777" w:rsidR="00833465" w:rsidRDefault="00833465" w:rsidP="00A73AE0">
      <w:r>
        <w:separator/>
      </w:r>
    </w:p>
  </w:footnote>
  <w:footnote w:type="continuationSeparator" w:id="0">
    <w:p w14:paraId="2B4FB73D" w14:textId="77777777" w:rsidR="00833465" w:rsidRDefault="00833465" w:rsidP="00A73A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35AD" w14:textId="7B60E0A9" w:rsidR="00BC0CE2" w:rsidRPr="00A73AE0" w:rsidRDefault="00F364BD">
    <w:pPr>
      <w:pStyle w:val="Header"/>
      <w:rPr>
        <w:rFonts w:ascii="Times New Roman" w:hAnsi="Times New Roman" w:cs="Times New Roman"/>
        <w:sz w:val="36"/>
      </w:rPr>
    </w:pPr>
    <w:r>
      <w:rPr>
        <w:rFonts w:ascii="Times New Roman" w:hAnsi="Times New Roman" w:cs="Times New Roman"/>
        <w:noProof/>
        <w:sz w:val="36"/>
        <w:lang w:val="en-PH" w:eastAsia="ja-JP"/>
      </w:rPr>
      <mc:AlternateContent>
        <mc:Choice Requires="wps">
          <w:drawing>
            <wp:anchor distT="0" distB="0" distL="114300" distR="114300" simplePos="0" relativeHeight="251667456" behindDoc="0" locked="0" layoutInCell="1" allowOverlap="1" wp14:anchorId="7CBCD987" wp14:editId="2DE9E10C">
              <wp:simplePos x="0" y="0"/>
              <wp:positionH relativeFrom="column">
                <wp:posOffset>5841527</wp:posOffset>
              </wp:positionH>
              <wp:positionV relativeFrom="paragraph">
                <wp:posOffset>-499730</wp:posOffset>
              </wp:positionV>
              <wp:extent cx="0" cy="10260418"/>
              <wp:effectExtent l="0" t="0" r="19050" b="26670"/>
              <wp:wrapNone/>
              <wp:docPr id="6" name="Straight Connector 6"/>
              <wp:cNvGraphicFramePr/>
              <a:graphic xmlns:a="http://schemas.openxmlformats.org/drawingml/2006/main">
                <a:graphicData uri="http://schemas.microsoft.com/office/word/2010/wordprocessingShape">
                  <wps:wsp>
                    <wps:cNvCnPr/>
                    <wps:spPr>
                      <a:xfrm>
                        <a:off x="0" y="0"/>
                        <a:ext cx="0" cy="1026041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92209B0" id="Straight Connector 6" o:spid="_x0000_s1026" style="position:absolute;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9.95pt,-39.35pt" to="459.95pt,7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" strokecolor="black [3213]" strokeweight="1.5pt">
              <v:stroke joinstyle="miter"/>
            </v:line>
          </w:pict>
        </mc:Fallback>
      </mc:AlternateContent>
    </w:r>
    <w:r>
      <w:rPr>
        <w:rFonts w:ascii="Times New Roman" w:hAnsi="Times New Roman" w:cs="Times New Roman"/>
        <w:noProof/>
        <w:sz w:val="36"/>
        <w:lang w:val="en-PH" w:eastAsia="ja-JP"/>
      </w:rPr>
      <mc:AlternateContent>
        <mc:Choice Requires="wps">
          <w:drawing>
            <wp:anchor distT="0" distB="0" distL="114300" distR="114300" simplePos="0" relativeHeight="251665408" behindDoc="0" locked="0" layoutInCell="1" allowOverlap="1" wp14:anchorId="2896F05D" wp14:editId="418FD98E">
              <wp:simplePos x="0" y="0"/>
              <wp:positionH relativeFrom="column">
                <wp:posOffset>-86833</wp:posOffset>
              </wp:positionH>
              <wp:positionV relativeFrom="paragraph">
                <wp:posOffset>-457200</wp:posOffset>
              </wp:positionV>
              <wp:extent cx="0" cy="1005840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0" cy="10058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F77BC0"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85pt,-36pt" to="-6.8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" strokecolor="black [3213]" strokeweight="1.5pt">
              <v:stroke joinstyle="miter"/>
            </v:line>
          </w:pict>
        </mc:Fallback>
      </mc:AlternateContent>
    </w:r>
    <w:r w:rsidR="009466F4">
      <w:rPr>
        <w:rFonts w:ascii="Times New Roman" w:hAnsi="Times New Roman" w:cs="Times New Roman"/>
        <w:noProof/>
        <w:sz w:val="36"/>
        <w:lang w:val="en-PH" w:eastAsia="ja-JP"/>
      </w:rPr>
      <w:drawing>
        <wp:anchor distT="0" distB="0" distL="114300" distR="114300" simplePos="0" relativeHeight="251669504" behindDoc="1" locked="0" layoutInCell="1" allowOverlap="1" wp14:anchorId="4699F826" wp14:editId="1BD1A24C">
          <wp:simplePos x="0" y="0"/>
          <wp:positionH relativeFrom="margin">
            <wp:posOffset>2548890</wp:posOffset>
          </wp:positionH>
          <wp:positionV relativeFrom="page">
            <wp:posOffset>122717</wp:posOffset>
          </wp:positionV>
          <wp:extent cx="781050" cy="781050"/>
          <wp:effectExtent l="0" t="0" r="0" b="0"/>
          <wp:wrapNone/>
          <wp:docPr id="670656924" name="Picture 670656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UP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14:sizeRelH relativeFrom="margin">
            <wp14:pctWidth>0</wp14:pctWidth>
          </wp14:sizeRelH>
          <wp14:sizeRelV relativeFrom="margin">
            <wp14:pctHeight>0</wp14:pctHeight>
          </wp14:sizeRelV>
        </wp:anchor>
      </w:drawing>
    </w:r>
  </w:p>
  <w:p w14:paraId="7378EA3D" w14:textId="77777777" w:rsidR="00BC0CE2" w:rsidRDefault="009466F4" w:rsidP="00A73AE0">
    <w:pPr>
      <w:pStyle w:val="Header"/>
      <w:jc w:val="center"/>
      <w:rPr>
        <w:rFonts w:ascii="Times New Roman" w:hAnsi="Times New Roman" w:cs="Times New Roman"/>
        <w:sz w:val="24"/>
      </w:rPr>
    </w:pPr>
    <w:r>
      <w:rPr>
        <w:rFonts w:ascii="Times New Roman" w:hAnsi="Times New Roman" w:cs="Times New Roman"/>
        <w:noProof/>
        <w:sz w:val="24"/>
        <w:lang w:val="en-PH" w:eastAsia="ja-JP"/>
      </w:rPr>
      <mc:AlternateContent>
        <mc:Choice Requires="wps">
          <w:drawing>
            <wp:anchor distT="0" distB="0" distL="114300" distR="114300" simplePos="0" relativeHeight="251668480" behindDoc="1" locked="0" layoutInCell="1" allowOverlap="1" wp14:anchorId="544C04F1" wp14:editId="03666866">
              <wp:simplePos x="0" y="0"/>
              <wp:positionH relativeFrom="margin">
                <wp:posOffset>-190500</wp:posOffset>
              </wp:positionH>
              <wp:positionV relativeFrom="topMargin">
                <wp:posOffset>911489</wp:posOffset>
              </wp:positionV>
              <wp:extent cx="6132830" cy="323850"/>
              <wp:effectExtent l="0" t="0" r="1270" b="0"/>
              <wp:wrapNone/>
              <wp:docPr id="7" name="Text Box 7"/>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A5B7FDA" w14:textId="77777777" w:rsidR="00BC0CE2" w:rsidRDefault="00BC0CE2" w:rsidP="00A73AE0">
                          <w:pPr>
                            <w:jc w:val="center"/>
                          </w:pPr>
                          <w:r w:rsidRPr="00A73AE0">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4C04F1" id="_x0000_t202" coordsize="21600,21600" o:spt="202" path="m,l,21600r21600,l21600,xe">
              <v:stroke joinstyle="miter"/>
              <v:path gradientshapeok="t" o:connecttype="rect"/>
            </v:shapetype>
            <v:shape id="Text Box 7" o:spid="_x0000_s1026" type="#_x0000_t202" style="position:absolute;left:0;text-align:left;margin-left:-15pt;margin-top:71.75pt;width:482.9pt;height:25.5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" fillcolor="white [3201]" stroked="f" strokeweight=".5pt">
              <v:textbox>
                <w:txbxContent>
                  <w:p w14:paraId="7A5B7FDA" w14:textId="77777777" w:rsidR="00BC0CE2" w:rsidRDefault="00BC0CE2" w:rsidP="00A73AE0">
                    <w:pPr>
                      <w:jc w:val="center"/>
                    </w:pPr>
                    <w:r w:rsidRPr="00A73AE0">
                      <w:rPr>
                        <w:rFonts w:ascii="Times New Roman" w:hAnsi="Times New Roman" w:cs="Times New Roman"/>
                        <w:sz w:val="24"/>
                      </w:rPr>
                      <w:t>POLYTECHNIC UNIVERSITY OF THE PHILIPPINES</w:t>
                    </w:r>
                  </w:p>
                </w:txbxContent>
              </v:textbox>
              <w10:wrap anchorx="margin" anchory="margin"/>
            </v:shape>
          </w:pict>
        </mc:Fallback>
      </mc:AlternateContent>
    </w:r>
    <w:r w:rsidRPr="00A73AE0">
      <w:rPr>
        <w:rFonts w:ascii="Times New Roman" w:hAnsi="Times New Roman" w:cs="Times New Roman"/>
        <w:noProof/>
        <w:sz w:val="36"/>
        <w:lang w:val="en-PH" w:eastAsia="ja-JP"/>
      </w:rPr>
      <mc:AlternateContent>
        <mc:Choice Requires="wps">
          <w:drawing>
            <wp:anchor distT="0" distB="0" distL="114300" distR="114300" simplePos="0" relativeHeight="251661312" behindDoc="0" locked="0" layoutInCell="1" allowOverlap="1" wp14:anchorId="0ABFB22D" wp14:editId="772326C3">
              <wp:simplePos x="0" y="0"/>
              <wp:positionH relativeFrom="page">
                <wp:posOffset>0</wp:posOffset>
              </wp:positionH>
              <wp:positionV relativeFrom="paragraph">
                <wp:posOffset>197749</wp:posOffset>
              </wp:positionV>
              <wp:extent cx="77724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77724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3CBBB0" id="Straight Connector 2" o:spid="_x0000_s1026" style="position:absolute;z-index:251661312;visibility:visible;mso-wrap-style:square;mso-wrap-distance-left:9pt;mso-wrap-distance-top:0;mso-wrap-distance-right:9pt;mso-wrap-distance-bottom:0;mso-position-horizontal:absolute;mso-position-horizontal-relative:page;mso-position-vertical:absolute;mso-position-vertical-relative:text" from="0,15.55pt" to="612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" strokecolor="black [3213]" strokeweight="1.5pt">
              <v:stroke joinstyle="miter"/>
              <w10:wrap anchorx="page"/>
            </v:line>
          </w:pict>
        </mc:Fallback>
      </mc:AlternateContent>
    </w:r>
  </w:p>
  <w:p w14:paraId="2B77A239" w14:textId="3B71F0E0" w:rsidR="00BC0CE2" w:rsidRPr="00A73AE0" w:rsidRDefault="009466F4" w:rsidP="001115B3">
    <w:pPr>
      <w:pStyle w:val="Header"/>
      <w:rPr>
        <w:rFonts w:ascii="Times New Roman" w:hAnsi="Times New Roman" w:cs="Times New Roman"/>
        <w:sz w:val="24"/>
      </w:rPr>
    </w:pPr>
    <w:r w:rsidRPr="00A73AE0">
      <w:rPr>
        <w:rFonts w:ascii="Times New Roman" w:hAnsi="Times New Roman" w:cs="Times New Roman"/>
        <w:noProof/>
        <w:sz w:val="24"/>
        <w:lang w:val="en-PH" w:eastAsia="ja-JP"/>
      </w:rPr>
      <mc:AlternateContent>
        <mc:Choice Requires="wps">
          <w:drawing>
            <wp:anchor distT="0" distB="0" distL="114300" distR="114300" simplePos="0" relativeHeight="251659264" behindDoc="0" locked="0" layoutInCell="1" allowOverlap="1" wp14:anchorId="1A92EC72" wp14:editId="11859095">
              <wp:simplePos x="0" y="0"/>
              <wp:positionH relativeFrom="column">
                <wp:posOffset>-1048370</wp:posOffset>
              </wp:positionH>
              <wp:positionV relativeFrom="paragraph">
                <wp:posOffset>242334</wp:posOffset>
              </wp:positionV>
              <wp:extent cx="7910623" cy="0"/>
              <wp:effectExtent l="0" t="0" r="33655" b="19050"/>
              <wp:wrapNone/>
              <wp:docPr id="1" name="Straight Connector 1"/>
              <wp:cNvGraphicFramePr/>
              <a:graphic xmlns:a="http://schemas.openxmlformats.org/drawingml/2006/main">
                <a:graphicData uri="http://schemas.microsoft.com/office/word/2010/wordprocessingShape">
                  <wps:wsp>
                    <wps:cNvCnPr/>
                    <wps:spPr>
                      <a:xfrm>
                        <a:off x="0" y="0"/>
                        <a:ext cx="7910623"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C674F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2.55pt,19.1pt" to="540.3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" strokecolor="black [3213]" strokeweight="1.5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432C" w14:textId="6E6D28AF" w:rsidR="00BC0CE2" w:rsidRDefault="00F364BD">
    <w:pPr>
      <w:pStyle w:val="Header"/>
    </w:pPr>
    <w:r w:rsidRPr="00503FE8">
      <w:rPr>
        <w:noProof/>
        <w:lang w:val="en-PH" w:eastAsia="ja-JP"/>
      </w:rPr>
      <mc:AlternateContent>
        <mc:Choice Requires="wps">
          <w:drawing>
            <wp:anchor distT="0" distB="0" distL="114300" distR="114300" simplePos="0" relativeHeight="251680768" behindDoc="0" locked="0" layoutInCell="1" allowOverlap="1" wp14:anchorId="703A9C0E" wp14:editId="1381C584">
              <wp:simplePos x="0" y="0"/>
              <wp:positionH relativeFrom="column">
                <wp:posOffset>5858983</wp:posOffset>
              </wp:positionH>
              <wp:positionV relativeFrom="paragraph">
                <wp:posOffset>-447675</wp:posOffset>
              </wp:positionV>
              <wp:extent cx="0" cy="10058400"/>
              <wp:effectExtent l="0" t="0" r="19050" b="19050"/>
              <wp:wrapNone/>
              <wp:docPr id="19" name="Straight Connector 19"/>
              <wp:cNvGraphicFramePr/>
              <a:graphic xmlns:a="http://schemas.openxmlformats.org/drawingml/2006/main">
                <a:graphicData uri="http://schemas.microsoft.com/office/word/2010/wordprocessingShape">
                  <wps:wsp>
                    <wps:cNvCnPr/>
                    <wps:spPr>
                      <a:xfrm>
                        <a:off x="0" y="0"/>
                        <a:ext cx="0" cy="10058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A22EC3" id="Straight Connector 19"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461.35pt,-35.25pt" to="461.35pt,75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" strokecolor="black [3213]" strokeweight="1.5pt">
              <v:stroke joinstyle="miter"/>
            </v:line>
          </w:pict>
        </mc:Fallback>
      </mc:AlternateContent>
    </w:r>
    <w:r w:rsidRPr="00503FE8">
      <w:rPr>
        <w:noProof/>
        <w:lang w:val="en-PH" w:eastAsia="ja-JP"/>
      </w:rPr>
      <mc:AlternateContent>
        <mc:Choice Requires="wps">
          <w:drawing>
            <wp:anchor distT="0" distB="0" distL="114300" distR="114300" simplePos="0" relativeHeight="251679744" behindDoc="0" locked="0" layoutInCell="1" allowOverlap="1" wp14:anchorId="74831950" wp14:editId="646F1363">
              <wp:simplePos x="0" y="0"/>
              <wp:positionH relativeFrom="column">
                <wp:posOffset>-83982</wp:posOffset>
              </wp:positionH>
              <wp:positionV relativeFrom="paragraph">
                <wp:posOffset>-457200</wp:posOffset>
              </wp:positionV>
              <wp:extent cx="0" cy="1005840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0" cy="100584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92FACC" id="Straight Connector 18"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6.6pt,-36pt" to="-6.6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" strokecolor="black [3213]" strokeweight="1.5pt">
              <v:stroke joinstyle="miter"/>
            </v:line>
          </w:pict>
        </mc:Fallback>
      </mc:AlternateContent>
    </w:r>
    <w:r w:rsidR="009466F4" w:rsidRPr="00503FE8">
      <w:rPr>
        <w:noProof/>
        <w:lang w:val="en-PH" w:eastAsia="ja-JP"/>
      </w:rPr>
      <w:drawing>
        <wp:anchor distT="0" distB="0" distL="114300" distR="114300" simplePos="0" relativeHeight="251681792" behindDoc="1" locked="0" layoutInCell="1" allowOverlap="1" wp14:anchorId="1447AA97" wp14:editId="1C680C5E">
          <wp:simplePos x="0" y="0"/>
          <wp:positionH relativeFrom="column">
            <wp:posOffset>2612390</wp:posOffset>
          </wp:positionH>
          <wp:positionV relativeFrom="page">
            <wp:posOffset>123352</wp:posOffset>
          </wp:positionV>
          <wp:extent cx="781050" cy="781050"/>
          <wp:effectExtent l="0" t="0" r="0" b="0"/>
          <wp:wrapNone/>
          <wp:docPr id="2131809488" name="Picture 2131809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UP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14:sizeRelH relativeFrom="margin">
            <wp14:pctWidth>0</wp14:pctWidth>
          </wp14:sizeRelH>
          <wp14:sizeRelV relativeFrom="margin">
            <wp14:pctHeight>0</wp14:pctHeight>
          </wp14:sizeRelV>
        </wp:anchor>
      </w:drawing>
    </w:r>
    <w:r w:rsidR="009466F4" w:rsidRPr="00503FE8">
      <w:rPr>
        <w:noProof/>
        <w:lang w:val="en-PH" w:eastAsia="ja-JP"/>
      </w:rPr>
      <mc:AlternateContent>
        <mc:Choice Requires="wps">
          <w:drawing>
            <wp:anchor distT="0" distB="0" distL="114300" distR="114300" simplePos="0" relativeHeight="251675648" behindDoc="0" locked="0" layoutInCell="1" allowOverlap="1" wp14:anchorId="5EAF3DC0" wp14:editId="03E0D328">
              <wp:simplePos x="0" y="0"/>
              <wp:positionH relativeFrom="page">
                <wp:posOffset>-17252</wp:posOffset>
              </wp:positionH>
              <wp:positionV relativeFrom="paragraph">
                <wp:posOffset>690113</wp:posOffset>
              </wp:positionV>
              <wp:extent cx="7797908" cy="0"/>
              <wp:effectExtent l="0" t="0" r="31750" b="19050"/>
              <wp:wrapNone/>
              <wp:docPr id="12" name="Straight Connector 12"/>
              <wp:cNvGraphicFramePr/>
              <a:graphic xmlns:a="http://schemas.openxmlformats.org/drawingml/2006/main">
                <a:graphicData uri="http://schemas.microsoft.com/office/word/2010/wordprocessingShape">
                  <wps:wsp>
                    <wps:cNvCnPr/>
                    <wps:spPr>
                      <a:xfrm>
                        <a:off x="0" y="0"/>
                        <a:ext cx="7797908"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247B838" id="Straight Connector 12" o:spid="_x0000_s1026" style="position:absolute;z-index:25167564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1.35pt,54.35pt" to="612.65pt,5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" strokecolor="black [3213]" strokeweight="1.5pt">
              <v:stroke joinstyle="miter"/>
              <w10:wrap anchorx="page"/>
            </v:line>
          </w:pict>
        </mc:Fallback>
      </mc:AlternateContent>
    </w:r>
    <w:r w:rsidR="009466F4" w:rsidRPr="00503FE8">
      <w:rPr>
        <w:noProof/>
        <w:lang w:val="en-PH" w:eastAsia="ja-JP"/>
      </w:rPr>
      <mc:AlternateContent>
        <mc:Choice Requires="wps">
          <w:drawing>
            <wp:anchor distT="0" distB="0" distL="114300" distR="114300" simplePos="0" relativeHeight="251676672" behindDoc="0" locked="0" layoutInCell="1" allowOverlap="1" wp14:anchorId="6311684A" wp14:editId="2DDAD904">
              <wp:simplePos x="0" y="0"/>
              <wp:positionH relativeFrom="page">
                <wp:align>left</wp:align>
              </wp:positionH>
              <wp:positionV relativeFrom="paragraph">
                <wp:posOffset>457200</wp:posOffset>
              </wp:positionV>
              <wp:extent cx="7763774" cy="0"/>
              <wp:effectExtent l="0" t="0" r="27940" b="19050"/>
              <wp:wrapNone/>
              <wp:docPr id="13" name="Straight Connector 13"/>
              <wp:cNvGraphicFramePr/>
              <a:graphic xmlns:a="http://schemas.openxmlformats.org/drawingml/2006/main">
                <a:graphicData uri="http://schemas.microsoft.com/office/word/2010/wordprocessingShape">
                  <wps:wsp>
                    <wps:cNvCnPr/>
                    <wps:spPr>
                      <a:xfrm>
                        <a:off x="0" y="0"/>
                        <a:ext cx="7763774"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1D7C09E" id="Straight Connector 13" o:spid="_x0000_s1026" style="position:absolute;z-index:251676672;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 from="0,36pt" to="611.3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" strokecolor="black [3213]" strokeweight="1.5pt">
              <v:stroke joinstyle="miter"/>
              <w10:wrap anchorx="page"/>
            </v:line>
          </w:pict>
        </mc:Fallback>
      </mc:AlternateContent>
    </w:r>
    <w:r w:rsidR="009466F4">
      <w:rPr>
        <w:rFonts w:ascii="Times New Roman" w:hAnsi="Times New Roman" w:cs="Times New Roman"/>
        <w:noProof/>
        <w:sz w:val="24"/>
        <w:lang w:val="en-PH" w:eastAsia="ja-JP"/>
      </w:rPr>
      <mc:AlternateContent>
        <mc:Choice Requires="wps">
          <w:drawing>
            <wp:anchor distT="0" distB="0" distL="114300" distR="114300" simplePos="0" relativeHeight="251685888" behindDoc="1" locked="0" layoutInCell="1" allowOverlap="1" wp14:anchorId="3FC44B24" wp14:editId="68837200">
              <wp:simplePos x="0" y="0"/>
              <wp:positionH relativeFrom="margin">
                <wp:posOffset>19050</wp:posOffset>
              </wp:positionH>
              <wp:positionV relativeFrom="page">
                <wp:posOffset>913130</wp:posOffset>
              </wp:positionV>
              <wp:extent cx="5917565" cy="258445"/>
              <wp:effectExtent l="0" t="0" r="6985" b="8255"/>
              <wp:wrapNone/>
              <wp:docPr id="23" name="Text Box 23"/>
              <wp:cNvGraphicFramePr/>
              <a:graphic xmlns:a="http://schemas.openxmlformats.org/drawingml/2006/main">
                <a:graphicData uri="http://schemas.microsoft.com/office/word/2010/wordprocessingShape">
                  <wps:wsp>
                    <wps:cNvSpPr txBox="1"/>
                    <wps:spPr>
                      <a:xfrm>
                        <a:off x="0" y="0"/>
                        <a:ext cx="5917565" cy="2584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B357A2C" w14:textId="77777777" w:rsidR="00BC0CE2" w:rsidRDefault="00BC0CE2" w:rsidP="00503FE8">
                          <w:pPr>
                            <w:jc w:val="center"/>
                          </w:pPr>
                          <w:r w:rsidRPr="00A73AE0">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C44B24" id="_x0000_t202" coordsize="21600,21600" o:spt="202" path="m,l,21600r21600,l21600,xe">
              <v:stroke joinstyle="miter"/>
              <v:path gradientshapeok="t" o:connecttype="rect"/>
            </v:shapetype>
            <v:shape id="Text Box 23" o:spid="_x0000_s1029" type="#_x0000_t202" style="position:absolute;margin-left:1.5pt;margin-top:71.9pt;width:465.95pt;height:20.35pt;z-index:-2516305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" fillcolor="white [3201]" stroked="f" strokeweight=".5pt">
              <v:textbox>
                <w:txbxContent>
                  <w:p w14:paraId="3B357A2C" w14:textId="77777777" w:rsidR="00BC0CE2" w:rsidRDefault="00BC0CE2" w:rsidP="00503FE8">
                    <w:pPr>
                      <w:jc w:val="center"/>
                    </w:pPr>
                    <w:r w:rsidRPr="00A73AE0">
                      <w:rPr>
                        <w:rFonts w:ascii="Times New Roman" w:hAnsi="Times New Roman" w:cs="Times New Roman"/>
                        <w:sz w:val="24"/>
                      </w:rPr>
                      <w:t>POLYTECHNIC UNIVERSITY OF THE PHILIPPINES</w:t>
                    </w:r>
                  </w:p>
                </w:txbxContent>
              </v:textbox>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A0367"/>
    <w:multiLevelType w:val="multilevel"/>
    <w:tmpl w:val="7D16422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04E5CDD"/>
    <w:multiLevelType w:val="multilevel"/>
    <w:tmpl w:val="C8C6E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A31C11"/>
    <w:multiLevelType w:val="multilevel"/>
    <w:tmpl w:val="0368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4563C6"/>
    <w:multiLevelType w:val="multilevel"/>
    <w:tmpl w:val="C688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965435"/>
    <w:multiLevelType w:val="multilevel"/>
    <w:tmpl w:val="5526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6440408"/>
    <w:multiLevelType w:val="multilevel"/>
    <w:tmpl w:val="9DDE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097747"/>
    <w:multiLevelType w:val="hybridMultilevel"/>
    <w:tmpl w:val="3C865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0828288A"/>
    <w:multiLevelType w:val="multilevel"/>
    <w:tmpl w:val="D0C8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1E7399"/>
    <w:multiLevelType w:val="multilevel"/>
    <w:tmpl w:val="1E945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0D1878CD"/>
    <w:multiLevelType w:val="multilevel"/>
    <w:tmpl w:val="22CE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4D6081"/>
    <w:multiLevelType w:val="multilevel"/>
    <w:tmpl w:val="DBA0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712424"/>
    <w:multiLevelType w:val="hybridMultilevel"/>
    <w:tmpl w:val="823A939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55F1FDE"/>
    <w:multiLevelType w:val="multilevel"/>
    <w:tmpl w:val="EEA49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15E5291A"/>
    <w:multiLevelType w:val="multilevel"/>
    <w:tmpl w:val="EACE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6B4F86"/>
    <w:multiLevelType w:val="multilevel"/>
    <w:tmpl w:val="1DF48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7B1A6E"/>
    <w:multiLevelType w:val="multilevel"/>
    <w:tmpl w:val="6E10E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D32B64"/>
    <w:multiLevelType w:val="multilevel"/>
    <w:tmpl w:val="8FBA4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1FA3EFF"/>
    <w:multiLevelType w:val="multilevel"/>
    <w:tmpl w:val="E9225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4F3ECE"/>
    <w:multiLevelType w:val="multilevel"/>
    <w:tmpl w:val="2CCCF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EF39A0"/>
    <w:multiLevelType w:val="hybridMultilevel"/>
    <w:tmpl w:val="BB16C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8C97426"/>
    <w:multiLevelType w:val="multilevel"/>
    <w:tmpl w:val="4AB8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9DF03DE"/>
    <w:multiLevelType w:val="hybridMultilevel"/>
    <w:tmpl w:val="163C3B68"/>
    <w:lvl w:ilvl="0" w:tplc="04090001">
      <w:start w:val="1"/>
      <w:numFmt w:val="bullet"/>
      <w:lvlText w:val=""/>
      <w:lvlJc w:val="left"/>
      <w:pPr>
        <w:ind w:left="2160" w:hanging="360"/>
      </w:pPr>
      <w:rPr>
        <w:rFonts w:ascii="Symbol" w:hAnsi="Symbol" w:hint="default"/>
      </w:rPr>
    </w:lvl>
    <w:lvl w:ilvl="1" w:tplc="0409000B">
      <w:start w:val="1"/>
      <w:numFmt w:val="bullet"/>
      <w:lvlText w:val=""/>
      <w:lvlJc w:val="left"/>
      <w:pPr>
        <w:ind w:left="2880" w:hanging="360"/>
      </w:pPr>
      <w:rPr>
        <w:rFonts w:ascii="Wingdings" w:hAnsi="Wingdings"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2D500CD6"/>
    <w:multiLevelType w:val="multilevel"/>
    <w:tmpl w:val="D416D928"/>
    <w:lvl w:ilvl="0">
      <w:start w:val="1"/>
      <w:numFmt w:val="decimal"/>
      <w:lvlText w:val="%1."/>
      <w:lvlJc w:val="left"/>
      <w:pPr>
        <w:ind w:left="360" w:hanging="360"/>
      </w:pPr>
      <w:rPr>
        <w:rFonts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2EC90120"/>
    <w:multiLevelType w:val="multilevel"/>
    <w:tmpl w:val="C4CC5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30D93522"/>
    <w:multiLevelType w:val="hybridMultilevel"/>
    <w:tmpl w:val="E50CAE92"/>
    <w:lvl w:ilvl="0" w:tplc="006C6846">
      <w:numFmt w:val="bullet"/>
      <w:lvlText w:val="•"/>
      <w:lvlJc w:val="left"/>
      <w:pPr>
        <w:ind w:left="1440" w:hanging="7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3811157"/>
    <w:multiLevelType w:val="multilevel"/>
    <w:tmpl w:val="DB3A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7D4A7F"/>
    <w:multiLevelType w:val="multilevel"/>
    <w:tmpl w:val="73F84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7C7A0D"/>
    <w:multiLevelType w:val="hybridMultilevel"/>
    <w:tmpl w:val="2F949AA6"/>
    <w:lvl w:ilvl="0" w:tplc="7FCE648E">
      <w:start w:val="45"/>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69A6C92"/>
    <w:multiLevelType w:val="hybridMultilevel"/>
    <w:tmpl w:val="CAD4CE88"/>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45" w15:restartNumberingAfterBreak="0">
    <w:nsid w:val="370B4E02"/>
    <w:multiLevelType w:val="multilevel"/>
    <w:tmpl w:val="B80C5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7" w15:restartNumberingAfterBreak="0">
    <w:nsid w:val="3ED76C37"/>
    <w:multiLevelType w:val="multilevel"/>
    <w:tmpl w:val="7962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22205D"/>
    <w:multiLevelType w:val="multilevel"/>
    <w:tmpl w:val="A5EA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D33A88"/>
    <w:multiLevelType w:val="hybridMultilevel"/>
    <w:tmpl w:val="79B46338"/>
    <w:lvl w:ilvl="0" w:tplc="0409000F">
      <w:start w:val="1"/>
      <w:numFmt w:val="decimal"/>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50"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44EF50CF"/>
    <w:multiLevelType w:val="multilevel"/>
    <w:tmpl w:val="A256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591935"/>
    <w:multiLevelType w:val="hybridMultilevel"/>
    <w:tmpl w:val="56684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4" w15:restartNumberingAfterBreak="0">
    <w:nsid w:val="4B140D07"/>
    <w:multiLevelType w:val="hybridMultilevel"/>
    <w:tmpl w:val="21ECA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C0C268D"/>
    <w:multiLevelType w:val="multilevel"/>
    <w:tmpl w:val="3F807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C7271CF"/>
    <w:multiLevelType w:val="multilevel"/>
    <w:tmpl w:val="D4AA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B91A03"/>
    <w:multiLevelType w:val="multilevel"/>
    <w:tmpl w:val="1F3490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8"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9" w15:restartNumberingAfterBreak="0">
    <w:nsid w:val="59C65C28"/>
    <w:multiLevelType w:val="multilevel"/>
    <w:tmpl w:val="87507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B56478A"/>
    <w:multiLevelType w:val="hybridMultilevel"/>
    <w:tmpl w:val="722C8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B7B5A1D"/>
    <w:multiLevelType w:val="multilevel"/>
    <w:tmpl w:val="A09AD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8B135D"/>
    <w:multiLevelType w:val="multilevel"/>
    <w:tmpl w:val="F55E9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4" w15:restartNumberingAfterBreak="0">
    <w:nsid w:val="5FA86ED2"/>
    <w:multiLevelType w:val="multilevel"/>
    <w:tmpl w:val="58CA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C85AAC"/>
    <w:multiLevelType w:val="multilevel"/>
    <w:tmpl w:val="D416D928"/>
    <w:lvl w:ilvl="0">
      <w:start w:val="1"/>
      <w:numFmt w:val="decimal"/>
      <w:lvlText w:val="%1."/>
      <w:lvlJc w:val="left"/>
      <w:pPr>
        <w:ind w:left="360" w:hanging="360"/>
      </w:pPr>
      <w:rPr>
        <w:rFonts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6B5271C0"/>
    <w:multiLevelType w:val="hybridMultilevel"/>
    <w:tmpl w:val="41E2E61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6C9F6F61"/>
    <w:multiLevelType w:val="hybridMultilevel"/>
    <w:tmpl w:val="B276D074"/>
    <w:lvl w:ilvl="0" w:tplc="0409000F">
      <w:start w:val="1"/>
      <w:numFmt w:val="decimal"/>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68" w15:restartNumberingAfterBreak="0">
    <w:nsid w:val="6D7B535A"/>
    <w:multiLevelType w:val="multilevel"/>
    <w:tmpl w:val="EC80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0D4066"/>
    <w:multiLevelType w:val="multilevel"/>
    <w:tmpl w:val="B16C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6EFA47C5"/>
    <w:multiLevelType w:val="hybridMultilevel"/>
    <w:tmpl w:val="427261E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 w15:restartNumberingAfterBreak="0">
    <w:nsid w:val="72531AA1"/>
    <w:multiLevelType w:val="multilevel"/>
    <w:tmpl w:val="8110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AB35E3"/>
    <w:multiLevelType w:val="hybridMultilevel"/>
    <w:tmpl w:val="E6A0497E"/>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74" w15:restartNumberingAfterBreak="0">
    <w:nsid w:val="760C7CB6"/>
    <w:multiLevelType w:val="multilevel"/>
    <w:tmpl w:val="3996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C8625B"/>
    <w:multiLevelType w:val="multilevel"/>
    <w:tmpl w:val="2D2E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F75D5C"/>
    <w:multiLevelType w:val="multilevel"/>
    <w:tmpl w:val="B880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97868660">
    <w:abstractNumId w:val="58"/>
  </w:num>
  <w:num w:numId="2" w16cid:durableId="1108893599">
    <w:abstractNumId w:val="21"/>
  </w:num>
  <w:num w:numId="3" w16cid:durableId="1955017032">
    <w:abstractNumId w:val="15"/>
  </w:num>
  <w:num w:numId="4" w16cid:durableId="1531870544">
    <w:abstractNumId w:val="70"/>
  </w:num>
  <w:num w:numId="5" w16cid:durableId="2000884250">
    <w:abstractNumId w:val="26"/>
  </w:num>
  <w:num w:numId="6" w16cid:durableId="256334942">
    <w:abstractNumId w:val="46"/>
  </w:num>
  <w:num w:numId="7" w16cid:durableId="1566211944">
    <w:abstractNumId w:val="53"/>
  </w:num>
  <w:num w:numId="8" w16cid:durableId="394008327">
    <w:abstractNumId w:val="9"/>
  </w:num>
  <w:num w:numId="9" w16cid:durableId="38018037">
    <w:abstractNumId w:val="7"/>
  </w:num>
  <w:num w:numId="10" w16cid:durableId="1003053384">
    <w:abstractNumId w:val="6"/>
  </w:num>
  <w:num w:numId="11" w16cid:durableId="937523102">
    <w:abstractNumId w:val="5"/>
  </w:num>
  <w:num w:numId="12" w16cid:durableId="187910071">
    <w:abstractNumId w:val="4"/>
  </w:num>
  <w:num w:numId="13" w16cid:durableId="1121680860">
    <w:abstractNumId w:val="8"/>
  </w:num>
  <w:num w:numId="14" w16cid:durableId="79257408">
    <w:abstractNumId w:val="3"/>
  </w:num>
  <w:num w:numId="15" w16cid:durableId="1495873985">
    <w:abstractNumId w:val="2"/>
  </w:num>
  <w:num w:numId="16" w16cid:durableId="1099520077">
    <w:abstractNumId w:val="1"/>
  </w:num>
  <w:num w:numId="17" w16cid:durableId="680856959">
    <w:abstractNumId w:val="0"/>
  </w:num>
  <w:num w:numId="18" w16cid:durableId="1105463574">
    <w:abstractNumId w:val="35"/>
  </w:num>
  <w:num w:numId="19" w16cid:durableId="834035820">
    <w:abstractNumId w:val="39"/>
  </w:num>
  <w:num w:numId="20" w16cid:durableId="927815169">
    <w:abstractNumId w:val="63"/>
  </w:num>
  <w:num w:numId="21" w16cid:durableId="799344797">
    <w:abstractNumId w:val="50"/>
  </w:num>
  <w:num w:numId="22" w16cid:durableId="1163817357">
    <w:abstractNumId w:val="18"/>
  </w:num>
  <w:num w:numId="23" w16cid:durableId="1760521944">
    <w:abstractNumId w:val="77"/>
  </w:num>
  <w:num w:numId="24" w16cid:durableId="1922370892">
    <w:abstractNumId w:val="52"/>
  </w:num>
  <w:num w:numId="25" w16cid:durableId="126582127">
    <w:abstractNumId w:val="40"/>
  </w:num>
  <w:num w:numId="26" w16cid:durableId="1151292730">
    <w:abstractNumId w:val="44"/>
  </w:num>
  <w:num w:numId="27" w16cid:durableId="263534685">
    <w:abstractNumId w:val="73"/>
  </w:num>
  <w:num w:numId="28" w16cid:durableId="484317286">
    <w:abstractNumId w:val="67"/>
  </w:num>
  <w:num w:numId="29" w16cid:durableId="427966580">
    <w:abstractNumId w:val="49"/>
  </w:num>
  <w:num w:numId="30" w16cid:durableId="1385912465">
    <w:abstractNumId w:val="71"/>
  </w:num>
  <w:num w:numId="31" w16cid:durableId="157693672">
    <w:abstractNumId w:val="36"/>
  </w:num>
  <w:num w:numId="32" w16cid:durableId="958415691">
    <w:abstractNumId w:val="66"/>
  </w:num>
  <w:num w:numId="33" w16cid:durableId="1006984456">
    <w:abstractNumId w:val="24"/>
  </w:num>
  <w:num w:numId="34" w16cid:durableId="349840788">
    <w:abstractNumId w:val="25"/>
  </w:num>
  <w:num w:numId="35" w16cid:durableId="1480151738">
    <w:abstractNumId w:val="54"/>
  </w:num>
  <w:num w:numId="36" w16cid:durableId="538131108">
    <w:abstractNumId w:val="60"/>
  </w:num>
  <w:num w:numId="37" w16cid:durableId="803432161">
    <w:abstractNumId w:val="10"/>
  </w:num>
  <w:num w:numId="38" w16cid:durableId="1960137484">
    <w:abstractNumId w:val="37"/>
  </w:num>
  <w:num w:numId="39" w16cid:durableId="2122676634">
    <w:abstractNumId w:val="65"/>
  </w:num>
  <w:num w:numId="40" w16cid:durableId="1404331509">
    <w:abstractNumId w:val="17"/>
  </w:num>
  <w:num w:numId="41" w16cid:durableId="1076636145">
    <w:abstractNumId w:val="57"/>
  </w:num>
  <w:num w:numId="42" w16cid:durableId="1014721847">
    <w:abstractNumId w:val="43"/>
  </w:num>
  <w:num w:numId="43" w16cid:durableId="725227035">
    <w:abstractNumId w:val="33"/>
  </w:num>
  <w:num w:numId="44" w16cid:durableId="952252967">
    <w:abstractNumId w:val="30"/>
  </w:num>
  <w:num w:numId="45" w16cid:durableId="1998147130">
    <w:abstractNumId w:val="61"/>
  </w:num>
  <w:num w:numId="46" w16cid:durableId="902176137">
    <w:abstractNumId w:val="29"/>
  </w:num>
  <w:num w:numId="47" w16cid:durableId="1925454269">
    <w:abstractNumId w:val="72"/>
  </w:num>
  <w:num w:numId="48" w16cid:durableId="1925528622">
    <w:abstractNumId w:val="13"/>
  </w:num>
  <w:num w:numId="49" w16cid:durableId="1118452312">
    <w:abstractNumId w:val="42"/>
  </w:num>
  <w:num w:numId="50" w16cid:durableId="1736584915">
    <w:abstractNumId w:val="20"/>
  </w:num>
  <w:num w:numId="51" w16cid:durableId="793015035">
    <w:abstractNumId w:val="31"/>
  </w:num>
  <w:num w:numId="52" w16cid:durableId="257641120">
    <w:abstractNumId w:val="55"/>
  </w:num>
  <w:num w:numId="53" w16cid:durableId="1892616731">
    <w:abstractNumId w:val="47"/>
  </w:num>
  <w:num w:numId="54" w16cid:durableId="1336112290">
    <w:abstractNumId w:val="27"/>
  </w:num>
  <w:num w:numId="55" w16cid:durableId="897283273">
    <w:abstractNumId w:val="48"/>
  </w:num>
  <w:num w:numId="56" w16cid:durableId="1256816449">
    <w:abstractNumId w:val="59"/>
  </w:num>
  <w:num w:numId="57" w16cid:durableId="1900820667">
    <w:abstractNumId w:val="56"/>
  </w:num>
  <w:num w:numId="58" w16cid:durableId="559906337">
    <w:abstractNumId w:val="19"/>
  </w:num>
  <w:num w:numId="59" w16cid:durableId="642347455">
    <w:abstractNumId w:val="69"/>
  </w:num>
  <w:num w:numId="60" w16cid:durableId="620767728">
    <w:abstractNumId w:val="51"/>
  </w:num>
  <w:num w:numId="61" w16cid:durableId="227572223">
    <w:abstractNumId w:val="14"/>
  </w:num>
  <w:num w:numId="62" w16cid:durableId="845947891">
    <w:abstractNumId w:val="41"/>
  </w:num>
  <w:num w:numId="63" w16cid:durableId="984089776">
    <w:abstractNumId w:val="64"/>
  </w:num>
  <w:num w:numId="64" w16cid:durableId="67386605">
    <w:abstractNumId w:val="34"/>
  </w:num>
  <w:num w:numId="65" w16cid:durableId="1223560025">
    <w:abstractNumId w:val="28"/>
  </w:num>
  <w:num w:numId="66" w16cid:durableId="1581794284">
    <w:abstractNumId w:val="45"/>
  </w:num>
  <w:num w:numId="67" w16cid:durableId="506990506">
    <w:abstractNumId w:val="32"/>
  </w:num>
  <w:num w:numId="68" w16cid:durableId="565186129">
    <w:abstractNumId w:val="22"/>
  </w:num>
  <w:num w:numId="69" w16cid:durableId="470750290">
    <w:abstractNumId w:val="74"/>
  </w:num>
  <w:num w:numId="70" w16cid:durableId="296228175">
    <w:abstractNumId w:val="62"/>
  </w:num>
  <w:num w:numId="71" w16cid:durableId="392319138">
    <w:abstractNumId w:val="68"/>
  </w:num>
  <w:num w:numId="72" w16cid:durableId="596789770">
    <w:abstractNumId w:val="11"/>
  </w:num>
  <w:num w:numId="73" w16cid:durableId="741873157">
    <w:abstractNumId w:val="76"/>
  </w:num>
  <w:num w:numId="74" w16cid:durableId="1427068543">
    <w:abstractNumId w:val="75"/>
  </w:num>
  <w:num w:numId="75" w16cid:durableId="200096743">
    <w:abstractNumId w:val="23"/>
  </w:num>
  <w:num w:numId="76" w16cid:durableId="1210607711">
    <w:abstractNumId w:val="38"/>
  </w:num>
  <w:num w:numId="77" w16cid:durableId="1371950732">
    <w:abstractNumId w:val="12"/>
  </w:num>
  <w:num w:numId="78" w16cid:durableId="5263326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AE0"/>
    <w:rsid w:val="00025F18"/>
    <w:rsid w:val="00031704"/>
    <w:rsid w:val="00060943"/>
    <w:rsid w:val="000714CE"/>
    <w:rsid w:val="000A0FF6"/>
    <w:rsid w:val="000D62A5"/>
    <w:rsid w:val="000F18FF"/>
    <w:rsid w:val="000F399C"/>
    <w:rsid w:val="001001C2"/>
    <w:rsid w:val="001115B3"/>
    <w:rsid w:val="00114D9D"/>
    <w:rsid w:val="00124666"/>
    <w:rsid w:val="00135A99"/>
    <w:rsid w:val="00141015"/>
    <w:rsid w:val="00165118"/>
    <w:rsid w:val="001838CC"/>
    <w:rsid w:val="00196378"/>
    <w:rsid w:val="001B71FC"/>
    <w:rsid w:val="001D7F1A"/>
    <w:rsid w:val="001E12A5"/>
    <w:rsid w:val="001E59E7"/>
    <w:rsid w:val="00251DB5"/>
    <w:rsid w:val="002616EC"/>
    <w:rsid w:val="00266EE7"/>
    <w:rsid w:val="00283A99"/>
    <w:rsid w:val="00292D48"/>
    <w:rsid w:val="00293F89"/>
    <w:rsid w:val="00295B0C"/>
    <w:rsid w:val="002C05CE"/>
    <w:rsid w:val="002D1E6B"/>
    <w:rsid w:val="0030520C"/>
    <w:rsid w:val="00306223"/>
    <w:rsid w:val="0031340C"/>
    <w:rsid w:val="0031560D"/>
    <w:rsid w:val="00350009"/>
    <w:rsid w:val="003A24A5"/>
    <w:rsid w:val="003B0C81"/>
    <w:rsid w:val="003F78C1"/>
    <w:rsid w:val="00404F74"/>
    <w:rsid w:val="004301CD"/>
    <w:rsid w:val="0043673D"/>
    <w:rsid w:val="004858E7"/>
    <w:rsid w:val="00485AF8"/>
    <w:rsid w:val="004E776A"/>
    <w:rsid w:val="004F01F7"/>
    <w:rsid w:val="00503FE8"/>
    <w:rsid w:val="005118F7"/>
    <w:rsid w:val="005167EF"/>
    <w:rsid w:val="005332B8"/>
    <w:rsid w:val="0057612B"/>
    <w:rsid w:val="005B116D"/>
    <w:rsid w:val="005C37AA"/>
    <w:rsid w:val="005F7BFB"/>
    <w:rsid w:val="0060349C"/>
    <w:rsid w:val="0061162A"/>
    <w:rsid w:val="00630BB7"/>
    <w:rsid w:val="00630BF1"/>
    <w:rsid w:val="00645252"/>
    <w:rsid w:val="006831E1"/>
    <w:rsid w:val="00685838"/>
    <w:rsid w:val="006A21AE"/>
    <w:rsid w:val="006B307E"/>
    <w:rsid w:val="006D3D74"/>
    <w:rsid w:val="006E3212"/>
    <w:rsid w:val="006F0770"/>
    <w:rsid w:val="007277D4"/>
    <w:rsid w:val="007322E1"/>
    <w:rsid w:val="00737E2E"/>
    <w:rsid w:val="00741C9F"/>
    <w:rsid w:val="0074487D"/>
    <w:rsid w:val="00796F02"/>
    <w:rsid w:val="007B3786"/>
    <w:rsid w:val="007D200C"/>
    <w:rsid w:val="00803664"/>
    <w:rsid w:val="00820679"/>
    <w:rsid w:val="00833465"/>
    <w:rsid w:val="0085589F"/>
    <w:rsid w:val="0088368C"/>
    <w:rsid w:val="00886FB4"/>
    <w:rsid w:val="009045D0"/>
    <w:rsid w:val="00914EFD"/>
    <w:rsid w:val="0091648E"/>
    <w:rsid w:val="009466F4"/>
    <w:rsid w:val="009B3E98"/>
    <w:rsid w:val="009F37E8"/>
    <w:rsid w:val="00A64FA7"/>
    <w:rsid w:val="00A73AE0"/>
    <w:rsid w:val="00A9204E"/>
    <w:rsid w:val="00A9305B"/>
    <w:rsid w:val="00A97E30"/>
    <w:rsid w:val="00AC23C8"/>
    <w:rsid w:val="00AD2A96"/>
    <w:rsid w:val="00B1028F"/>
    <w:rsid w:val="00B11511"/>
    <w:rsid w:val="00B115AA"/>
    <w:rsid w:val="00B20068"/>
    <w:rsid w:val="00B4753A"/>
    <w:rsid w:val="00B52546"/>
    <w:rsid w:val="00B737BD"/>
    <w:rsid w:val="00B95154"/>
    <w:rsid w:val="00BB0602"/>
    <w:rsid w:val="00BB6E85"/>
    <w:rsid w:val="00BC0CE2"/>
    <w:rsid w:val="00BE3A80"/>
    <w:rsid w:val="00BF2287"/>
    <w:rsid w:val="00C04B82"/>
    <w:rsid w:val="00C60619"/>
    <w:rsid w:val="00C65AB7"/>
    <w:rsid w:val="00C754AD"/>
    <w:rsid w:val="00C9519F"/>
    <w:rsid w:val="00CB3EF9"/>
    <w:rsid w:val="00CE1E35"/>
    <w:rsid w:val="00CE7EF1"/>
    <w:rsid w:val="00D21890"/>
    <w:rsid w:val="00D310E8"/>
    <w:rsid w:val="00D41E33"/>
    <w:rsid w:val="00D56593"/>
    <w:rsid w:val="00D56C8A"/>
    <w:rsid w:val="00DD087E"/>
    <w:rsid w:val="00DD2535"/>
    <w:rsid w:val="00E3554B"/>
    <w:rsid w:val="00E43E2A"/>
    <w:rsid w:val="00E73EEA"/>
    <w:rsid w:val="00EC39DD"/>
    <w:rsid w:val="00EF36D7"/>
    <w:rsid w:val="00F07BFE"/>
    <w:rsid w:val="00F14B71"/>
    <w:rsid w:val="00F3224F"/>
    <w:rsid w:val="00F364BD"/>
    <w:rsid w:val="00F56416"/>
    <w:rsid w:val="00F74B9F"/>
    <w:rsid w:val="00FA36EF"/>
    <w:rsid w:val="00FD2326"/>
    <w:rsid w:val="00FE7DC3"/>
    <w:rsid w:val="00FF67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F84B3"/>
  <w15:docId w15:val="{D5E293B6-D8FD-4B66-B38A-4E61526D8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60D"/>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qFormat/>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table" w:styleId="TableGrid">
    <w:name w:val="Table Grid"/>
    <w:basedOn w:val="TableNormal"/>
    <w:uiPriority w:val="39"/>
    <w:rsid w:val="004F01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E3554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4-Accent11">
    <w:name w:val="Grid Table 4 - Accent 11"/>
    <w:basedOn w:val="TableNormal"/>
    <w:uiPriority w:val="49"/>
    <w:rsid w:val="00E3554B"/>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Heading">
    <w:name w:val="TOC Heading"/>
    <w:basedOn w:val="Heading1"/>
    <w:next w:val="Normal"/>
    <w:uiPriority w:val="39"/>
    <w:unhideWhenUsed/>
    <w:qFormat/>
    <w:rsid w:val="004858E7"/>
    <w:pPr>
      <w:spacing w:line="259" w:lineRule="auto"/>
      <w:outlineLvl w:val="9"/>
    </w:pPr>
    <w:rPr>
      <w:color w:val="2E74B5" w:themeColor="accent1" w:themeShade="BF"/>
    </w:rPr>
  </w:style>
  <w:style w:type="paragraph" w:styleId="TOC1">
    <w:name w:val="toc 1"/>
    <w:basedOn w:val="Normal"/>
    <w:next w:val="Normal"/>
    <w:autoRedefine/>
    <w:uiPriority w:val="39"/>
    <w:unhideWhenUsed/>
    <w:rsid w:val="004858E7"/>
    <w:pPr>
      <w:spacing w:after="100"/>
    </w:pPr>
  </w:style>
  <w:style w:type="paragraph" w:styleId="TOC2">
    <w:name w:val="toc 2"/>
    <w:basedOn w:val="Normal"/>
    <w:next w:val="Normal"/>
    <w:autoRedefine/>
    <w:uiPriority w:val="39"/>
    <w:unhideWhenUsed/>
    <w:rsid w:val="004858E7"/>
    <w:pPr>
      <w:spacing w:after="100"/>
      <w:ind w:left="220"/>
    </w:pPr>
  </w:style>
  <w:style w:type="paragraph" w:styleId="TOC3">
    <w:name w:val="toc 3"/>
    <w:basedOn w:val="Normal"/>
    <w:next w:val="Normal"/>
    <w:autoRedefine/>
    <w:uiPriority w:val="39"/>
    <w:unhideWhenUsed/>
    <w:rsid w:val="004858E7"/>
    <w:pPr>
      <w:spacing w:after="100"/>
      <w:ind w:left="440"/>
    </w:pPr>
  </w:style>
  <w:style w:type="paragraph" w:styleId="ListParagraph">
    <w:name w:val="List Paragraph"/>
    <w:basedOn w:val="Normal"/>
    <w:link w:val="ListParagraphChar"/>
    <w:uiPriority w:val="34"/>
    <w:qFormat/>
    <w:rsid w:val="00F364BD"/>
    <w:pPr>
      <w:spacing w:after="160" w:line="259" w:lineRule="auto"/>
      <w:ind w:left="720"/>
      <w:contextualSpacing/>
    </w:pPr>
  </w:style>
  <w:style w:type="paragraph" w:styleId="NoSpacing">
    <w:name w:val="No Spacing"/>
    <w:uiPriority w:val="1"/>
    <w:qFormat/>
    <w:rsid w:val="00404F74"/>
    <w:rPr>
      <w:lang w:val="en-GB"/>
    </w:rPr>
  </w:style>
  <w:style w:type="character" w:customStyle="1" w:styleId="ListParagraphChar">
    <w:name w:val="List Paragraph Char"/>
    <w:basedOn w:val="DefaultParagraphFont"/>
    <w:link w:val="ListParagraph"/>
    <w:uiPriority w:val="34"/>
    <w:locked/>
    <w:rsid w:val="00A9305B"/>
  </w:style>
  <w:style w:type="table" w:customStyle="1" w:styleId="TableGrid3">
    <w:name w:val="Table Grid3"/>
    <w:basedOn w:val="TableNormal"/>
    <w:next w:val="TableGrid"/>
    <w:uiPriority w:val="39"/>
    <w:rsid w:val="00A9305B"/>
    <w:rPr>
      <w:kern w:val="2"/>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B11511"/>
    <w:pPr>
      <w:spacing w:after="120"/>
    </w:pPr>
  </w:style>
  <w:style w:type="character" w:customStyle="1" w:styleId="BodyTextChar">
    <w:name w:val="Body Text Char"/>
    <w:basedOn w:val="DefaultParagraphFont"/>
    <w:link w:val="BodyText"/>
    <w:uiPriority w:val="99"/>
    <w:semiHidden/>
    <w:rsid w:val="00B11511"/>
  </w:style>
  <w:style w:type="character" w:customStyle="1" w:styleId="UnresolvedMention1">
    <w:name w:val="Unresolved Mention1"/>
    <w:basedOn w:val="DefaultParagraphFont"/>
    <w:uiPriority w:val="99"/>
    <w:semiHidden/>
    <w:unhideWhenUsed/>
    <w:rsid w:val="00B11511"/>
    <w:rPr>
      <w:color w:val="605E5C"/>
      <w:shd w:val="clear" w:color="auto" w:fill="E1DFDD"/>
    </w:rPr>
  </w:style>
  <w:style w:type="table" w:styleId="PlainTable1">
    <w:name w:val="Plain Table 1"/>
    <w:basedOn w:val="TableNormal"/>
    <w:uiPriority w:val="41"/>
    <w:rsid w:val="00B1151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semiHidden/>
    <w:unhideWhenUsed/>
    <w:rsid w:val="00B11511"/>
    <w:pPr>
      <w:ind w:left="660"/>
    </w:pPr>
    <w:rPr>
      <w:rFonts w:cstheme="minorHAnsi"/>
      <w:sz w:val="20"/>
      <w:szCs w:val="20"/>
    </w:rPr>
  </w:style>
  <w:style w:type="paragraph" w:styleId="TOC5">
    <w:name w:val="toc 5"/>
    <w:basedOn w:val="Normal"/>
    <w:next w:val="Normal"/>
    <w:autoRedefine/>
    <w:uiPriority w:val="39"/>
    <w:semiHidden/>
    <w:unhideWhenUsed/>
    <w:rsid w:val="00B11511"/>
    <w:pPr>
      <w:ind w:left="880"/>
    </w:pPr>
    <w:rPr>
      <w:rFonts w:cstheme="minorHAnsi"/>
      <w:sz w:val="20"/>
      <w:szCs w:val="20"/>
    </w:rPr>
  </w:style>
  <w:style w:type="paragraph" w:styleId="TOC6">
    <w:name w:val="toc 6"/>
    <w:basedOn w:val="Normal"/>
    <w:next w:val="Normal"/>
    <w:autoRedefine/>
    <w:uiPriority w:val="39"/>
    <w:semiHidden/>
    <w:unhideWhenUsed/>
    <w:rsid w:val="00B11511"/>
    <w:pPr>
      <w:ind w:left="1100"/>
    </w:pPr>
    <w:rPr>
      <w:rFonts w:cstheme="minorHAnsi"/>
      <w:sz w:val="20"/>
      <w:szCs w:val="20"/>
    </w:rPr>
  </w:style>
  <w:style w:type="paragraph" w:styleId="TOC7">
    <w:name w:val="toc 7"/>
    <w:basedOn w:val="Normal"/>
    <w:next w:val="Normal"/>
    <w:autoRedefine/>
    <w:uiPriority w:val="39"/>
    <w:semiHidden/>
    <w:unhideWhenUsed/>
    <w:rsid w:val="00B11511"/>
    <w:pPr>
      <w:ind w:left="1320"/>
    </w:pPr>
    <w:rPr>
      <w:rFonts w:cstheme="minorHAnsi"/>
      <w:sz w:val="20"/>
      <w:szCs w:val="20"/>
    </w:rPr>
  </w:style>
  <w:style w:type="paragraph" w:styleId="TOC8">
    <w:name w:val="toc 8"/>
    <w:basedOn w:val="Normal"/>
    <w:next w:val="Normal"/>
    <w:autoRedefine/>
    <w:uiPriority w:val="39"/>
    <w:semiHidden/>
    <w:unhideWhenUsed/>
    <w:rsid w:val="00B11511"/>
    <w:pPr>
      <w:ind w:left="1540"/>
    </w:pPr>
    <w:rPr>
      <w:rFonts w:cstheme="minorHAnsi"/>
      <w:sz w:val="20"/>
      <w:szCs w:val="20"/>
    </w:rPr>
  </w:style>
  <w:style w:type="paragraph" w:styleId="TOC9">
    <w:name w:val="toc 9"/>
    <w:basedOn w:val="Normal"/>
    <w:next w:val="Normal"/>
    <w:autoRedefine/>
    <w:uiPriority w:val="39"/>
    <w:semiHidden/>
    <w:unhideWhenUsed/>
    <w:rsid w:val="00B11511"/>
    <w:pPr>
      <w:ind w:left="1760"/>
    </w:pPr>
    <w:rPr>
      <w:rFonts w:cstheme="minorHAnsi"/>
      <w:sz w:val="20"/>
      <w:szCs w:val="20"/>
    </w:rPr>
  </w:style>
  <w:style w:type="character" w:styleId="PageNumber">
    <w:name w:val="page number"/>
    <w:basedOn w:val="DefaultParagraphFont"/>
    <w:uiPriority w:val="99"/>
    <w:semiHidden/>
    <w:unhideWhenUsed/>
    <w:rsid w:val="00B11511"/>
  </w:style>
  <w:style w:type="character" w:customStyle="1" w:styleId="UnresolvedMention2">
    <w:name w:val="Unresolved Mention2"/>
    <w:basedOn w:val="DefaultParagraphFont"/>
    <w:uiPriority w:val="99"/>
    <w:semiHidden/>
    <w:unhideWhenUsed/>
    <w:rsid w:val="00B11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00993">
      <w:bodyDiv w:val="1"/>
      <w:marLeft w:val="0"/>
      <w:marRight w:val="0"/>
      <w:marTop w:val="0"/>
      <w:marBottom w:val="0"/>
      <w:divBdr>
        <w:top w:val="none" w:sz="0" w:space="0" w:color="auto"/>
        <w:left w:val="none" w:sz="0" w:space="0" w:color="auto"/>
        <w:bottom w:val="none" w:sz="0" w:space="0" w:color="auto"/>
        <w:right w:val="none" w:sz="0" w:space="0" w:color="auto"/>
      </w:divBdr>
    </w:div>
    <w:div w:id="464547040">
      <w:bodyDiv w:val="1"/>
      <w:marLeft w:val="0"/>
      <w:marRight w:val="0"/>
      <w:marTop w:val="0"/>
      <w:marBottom w:val="0"/>
      <w:divBdr>
        <w:top w:val="none" w:sz="0" w:space="0" w:color="auto"/>
        <w:left w:val="none" w:sz="0" w:space="0" w:color="auto"/>
        <w:bottom w:val="none" w:sz="0" w:space="0" w:color="auto"/>
        <w:right w:val="none" w:sz="0" w:space="0" w:color="auto"/>
      </w:divBdr>
    </w:div>
    <w:div w:id="970207779">
      <w:bodyDiv w:val="1"/>
      <w:marLeft w:val="0"/>
      <w:marRight w:val="0"/>
      <w:marTop w:val="0"/>
      <w:marBottom w:val="0"/>
      <w:divBdr>
        <w:top w:val="none" w:sz="0" w:space="0" w:color="auto"/>
        <w:left w:val="none" w:sz="0" w:space="0" w:color="auto"/>
        <w:bottom w:val="none" w:sz="0" w:space="0" w:color="auto"/>
        <w:right w:val="none" w:sz="0" w:space="0" w:color="auto"/>
      </w:divBdr>
    </w:div>
    <w:div w:id="1070998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0.jpeg"/><Relationship Id="rId21" Type="http://schemas.openxmlformats.org/officeDocument/2006/relationships/image" Target="media/image8.png"/><Relationship Id="rId42" Type="http://schemas.openxmlformats.org/officeDocument/2006/relationships/image" Target="media/image29.jpg"/><Relationship Id="rId63" Type="http://schemas.openxmlformats.org/officeDocument/2006/relationships/image" Target="media/image50.jpg"/><Relationship Id="rId84" Type="http://schemas.openxmlformats.org/officeDocument/2006/relationships/hyperlink" Target="https://doi.org/10.1109/AIMHC59811.2024.00032" TargetMode="External"/><Relationship Id="rId138" Type="http://schemas.openxmlformats.org/officeDocument/2006/relationships/image" Target="media/image101.jpeg"/><Relationship Id="rId159" Type="http://schemas.openxmlformats.org/officeDocument/2006/relationships/image" Target="media/image122.png"/><Relationship Id="rId107" Type="http://schemas.openxmlformats.org/officeDocument/2006/relationships/image" Target="media/image70.png"/><Relationship Id="rId11" Type="http://schemas.openxmlformats.org/officeDocument/2006/relationships/header" Target="header1.xml"/><Relationship Id="rId32" Type="http://schemas.openxmlformats.org/officeDocument/2006/relationships/image" Target="media/image19.jpeg"/><Relationship Id="rId53" Type="http://schemas.openxmlformats.org/officeDocument/2006/relationships/image" Target="media/image40.jpg"/><Relationship Id="rId74" Type="http://schemas.openxmlformats.org/officeDocument/2006/relationships/hyperlink" Target="https://doi.org/10.1055/s-0041-1726487" TargetMode="External"/><Relationship Id="rId128" Type="http://schemas.openxmlformats.org/officeDocument/2006/relationships/image" Target="media/image91.jpeg"/><Relationship Id="rId149" Type="http://schemas.openxmlformats.org/officeDocument/2006/relationships/image" Target="media/image112.jpeg"/><Relationship Id="rId5" Type="http://schemas.openxmlformats.org/officeDocument/2006/relationships/numbering" Target="numbering.xml"/><Relationship Id="rId95" Type="http://schemas.openxmlformats.org/officeDocument/2006/relationships/image" Target="media/image58.jpeg"/><Relationship Id="rId160" Type="http://schemas.openxmlformats.org/officeDocument/2006/relationships/image" Target="media/image123.png"/><Relationship Id="rId22" Type="http://schemas.openxmlformats.org/officeDocument/2006/relationships/image" Target="media/image9.png"/><Relationship Id="rId43" Type="http://schemas.openxmlformats.org/officeDocument/2006/relationships/image" Target="media/image30.jpg"/><Relationship Id="rId64" Type="http://schemas.openxmlformats.org/officeDocument/2006/relationships/image" Target="media/image51.jpg"/><Relationship Id="rId118" Type="http://schemas.openxmlformats.org/officeDocument/2006/relationships/image" Target="media/image81.jpeg"/><Relationship Id="rId139" Type="http://schemas.openxmlformats.org/officeDocument/2006/relationships/image" Target="media/image102.jpeg"/><Relationship Id="rId85" Type="http://schemas.openxmlformats.org/officeDocument/2006/relationships/hyperlink" Target="https://www.usa.philips.com/healthcare/consumer-healthcare/medication-dispensers" TargetMode="External"/><Relationship Id="rId150" Type="http://schemas.openxmlformats.org/officeDocument/2006/relationships/image" Target="media/image113.jpeg"/><Relationship Id="rId12" Type="http://schemas.openxmlformats.org/officeDocument/2006/relationships/footer" Target="footer1.xml"/><Relationship Id="rId17" Type="http://schemas.openxmlformats.org/officeDocument/2006/relationships/image" Target="media/image4.png"/><Relationship Id="rId33" Type="http://schemas.openxmlformats.org/officeDocument/2006/relationships/image" Target="media/image20.jpeg"/><Relationship Id="rId38" Type="http://schemas.openxmlformats.org/officeDocument/2006/relationships/image" Target="media/image25.jpg"/><Relationship Id="rId59" Type="http://schemas.openxmlformats.org/officeDocument/2006/relationships/image" Target="media/image46.jpeg"/><Relationship Id="rId103" Type="http://schemas.openxmlformats.org/officeDocument/2006/relationships/image" Target="media/image66.jpeg"/><Relationship Id="rId108" Type="http://schemas.openxmlformats.org/officeDocument/2006/relationships/image" Target="media/image71.png"/><Relationship Id="rId124" Type="http://schemas.openxmlformats.org/officeDocument/2006/relationships/image" Target="media/image87.jpeg"/><Relationship Id="rId129" Type="http://schemas.openxmlformats.org/officeDocument/2006/relationships/image" Target="media/image92.jpeg"/><Relationship Id="rId54" Type="http://schemas.openxmlformats.org/officeDocument/2006/relationships/image" Target="media/image41.jpg"/><Relationship Id="rId70" Type="http://schemas.openxmlformats.org/officeDocument/2006/relationships/hyperlink" Target="https://www.dlsu.edu.ph/wp-content/uploads/pdf/conferences/research-congress-proceedings/2021/FNH-08.pdf" TargetMode="External"/><Relationship Id="rId75" Type="http://schemas.openxmlformats.org/officeDocument/2006/relationships/hyperlink" Target="https://doi.org/10.1371/journal.pone.0321090" TargetMode="External"/><Relationship Id="rId91" Type="http://schemas.openxmlformats.org/officeDocument/2006/relationships/hyperlink" Target="https://ieeexplore.ieee.org/abstract/document/10504319" TargetMode="External"/><Relationship Id="rId96" Type="http://schemas.openxmlformats.org/officeDocument/2006/relationships/image" Target="media/image59.jpeg"/><Relationship Id="rId140" Type="http://schemas.openxmlformats.org/officeDocument/2006/relationships/image" Target="media/image103.jpeg"/><Relationship Id="rId145" Type="http://schemas.openxmlformats.org/officeDocument/2006/relationships/image" Target="media/image108.jpeg"/><Relationship Id="rId161" Type="http://schemas.openxmlformats.org/officeDocument/2006/relationships/image" Target="media/image124.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jpg"/><Relationship Id="rId114" Type="http://schemas.openxmlformats.org/officeDocument/2006/relationships/image" Target="media/image77.jpeg"/><Relationship Id="rId119" Type="http://schemas.openxmlformats.org/officeDocument/2006/relationships/image" Target="media/image82.jpeg"/><Relationship Id="rId44" Type="http://schemas.openxmlformats.org/officeDocument/2006/relationships/image" Target="media/image31.jpg"/><Relationship Id="rId60" Type="http://schemas.openxmlformats.org/officeDocument/2006/relationships/image" Target="media/image47.jpg"/><Relationship Id="rId65" Type="http://schemas.openxmlformats.org/officeDocument/2006/relationships/image" Target="media/image52.jpg"/><Relationship Id="rId81" Type="http://schemas.openxmlformats.org/officeDocument/2006/relationships/hyperlink" Target="https://www.researchgate.net/publication/349899849_IoT_Based_Pill_Reminder_and_Monitoring_System" TargetMode="External"/><Relationship Id="rId86" Type="http://schemas.openxmlformats.org/officeDocument/2006/relationships/hyperlink" Target="https://pilldrill.com/" TargetMode="External"/><Relationship Id="rId130" Type="http://schemas.openxmlformats.org/officeDocument/2006/relationships/image" Target="media/image93.jpeg"/><Relationship Id="rId135" Type="http://schemas.openxmlformats.org/officeDocument/2006/relationships/image" Target="media/image98.jpeg"/><Relationship Id="rId151" Type="http://schemas.openxmlformats.org/officeDocument/2006/relationships/image" Target="media/image114.jpeg"/><Relationship Id="rId156" Type="http://schemas.openxmlformats.org/officeDocument/2006/relationships/image" Target="media/image119.jpeg"/><Relationship Id="rId13" Type="http://schemas.openxmlformats.org/officeDocument/2006/relationships/header" Target="header2.xml"/><Relationship Id="rId18" Type="http://schemas.openxmlformats.org/officeDocument/2006/relationships/image" Target="media/image5.png"/><Relationship Id="rId39" Type="http://schemas.openxmlformats.org/officeDocument/2006/relationships/image" Target="media/image26.jpg"/><Relationship Id="rId109" Type="http://schemas.openxmlformats.org/officeDocument/2006/relationships/image" Target="media/image72.png"/><Relationship Id="rId34" Type="http://schemas.openxmlformats.org/officeDocument/2006/relationships/image" Target="media/image21.jpeg"/><Relationship Id="rId50" Type="http://schemas.openxmlformats.org/officeDocument/2006/relationships/image" Target="media/image37.jpg"/><Relationship Id="rId55" Type="http://schemas.openxmlformats.org/officeDocument/2006/relationships/image" Target="media/image42.jpg"/><Relationship Id="rId76" Type="http://schemas.openxmlformats.org/officeDocument/2006/relationships/hyperlink" Target="https://lumind.io/" TargetMode="External"/><Relationship Id="rId97" Type="http://schemas.openxmlformats.org/officeDocument/2006/relationships/image" Target="media/image60.jpeg"/><Relationship Id="rId104" Type="http://schemas.openxmlformats.org/officeDocument/2006/relationships/image" Target="media/image67.jpeg"/><Relationship Id="rId120" Type="http://schemas.openxmlformats.org/officeDocument/2006/relationships/image" Target="media/image83.jpeg"/><Relationship Id="rId125" Type="http://schemas.openxmlformats.org/officeDocument/2006/relationships/image" Target="media/image88.jpeg"/><Relationship Id="rId141" Type="http://schemas.openxmlformats.org/officeDocument/2006/relationships/image" Target="media/image104.jpeg"/><Relationship Id="rId146" Type="http://schemas.openxmlformats.org/officeDocument/2006/relationships/image" Target="media/image109.jpeg"/><Relationship Id="rId7" Type="http://schemas.openxmlformats.org/officeDocument/2006/relationships/settings" Target="settings.xml"/><Relationship Id="rId71" Type="http://schemas.openxmlformats.org/officeDocument/2006/relationships/hyperlink" Target="https://cjni.net/journal/?p=12215" TargetMode="External"/><Relationship Id="rId92" Type="http://schemas.openxmlformats.org/officeDocument/2006/relationships/image" Target="media/image55.jpeg"/><Relationship Id="rId162" Type="http://schemas.openxmlformats.org/officeDocument/2006/relationships/image" Target="media/image125.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jpg"/><Relationship Id="rId45" Type="http://schemas.openxmlformats.org/officeDocument/2006/relationships/image" Target="media/image32.jpg"/><Relationship Id="rId66" Type="http://schemas.openxmlformats.org/officeDocument/2006/relationships/image" Target="media/image53.png"/><Relationship Id="rId87" Type="http://schemas.openxmlformats.org/officeDocument/2006/relationships/hyperlink" Target="https://www.irjet.net/archives/V10/i10/IRJET-V10I10130.pdf" TargetMode="External"/><Relationship Id="rId110" Type="http://schemas.openxmlformats.org/officeDocument/2006/relationships/image" Target="media/image73.jpeg"/><Relationship Id="rId115" Type="http://schemas.openxmlformats.org/officeDocument/2006/relationships/image" Target="media/image78.jpeg"/><Relationship Id="rId131" Type="http://schemas.openxmlformats.org/officeDocument/2006/relationships/image" Target="media/image94.jpeg"/><Relationship Id="rId136" Type="http://schemas.openxmlformats.org/officeDocument/2006/relationships/image" Target="media/image99.jpeg"/><Relationship Id="rId157" Type="http://schemas.openxmlformats.org/officeDocument/2006/relationships/image" Target="media/image120.png"/><Relationship Id="rId61" Type="http://schemas.openxmlformats.org/officeDocument/2006/relationships/image" Target="media/image48.jpeg"/><Relationship Id="rId82" Type="http://schemas.openxmlformats.org/officeDocument/2006/relationships/hyperlink" Target="https://doi.org/10.2196/34906?fbclid=IwZXh0bgNhZW0CMTAAYnJpZBExRlhIbkk2QXI2OWxLR1dpTnNydGMGYXBwX2lkEDIyMjAzOTE3ODgyMDA4OTIAAR4qMQn7IFVcskKV98kdKipKmueSAb4Sk5-9pI5SYqvJVqXlpYWyvbcnIWWnZw_aem_SRvdE8OXbZFqamKFZzJyPw" TargetMode="External"/><Relationship Id="rId152" Type="http://schemas.openxmlformats.org/officeDocument/2006/relationships/image" Target="media/image115.jpg"/><Relationship Id="rId19" Type="http://schemas.openxmlformats.org/officeDocument/2006/relationships/image" Target="media/image6.png"/><Relationship Id="rId14" Type="http://schemas.openxmlformats.org/officeDocument/2006/relationships/footer" Target="footer2.xml"/><Relationship Id="rId30" Type="http://schemas.openxmlformats.org/officeDocument/2006/relationships/image" Target="media/image17.png"/><Relationship Id="rId35" Type="http://schemas.openxmlformats.org/officeDocument/2006/relationships/image" Target="media/image22.jpeg"/><Relationship Id="rId56" Type="http://schemas.openxmlformats.org/officeDocument/2006/relationships/image" Target="media/image43.jpg"/><Relationship Id="rId77" Type="http://schemas.openxmlformats.org/officeDocument/2006/relationships/hyperlink" Target="https://www.medminder.com/" TargetMode="External"/><Relationship Id="rId100" Type="http://schemas.openxmlformats.org/officeDocument/2006/relationships/image" Target="media/image63.jpeg"/><Relationship Id="rId105" Type="http://schemas.openxmlformats.org/officeDocument/2006/relationships/image" Target="media/image68.jpeg"/><Relationship Id="rId126" Type="http://schemas.openxmlformats.org/officeDocument/2006/relationships/image" Target="media/image89.jpeg"/><Relationship Id="rId147" Type="http://schemas.openxmlformats.org/officeDocument/2006/relationships/image" Target="media/image110.jpeg"/><Relationship Id="rId8" Type="http://schemas.openxmlformats.org/officeDocument/2006/relationships/webSettings" Target="webSettings.xml"/><Relationship Id="rId51" Type="http://schemas.openxmlformats.org/officeDocument/2006/relationships/image" Target="media/image38.jpg"/><Relationship Id="rId72" Type="http://schemas.openxmlformats.org/officeDocument/2006/relationships/hyperlink" Target="https://doi.org/10.1177/17151635211034198" TargetMode="External"/><Relationship Id="rId93" Type="http://schemas.openxmlformats.org/officeDocument/2006/relationships/image" Target="media/image56.jpeg"/><Relationship Id="rId98" Type="http://schemas.openxmlformats.org/officeDocument/2006/relationships/image" Target="media/image61.png"/><Relationship Id="rId121" Type="http://schemas.openxmlformats.org/officeDocument/2006/relationships/image" Target="media/image84.jpeg"/><Relationship Id="rId142" Type="http://schemas.openxmlformats.org/officeDocument/2006/relationships/image" Target="media/image105.jpeg"/><Relationship Id="rId163" Type="http://schemas.openxmlformats.org/officeDocument/2006/relationships/footer" Target="footer3.xml"/><Relationship Id="rId3" Type="http://schemas.openxmlformats.org/officeDocument/2006/relationships/customXml" Target="../customXml/item3.xml"/><Relationship Id="rId25" Type="http://schemas.openxmlformats.org/officeDocument/2006/relationships/image" Target="media/image12.png"/><Relationship Id="rId46" Type="http://schemas.openxmlformats.org/officeDocument/2006/relationships/image" Target="media/image33.jpeg"/><Relationship Id="rId67" Type="http://schemas.openxmlformats.org/officeDocument/2006/relationships/image" Target="media/image54.jpg"/><Relationship Id="rId116" Type="http://schemas.openxmlformats.org/officeDocument/2006/relationships/image" Target="media/image79.png"/><Relationship Id="rId137" Type="http://schemas.openxmlformats.org/officeDocument/2006/relationships/image" Target="media/image100.jpeg"/><Relationship Id="rId158" Type="http://schemas.openxmlformats.org/officeDocument/2006/relationships/image" Target="media/image121.png"/><Relationship Id="rId20" Type="http://schemas.openxmlformats.org/officeDocument/2006/relationships/image" Target="media/image7.png"/><Relationship Id="rId41" Type="http://schemas.openxmlformats.org/officeDocument/2006/relationships/image" Target="media/image28.jpg"/><Relationship Id="rId62" Type="http://schemas.openxmlformats.org/officeDocument/2006/relationships/image" Target="media/image49.jpg"/><Relationship Id="rId83" Type="http://schemas.openxmlformats.org/officeDocument/2006/relationships/hyperlink" Target="https://ieeexplore.ieee.org/abstract/document/9848934/" TargetMode="External"/><Relationship Id="rId88" Type="http://schemas.openxmlformats.org/officeDocument/2006/relationships/hyperlink" Target="https://ieeexplore.ieee.org/abstract/document/9587450/" TargetMode="External"/><Relationship Id="rId111" Type="http://schemas.openxmlformats.org/officeDocument/2006/relationships/image" Target="media/image74.jpeg"/><Relationship Id="rId132" Type="http://schemas.openxmlformats.org/officeDocument/2006/relationships/image" Target="media/image95.jpeg"/><Relationship Id="rId153" Type="http://schemas.openxmlformats.org/officeDocument/2006/relationships/image" Target="media/image116.jpeg"/><Relationship Id="rId15" Type="http://schemas.openxmlformats.org/officeDocument/2006/relationships/image" Target="media/image2.jpg"/><Relationship Id="rId36" Type="http://schemas.openxmlformats.org/officeDocument/2006/relationships/image" Target="media/image23.jpg"/><Relationship Id="rId57" Type="http://schemas.openxmlformats.org/officeDocument/2006/relationships/image" Target="media/image44.jpeg"/><Relationship Id="rId106" Type="http://schemas.openxmlformats.org/officeDocument/2006/relationships/image" Target="media/image69.jpeg"/><Relationship Id="rId127" Type="http://schemas.openxmlformats.org/officeDocument/2006/relationships/image" Target="media/image90.jpeg"/><Relationship Id="rId10" Type="http://schemas.openxmlformats.org/officeDocument/2006/relationships/endnotes" Target="endnotes.xml"/><Relationship Id="rId31" Type="http://schemas.openxmlformats.org/officeDocument/2006/relationships/image" Target="media/image18.png"/><Relationship Id="rId52" Type="http://schemas.openxmlformats.org/officeDocument/2006/relationships/image" Target="media/image39.jpg"/><Relationship Id="rId73" Type="http://schemas.openxmlformats.org/officeDocument/2006/relationships/hyperlink" Target="https://herohealth.com/" TargetMode="External"/><Relationship Id="rId78" Type="http://schemas.openxmlformats.org/officeDocument/2006/relationships/hyperlink" Target="https://medacheck.com/" TargetMode="External"/><Relationship Id="rId94" Type="http://schemas.openxmlformats.org/officeDocument/2006/relationships/image" Target="media/image57.jpeg"/><Relationship Id="rId99" Type="http://schemas.openxmlformats.org/officeDocument/2006/relationships/image" Target="media/image62.png"/><Relationship Id="rId101" Type="http://schemas.openxmlformats.org/officeDocument/2006/relationships/image" Target="media/image64.jpeg"/><Relationship Id="rId122" Type="http://schemas.openxmlformats.org/officeDocument/2006/relationships/image" Target="media/image85.jpeg"/><Relationship Id="rId143" Type="http://schemas.openxmlformats.org/officeDocument/2006/relationships/image" Target="media/image106.jpeg"/><Relationship Id="rId148" Type="http://schemas.openxmlformats.org/officeDocument/2006/relationships/image" Target="media/image111.jpeg"/><Relationship Id="rId16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13.png"/><Relationship Id="rId47" Type="http://schemas.openxmlformats.org/officeDocument/2006/relationships/image" Target="media/image34.jpg"/><Relationship Id="rId68" Type="http://schemas.openxmlformats.org/officeDocument/2006/relationships/hyperlink" Target="https://www.adheretech.com/" TargetMode="External"/><Relationship Id="rId89" Type="http://schemas.openxmlformats.org/officeDocument/2006/relationships/hyperlink" Target="https://doi.org/10.2196/30602" TargetMode="External"/><Relationship Id="rId112" Type="http://schemas.openxmlformats.org/officeDocument/2006/relationships/image" Target="media/image75.jpeg"/><Relationship Id="rId133" Type="http://schemas.openxmlformats.org/officeDocument/2006/relationships/image" Target="media/image96.jpeg"/><Relationship Id="rId154" Type="http://schemas.openxmlformats.org/officeDocument/2006/relationships/image" Target="media/image117.jpeg"/><Relationship Id="rId16" Type="http://schemas.openxmlformats.org/officeDocument/2006/relationships/image" Target="media/image3.jpeg"/><Relationship Id="rId37" Type="http://schemas.openxmlformats.org/officeDocument/2006/relationships/image" Target="media/image24.jpg"/><Relationship Id="rId58" Type="http://schemas.openxmlformats.org/officeDocument/2006/relationships/image" Target="media/image45.jpeg"/><Relationship Id="rId79" Type="http://schemas.openxmlformats.org/officeDocument/2006/relationships/hyperlink" Target="https://medacube.com/" TargetMode="External"/><Relationship Id="rId102" Type="http://schemas.openxmlformats.org/officeDocument/2006/relationships/image" Target="media/image65.jpeg"/><Relationship Id="rId123" Type="http://schemas.openxmlformats.org/officeDocument/2006/relationships/image" Target="media/image86.jpeg"/><Relationship Id="rId144" Type="http://schemas.openxmlformats.org/officeDocument/2006/relationships/image" Target="media/image107.jpeg"/><Relationship Id="rId90" Type="http://schemas.openxmlformats.org/officeDocument/2006/relationships/hyperlink" Target="https://ieeexplore.ieee.org/abstract/document/10607078" TargetMode="External"/><Relationship Id="rId165" Type="http://schemas.openxmlformats.org/officeDocument/2006/relationships/theme" Target="theme/theme1.xml"/><Relationship Id="rId27" Type="http://schemas.openxmlformats.org/officeDocument/2006/relationships/image" Target="media/image14.png"/><Relationship Id="rId48" Type="http://schemas.openxmlformats.org/officeDocument/2006/relationships/image" Target="media/image35.jpg"/><Relationship Id="rId69" Type="http://schemas.openxmlformats.org/officeDocument/2006/relationships/hyperlink" Target="https://doi.org/10.1063/5.0214514" TargetMode="External"/><Relationship Id="rId113" Type="http://schemas.openxmlformats.org/officeDocument/2006/relationships/image" Target="media/image76.jpeg"/><Relationship Id="rId134" Type="http://schemas.openxmlformats.org/officeDocument/2006/relationships/image" Target="media/image97.jpeg"/><Relationship Id="rId80" Type="http://schemas.openxmlformats.org/officeDocument/2006/relationships/hyperlink" Target="https://journalspub.com/wp-content/uploads/2024/06/46-54-Automated-Medication-Dispenser-with-Alert-Mechanism.pdf" TargetMode="External"/><Relationship Id="rId155" Type="http://schemas.openxmlformats.org/officeDocument/2006/relationships/image" Target="media/image118.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J\AppData\Roaming\Microsoft\Templates\Single%20spaced%20(blank)(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A0771A78-F4AF-4611-8705-7B492A70D442}">
  <ds:schemaRefs>
    <ds:schemaRef ds:uri="http://schemas.openxmlformats.org/officeDocument/2006/bibliography"/>
  </ds:schemaRefs>
</ds:datastoreItem>
</file>

<file path=customXml/itemProps4.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Single spaced (blank)(2)</Template>
  <TotalTime>195</TotalTime>
  <Pages>214</Pages>
  <Words>27962</Words>
  <Characters>159387</Characters>
  <Application>Microsoft Office Word</Application>
  <DocSecurity>0</DocSecurity>
  <Lines>1328</Lines>
  <Paragraphs>373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dc:creator>
  <cp:keywords/>
  <dc:description/>
  <cp:lastModifiedBy>jdyumul@outlook.com</cp:lastModifiedBy>
  <cp:revision>7</cp:revision>
  <dcterms:created xsi:type="dcterms:W3CDTF">2025-01-16T07:42:00Z</dcterms:created>
  <dcterms:modified xsi:type="dcterms:W3CDTF">2026-04-30T15:48:00Z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